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E713A0" w14:textId="77777777" w:rsidR="00424116" w:rsidRDefault="00424116" w:rsidP="00424116">
      <w:r>
        <w:rPr>
          <w:rFonts w:hint="eastAsia"/>
        </w:rPr>
        <w:t>iOS1605</w:t>
      </w:r>
      <w:r>
        <w:rPr>
          <w:rFonts w:hint="eastAsia"/>
        </w:rPr>
        <w:t>模拟面试：</w:t>
      </w:r>
    </w:p>
    <w:p w14:paraId="5EE8D81C" w14:textId="77777777" w:rsidR="00424116" w:rsidRDefault="00424116" w:rsidP="00424116">
      <w:r>
        <w:rPr>
          <w:rFonts w:hint="eastAsia"/>
        </w:rPr>
        <w:t>1</w:t>
      </w:r>
      <w:r>
        <w:rPr>
          <w:rFonts w:hint="eastAsia"/>
        </w:rPr>
        <w:t>、怎么解决</w:t>
      </w:r>
      <w:proofErr w:type="spellStart"/>
      <w:r>
        <w:rPr>
          <w:rFonts w:hint="eastAsia"/>
        </w:rPr>
        <w:t>UITabView</w:t>
      </w:r>
      <w:proofErr w:type="spellEnd"/>
      <w:r>
        <w:rPr>
          <w:rFonts w:hint="eastAsia"/>
        </w:rPr>
        <w:t>卡顿问题？</w:t>
      </w:r>
    </w:p>
    <w:p w14:paraId="1A3C7B98" w14:textId="77777777" w:rsidR="00903D41" w:rsidRDefault="00F82D86" w:rsidP="00903D41">
      <w:r>
        <w:tab/>
      </w:r>
      <w:r w:rsidR="00903D41">
        <w:rPr>
          <w:rFonts w:hint="eastAsia"/>
          <w:color w:val="FF0000"/>
        </w:rPr>
        <w:t>1.</w:t>
      </w:r>
      <w:r w:rsidR="00356196" w:rsidRPr="00356196">
        <w:rPr>
          <w:color w:val="FF0000"/>
        </w:rPr>
        <w:t>使用</w:t>
      </w:r>
      <w:r w:rsidR="00903D41">
        <w:rPr>
          <w:rFonts w:hint="eastAsia"/>
          <w:color w:val="FF0000"/>
        </w:rPr>
        <w:t>cell</w:t>
      </w:r>
      <w:r w:rsidR="00356196" w:rsidRPr="00356196">
        <w:rPr>
          <w:color w:val="FF0000"/>
        </w:rPr>
        <w:t>复用</w:t>
      </w:r>
      <w:r w:rsidR="00903D41">
        <w:rPr>
          <w:rFonts w:hint="eastAsia"/>
          <w:color w:val="FF0000"/>
        </w:rPr>
        <w:t>机制</w:t>
      </w:r>
      <w:r w:rsidR="00903D41">
        <w:rPr>
          <w:rFonts w:hint="eastAsia"/>
          <w:color w:val="FF0000"/>
        </w:rPr>
        <w:t>,</w:t>
      </w:r>
      <w:r w:rsidR="00903D41">
        <w:rPr>
          <w:rFonts w:hint="eastAsia"/>
          <w:color w:val="FF0000"/>
        </w:rPr>
        <w:t>同时可以节约内存</w:t>
      </w:r>
      <w:r w:rsidR="00903D41">
        <w:rPr>
          <w:rFonts w:hint="eastAsia"/>
          <w:color w:val="FF0000"/>
        </w:rPr>
        <w:t>(cell</w:t>
      </w:r>
      <w:r w:rsidR="00903D41">
        <w:rPr>
          <w:rFonts w:hint="eastAsia"/>
          <w:color w:val="FF0000"/>
        </w:rPr>
        <w:t>有个复用队列</w:t>
      </w:r>
      <w:r w:rsidR="00903D41">
        <w:rPr>
          <w:rFonts w:hint="eastAsia"/>
          <w:color w:val="FF0000"/>
        </w:rPr>
        <w:t>)</w:t>
      </w:r>
    </w:p>
    <w:p w14:paraId="72018922" w14:textId="38BCCC87" w:rsidR="00F82D86" w:rsidRDefault="00356196" w:rsidP="00424116">
      <w:pPr>
        <w:rPr>
          <w:color w:val="FF0000"/>
        </w:rPr>
      </w:pPr>
      <w:r w:rsidRPr="00356196">
        <w:rPr>
          <w:color w:val="FF0000"/>
        </w:rPr>
        <w:t>,</w:t>
      </w:r>
      <w:r w:rsidR="00903D41">
        <w:rPr>
          <w:rFonts w:hint="eastAsia"/>
          <w:color w:val="FF0000"/>
        </w:rPr>
        <w:t xml:space="preserve"> 2.</w:t>
      </w:r>
      <w:r w:rsidRPr="00356196">
        <w:rPr>
          <w:rFonts w:hint="eastAsia"/>
          <w:color w:val="FF0000"/>
        </w:rPr>
        <w:t>使用</w:t>
      </w:r>
      <w:r w:rsidRPr="00356196">
        <w:rPr>
          <w:color w:val="FF0000"/>
        </w:rPr>
        <w:t>异步加载图片</w:t>
      </w:r>
      <w:r w:rsidRPr="00356196">
        <w:rPr>
          <w:color w:val="FF0000"/>
        </w:rPr>
        <w:t>,</w:t>
      </w:r>
      <w:r w:rsidR="00903D41">
        <w:rPr>
          <w:rFonts w:hint="eastAsia"/>
          <w:color w:val="FF0000"/>
        </w:rPr>
        <w:t>3.</w:t>
      </w:r>
      <w:r w:rsidRPr="00356196">
        <w:rPr>
          <w:rFonts w:hint="eastAsia"/>
          <w:color w:val="FF0000"/>
        </w:rPr>
        <w:t>图片</w:t>
      </w:r>
      <w:r w:rsidRPr="00356196">
        <w:rPr>
          <w:color w:val="FF0000"/>
        </w:rPr>
        <w:t>不要太大</w:t>
      </w:r>
      <w:r w:rsidR="00903D41">
        <w:rPr>
          <w:rFonts w:hint="eastAsia"/>
          <w:color w:val="FF0000"/>
        </w:rPr>
        <w:t>(</w:t>
      </w:r>
      <w:r w:rsidR="00903D41">
        <w:rPr>
          <w:rFonts w:hint="eastAsia"/>
          <w:color w:val="FF0000"/>
        </w:rPr>
        <w:t>图片多大</w:t>
      </w:r>
      <w:r w:rsidR="00903D41">
        <w:rPr>
          <w:rFonts w:hint="eastAsia"/>
          <w:color w:val="FF0000"/>
        </w:rPr>
        <w:t>,</w:t>
      </w:r>
      <w:r w:rsidR="00903D41">
        <w:rPr>
          <w:rFonts w:hint="eastAsia"/>
          <w:color w:val="FF0000"/>
        </w:rPr>
        <w:t>就会占用多大的内存</w:t>
      </w:r>
      <w:r w:rsidR="00903D41">
        <w:rPr>
          <w:rFonts w:hint="eastAsia"/>
          <w:color w:val="FF0000"/>
        </w:rPr>
        <w:t>)</w:t>
      </w:r>
    </w:p>
    <w:p w14:paraId="25B79519" w14:textId="77777777" w:rsidR="00424116" w:rsidRDefault="00424116" w:rsidP="00424116">
      <w:r>
        <w:rPr>
          <w:rFonts w:hint="eastAsia"/>
        </w:rPr>
        <w:t>2</w:t>
      </w:r>
      <w:r>
        <w:rPr>
          <w:rFonts w:hint="eastAsia"/>
        </w:rPr>
        <w:t>、</w:t>
      </w:r>
      <w:proofErr w:type="spellStart"/>
      <w:r>
        <w:rPr>
          <w:rFonts w:hint="eastAsia"/>
        </w:rPr>
        <w:t>xcode</w:t>
      </w:r>
      <w:proofErr w:type="spellEnd"/>
      <w:r>
        <w:rPr>
          <w:rFonts w:hint="eastAsia"/>
        </w:rPr>
        <w:t>的</w:t>
      </w:r>
      <w:r>
        <w:rPr>
          <w:rFonts w:hint="eastAsia"/>
        </w:rPr>
        <w:t>instruments</w:t>
      </w:r>
      <w:r>
        <w:rPr>
          <w:rFonts w:hint="eastAsia"/>
        </w:rPr>
        <w:t>是什么？</w:t>
      </w:r>
    </w:p>
    <w:p w14:paraId="2BC7E514" w14:textId="41FE7623" w:rsidR="00356196" w:rsidRDefault="00356196" w:rsidP="00424116">
      <w:r>
        <w:rPr>
          <w:rFonts w:hint="eastAsia"/>
        </w:rPr>
        <w:tab/>
      </w:r>
      <w:r w:rsidRPr="00356196">
        <w:rPr>
          <w:rFonts w:hint="eastAsia"/>
          <w:color w:val="FF0000"/>
        </w:rPr>
        <w:t>一个检测</w:t>
      </w:r>
      <w:r w:rsidRPr="00356196">
        <w:rPr>
          <w:color w:val="FF0000"/>
        </w:rPr>
        <w:t>内存泄露的工具</w:t>
      </w:r>
    </w:p>
    <w:p w14:paraId="0EDF9B47" w14:textId="77777777" w:rsidR="00424116" w:rsidRDefault="00424116" w:rsidP="00424116">
      <w:r>
        <w:rPr>
          <w:rFonts w:hint="eastAsia"/>
        </w:rPr>
        <w:t>7</w:t>
      </w:r>
      <w:r>
        <w:rPr>
          <w:rFonts w:hint="eastAsia"/>
        </w:rPr>
        <w:t>、请实现图片缓存的封装？</w:t>
      </w:r>
    </w:p>
    <w:p w14:paraId="4BD6849A" w14:textId="527ED636" w:rsidR="003F014B" w:rsidRPr="003F014B" w:rsidRDefault="00AD258D" w:rsidP="003F014B">
      <w:pPr>
        <w:pStyle w:val="a4"/>
        <w:shd w:val="clear" w:color="auto" w:fill="FFFFFF"/>
        <w:spacing w:before="0" w:beforeAutospacing="0" w:after="0" w:afterAutospacing="0" w:line="390" w:lineRule="atLeast"/>
        <w:ind w:firstLine="480"/>
        <w:rPr>
          <w:rFonts w:ascii="Arial" w:hAnsi="Arial" w:cs="Arial"/>
          <w:color w:val="FF0000"/>
          <w:sz w:val="21"/>
          <w:szCs w:val="21"/>
        </w:rPr>
      </w:pPr>
      <w:r>
        <w:rPr>
          <w:rFonts w:hint="eastAsia"/>
        </w:rPr>
        <w:tab/>
      </w:r>
      <w:r w:rsidR="003F014B" w:rsidRPr="003F014B">
        <w:rPr>
          <w:rFonts w:ascii="Arial" w:hAnsi="Arial" w:cs="Arial"/>
          <w:color w:val="FF0000"/>
          <w:sz w:val="21"/>
          <w:szCs w:val="21"/>
        </w:rPr>
        <w:t>1)</w:t>
      </w:r>
      <w:r w:rsidR="003F014B" w:rsidRPr="003F014B">
        <w:rPr>
          <w:rFonts w:ascii="Arial" w:hAnsi="Arial" w:cs="Arial"/>
          <w:color w:val="FF0000"/>
          <w:sz w:val="21"/>
          <w:szCs w:val="21"/>
        </w:rPr>
        <w:t>、根据图片</w:t>
      </w:r>
      <w:r w:rsidR="003F014B" w:rsidRPr="003F014B">
        <w:rPr>
          <w:rFonts w:ascii="Arial" w:hAnsi="Arial" w:cs="Arial"/>
          <w:color w:val="FF0000"/>
          <w:sz w:val="21"/>
          <w:szCs w:val="21"/>
        </w:rPr>
        <w:t>URL</w:t>
      </w:r>
      <w:r w:rsidR="003F014B" w:rsidRPr="003F014B">
        <w:rPr>
          <w:rFonts w:ascii="Arial" w:hAnsi="Arial" w:cs="Arial"/>
          <w:color w:val="FF0000"/>
          <w:sz w:val="21"/>
          <w:szCs w:val="21"/>
        </w:rPr>
        <w:t>查找内存是否有这张图片，有则返回图片，没有则进入第二步</w:t>
      </w:r>
    </w:p>
    <w:p w14:paraId="7FA9E556" w14:textId="10FE1259" w:rsidR="003F014B" w:rsidRPr="003F014B" w:rsidRDefault="003F014B" w:rsidP="003F014B">
      <w:pPr>
        <w:pStyle w:val="a4"/>
        <w:shd w:val="clear" w:color="auto" w:fill="FFFFFF"/>
        <w:spacing w:before="0" w:beforeAutospacing="0" w:after="0" w:afterAutospacing="0" w:line="390" w:lineRule="atLeast"/>
        <w:ind w:left="420" w:firstLine="420"/>
        <w:rPr>
          <w:rFonts w:ascii="Arial" w:hAnsi="Arial" w:cs="Arial"/>
          <w:color w:val="FF0000"/>
          <w:sz w:val="21"/>
          <w:szCs w:val="21"/>
        </w:rPr>
      </w:pPr>
      <w:r w:rsidRPr="003F014B">
        <w:rPr>
          <w:rFonts w:ascii="Arial" w:hAnsi="Arial" w:cs="Arial"/>
          <w:color w:val="FF0000"/>
          <w:sz w:val="21"/>
          <w:szCs w:val="21"/>
        </w:rPr>
        <w:t>2)</w:t>
      </w:r>
      <w:r w:rsidRPr="003F014B">
        <w:rPr>
          <w:rFonts w:ascii="Arial" w:hAnsi="Arial" w:cs="Arial"/>
          <w:color w:val="FF0000"/>
          <w:sz w:val="21"/>
          <w:szCs w:val="21"/>
        </w:rPr>
        <w:t>、查找物理存储</w:t>
      </w:r>
      <w:r w:rsidR="005D3FE7">
        <w:rPr>
          <w:rFonts w:ascii="Arial" w:hAnsi="Arial" w:cs="Arial" w:hint="eastAsia"/>
          <w:color w:val="FF0000"/>
          <w:sz w:val="21"/>
          <w:szCs w:val="21"/>
        </w:rPr>
        <w:t>(</w:t>
      </w:r>
      <w:r w:rsidR="005D3FE7">
        <w:rPr>
          <w:rFonts w:ascii="Arial" w:hAnsi="Arial" w:cs="Arial" w:hint="eastAsia"/>
          <w:color w:val="FF0000"/>
          <w:sz w:val="21"/>
          <w:szCs w:val="21"/>
        </w:rPr>
        <w:t>沙盒</w:t>
      </w:r>
      <w:r w:rsidR="005D3FE7">
        <w:rPr>
          <w:rFonts w:ascii="Arial" w:hAnsi="Arial" w:cs="Arial" w:hint="eastAsia"/>
          <w:color w:val="FF0000"/>
          <w:sz w:val="21"/>
          <w:szCs w:val="21"/>
        </w:rPr>
        <w:t>)</w:t>
      </w:r>
      <w:r w:rsidRPr="003F014B">
        <w:rPr>
          <w:rFonts w:ascii="Arial" w:hAnsi="Arial" w:cs="Arial"/>
          <w:color w:val="FF0000"/>
          <w:sz w:val="21"/>
          <w:szCs w:val="21"/>
        </w:rPr>
        <w:t>是否有这张图片，有则返回图片，没有则进入第三步</w:t>
      </w:r>
    </w:p>
    <w:p w14:paraId="33D02095" w14:textId="1FBDDC91" w:rsidR="003F014B" w:rsidRPr="003F014B" w:rsidRDefault="003F014B" w:rsidP="003F014B">
      <w:pPr>
        <w:pStyle w:val="a4"/>
        <w:shd w:val="clear" w:color="auto" w:fill="FFFFFF"/>
        <w:spacing w:before="0" w:beforeAutospacing="0" w:after="0" w:afterAutospacing="0" w:line="390" w:lineRule="atLeast"/>
        <w:ind w:left="420" w:firstLine="420"/>
        <w:rPr>
          <w:rFonts w:ascii="Arial" w:hAnsi="Arial" w:cs="Arial"/>
          <w:color w:val="FF0000"/>
          <w:sz w:val="21"/>
          <w:szCs w:val="21"/>
        </w:rPr>
      </w:pPr>
      <w:r w:rsidRPr="003F014B">
        <w:rPr>
          <w:rFonts w:ascii="Arial" w:hAnsi="Arial" w:cs="Arial"/>
          <w:color w:val="FF0000"/>
          <w:sz w:val="21"/>
          <w:szCs w:val="21"/>
        </w:rPr>
        <w:t>3)</w:t>
      </w:r>
      <w:r w:rsidRPr="003F014B">
        <w:rPr>
          <w:rFonts w:ascii="Arial" w:hAnsi="Arial" w:cs="Arial"/>
          <w:color w:val="FF0000"/>
          <w:sz w:val="21"/>
          <w:szCs w:val="21"/>
        </w:rPr>
        <w:t>、从网络上下载该图片，下载完后保存到内存和物理存储上，并返回该图片</w:t>
      </w:r>
    </w:p>
    <w:p w14:paraId="4901E245" w14:textId="68525F22" w:rsidR="00AD258D" w:rsidRDefault="00AD258D" w:rsidP="00424116"/>
    <w:p w14:paraId="3354B94D" w14:textId="77777777" w:rsidR="00424116" w:rsidRDefault="00424116" w:rsidP="00424116">
      <w:r>
        <w:rPr>
          <w:rFonts w:hint="eastAsia"/>
        </w:rPr>
        <w:t>9</w:t>
      </w:r>
      <w:r>
        <w:rPr>
          <w:rFonts w:hint="eastAsia"/>
        </w:rPr>
        <w:t>、做过断点续传吗？怎么实现的？</w:t>
      </w:r>
    </w:p>
    <w:p w14:paraId="640CBD52" w14:textId="77777777" w:rsidR="003B5B9A" w:rsidRPr="003B5B9A" w:rsidRDefault="00A268B8" w:rsidP="003B5B9A">
      <w:pPr>
        <w:tabs>
          <w:tab w:val="left" w:pos="377"/>
        </w:tabs>
        <w:autoSpaceDE w:val="0"/>
        <w:autoSpaceDN w:val="0"/>
        <w:adjustRightInd w:val="0"/>
        <w:rPr>
          <w:rFonts w:ascii="Heiti SC" w:eastAsia="Heiti SC" w:cs="Heiti SC"/>
          <w:color w:val="FF0000"/>
          <w:sz w:val="21"/>
          <w:szCs w:val="21"/>
        </w:rPr>
      </w:pPr>
      <w:r>
        <w:rPr>
          <w:rFonts w:hint="eastAsia"/>
        </w:rPr>
        <w:tab/>
      </w:r>
      <w:r w:rsidR="003B5B9A" w:rsidRPr="003B5B9A">
        <w:rPr>
          <w:rFonts w:ascii="Heiti SC" w:eastAsia="Heiti SC" w:cs="Heiti SC" w:hint="eastAsia"/>
          <w:color w:val="FF0000"/>
          <w:sz w:val="21"/>
          <w:szCs w:val="21"/>
        </w:rPr>
        <w:t>断点续传业务逻辑</w:t>
      </w:r>
    </w:p>
    <w:p w14:paraId="57C7EA86" w14:textId="77777777" w:rsidR="003B5B9A" w:rsidRPr="003B5B9A" w:rsidRDefault="003B5B9A" w:rsidP="003B5B9A">
      <w:pPr>
        <w:tabs>
          <w:tab w:val="left" w:pos="377"/>
        </w:tabs>
        <w:autoSpaceDE w:val="0"/>
        <w:autoSpaceDN w:val="0"/>
        <w:adjustRightInd w:val="0"/>
        <w:rPr>
          <w:rFonts w:ascii="Heiti SC" w:eastAsia="Heiti SC" w:cs="Heiti SC"/>
          <w:color w:val="FF0000"/>
          <w:sz w:val="21"/>
          <w:szCs w:val="21"/>
        </w:rPr>
      </w:pPr>
      <w:r w:rsidRPr="003B5B9A">
        <w:rPr>
          <w:rFonts w:ascii="Heiti SC" w:eastAsia="Heiti SC" w:cs="Heiti SC"/>
          <w:color w:val="FF0000"/>
          <w:sz w:val="21"/>
          <w:szCs w:val="21"/>
        </w:rPr>
        <w:t>1.</w:t>
      </w:r>
      <w:r w:rsidRPr="003B5B9A">
        <w:rPr>
          <w:rFonts w:ascii="Heiti SC" w:eastAsia="Heiti SC" w:cs="Heiti SC" w:hint="eastAsia"/>
          <w:color w:val="FF0000"/>
          <w:sz w:val="21"/>
          <w:szCs w:val="21"/>
        </w:rPr>
        <w:t>判断该文件是否存在</w:t>
      </w:r>
    </w:p>
    <w:p w14:paraId="2B7CFA90" w14:textId="77777777" w:rsidR="003B5B9A" w:rsidRPr="003B5B9A" w:rsidRDefault="003B5B9A" w:rsidP="003B5B9A">
      <w:pPr>
        <w:tabs>
          <w:tab w:val="left" w:pos="377"/>
        </w:tabs>
        <w:autoSpaceDE w:val="0"/>
        <w:autoSpaceDN w:val="0"/>
        <w:adjustRightInd w:val="0"/>
        <w:rPr>
          <w:rFonts w:ascii="Helvetica" w:eastAsia="Heiti SC" w:hAnsi="Helvetica" w:cs="Helvetica"/>
          <w:color w:val="FF0000"/>
          <w:sz w:val="21"/>
          <w:szCs w:val="21"/>
        </w:rPr>
      </w:pPr>
      <w:r w:rsidRPr="003B5B9A">
        <w:rPr>
          <w:rFonts w:ascii="Heiti SC" w:eastAsia="Heiti SC" w:cs="Heiti SC"/>
          <w:color w:val="FF0000"/>
          <w:sz w:val="21"/>
          <w:szCs w:val="21"/>
        </w:rPr>
        <w:tab/>
      </w:r>
      <w:proofErr w:type="gramStart"/>
      <w:r w:rsidRPr="003B5B9A">
        <w:rPr>
          <w:rFonts w:ascii="Helvetica" w:eastAsia="Heiti SC" w:hAnsi="Helvetica" w:cs="Helvetica"/>
          <w:color w:val="FF0000"/>
          <w:sz w:val="21"/>
          <w:szCs w:val="21"/>
        </w:rPr>
        <w:t>if</w:t>
      </w:r>
      <w:proofErr w:type="gramEnd"/>
      <w:r w:rsidRPr="003B5B9A">
        <w:rPr>
          <w:rFonts w:ascii="Helvetica" w:eastAsia="Heiti SC" w:hAnsi="Helvetica" w:cs="Helvetica"/>
          <w:color w:val="FF0000"/>
          <w:sz w:val="21"/>
          <w:szCs w:val="21"/>
        </w:rPr>
        <w:t xml:space="preserve"> (![manager </w:t>
      </w:r>
      <w:proofErr w:type="spellStart"/>
      <w:r w:rsidRPr="003B5B9A">
        <w:rPr>
          <w:rFonts w:ascii="Helvetica" w:eastAsia="Heiti SC" w:hAnsi="Helvetica" w:cs="Helvetica"/>
          <w:color w:val="FF0000"/>
          <w:sz w:val="21"/>
          <w:szCs w:val="21"/>
        </w:rPr>
        <w:t>fileExistsAtPath:self.filePath</w:t>
      </w:r>
      <w:proofErr w:type="spellEnd"/>
      <w:r w:rsidRPr="003B5B9A">
        <w:rPr>
          <w:rFonts w:ascii="Helvetica" w:eastAsia="Heiti SC" w:hAnsi="Helvetica" w:cs="Helvetica"/>
          <w:color w:val="FF0000"/>
          <w:sz w:val="21"/>
          <w:szCs w:val="21"/>
        </w:rPr>
        <w:t>])</w:t>
      </w:r>
    </w:p>
    <w:p w14:paraId="74A51EA8" w14:textId="77777777" w:rsidR="003B5B9A" w:rsidRPr="003B5B9A" w:rsidRDefault="003B5B9A" w:rsidP="003B5B9A">
      <w:pPr>
        <w:tabs>
          <w:tab w:val="left" w:pos="377"/>
        </w:tabs>
        <w:autoSpaceDE w:val="0"/>
        <w:autoSpaceDN w:val="0"/>
        <w:adjustRightInd w:val="0"/>
        <w:rPr>
          <w:rFonts w:ascii="Heiti SC" w:eastAsia="Heiti SC" w:hAnsi="Helvetica" w:cs="Heiti SC"/>
          <w:color w:val="FF0000"/>
          <w:sz w:val="21"/>
          <w:szCs w:val="21"/>
        </w:rPr>
      </w:pPr>
    </w:p>
    <w:p w14:paraId="7D9603A5" w14:textId="77777777" w:rsidR="003B5B9A" w:rsidRPr="003B5B9A" w:rsidRDefault="003B5B9A" w:rsidP="003B5B9A">
      <w:pPr>
        <w:tabs>
          <w:tab w:val="left" w:pos="377"/>
        </w:tabs>
        <w:autoSpaceDE w:val="0"/>
        <w:autoSpaceDN w:val="0"/>
        <w:adjustRightInd w:val="0"/>
        <w:rPr>
          <w:rFonts w:ascii="Heiti SC" w:eastAsia="Heiti SC" w:hAnsi="Helvetica" w:cs="Heiti SC"/>
          <w:color w:val="FF0000"/>
          <w:sz w:val="21"/>
          <w:szCs w:val="21"/>
        </w:rPr>
      </w:pPr>
      <w:r w:rsidRPr="003B5B9A">
        <w:rPr>
          <w:rFonts w:ascii="Heiti SC" w:eastAsia="Heiti SC" w:hAnsi="Helvetica" w:cs="Heiti SC"/>
          <w:color w:val="FF0000"/>
          <w:sz w:val="21"/>
          <w:szCs w:val="21"/>
        </w:rPr>
        <w:t>2.1</w:t>
      </w:r>
      <w:r w:rsidRPr="003B5B9A">
        <w:rPr>
          <w:rFonts w:ascii="Heiti SC" w:eastAsia="Heiti SC" w:hAnsi="Helvetica" w:cs="Heiti SC" w:hint="eastAsia"/>
          <w:color w:val="FF0000"/>
          <w:sz w:val="21"/>
          <w:szCs w:val="21"/>
        </w:rPr>
        <w:t>不存在</w:t>
      </w:r>
    </w:p>
    <w:p w14:paraId="7F16D171" w14:textId="77777777" w:rsidR="003B5B9A" w:rsidRPr="003B5B9A" w:rsidRDefault="003B5B9A" w:rsidP="003B5B9A">
      <w:pPr>
        <w:tabs>
          <w:tab w:val="left" w:pos="377"/>
        </w:tabs>
        <w:autoSpaceDE w:val="0"/>
        <w:autoSpaceDN w:val="0"/>
        <w:adjustRightInd w:val="0"/>
        <w:rPr>
          <w:rFonts w:ascii="Heiti SC" w:eastAsia="Heiti SC" w:hAnsi="Helvetica" w:cs="Heiti SC"/>
          <w:color w:val="FF0000"/>
          <w:sz w:val="21"/>
          <w:szCs w:val="21"/>
        </w:rPr>
      </w:pPr>
      <w:r w:rsidRPr="003B5B9A">
        <w:rPr>
          <w:rFonts w:ascii="Heiti SC" w:eastAsia="Heiti SC" w:hAnsi="Helvetica" w:cs="Heiti SC"/>
          <w:color w:val="FF0000"/>
          <w:sz w:val="21"/>
          <w:szCs w:val="21"/>
        </w:rPr>
        <w:tab/>
        <w:t>1)</w:t>
      </w:r>
      <w:r w:rsidRPr="003B5B9A">
        <w:rPr>
          <w:rFonts w:ascii="Heiti SC" w:eastAsia="Heiti SC" w:hAnsi="Helvetica" w:cs="Heiti SC" w:hint="eastAsia"/>
          <w:color w:val="FF0000"/>
          <w:sz w:val="21"/>
          <w:szCs w:val="21"/>
        </w:rPr>
        <w:t>通过</w:t>
      </w:r>
      <w:proofErr w:type="spellStart"/>
      <w:r w:rsidRPr="003B5B9A">
        <w:rPr>
          <w:rFonts w:ascii="Helvetica" w:eastAsia="Heiti SC" w:hAnsi="Helvetica" w:cs="Helvetica"/>
          <w:color w:val="FF0000"/>
          <w:sz w:val="21"/>
          <w:szCs w:val="21"/>
        </w:rPr>
        <w:t>NSFileManager</w:t>
      </w:r>
      <w:proofErr w:type="spellEnd"/>
      <w:r w:rsidRPr="003B5B9A">
        <w:rPr>
          <w:rFonts w:ascii="Heiti SC" w:eastAsia="Heiti SC" w:hAnsi="Helvetica" w:cs="Heiti SC" w:hint="eastAsia"/>
          <w:color w:val="FF0000"/>
          <w:sz w:val="21"/>
          <w:szCs w:val="21"/>
        </w:rPr>
        <w:t>创建这个文件</w:t>
      </w:r>
    </w:p>
    <w:p w14:paraId="296DC9AC" w14:textId="77777777" w:rsidR="003B5B9A" w:rsidRPr="003B5B9A" w:rsidRDefault="003B5B9A" w:rsidP="003B5B9A">
      <w:pPr>
        <w:tabs>
          <w:tab w:val="left" w:pos="377"/>
        </w:tabs>
        <w:autoSpaceDE w:val="0"/>
        <w:autoSpaceDN w:val="0"/>
        <w:adjustRightInd w:val="0"/>
        <w:rPr>
          <w:rFonts w:ascii="Helvetica" w:eastAsia="Heiti SC" w:hAnsi="Helvetica" w:cs="Helvetica"/>
          <w:color w:val="FF0000"/>
          <w:sz w:val="21"/>
          <w:szCs w:val="21"/>
        </w:rPr>
      </w:pPr>
      <w:r w:rsidRPr="003B5B9A">
        <w:rPr>
          <w:rFonts w:ascii="Heiti SC" w:eastAsia="Heiti SC" w:hAnsi="Helvetica" w:cs="Heiti SC"/>
          <w:color w:val="FF0000"/>
          <w:sz w:val="21"/>
          <w:szCs w:val="21"/>
        </w:rPr>
        <w:tab/>
      </w:r>
      <w:r w:rsidRPr="003B5B9A">
        <w:rPr>
          <w:rFonts w:ascii="Heiti SC" w:eastAsia="Heiti SC" w:hAnsi="Helvetica" w:cs="Heiti SC"/>
          <w:color w:val="FF0000"/>
          <w:sz w:val="21"/>
          <w:szCs w:val="21"/>
        </w:rPr>
        <w:tab/>
      </w:r>
      <w:r w:rsidRPr="003B5B9A">
        <w:rPr>
          <w:rFonts w:ascii="Helvetica" w:eastAsia="Heiti SC" w:hAnsi="Helvetica" w:cs="Helvetica"/>
          <w:color w:val="FF0000"/>
          <w:sz w:val="21"/>
          <w:szCs w:val="21"/>
        </w:rPr>
        <w:t>[</w:t>
      </w:r>
      <w:proofErr w:type="gramStart"/>
      <w:r w:rsidRPr="003B5B9A">
        <w:rPr>
          <w:rFonts w:ascii="Helvetica" w:eastAsia="Heiti SC" w:hAnsi="Helvetica" w:cs="Helvetica"/>
          <w:color w:val="FF0000"/>
          <w:sz w:val="21"/>
          <w:szCs w:val="21"/>
        </w:rPr>
        <w:t>manager</w:t>
      </w:r>
      <w:proofErr w:type="gramEnd"/>
      <w:r w:rsidRPr="003B5B9A">
        <w:rPr>
          <w:rFonts w:ascii="Helvetica" w:eastAsia="Heiti SC" w:hAnsi="Helvetica" w:cs="Helvetica"/>
          <w:color w:val="FF0000"/>
          <w:sz w:val="21"/>
          <w:szCs w:val="21"/>
        </w:rPr>
        <w:t xml:space="preserve"> </w:t>
      </w:r>
      <w:proofErr w:type="spellStart"/>
      <w:r w:rsidRPr="003B5B9A">
        <w:rPr>
          <w:rFonts w:ascii="Helvetica" w:eastAsia="Heiti SC" w:hAnsi="Helvetica" w:cs="Helvetica"/>
          <w:color w:val="FF0000"/>
          <w:sz w:val="21"/>
          <w:szCs w:val="21"/>
        </w:rPr>
        <w:t>createFileAtPath:self.filePath</w:t>
      </w:r>
      <w:proofErr w:type="spellEnd"/>
      <w:r w:rsidRPr="003B5B9A">
        <w:rPr>
          <w:rFonts w:ascii="Helvetica" w:eastAsia="Heiti SC" w:hAnsi="Helvetica" w:cs="Helvetica"/>
          <w:color w:val="FF0000"/>
          <w:sz w:val="21"/>
          <w:szCs w:val="21"/>
        </w:rPr>
        <w:t xml:space="preserve"> </w:t>
      </w:r>
      <w:proofErr w:type="spellStart"/>
      <w:r w:rsidRPr="003B5B9A">
        <w:rPr>
          <w:rFonts w:ascii="Helvetica" w:eastAsia="Heiti SC" w:hAnsi="Helvetica" w:cs="Helvetica"/>
          <w:color w:val="FF0000"/>
          <w:sz w:val="21"/>
          <w:szCs w:val="21"/>
        </w:rPr>
        <w:t>contents:nil</w:t>
      </w:r>
      <w:proofErr w:type="spellEnd"/>
      <w:r w:rsidRPr="003B5B9A">
        <w:rPr>
          <w:rFonts w:ascii="Helvetica" w:eastAsia="Heiti SC" w:hAnsi="Helvetica" w:cs="Helvetica"/>
          <w:color w:val="FF0000"/>
          <w:sz w:val="21"/>
          <w:szCs w:val="21"/>
        </w:rPr>
        <w:t xml:space="preserve"> </w:t>
      </w:r>
      <w:proofErr w:type="spellStart"/>
      <w:r w:rsidRPr="003B5B9A">
        <w:rPr>
          <w:rFonts w:ascii="Helvetica" w:eastAsia="Heiti SC" w:hAnsi="Helvetica" w:cs="Helvetica"/>
          <w:color w:val="FF0000"/>
          <w:sz w:val="21"/>
          <w:szCs w:val="21"/>
        </w:rPr>
        <w:t>attributes:nil</w:t>
      </w:r>
      <w:proofErr w:type="spellEnd"/>
      <w:r w:rsidRPr="003B5B9A">
        <w:rPr>
          <w:rFonts w:ascii="Helvetica" w:eastAsia="Heiti SC" w:hAnsi="Helvetica" w:cs="Helvetica"/>
          <w:color w:val="FF0000"/>
          <w:sz w:val="21"/>
          <w:szCs w:val="21"/>
        </w:rPr>
        <w:t>];</w:t>
      </w:r>
    </w:p>
    <w:p w14:paraId="73DE9B6E" w14:textId="77777777" w:rsidR="003B5B9A" w:rsidRPr="003B5B9A" w:rsidRDefault="003B5B9A" w:rsidP="003B5B9A">
      <w:pPr>
        <w:tabs>
          <w:tab w:val="left" w:pos="377"/>
        </w:tabs>
        <w:autoSpaceDE w:val="0"/>
        <w:autoSpaceDN w:val="0"/>
        <w:adjustRightInd w:val="0"/>
        <w:rPr>
          <w:rFonts w:ascii="Heiti SC" w:eastAsia="Heiti SC" w:hAnsi="Helvetica" w:cs="Heiti SC"/>
          <w:color w:val="FF0000"/>
          <w:sz w:val="21"/>
          <w:szCs w:val="21"/>
        </w:rPr>
      </w:pPr>
    </w:p>
    <w:p w14:paraId="3DFDC3E5" w14:textId="77777777" w:rsidR="003B5B9A" w:rsidRPr="003B5B9A" w:rsidRDefault="003B5B9A" w:rsidP="003B5B9A">
      <w:pPr>
        <w:tabs>
          <w:tab w:val="left" w:pos="377"/>
        </w:tabs>
        <w:autoSpaceDE w:val="0"/>
        <w:autoSpaceDN w:val="0"/>
        <w:adjustRightInd w:val="0"/>
        <w:rPr>
          <w:rFonts w:ascii="Helvetica" w:eastAsia="Heiti SC" w:hAnsi="Helvetica" w:cs="Helvetica"/>
          <w:color w:val="FF0000"/>
          <w:sz w:val="21"/>
          <w:szCs w:val="21"/>
        </w:rPr>
      </w:pPr>
      <w:r w:rsidRPr="003B5B9A">
        <w:rPr>
          <w:rFonts w:ascii="Heiti SC" w:eastAsia="Heiti SC" w:hAnsi="Helvetica" w:cs="Heiti SC"/>
          <w:color w:val="FF0000"/>
          <w:sz w:val="21"/>
          <w:szCs w:val="21"/>
        </w:rPr>
        <w:tab/>
        <w:t>2)</w:t>
      </w:r>
      <w:r w:rsidRPr="003B5B9A">
        <w:rPr>
          <w:rFonts w:ascii="Heiti SC" w:eastAsia="Heiti SC" w:hAnsi="Helvetica" w:cs="Heiti SC" w:hint="eastAsia"/>
          <w:color w:val="FF0000"/>
          <w:sz w:val="21"/>
          <w:szCs w:val="21"/>
        </w:rPr>
        <w:t>设置</w:t>
      </w:r>
      <w:proofErr w:type="spellStart"/>
      <w:r w:rsidRPr="003B5B9A">
        <w:rPr>
          <w:rFonts w:ascii="Helvetica" w:eastAsia="Heiti SC" w:hAnsi="Helvetica" w:cs="Helvetica"/>
          <w:color w:val="FF0000"/>
          <w:sz w:val="21"/>
          <w:szCs w:val="21"/>
        </w:rPr>
        <w:t>NSFileHandle</w:t>
      </w:r>
      <w:proofErr w:type="spellEnd"/>
      <w:r w:rsidRPr="003B5B9A">
        <w:rPr>
          <w:rFonts w:ascii="Heiti SC" w:eastAsia="Heiti SC" w:hAnsi="Helvetica" w:cs="Heiti SC" w:hint="eastAsia"/>
          <w:color w:val="FF0000"/>
          <w:sz w:val="21"/>
          <w:szCs w:val="21"/>
        </w:rPr>
        <w:t>为读写</w:t>
      </w:r>
      <w:r w:rsidRPr="003B5B9A">
        <w:rPr>
          <w:rFonts w:ascii="Helvetica" w:eastAsia="Heiti SC" w:hAnsi="Helvetica" w:cs="Helvetica"/>
          <w:color w:val="FF0000"/>
          <w:sz w:val="21"/>
          <w:szCs w:val="21"/>
        </w:rPr>
        <w:t>(</w:t>
      </w:r>
      <w:proofErr w:type="spellStart"/>
      <w:r w:rsidRPr="003B5B9A">
        <w:rPr>
          <w:rFonts w:ascii="Helvetica" w:eastAsia="Heiti SC" w:hAnsi="Helvetica" w:cs="Helvetica"/>
          <w:color w:val="FF0000"/>
          <w:sz w:val="21"/>
          <w:szCs w:val="21"/>
        </w:rPr>
        <w:t>fileHandleForUpdatingAtPath</w:t>
      </w:r>
      <w:proofErr w:type="spellEnd"/>
      <w:r w:rsidRPr="003B5B9A">
        <w:rPr>
          <w:rFonts w:ascii="Helvetica" w:eastAsia="Heiti SC" w:hAnsi="Helvetica" w:cs="Helvetica"/>
          <w:color w:val="FF0000"/>
          <w:sz w:val="21"/>
          <w:szCs w:val="21"/>
        </w:rPr>
        <w:t>)</w:t>
      </w:r>
    </w:p>
    <w:p w14:paraId="4B5108A0" w14:textId="77777777" w:rsidR="003B5B9A" w:rsidRPr="003B5B9A" w:rsidRDefault="003B5B9A" w:rsidP="003B5B9A">
      <w:pPr>
        <w:tabs>
          <w:tab w:val="left" w:pos="377"/>
        </w:tabs>
        <w:autoSpaceDE w:val="0"/>
        <w:autoSpaceDN w:val="0"/>
        <w:adjustRightInd w:val="0"/>
        <w:rPr>
          <w:rFonts w:ascii="Helvetica" w:eastAsia="Heiti SC" w:hAnsi="Helvetica" w:cs="Helvetica"/>
          <w:color w:val="FF0000"/>
          <w:sz w:val="21"/>
          <w:szCs w:val="21"/>
        </w:rPr>
      </w:pPr>
      <w:r w:rsidRPr="003B5B9A">
        <w:rPr>
          <w:rFonts w:ascii="Helvetica" w:eastAsia="Heiti SC" w:hAnsi="Helvetica" w:cs="Helvetica"/>
          <w:color w:val="FF0000"/>
          <w:sz w:val="21"/>
          <w:szCs w:val="21"/>
        </w:rPr>
        <w:tab/>
      </w:r>
      <w:r w:rsidRPr="003B5B9A">
        <w:rPr>
          <w:rFonts w:ascii="Helvetica" w:eastAsia="Heiti SC" w:hAnsi="Helvetica" w:cs="Helvetica"/>
          <w:color w:val="FF0000"/>
          <w:sz w:val="21"/>
          <w:szCs w:val="21"/>
        </w:rPr>
        <w:tab/>
      </w:r>
      <w:proofErr w:type="spellStart"/>
      <w:proofErr w:type="gramStart"/>
      <w:r w:rsidRPr="003B5B9A">
        <w:rPr>
          <w:rFonts w:ascii="Helvetica" w:eastAsia="Heiti SC" w:hAnsi="Helvetica" w:cs="Helvetica"/>
          <w:color w:val="FF0000"/>
          <w:sz w:val="21"/>
          <w:szCs w:val="21"/>
        </w:rPr>
        <w:t>self.fileHandle</w:t>
      </w:r>
      <w:proofErr w:type="spellEnd"/>
      <w:proofErr w:type="gramEnd"/>
      <w:r w:rsidRPr="003B5B9A">
        <w:rPr>
          <w:rFonts w:ascii="Helvetica" w:eastAsia="Heiti SC" w:hAnsi="Helvetica" w:cs="Helvetica"/>
          <w:color w:val="FF0000"/>
          <w:sz w:val="21"/>
          <w:szCs w:val="21"/>
        </w:rPr>
        <w:t xml:space="preserve"> = [</w:t>
      </w:r>
      <w:proofErr w:type="spellStart"/>
      <w:r w:rsidRPr="003B5B9A">
        <w:rPr>
          <w:rFonts w:ascii="Helvetica" w:eastAsia="Heiti SC" w:hAnsi="Helvetica" w:cs="Helvetica"/>
          <w:color w:val="FF0000"/>
          <w:sz w:val="21"/>
          <w:szCs w:val="21"/>
        </w:rPr>
        <w:t>NSFileHandle</w:t>
      </w:r>
      <w:proofErr w:type="spellEnd"/>
      <w:r w:rsidRPr="003B5B9A">
        <w:rPr>
          <w:rFonts w:ascii="Helvetica" w:eastAsia="Heiti SC" w:hAnsi="Helvetica" w:cs="Helvetica"/>
          <w:color w:val="FF0000"/>
          <w:sz w:val="21"/>
          <w:szCs w:val="21"/>
        </w:rPr>
        <w:t xml:space="preserve"> </w:t>
      </w:r>
      <w:proofErr w:type="spellStart"/>
      <w:r w:rsidRPr="003B5B9A">
        <w:rPr>
          <w:rFonts w:ascii="Helvetica" w:eastAsia="Heiti SC" w:hAnsi="Helvetica" w:cs="Helvetica"/>
          <w:color w:val="FF0000"/>
          <w:sz w:val="21"/>
          <w:szCs w:val="21"/>
        </w:rPr>
        <w:t>fileHandleForUpdatingAtPath:self.filePath</w:t>
      </w:r>
      <w:proofErr w:type="spellEnd"/>
      <w:r w:rsidRPr="003B5B9A">
        <w:rPr>
          <w:rFonts w:ascii="Helvetica" w:eastAsia="Heiti SC" w:hAnsi="Helvetica" w:cs="Helvetica"/>
          <w:color w:val="FF0000"/>
          <w:sz w:val="21"/>
          <w:szCs w:val="21"/>
        </w:rPr>
        <w:t>];</w:t>
      </w:r>
    </w:p>
    <w:p w14:paraId="7EC4B332" w14:textId="77777777" w:rsidR="003B5B9A" w:rsidRPr="003B5B9A" w:rsidRDefault="003B5B9A" w:rsidP="003B5B9A">
      <w:pPr>
        <w:tabs>
          <w:tab w:val="left" w:pos="377"/>
        </w:tabs>
        <w:autoSpaceDE w:val="0"/>
        <w:autoSpaceDN w:val="0"/>
        <w:adjustRightInd w:val="0"/>
        <w:rPr>
          <w:rFonts w:ascii="Helvetica" w:eastAsia="Heiti SC" w:hAnsi="Helvetica" w:cs="Helvetica"/>
          <w:color w:val="FF0000"/>
          <w:sz w:val="21"/>
          <w:szCs w:val="21"/>
        </w:rPr>
      </w:pPr>
    </w:p>
    <w:p w14:paraId="5B1B7388" w14:textId="77777777" w:rsidR="003B5B9A" w:rsidRPr="003B5B9A" w:rsidRDefault="003B5B9A" w:rsidP="003B5B9A">
      <w:pPr>
        <w:tabs>
          <w:tab w:val="left" w:pos="377"/>
        </w:tabs>
        <w:autoSpaceDE w:val="0"/>
        <w:autoSpaceDN w:val="0"/>
        <w:adjustRightInd w:val="0"/>
        <w:rPr>
          <w:rFonts w:ascii="Heiti SC" w:eastAsia="Heiti SC" w:hAnsi="Helvetica" w:cs="Heiti SC"/>
          <w:color w:val="FF0000"/>
          <w:sz w:val="21"/>
          <w:szCs w:val="21"/>
        </w:rPr>
      </w:pPr>
      <w:r w:rsidRPr="003B5B9A">
        <w:rPr>
          <w:rFonts w:ascii="Helvetica" w:eastAsia="Heiti SC" w:hAnsi="Helvetica" w:cs="Helvetica"/>
          <w:color w:val="FF0000"/>
          <w:sz w:val="21"/>
          <w:szCs w:val="21"/>
        </w:rPr>
        <w:tab/>
        <w:t>3)</w:t>
      </w:r>
      <w:r w:rsidRPr="003B5B9A">
        <w:rPr>
          <w:rFonts w:ascii="Heiti SC" w:eastAsia="Heiti SC" w:hAnsi="Helvetica" w:cs="Heiti SC" w:hint="eastAsia"/>
          <w:color w:val="FF0000"/>
          <w:sz w:val="21"/>
          <w:szCs w:val="21"/>
        </w:rPr>
        <w:t>发起网络连接</w:t>
      </w:r>
    </w:p>
    <w:p w14:paraId="472C17AD" w14:textId="77777777" w:rsidR="003B5B9A" w:rsidRPr="003B5B9A" w:rsidRDefault="003B5B9A" w:rsidP="003B5B9A">
      <w:pPr>
        <w:tabs>
          <w:tab w:val="left" w:pos="377"/>
        </w:tabs>
        <w:autoSpaceDE w:val="0"/>
        <w:autoSpaceDN w:val="0"/>
        <w:adjustRightInd w:val="0"/>
        <w:rPr>
          <w:rFonts w:ascii="Helvetica" w:eastAsia="Heiti SC" w:hAnsi="Helvetica" w:cs="Helvetica"/>
          <w:color w:val="FF0000"/>
          <w:sz w:val="21"/>
          <w:szCs w:val="21"/>
        </w:rPr>
      </w:pPr>
      <w:r w:rsidRPr="003B5B9A">
        <w:rPr>
          <w:rFonts w:ascii="Heiti SC" w:eastAsia="Heiti SC" w:hAnsi="Helvetica" w:cs="Heiti SC"/>
          <w:color w:val="FF0000"/>
          <w:sz w:val="21"/>
          <w:szCs w:val="21"/>
        </w:rPr>
        <w:tab/>
      </w:r>
      <w:r w:rsidRPr="003B5B9A">
        <w:rPr>
          <w:rFonts w:ascii="Heiti SC" w:eastAsia="Heiti SC" w:hAnsi="Helvetica" w:cs="Heiti SC"/>
          <w:color w:val="FF0000"/>
          <w:sz w:val="21"/>
          <w:szCs w:val="21"/>
        </w:rPr>
        <w:tab/>
      </w:r>
      <w:proofErr w:type="spellStart"/>
      <w:proofErr w:type="gramStart"/>
      <w:r w:rsidRPr="003B5B9A">
        <w:rPr>
          <w:rFonts w:ascii="Helvetica" w:eastAsia="Heiti SC" w:hAnsi="Helvetica" w:cs="Helvetica"/>
          <w:color w:val="FF0000"/>
          <w:sz w:val="21"/>
          <w:szCs w:val="21"/>
        </w:rPr>
        <w:t>self.downConnection</w:t>
      </w:r>
      <w:proofErr w:type="spellEnd"/>
      <w:proofErr w:type="gramEnd"/>
      <w:r w:rsidRPr="003B5B9A">
        <w:rPr>
          <w:rFonts w:ascii="Helvetica" w:eastAsia="Heiti SC" w:hAnsi="Helvetica" w:cs="Helvetica"/>
          <w:color w:val="FF0000"/>
          <w:sz w:val="21"/>
          <w:szCs w:val="21"/>
        </w:rPr>
        <w:t xml:space="preserve"> = [</w:t>
      </w:r>
      <w:proofErr w:type="spellStart"/>
      <w:r w:rsidRPr="003B5B9A">
        <w:rPr>
          <w:rFonts w:ascii="Helvetica" w:eastAsia="Heiti SC" w:hAnsi="Helvetica" w:cs="Helvetica"/>
          <w:color w:val="FF0000"/>
          <w:sz w:val="21"/>
          <w:szCs w:val="21"/>
        </w:rPr>
        <w:t>NSURLConnection</w:t>
      </w:r>
      <w:proofErr w:type="spellEnd"/>
      <w:r w:rsidRPr="003B5B9A">
        <w:rPr>
          <w:rFonts w:ascii="Helvetica" w:eastAsia="Heiti SC" w:hAnsi="Helvetica" w:cs="Helvetica"/>
          <w:color w:val="FF0000"/>
          <w:sz w:val="21"/>
          <w:szCs w:val="21"/>
        </w:rPr>
        <w:t xml:space="preserve"> </w:t>
      </w:r>
      <w:proofErr w:type="spellStart"/>
      <w:r w:rsidRPr="003B5B9A">
        <w:rPr>
          <w:rFonts w:ascii="Helvetica" w:eastAsia="Heiti SC" w:hAnsi="Helvetica" w:cs="Helvetica"/>
          <w:color w:val="FF0000"/>
          <w:sz w:val="21"/>
          <w:szCs w:val="21"/>
        </w:rPr>
        <w:t>connectionWithRequest:request</w:t>
      </w:r>
      <w:proofErr w:type="spellEnd"/>
      <w:r w:rsidRPr="003B5B9A">
        <w:rPr>
          <w:rFonts w:ascii="Helvetica" w:eastAsia="Heiti SC" w:hAnsi="Helvetica" w:cs="Helvetica"/>
          <w:color w:val="FF0000"/>
          <w:sz w:val="21"/>
          <w:szCs w:val="21"/>
        </w:rPr>
        <w:t xml:space="preserve"> </w:t>
      </w:r>
      <w:proofErr w:type="spellStart"/>
      <w:r w:rsidRPr="003B5B9A">
        <w:rPr>
          <w:rFonts w:ascii="Helvetica" w:eastAsia="Heiti SC" w:hAnsi="Helvetica" w:cs="Helvetica"/>
          <w:color w:val="FF0000"/>
          <w:sz w:val="21"/>
          <w:szCs w:val="21"/>
        </w:rPr>
        <w:t>delegate:self</w:t>
      </w:r>
      <w:proofErr w:type="spellEnd"/>
      <w:r w:rsidRPr="003B5B9A">
        <w:rPr>
          <w:rFonts w:ascii="Helvetica" w:eastAsia="Heiti SC" w:hAnsi="Helvetica" w:cs="Helvetica"/>
          <w:color w:val="FF0000"/>
          <w:sz w:val="21"/>
          <w:szCs w:val="21"/>
        </w:rPr>
        <w:t>];</w:t>
      </w:r>
    </w:p>
    <w:p w14:paraId="01951793" w14:textId="77777777" w:rsidR="003B5B9A" w:rsidRPr="003B5B9A" w:rsidRDefault="003B5B9A" w:rsidP="003B5B9A">
      <w:pPr>
        <w:tabs>
          <w:tab w:val="left" w:pos="377"/>
        </w:tabs>
        <w:autoSpaceDE w:val="0"/>
        <w:autoSpaceDN w:val="0"/>
        <w:adjustRightInd w:val="0"/>
        <w:rPr>
          <w:rFonts w:ascii="Heiti SC" w:eastAsia="Heiti SC" w:hAnsi="Helvetica" w:cs="Heiti SC"/>
          <w:color w:val="FF0000"/>
          <w:sz w:val="21"/>
          <w:szCs w:val="21"/>
        </w:rPr>
      </w:pPr>
    </w:p>
    <w:p w14:paraId="4FB62011" w14:textId="77777777" w:rsidR="003B5B9A" w:rsidRPr="003B5B9A" w:rsidRDefault="003B5B9A" w:rsidP="003B5B9A">
      <w:pPr>
        <w:tabs>
          <w:tab w:val="left" w:pos="377"/>
        </w:tabs>
        <w:autoSpaceDE w:val="0"/>
        <w:autoSpaceDN w:val="0"/>
        <w:adjustRightInd w:val="0"/>
        <w:rPr>
          <w:rFonts w:ascii="Heiti SC" w:eastAsia="Heiti SC" w:hAnsi="Helvetica" w:cs="Heiti SC"/>
          <w:color w:val="FF0000"/>
          <w:sz w:val="21"/>
          <w:szCs w:val="21"/>
        </w:rPr>
      </w:pPr>
      <w:r w:rsidRPr="003B5B9A">
        <w:rPr>
          <w:rFonts w:ascii="Heiti SC" w:eastAsia="Heiti SC" w:hAnsi="Helvetica" w:cs="Heiti SC" w:hint="eastAsia"/>
          <w:color w:val="FF0000"/>
          <w:sz w:val="21"/>
          <w:szCs w:val="21"/>
        </w:rPr>
        <w:t>———————————————————————————————————</w:t>
      </w:r>
    </w:p>
    <w:p w14:paraId="18F918D3" w14:textId="77777777" w:rsidR="003B5B9A" w:rsidRPr="003B5B9A" w:rsidRDefault="003B5B9A" w:rsidP="003B5B9A">
      <w:pPr>
        <w:tabs>
          <w:tab w:val="left" w:pos="377"/>
        </w:tabs>
        <w:autoSpaceDE w:val="0"/>
        <w:autoSpaceDN w:val="0"/>
        <w:adjustRightInd w:val="0"/>
        <w:rPr>
          <w:rFonts w:ascii="Heiti SC" w:eastAsia="Heiti SC" w:hAnsi="Helvetica" w:cs="Heiti SC"/>
          <w:color w:val="FF0000"/>
          <w:sz w:val="21"/>
          <w:szCs w:val="21"/>
        </w:rPr>
      </w:pPr>
      <w:r w:rsidRPr="003B5B9A">
        <w:rPr>
          <w:rFonts w:ascii="Heiti SC" w:eastAsia="Heiti SC" w:hAnsi="Helvetica" w:cs="Heiti SC"/>
          <w:color w:val="FF0000"/>
          <w:sz w:val="21"/>
          <w:szCs w:val="21"/>
        </w:rPr>
        <w:t>2.2</w:t>
      </w:r>
      <w:r w:rsidRPr="003B5B9A">
        <w:rPr>
          <w:rFonts w:ascii="Heiti SC" w:eastAsia="Heiti SC" w:hAnsi="Helvetica" w:cs="Heiti SC" w:hint="eastAsia"/>
          <w:color w:val="FF0000"/>
          <w:sz w:val="21"/>
          <w:szCs w:val="21"/>
        </w:rPr>
        <w:t>存在</w:t>
      </w:r>
    </w:p>
    <w:p w14:paraId="273A2421" w14:textId="77777777" w:rsidR="003B5B9A" w:rsidRPr="003B5B9A" w:rsidRDefault="003B5B9A" w:rsidP="003B5B9A">
      <w:pPr>
        <w:tabs>
          <w:tab w:val="left" w:pos="377"/>
        </w:tabs>
        <w:autoSpaceDE w:val="0"/>
        <w:autoSpaceDN w:val="0"/>
        <w:adjustRightInd w:val="0"/>
        <w:rPr>
          <w:rFonts w:ascii="Helvetica" w:eastAsia="Heiti SC" w:hAnsi="Helvetica" w:cs="Helvetica"/>
          <w:color w:val="FF0000"/>
          <w:sz w:val="21"/>
          <w:szCs w:val="21"/>
        </w:rPr>
      </w:pPr>
      <w:r w:rsidRPr="003B5B9A">
        <w:rPr>
          <w:rFonts w:ascii="Heiti SC" w:eastAsia="Heiti SC" w:hAnsi="Helvetica" w:cs="Heiti SC"/>
          <w:color w:val="FF0000"/>
          <w:sz w:val="21"/>
          <w:szCs w:val="21"/>
        </w:rPr>
        <w:tab/>
        <w:t>1)</w:t>
      </w:r>
      <w:r w:rsidRPr="003B5B9A">
        <w:rPr>
          <w:rFonts w:ascii="Heiti SC" w:eastAsia="Heiti SC" w:hAnsi="Helvetica" w:cs="Heiti SC" w:hint="eastAsia"/>
          <w:color w:val="FF0000"/>
          <w:sz w:val="21"/>
          <w:szCs w:val="21"/>
        </w:rPr>
        <w:t>设置</w:t>
      </w:r>
      <w:proofErr w:type="spellStart"/>
      <w:r w:rsidRPr="003B5B9A">
        <w:rPr>
          <w:rFonts w:ascii="Helvetica" w:eastAsia="Heiti SC" w:hAnsi="Helvetica" w:cs="Helvetica"/>
          <w:color w:val="FF0000"/>
          <w:sz w:val="21"/>
          <w:szCs w:val="21"/>
        </w:rPr>
        <w:t>NSFileHandle</w:t>
      </w:r>
      <w:proofErr w:type="spellEnd"/>
      <w:r w:rsidRPr="003B5B9A">
        <w:rPr>
          <w:rFonts w:ascii="Heiti SC" w:eastAsia="Heiti SC" w:hAnsi="Helvetica" w:cs="Heiti SC" w:hint="eastAsia"/>
          <w:color w:val="FF0000"/>
          <w:sz w:val="21"/>
          <w:szCs w:val="21"/>
        </w:rPr>
        <w:t>为读写</w:t>
      </w:r>
      <w:r w:rsidRPr="003B5B9A">
        <w:rPr>
          <w:rFonts w:ascii="Helvetica" w:eastAsia="Heiti SC" w:hAnsi="Helvetica" w:cs="Helvetica"/>
          <w:color w:val="FF0000"/>
          <w:sz w:val="21"/>
          <w:szCs w:val="21"/>
        </w:rPr>
        <w:t>(</w:t>
      </w:r>
      <w:proofErr w:type="spellStart"/>
      <w:r w:rsidRPr="003B5B9A">
        <w:rPr>
          <w:rFonts w:ascii="Helvetica" w:eastAsia="Heiti SC" w:hAnsi="Helvetica" w:cs="Helvetica"/>
          <w:color w:val="FF0000"/>
          <w:sz w:val="21"/>
          <w:szCs w:val="21"/>
        </w:rPr>
        <w:t>fileHandleForUpdatingAtPath</w:t>
      </w:r>
      <w:proofErr w:type="spellEnd"/>
      <w:r w:rsidRPr="003B5B9A">
        <w:rPr>
          <w:rFonts w:ascii="Helvetica" w:eastAsia="Heiti SC" w:hAnsi="Helvetica" w:cs="Helvetica"/>
          <w:color w:val="FF0000"/>
          <w:sz w:val="21"/>
          <w:szCs w:val="21"/>
        </w:rPr>
        <w:t>)</w:t>
      </w:r>
    </w:p>
    <w:p w14:paraId="7C88D8C8" w14:textId="77777777" w:rsidR="003B5B9A" w:rsidRPr="003B5B9A" w:rsidRDefault="003B5B9A" w:rsidP="003B5B9A">
      <w:pPr>
        <w:tabs>
          <w:tab w:val="left" w:pos="377"/>
        </w:tabs>
        <w:autoSpaceDE w:val="0"/>
        <w:autoSpaceDN w:val="0"/>
        <w:adjustRightInd w:val="0"/>
        <w:rPr>
          <w:rFonts w:ascii="Helvetica" w:eastAsia="Heiti SC" w:hAnsi="Helvetica" w:cs="Helvetica"/>
          <w:color w:val="FF0000"/>
          <w:sz w:val="21"/>
          <w:szCs w:val="21"/>
        </w:rPr>
      </w:pPr>
      <w:r w:rsidRPr="003B5B9A">
        <w:rPr>
          <w:rFonts w:ascii="Helvetica" w:eastAsia="Heiti SC" w:hAnsi="Helvetica" w:cs="Helvetica"/>
          <w:color w:val="FF0000"/>
          <w:sz w:val="21"/>
          <w:szCs w:val="21"/>
        </w:rPr>
        <w:tab/>
      </w:r>
      <w:r w:rsidRPr="003B5B9A">
        <w:rPr>
          <w:rFonts w:ascii="Helvetica" w:eastAsia="Heiti SC" w:hAnsi="Helvetica" w:cs="Helvetica"/>
          <w:color w:val="FF0000"/>
          <w:sz w:val="21"/>
          <w:szCs w:val="21"/>
        </w:rPr>
        <w:tab/>
      </w:r>
      <w:proofErr w:type="spellStart"/>
      <w:proofErr w:type="gramStart"/>
      <w:r w:rsidRPr="003B5B9A">
        <w:rPr>
          <w:rFonts w:ascii="Helvetica" w:eastAsia="Heiti SC" w:hAnsi="Helvetica" w:cs="Helvetica"/>
          <w:color w:val="FF0000"/>
          <w:sz w:val="21"/>
          <w:szCs w:val="21"/>
        </w:rPr>
        <w:t>self.fileHandle</w:t>
      </w:r>
      <w:proofErr w:type="spellEnd"/>
      <w:proofErr w:type="gramEnd"/>
      <w:r w:rsidRPr="003B5B9A">
        <w:rPr>
          <w:rFonts w:ascii="Helvetica" w:eastAsia="Heiti SC" w:hAnsi="Helvetica" w:cs="Helvetica"/>
          <w:color w:val="FF0000"/>
          <w:sz w:val="21"/>
          <w:szCs w:val="21"/>
        </w:rPr>
        <w:t xml:space="preserve"> = [</w:t>
      </w:r>
      <w:proofErr w:type="spellStart"/>
      <w:r w:rsidRPr="003B5B9A">
        <w:rPr>
          <w:rFonts w:ascii="Helvetica" w:eastAsia="Heiti SC" w:hAnsi="Helvetica" w:cs="Helvetica"/>
          <w:color w:val="FF0000"/>
          <w:sz w:val="21"/>
          <w:szCs w:val="21"/>
        </w:rPr>
        <w:t>NSFileHandle</w:t>
      </w:r>
      <w:proofErr w:type="spellEnd"/>
      <w:r w:rsidRPr="003B5B9A">
        <w:rPr>
          <w:rFonts w:ascii="Helvetica" w:eastAsia="Heiti SC" w:hAnsi="Helvetica" w:cs="Helvetica"/>
          <w:color w:val="FF0000"/>
          <w:sz w:val="21"/>
          <w:szCs w:val="21"/>
        </w:rPr>
        <w:t xml:space="preserve"> </w:t>
      </w:r>
      <w:proofErr w:type="spellStart"/>
      <w:r w:rsidRPr="003B5B9A">
        <w:rPr>
          <w:rFonts w:ascii="Helvetica" w:eastAsia="Heiti SC" w:hAnsi="Helvetica" w:cs="Helvetica"/>
          <w:color w:val="FF0000"/>
          <w:sz w:val="21"/>
          <w:szCs w:val="21"/>
        </w:rPr>
        <w:t>fileHandleForUpdatingAtPath:self.filePath</w:t>
      </w:r>
      <w:proofErr w:type="spellEnd"/>
      <w:r w:rsidRPr="003B5B9A">
        <w:rPr>
          <w:rFonts w:ascii="Helvetica" w:eastAsia="Heiti SC" w:hAnsi="Helvetica" w:cs="Helvetica"/>
          <w:color w:val="FF0000"/>
          <w:sz w:val="21"/>
          <w:szCs w:val="21"/>
        </w:rPr>
        <w:t>];</w:t>
      </w:r>
    </w:p>
    <w:p w14:paraId="28F165D9" w14:textId="77777777" w:rsidR="003B5B9A" w:rsidRPr="003B5B9A" w:rsidRDefault="003B5B9A" w:rsidP="003B5B9A">
      <w:pPr>
        <w:tabs>
          <w:tab w:val="left" w:pos="377"/>
        </w:tabs>
        <w:autoSpaceDE w:val="0"/>
        <w:autoSpaceDN w:val="0"/>
        <w:adjustRightInd w:val="0"/>
        <w:rPr>
          <w:rFonts w:ascii="Helvetica" w:eastAsia="Heiti SC" w:hAnsi="Helvetica" w:cs="Helvetica"/>
          <w:color w:val="FF0000"/>
          <w:sz w:val="21"/>
          <w:szCs w:val="21"/>
        </w:rPr>
      </w:pPr>
    </w:p>
    <w:p w14:paraId="4FDCEC9B" w14:textId="77777777" w:rsidR="003B5B9A" w:rsidRPr="003B5B9A" w:rsidRDefault="003B5B9A" w:rsidP="003B5B9A">
      <w:pPr>
        <w:tabs>
          <w:tab w:val="left" w:pos="377"/>
        </w:tabs>
        <w:autoSpaceDE w:val="0"/>
        <w:autoSpaceDN w:val="0"/>
        <w:adjustRightInd w:val="0"/>
        <w:rPr>
          <w:rFonts w:ascii="Helvetica" w:eastAsia="Heiti SC" w:hAnsi="Helvetica" w:cs="Helvetica"/>
          <w:color w:val="FF0000"/>
          <w:sz w:val="21"/>
          <w:szCs w:val="21"/>
        </w:rPr>
      </w:pPr>
      <w:r w:rsidRPr="003B5B9A">
        <w:rPr>
          <w:rFonts w:ascii="Helvetica" w:eastAsia="Heiti SC" w:hAnsi="Helvetica" w:cs="Helvetica"/>
          <w:color w:val="FF0000"/>
          <w:sz w:val="21"/>
          <w:szCs w:val="21"/>
        </w:rPr>
        <w:tab/>
        <w:t>2)</w:t>
      </w:r>
      <w:r w:rsidRPr="003B5B9A">
        <w:rPr>
          <w:rFonts w:ascii="Heiti SC" w:eastAsia="Heiti SC" w:hAnsi="Helvetica" w:cs="Heiti SC" w:hint="eastAsia"/>
          <w:color w:val="FF0000"/>
          <w:sz w:val="21"/>
          <w:szCs w:val="21"/>
        </w:rPr>
        <w:t>将</w:t>
      </w:r>
      <w:proofErr w:type="spellStart"/>
      <w:r w:rsidRPr="003B5B9A">
        <w:rPr>
          <w:rFonts w:ascii="Helvetica" w:eastAsia="Heiti SC" w:hAnsi="Helvetica" w:cs="Helvetica"/>
          <w:color w:val="FF0000"/>
          <w:sz w:val="21"/>
          <w:szCs w:val="21"/>
        </w:rPr>
        <w:t>NSFileHandle</w:t>
      </w:r>
      <w:proofErr w:type="spellEnd"/>
      <w:r w:rsidRPr="003B5B9A">
        <w:rPr>
          <w:rFonts w:ascii="Heiti SC" w:eastAsia="Heiti SC" w:hAnsi="Helvetica" w:cs="Heiti SC" w:hint="eastAsia"/>
          <w:color w:val="FF0000"/>
          <w:sz w:val="21"/>
          <w:szCs w:val="21"/>
        </w:rPr>
        <w:t>移动到文件最末尾</w:t>
      </w:r>
      <w:r w:rsidRPr="003B5B9A">
        <w:rPr>
          <w:rFonts w:ascii="Helvetica" w:eastAsia="Heiti SC" w:hAnsi="Helvetica" w:cs="Helvetica"/>
          <w:color w:val="FF0000"/>
          <w:sz w:val="21"/>
          <w:szCs w:val="21"/>
        </w:rPr>
        <w:t>(</w:t>
      </w:r>
      <w:proofErr w:type="spellStart"/>
      <w:r w:rsidRPr="003B5B9A">
        <w:rPr>
          <w:rFonts w:ascii="Helvetica" w:eastAsia="Heiti SC" w:hAnsi="Helvetica" w:cs="Helvetica"/>
          <w:color w:val="FF0000"/>
          <w:sz w:val="21"/>
          <w:szCs w:val="21"/>
        </w:rPr>
        <w:t>seekToEndOfFile</w:t>
      </w:r>
      <w:proofErr w:type="spellEnd"/>
      <w:r w:rsidRPr="003B5B9A">
        <w:rPr>
          <w:rFonts w:ascii="Helvetica" w:eastAsia="Heiti SC" w:hAnsi="Helvetica" w:cs="Helvetica"/>
          <w:color w:val="FF0000"/>
          <w:sz w:val="21"/>
          <w:szCs w:val="21"/>
        </w:rPr>
        <w:t>)</w:t>
      </w:r>
    </w:p>
    <w:p w14:paraId="696DC7AE" w14:textId="77777777" w:rsidR="003B5B9A" w:rsidRPr="003B5B9A" w:rsidRDefault="003B5B9A" w:rsidP="003B5B9A">
      <w:pPr>
        <w:tabs>
          <w:tab w:val="left" w:pos="377"/>
        </w:tabs>
        <w:autoSpaceDE w:val="0"/>
        <w:autoSpaceDN w:val="0"/>
        <w:adjustRightInd w:val="0"/>
        <w:rPr>
          <w:rFonts w:ascii="Helvetica" w:eastAsia="Heiti SC" w:hAnsi="Helvetica" w:cs="Helvetica"/>
          <w:color w:val="FF0000"/>
          <w:sz w:val="21"/>
          <w:szCs w:val="21"/>
        </w:rPr>
      </w:pPr>
      <w:r w:rsidRPr="003B5B9A">
        <w:rPr>
          <w:rFonts w:ascii="Helvetica" w:eastAsia="Heiti SC" w:hAnsi="Helvetica" w:cs="Helvetica"/>
          <w:color w:val="FF0000"/>
          <w:sz w:val="21"/>
          <w:szCs w:val="21"/>
        </w:rPr>
        <w:tab/>
      </w:r>
      <w:r w:rsidRPr="003B5B9A">
        <w:rPr>
          <w:rFonts w:ascii="Helvetica" w:eastAsia="Heiti SC" w:hAnsi="Helvetica" w:cs="Helvetica"/>
          <w:color w:val="FF0000"/>
          <w:sz w:val="21"/>
          <w:szCs w:val="21"/>
        </w:rPr>
        <w:tab/>
        <w:t xml:space="preserve"> [</w:t>
      </w:r>
      <w:proofErr w:type="spellStart"/>
      <w:proofErr w:type="gramStart"/>
      <w:r w:rsidRPr="003B5B9A">
        <w:rPr>
          <w:rFonts w:ascii="Helvetica" w:eastAsia="Heiti SC" w:hAnsi="Helvetica" w:cs="Helvetica"/>
          <w:color w:val="FF0000"/>
          <w:sz w:val="21"/>
          <w:szCs w:val="21"/>
        </w:rPr>
        <w:t>self.fileHandle</w:t>
      </w:r>
      <w:proofErr w:type="spellEnd"/>
      <w:proofErr w:type="gramEnd"/>
      <w:r w:rsidRPr="003B5B9A">
        <w:rPr>
          <w:rFonts w:ascii="Helvetica" w:eastAsia="Heiti SC" w:hAnsi="Helvetica" w:cs="Helvetica"/>
          <w:color w:val="FF0000"/>
          <w:sz w:val="21"/>
          <w:szCs w:val="21"/>
        </w:rPr>
        <w:t xml:space="preserve"> </w:t>
      </w:r>
      <w:proofErr w:type="spellStart"/>
      <w:r w:rsidRPr="003B5B9A">
        <w:rPr>
          <w:rFonts w:ascii="Helvetica" w:eastAsia="Heiti SC" w:hAnsi="Helvetica" w:cs="Helvetica"/>
          <w:color w:val="FF0000"/>
          <w:sz w:val="21"/>
          <w:szCs w:val="21"/>
        </w:rPr>
        <w:t>seekToEndOfFile</w:t>
      </w:r>
      <w:proofErr w:type="spellEnd"/>
      <w:r w:rsidRPr="003B5B9A">
        <w:rPr>
          <w:rFonts w:ascii="Helvetica" w:eastAsia="Heiti SC" w:hAnsi="Helvetica" w:cs="Helvetica"/>
          <w:color w:val="FF0000"/>
          <w:sz w:val="21"/>
          <w:szCs w:val="21"/>
        </w:rPr>
        <w:t>];</w:t>
      </w:r>
    </w:p>
    <w:p w14:paraId="33924217" w14:textId="77777777" w:rsidR="003B5B9A" w:rsidRPr="003B5B9A" w:rsidRDefault="003B5B9A" w:rsidP="003B5B9A">
      <w:pPr>
        <w:tabs>
          <w:tab w:val="left" w:pos="377"/>
        </w:tabs>
        <w:autoSpaceDE w:val="0"/>
        <w:autoSpaceDN w:val="0"/>
        <w:adjustRightInd w:val="0"/>
        <w:rPr>
          <w:rFonts w:ascii="Helvetica" w:eastAsia="Heiti SC" w:hAnsi="Helvetica" w:cs="Helvetica"/>
          <w:color w:val="FF0000"/>
          <w:sz w:val="21"/>
          <w:szCs w:val="21"/>
        </w:rPr>
      </w:pPr>
    </w:p>
    <w:p w14:paraId="0CFE4B11" w14:textId="77777777" w:rsidR="003B5B9A" w:rsidRPr="003B5B9A" w:rsidRDefault="003B5B9A" w:rsidP="003B5B9A">
      <w:pPr>
        <w:tabs>
          <w:tab w:val="left" w:pos="377"/>
        </w:tabs>
        <w:autoSpaceDE w:val="0"/>
        <w:autoSpaceDN w:val="0"/>
        <w:adjustRightInd w:val="0"/>
        <w:rPr>
          <w:rFonts w:ascii="Helvetica" w:eastAsia="Heiti SC" w:hAnsi="Helvetica" w:cs="Helvetica"/>
          <w:color w:val="FF0000"/>
          <w:sz w:val="21"/>
          <w:szCs w:val="21"/>
        </w:rPr>
      </w:pPr>
      <w:r w:rsidRPr="003B5B9A">
        <w:rPr>
          <w:rFonts w:ascii="Helvetica" w:eastAsia="Heiti SC" w:hAnsi="Helvetica" w:cs="Helvetica"/>
          <w:color w:val="FF0000"/>
          <w:sz w:val="21"/>
          <w:szCs w:val="21"/>
        </w:rPr>
        <w:tab/>
        <w:t>3)</w:t>
      </w:r>
      <w:r w:rsidRPr="003B5B9A">
        <w:rPr>
          <w:rFonts w:ascii="Heiti SC" w:eastAsia="Heiti SC" w:hAnsi="Helvetica" w:cs="Heiti SC" w:hint="eastAsia"/>
          <w:color w:val="FF0000"/>
          <w:sz w:val="21"/>
          <w:szCs w:val="21"/>
        </w:rPr>
        <w:t>记录文件已下载长度</w:t>
      </w:r>
      <w:r w:rsidRPr="003B5B9A">
        <w:rPr>
          <w:rFonts w:ascii="Heiti SC" w:eastAsia="Heiti SC" w:hAnsi="Helvetica" w:cs="Heiti SC"/>
          <w:color w:val="FF0000"/>
          <w:sz w:val="21"/>
          <w:szCs w:val="21"/>
        </w:rPr>
        <w:t>(</w:t>
      </w:r>
      <w:proofErr w:type="spellStart"/>
      <w:r w:rsidRPr="003B5B9A">
        <w:rPr>
          <w:rFonts w:ascii="Helvetica" w:eastAsia="Heiti SC" w:hAnsi="Helvetica" w:cs="Helvetica"/>
          <w:color w:val="FF0000"/>
          <w:sz w:val="21"/>
          <w:szCs w:val="21"/>
        </w:rPr>
        <w:t>offsetInFile</w:t>
      </w:r>
      <w:proofErr w:type="spellEnd"/>
      <w:r w:rsidRPr="003B5B9A">
        <w:rPr>
          <w:rFonts w:ascii="Helvetica" w:eastAsia="Heiti SC" w:hAnsi="Helvetica" w:cs="Helvetica"/>
          <w:color w:val="FF0000"/>
          <w:sz w:val="21"/>
          <w:szCs w:val="21"/>
        </w:rPr>
        <w:t>)</w:t>
      </w:r>
    </w:p>
    <w:p w14:paraId="1292956F" w14:textId="77777777" w:rsidR="003B5B9A" w:rsidRPr="003B5B9A" w:rsidRDefault="003B5B9A" w:rsidP="003B5B9A">
      <w:pPr>
        <w:tabs>
          <w:tab w:val="left" w:pos="377"/>
        </w:tabs>
        <w:autoSpaceDE w:val="0"/>
        <w:autoSpaceDN w:val="0"/>
        <w:adjustRightInd w:val="0"/>
        <w:rPr>
          <w:rFonts w:ascii="Helvetica" w:eastAsia="Heiti SC" w:hAnsi="Helvetica" w:cs="Helvetica"/>
          <w:color w:val="FF0000"/>
          <w:sz w:val="21"/>
          <w:szCs w:val="21"/>
        </w:rPr>
      </w:pPr>
      <w:r w:rsidRPr="003B5B9A">
        <w:rPr>
          <w:rFonts w:ascii="Helvetica" w:eastAsia="Heiti SC" w:hAnsi="Helvetica" w:cs="Helvetica"/>
          <w:color w:val="FF0000"/>
          <w:sz w:val="21"/>
          <w:szCs w:val="21"/>
        </w:rPr>
        <w:tab/>
      </w:r>
      <w:r w:rsidRPr="003B5B9A">
        <w:rPr>
          <w:rFonts w:ascii="Helvetica" w:eastAsia="Heiti SC" w:hAnsi="Helvetica" w:cs="Helvetica"/>
          <w:color w:val="FF0000"/>
          <w:sz w:val="21"/>
          <w:szCs w:val="21"/>
        </w:rPr>
        <w:tab/>
      </w:r>
      <w:proofErr w:type="gramStart"/>
      <w:r w:rsidRPr="003B5B9A">
        <w:rPr>
          <w:rFonts w:ascii="Helvetica" w:eastAsia="Heiti SC" w:hAnsi="Helvetica" w:cs="Helvetica"/>
          <w:color w:val="FF0000"/>
          <w:sz w:val="21"/>
          <w:szCs w:val="21"/>
        </w:rPr>
        <w:t>long</w:t>
      </w:r>
      <w:proofErr w:type="gramEnd"/>
      <w:r w:rsidRPr="003B5B9A">
        <w:rPr>
          <w:rFonts w:ascii="Helvetica" w:eastAsia="Heiti SC" w:hAnsi="Helvetica" w:cs="Helvetica"/>
          <w:color w:val="FF0000"/>
          <w:sz w:val="21"/>
          <w:szCs w:val="21"/>
        </w:rPr>
        <w:t xml:space="preserve"> long </w:t>
      </w:r>
      <w:proofErr w:type="spellStart"/>
      <w:r w:rsidRPr="003B5B9A">
        <w:rPr>
          <w:rFonts w:ascii="Helvetica" w:eastAsia="Heiti SC" w:hAnsi="Helvetica" w:cs="Helvetica"/>
          <w:color w:val="FF0000"/>
          <w:sz w:val="21"/>
          <w:szCs w:val="21"/>
        </w:rPr>
        <w:t>fileLength</w:t>
      </w:r>
      <w:proofErr w:type="spellEnd"/>
      <w:r w:rsidRPr="003B5B9A">
        <w:rPr>
          <w:rFonts w:ascii="Helvetica" w:eastAsia="Heiti SC" w:hAnsi="Helvetica" w:cs="Helvetica"/>
          <w:color w:val="FF0000"/>
          <w:sz w:val="21"/>
          <w:szCs w:val="21"/>
        </w:rPr>
        <w:t xml:space="preserve"> = </w:t>
      </w:r>
      <w:proofErr w:type="spellStart"/>
      <w:r w:rsidRPr="003B5B9A">
        <w:rPr>
          <w:rFonts w:ascii="Helvetica" w:eastAsia="Heiti SC" w:hAnsi="Helvetica" w:cs="Helvetica"/>
          <w:color w:val="FF0000"/>
          <w:sz w:val="21"/>
          <w:szCs w:val="21"/>
        </w:rPr>
        <w:t>self.fileHandle.offsetInFile</w:t>
      </w:r>
      <w:proofErr w:type="spellEnd"/>
      <w:r w:rsidRPr="003B5B9A">
        <w:rPr>
          <w:rFonts w:ascii="Helvetica" w:eastAsia="Heiti SC" w:hAnsi="Helvetica" w:cs="Helvetica"/>
          <w:color w:val="FF0000"/>
          <w:sz w:val="21"/>
          <w:szCs w:val="21"/>
        </w:rPr>
        <w:t>;</w:t>
      </w:r>
    </w:p>
    <w:p w14:paraId="1C7B7707" w14:textId="2AA9F7F8" w:rsidR="003B5B9A" w:rsidRDefault="007A199C" w:rsidP="003B5B9A">
      <w:pPr>
        <w:tabs>
          <w:tab w:val="left" w:pos="377"/>
        </w:tabs>
        <w:autoSpaceDE w:val="0"/>
        <w:autoSpaceDN w:val="0"/>
        <w:adjustRightInd w:val="0"/>
        <w:rPr>
          <w:rFonts w:ascii="Helvetica" w:eastAsia="Heiti SC" w:hAnsi="Helvetica" w:cs="Helvetica"/>
          <w:color w:val="FF0000"/>
          <w:sz w:val="21"/>
          <w:szCs w:val="21"/>
        </w:rPr>
      </w:pPr>
      <w:r>
        <w:rPr>
          <w:rFonts w:ascii="Helvetica" w:eastAsia="Heiti SC" w:hAnsi="Helvetica" w:cs="Helvetica" w:hint="eastAsia"/>
          <w:color w:val="FF0000"/>
          <w:sz w:val="21"/>
          <w:szCs w:val="21"/>
        </w:rPr>
        <w:tab/>
      </w:r>
    </w:p>
    <w:p w14:paraId="7376ABCE" w14:textId="2D0EA353" w:rsidR="007A199C" w:rsidRPr="003B5B9A" w:rsidRDefault="007A199C" w:rsidP="003B5B9A">
      <w:pPr>
        <w:tabs>
          <w:tab w:val="left" w:pos="377"/>
        </w:tabs>
        <w:autoSpaceDE w:val="0"/>
        <w:autoSpaceDN w:val="0"/>
        <w:adjustRightInd w:val="0"/>
        <w:rPr>
          <w:rFonts w:ascii="Helvetica" w:eastAsia="Heiti SC" w:hAnsi="Helvetica" w:cs="Helvetica"/>
          <w:color w:val="FF0000"/>
          <w:sz w:val="21"/>
          <w:szCs w:val="21"/>
        </w:rPr>
      </w:pPr>
      <w:r>
        <w:rPr>
          <w:rFonts w:ascii="Helvetica" w:eastAsia="Heiti SC" w:hAnsi="Helvetica" w:cs="Helvetica" w:hint="eastAsia"/>
          <w:color w:val="FF0000"/>
          <w:sz w:val="21"/>
          <w:szCs w:val="21"/>
        </w:rPr>
        <w:tab/>
        <w:t>(</w:t>
      </w:r>
      <w:r>
        <w:rPr>
          <w:rFonts w:ascii="Helvetica" w:eastAsia="Heiti SC" w:hAnsi="Helvetica" w:cs="Helvetica" w:hint="eastAsia"/>
          <w:color w:val="FF0000"/>
          <w:sz w:val="21"/>
          <w:szCs w:val="21"/>
        </w:rPr>
        <w:t>关键点</w:t>
      </w:r>
      <w:r>
        <w:rPr>
          <w:rFonts w:ascii="Helvetica" w:eastAsia="Heiti SC" w:hAnsi="Helvetica" w:cs="Helvetica" w:hint="eastAsia"/>
          <w:color w:val="FF0000"/>
          <w:sz w:val="21"/>
          <w:szCs w:val="21"/>
        </w:rPr>
        <w:t>)</w:t>
      </w:r>
    </w:p>
    <w:p w14:paraId="479207C2" w14:textId="77777777" w:rsidR="003B5B9A" w:rsidRPr="003B5B9A" w:rsidRDefault="003B5B9A" w:rsidP="003B5B9A">
      <w:pPr>
        <w:tabs>
          <w:tab w:val="left" w:pos="377"/>
        </w:tabs>
        <w:autoSpaceDE w:val="0"/>
        <w:autoSpaceDN w:val="0"/>
        <w:adjustRightInd w:val="0"/>
        <w:rPr>
          <w:rFonts w:ascii="Helvetica" w:eastAsia="Heiti SC" w:hAnsi="Helvetica" w:cs="Helvetica"/>
          <w:color w:val="FF0000"/>
          <w:sz w:val="21"/>
          <w:szCs w:val="21"/>
        </w:rPr>
      </w:pPr>
      <w:r w:rsidRPr="003B5B9A">
        <w:rPr>
          <w:rFonts w:ascii="Helvetica" w:eastAsia="Heiti SC" w:hAnsi="Helvetica" w:cs="Helvetica"/>
          <w:color w:val="FF0000"/>
          <w:sz w:val="21"/>
          <w:szCs w:val="21"/>
        </w:rPr>
        <w:tab/>
        <w:t>4)</w:t>
      </w:r>
      <w:r w:rsidRPr="003B5B9A">
        <w:rPr>
          <w:rFonts w:ascii="Heiti SC" w:eastAsia="Heiti SC" w:hAnsi="Helvetica" w:cs="Heiti SC" w:hint="eastAsia"/>
          <w:color w:val="FF0000"/>
          <w:sz w:val="21"/>
          <w:szCs w:val="21"/>
        </w:rPr>
        <w:t>设置</w:t>
      </w:r>
      <w:r w:rsidRPr="003B5B9A">
        <w:rPr>
          <w:rFonts w:ascii="Helvetica" w:eastAsia="Heiti SC" w:hAnsi="Helvetica" w:cs="Helvetica"/>
          <w:color w:val="FF0000"/>
          <w:sz w:val="21"/>
          <w:szCs w:val="21"/>
        </w:rPr>
        <w:t xml:space="preserve">RANGE, [request </w:t>
      </w:r>
      <w:proofErr w:type="spellStart"/>
      <w:r w:rsidRPr="003B5B9A">
        <w:rPr>
          <w:rFonts w:ascii="Helvetica" w:eastAsia="Heiti SC" w:hAnsi="Helvetica" w:cs="Helvetica"/>
          <w:color w:val="FF0000"/>
          <w:sz w:val="21"/>
          <w:szCs w:val="21"/>
        </w:rPr>
        <w:t>addValue</w:t>
      </w:r>
      <w:proofErr w:type="spellEnd"/>
      <w:r w:rsidRPr="003B5B9A">
        <w:rPr>
          <w:rFonts w:ascii="Helvetica" w:eastAsia="Heiti SC" w:hAnsi="Helvetica" w:cs="Helvetica"/>
          <w:color w:val="FF0000"/>
          <w:sz w:val="21"/>
          <w:szCs w:val="21"/>
        </w:rPr>
        <w:t>:[</w:t>
      </w:r>
      <w:proofErr w:type="spellStart"/>
      <w:r w:rsidRPr="003B5B9A">
        <w:rPr>
          <w:rFonts w:ascii="Helvetica" w:eastAsia="Heiti SC" w:hAnsi="Helvetica" w:cs="Helvetica"/>
          <w:color w:val="FF0000"/>
          <w:sz w:val="21"/>
          <w:szCs w:val="21"/>
        </w:rPr>
        <w:t>NSString</w:t>
      </w:r>
      <w:proofErr w:type="spellEnd"/>
      <w:r w:rsidRPr="003B5B9A">
        <w:rPr>
          <w:rFonts w:ascii="Helvetica" w:eastAsia="Heiti SC" w:hAnsi="Helvetica" w:cs="Helvetica"/>
          <w:color w:val="FF0000"/>
          <w:sz w:val="21"/>
          <w:szCs w:val="21"/>
        </w:rPr>
        <w:t xml:space="preserve"> </w:t>
      </w:r>
      <w:proofErr w:type="spellStart"/>
      <w:r w:rsidRPr="003B5B9A">
        <w:rPr>
          <w:rFonts w:ascii="Helvetica" w:eastAsia="Heiti SC" w:hAnsi="Helvetica" w:cs="Helvetica"/>
          <w:color w:val="FF0000"/>
          <w:sz w:val="21"/>
          <w:szCs w:val="21"/>
        </w:rPr>
        <w:t>stringWithFormat</w:t>
      </w:r>
      <w:proofErr w:type="spellEnd"/>
      <w:r w:rsidRPr="003B5B9A">
        <w:rPr>
          <w:rFonts w:ascii="Helvetica" w:eastAsia="Heiti SC" w:hAnsi="Helvetica" w:cs="Helvetica"/>
          <w:color w:val="FF0000"/>
          <w:sz w:val="21"/>
          <w:szCs w:val="21"/>
        </w:rPr>
        <w:t>:@"bytes=%</w:t>
      </w:r>
      <w:proofErr w:type="spellStart"/>
      <w:r w:rsidRPr="003B5B9A">
        <w:rPr>
          <w:rFonts w:ascii="Helvetica" w:eastAsia="Heiti SC" w:hAnsi="Helvetica" w:cs="Helvetica"/>
          <w:color w:val="FF0000"/>
          <w:sz w:val="21"/>
          <w:szCs w:val="21"/>
        </w:rPr>
        <w:t>lld</w:t>
      </w:r>
      <w:proofErr w:type="spellEnd"/>
      <w:r w:rsidRPr="003B5B9A">
        <w:rPr>
          <w:rFonts w:ascii="Helvetica" w:eastAsia="Heiti SC" w:hAnsi="Helvetica" w:cs="Helvetica"/>
          <w:color w:val="FF0000"/>
          <w:sz w:val="21"/>
          <w:szCs w:val="21"/>
        </w:rPr>
        <w:t>-",</w:t>
      </w:r>
      <w:proofErr w:type="spellStart"/>
      <w:r w:rsidRPr="003B5B9A">
        <w:rPr>
          <w:rFonts w:ascii="Helvetica" w:eastAsia="Heiti SC" w:hAnsi="Helvetica" w:cs="Helvetica"/>
          <w:color w:val="FF0000"/>
          <w:sz w:val="21"/>
          <w:szCs w:val="21"/>
        </w:rPr>
        <w:t>fileLength</w:t>
      </w:r>
      <w:proofErr w:type="spellEnd"/>
      <w:r w:rsidRPr="003B5B9A">
        <w:rPr>
          <w:rFonts w:ascii="Helvetica" w:eastAsia="Heiti SC" w:hAnsi="Helvetica" w:cs="Helvetica"/>
          <w:color w:val="FF0000"/>
          <w:sz w:val="21"/>
          <w:szCs w:val="21"/>
        </w:rPr>
        <w:t xml:space="preserve">] </w:t>
      </w:r>
      <w:proofErr w:type="spellStart"/>
      <w:r w:rsidRPr="003B5B9A">
        <w:rPr>
          <w:rFonts w:ascii="Helvetica" w:eastAsia="Heiti SC" w:hAnsi="Helvetica" w:cs="Helvetica"/>
          <w:color w:val="FF0000"/>
          <w:sz w:val="21"/>
          <w:szCs w:val="21"/>
        </w:rPr>
        <w:t>forHTTPHeaderField</w:t>
      </w:r>
      <w:proofErr w:type="spellEnd"/>
      <w:r w:rsidRPr="003B5B9A">
        <w:rPr>
          <w:rFonts w:ascii="Helvetica" w:eastAsia="Heiti SC" w:hAnsi="Helvetica" w:cs="Helvetica"/>
          <w:color w:val="FF0000"/>
          <w:sz w:val="21"/>
          <w:szCs w:val="21"/>
        </w:rPr>
        <w:t>:@"Range"];</w:t>
      </w:r>
    </w:p>
    <w:p w14:paraId="48406A81" w14:textId="77777777" w:rsidR="003B5B9A" w:rsidRPr="003B5B9A" w:rsidRDefault="003B5B9A" w:rsidP="003B5B9A">
      <w:pPr>
        <w:tabs>
          <w:tab w:val="left" w:pos="377"/>
        </w:tabs>
        <w:autoSpaceDE w:val="0"/>
        <w:autoSpaceDN w:val="0"/>
        <w:adjustRightInd w:val="0"/>
        <w:rPr>
          <w:rFonts w:ascii="Helvetica" w:eastAsia="Heiti SC" w:hAnsi="Helvetica" w:cs="Helvetica"/>
          <w:color w:val="FF0000"/>
          <w:sz w:val="21"/>
          <w:szCs w:val="21"/>
        </w:rPr>
      </w:pPr>
      <w:r w:rsidRPr="003B5B9A">
        <w:rPr>
          <w:rFonts w:ascii="Helvetica" w:eastAsia="Heiti SC" w:hAnsi="Helvetica" w:cs="Helvetica"/>
          <w:color w:val="FF0000"/>
          <w:sz w:val="21"/>
          <w:szCs w:val="21"/>
        </w:rPr>
        <w:tab/>
      </w:r>
      <w:r w:rsidRPr="003B5B9A">
        <w:rPr>
          <w:rFonts w:ascii="Helvetica" w:eastAsia="Heiti SC" w:hAnsi="Helvetica" w:cs="Helvetica"/>
          <w:color w:val="FF0000"/>
          <w:sz w:val="21"/>
          <w:szCs w:val="21"/>
        </w:rPr>
        <w:tab/>
        <w:t>[</w:t>
      </w:r>
      <w:proofErr w:type="gramStart"/>
      <w:r w:rsidRPr="003B5B9A">
        <w:rPr>
          <w:rFonts w:ascii="Helvetica" w:eastAsia="Heiti SC" w:hAnsi="Helvetica" w:cs="Helvetica"/>
          <w:color w:val="FF0000"/>
          <w:sz w:val="21"/>
          <w:szCs w:val="21"/>
        </w:rPr>
        <w:t>request</w:t>
      </w:r>
      <w:proofErr w:type="gramEnd"/>
      <w:r w:rsidRPr="003B5B9A">
        <w:rPr>
          <w:rFonts w:ascii="Helvetica" w:eastAsia="Heiti SC" w:hAnsi="Helvetica" w:cs="Helvetica"/>
          <w:color w:val="FF0000"/>
          <w:sz w:val="21"/>
          <w:szCs w:val="21"/>
        </w:rPr>
        <w:t xml:space="preserve"> </w:t>
      </w:r>
      <w:proofErr w:type="spellStart"/>
      <w:r w:rsidRPr="003B5B9A">
        <w:rPr>
          <w:rFonts w:ascii="Helvetica" w:eastAsia="Heiti SC" w:hAnsi="Helvetica" w:cs="Helvetica"/>
          <w:color w:val="FF0000"/>
          <w:sz w:val="21"/>
          <w:szCs w:val="21"/>
        </w:rPr>
        <w:t>addValue</w:t>
      </w:r>
      <w:proofErr w:type="spellEnd"/>
      <w:r w:rsidRPr="003B5B9A">
        <w:rPr>
          <w:rFonts w:ascii="Helvetica" w:eastAsia="Heiti SC" w:hAnsi="Helvetica" w:cs="Helvetica"/>
          <w:color w:val="FF0000"/>
          <w:sz w:val="21"/>
          <w:szCs w:val="21"/>
        </w:rPr>
        <w:t>:[</w:t>
      </w:r>
      <w:proofErr w:type="spellStart"/>
      <w:r w:rsidRPr="003B5B9A">
        <w:rPr>
          <w:rFonts w:ascii="Helvetica" w:eastAsia="Heiti SC" w:hAnsi="Helvetica" w:cs="Helvetica"/>
          <w:color w:val="FF0000"/>
          <w:sz w:val="21"/>
          <w:szCs w:val="21"/>
        </w:rPr>
        <w:t>NSString</w:t>
      </w:r>
      <w:proofErr w:type="spellEnd"/>
      <w:r w:rsidRPr="003B5B9A">
        <w:rPr>
          <w:rFonts w:ascii="Helvetica" w:eastAsia="Heiti SC" w:hAnsi="Helvetica" w:cs="Helvetica"/>
          <w:color w:val="FF0000"/>
          <w:sz w:val="21"/>
          <w:szCs w:val="21"/>
        </w:rPr>
        <w:t xml:space="preserve"> </w:t>
      </w:r>
      <w:proofErr w:type="spellStart"/>
      <w:r w:rsidRPr="003B5B9A">
        <w:rPr>
          <w:rFonts w:ascii="Helvetica" w:eastAsia="Heiti SC" w:hAnsi="Helvetica" w:cs="Helvetica"/>
          <w:color w:val="FF0000"/>
          <w:sz w:val="21"/>
          <w:szCs w:val="21"/>
        </w:rPr>
        <w:t>stringWithFormat</w:t>
      </w:r>
      <w:proofErr w:type="spellEnd"/>
      <w:r w:rsidRPr="003B5B9A">
        <w:rPr>
          <w:rFonts w:ascii="Helvetica" w:eastAsia="Heiti SC" w:hAnsi="Helvetica" w:cs="Helvetica"/>
          <w:color w:val="FF0000"/>
          <w:sz w:val="21"/>
          <w:szCs w:val="21"/>
        </w:rPr>
        <w:t>:@"bytes=%</w:t>
      </w:r>
      <w:proofErr w:type="spellStart"/>
      <w:r w:rsidRPr="003B5B9A">
        <w:rPr>
          <w:rFonts w:ascii="Helvetica" w:eastAsia="Heiti SC" w:hAnsi="Helvetica" w:cs="Helvetica"/>
          <w:color w:val="FF0000"/>
          <w:sz w:val="21"/>
          <w:szCs w:val="21"/>
        </w:rPr>
        <w:t>lld</w:t>
      </w:r>
      <w:proofErr w:type="spellEnd"/>
      <w:r w:rsidRPr="003B5B9A">
        <w:rPr>
          <w:rFonts w:ascii="Helvetica" w:eastAsia="Heiti SC" w:hAnsi="Helvetica" w:cs="Helvetica"/>
          <w:color w:val="FF0000"/>
          <w:sz w:val="21"/>
          <w:szCs w:val="21"/>
        </w:rPr>
        <w:t>-",</w:t>
      </w:r>
      <w:proofErr w:type="spellStart"/>
      <w:r w:rsidRPr="003B5B9A">
        <w:rPr>
          <w:rFonts w:ascii="Helvetica" w:eastAsia="Heiti SC" w:hAnsi="Helvetica" w:cs="Helvetica"/>
          <w:color w:val="FF0000"/>
          <w:sz w:val="21"/>
          <w:szCs w:val="21"/>
        </w:rPr>
        <w:t>fileLength</w:t>
      </w:r>
      <w:proofErr w:type="spellEnd"/>
      <w:r w:rsidRPr="003B5B9A">
        <w:rPr>
          <w:rFonts w:ascii="Helvetica" w:eastAsia="Heiti SC" w:hAnsi="Helvetica" w:cs="Helvetica"/>
          <w:color w:val="FF0000"/>
          <w:sz w:val="21"/>
          <w:szCs w:val="21"/>
        </w:rPr>
        <w:t xml:space="preserve">] </w:t>
      </w:r>
      <w:proofErr w:type="spellStart"/>
      <w:r w:rsidRPr="003B5B9A">
        <w:rPr>
          <w:rFonts w:ascii="Helvetica" w:eastAsia="Heiti SC" w:hAnsi="Helvetica" w:cs="Helvetica"/>
          <w:color w:val="FF0000"/>
          <w:sz w:val="21"/>
          <w:szCs w:val="21"/>
        </w:rPr>
        <w:t>forHTTPHeaderField</w:t>
      </w:r>
      <w:proofErr w:type="spellEnd"/>
      <w:r w:rsidRPr="003B5B9A">
        <w:rPr>
          <w:rFonts w:ascii="Helvetica" w:eastAsia="Heiti SC" w:hAnsi="Helvetica" w:cs="Helvetica"/>
          <w:color w:val="FF0000"/>
          <w:sz w:val="21"/>
          <w:szCs w:val="21"/>
        </w:rPr>
        <w:t>:@"Range"];</w:t>
      </w:r>
    </w:p>
    <w:p w14:paraId="6A42A636" w14:textId="77777777" w:rsidR="003B5B9A" w:rsidRPr="003B5B9A" w:rsidRDefault="003B5B9A" w:rsidP="003B5B9A">
      <w:pPr>
        <w:tabs>
          <w:tab w:val="left" w:pos="377"/>
        </w:tabs>
        <w:autoSpaceDE w:val="0"/>
        <w:autoSpaceDN w:val="0"/>
        <w:adjustRightInd w:val="0"/>
        <w:rPr>
          <w:rFonts w:ascii="Helvetica" w:eastAsia="Heiti SC" w:hAnsi="Helvetica" w:cs="Helvetica"/>
          <w:color w:val="FF0000"/>
          <w:sz w:val="21"/>
          <w:szCs w:val="21"/>
        </w:rPr>
      </w:pPr>
      <w:r w:rsidRPr="003B5B9A">
        <w:rPr>
          <w:rFonts w:ascii="Helvetica" w:eastAsia="Heiti SC" w:hAnsi="Helvetica" w:cs="Helvetica"/>
          <w:color w:val="FF0000"/>
          <w:sz w:val="21"/>
          <w:szCs w:val="21"/>
        </w:rPr>
        <w:tab/>
      </w:r>
    </w:p>
    <w:p w14:paraId="19EF4D2C" w14:textId="77777777" w:rsidR="003B5B9A" w:rsidRPr="003B5B9A" w:rsidRDefault="003B5B9A" w:rsidP="003B5B9A">
      <w:pPr>
        <w:tabs>
          <w:tab w:val="left" w:pos="377"/>
        </w:tabs>
        <w:autoSpaceDE w:val="0"/>
        <w:autoSpaceDN w:val="0"/>
        <w:adjustRightInd w:val="0"/>
        <w:rPr>
          <w:rFonts w:ascii="Heiti SC" w:eastAsia="Heiti SC" w:hAnsi="Helvetica" w:cs="Heiti SC"/>
          <w:color w:val="FF0000"/>
          <w:sz w:val="21"/>
          <w:szCs w:val="21"/>
        </w:rPr>
      </w:pPr>
      <w:r w:rsidRPr="003B5B9A">
        <w:rPr>
          <w:rFonts w:ascii="Helvetica" w:eastAsia="Heiti SC" w:hAnsi="Helvetica" w:cs="Helvetica"/>
          <w:color w:val="FF0000"/>
          <w:sz w:val="21"/>
          <w:szCs w:val="21"/>
        </w:rPr>
        <w:lastRenderedPageBreak/>
        <w:tab/>
        <w:t>5)</w:t>
      </w:r>
      <w:r w:rsidRPr="003B5B9A">
        <w:rPr>
          <w:rFonts w:ascii="Heiti SC" w:eastAsia="Heiti SC" w:hAnsi="Helvetica" w:cs="Heiti SC" w:hint="eastAsia"/>
          <w:color w:val="FF0000"/>
          <w:sz w:val="21"/>
          <w:szCs w:val="21"/>
        </w:rPr>
        <w:t>发起网络连接</w:t>
      </w:r>
      <w:r w:rsidRPr="003B5B9A">
        <w:rPr>
          <w:rFonts w:ascii="Heiti SC" w:eastAsia="Heiti SC" w:hAnsi="Helvetica" w:cs="Heiti SC"/>
          <w:color w:val="FF0000"/>
          <w:sz w:val="21"/>
          <w:szCs w:val="21"/>
        </w:rPr>
        <w:t>,</w:t>
      </w:r>
      <w:r w:rsidRPr="003B5B9A">
        <w:rPr>
          <w:rFonts w:ascii="Heiti SC" w:eastAsia="Heiti SC" w:hAnsi="Helvetica" w:cs="Heiti SC" w:hint="eastAsia"/>
          <w:color w:val="FF0000"/>
          <w:sz w:val="21"/>
          <w:szCs w:val="21"/>
        </w:rPr>
        <w:t>下载文件后面的部分</w:t>
      </w:r>
    </w:p>
    <w:p w14:paraId="22B46CF5" w14:textId="0C704583" w:rsidR="00A268B8" w:rsidRPr="003B5B9A" w:rsidRDefault="003B5B9A" w:rsidP="003B5B9A">
      <w:pPr>
        <w:rPr>
          <w:color w:val="FF0000"/>
          <w:sz w:val="21"/>
          <w:szCs w:val="21"/>
        </w:rPr>
      </w:pPr>
      <w:r w:rsidRPr="003B5B9A">
        <w:rPr>
          <w:rFonts w:ascii="Heiti SC" w:eastAsia="Heiti SC" w:hAnsi="Helvetica" w:cs="Heiti SC"/>
          <w:color w:val="FF0000"/>
          <w:sz w:val="21"/>
          <w:szCs w:val="21"/>
        </w:rPr>
        <w:tab/>
      </w:r>
      <w:r w:rsidRPr="003B5B9A">
        <w:rPr>
          <w:rFonts w:ascii="Heiti SC" w:eastAsia="Heiti SC" w:hAnsi="Helvetica" w:cs="Heiti SC"/>
          <w:color w:val="FF0000"/>
          <w:sz w:val="21"/>
          <w:szCs w:val="21"/>
        </w:rPr>
        <w:tab/>
      </w:r>
      <w:proofErr w:type="spellStart"/>
      <w:proofErr w:type="gramStart"/>
      <w:r w:rsidRPr="003B5B9A">
        <w:rPr>
          <w:rFonts w:ascii="Helvetica" w:eastAsia="Heiti SC" w:hAnsi="Helvetica" w:cs="Helvetica"/>
          <w:color w:val="FF0000"/>
          <w:sz w:val="21"/>
          <w:szCs w:val="21"/>
        </w:rPr>
        <w:t>self.downConnection</w:t>
      </w:r>
      <w:proofErr w:type="spellEnd"/>
      <w:proofErr w:type="gramEnd"/>
      <w:r w:rsidRPr="003B5B9A">
        <w:rPr>
          <w:rFonts w:ascii="Helvetica" w:eastAsia="Heiti SC" w:hAnsi="Helvetica" w:cs="Helvetica"/>
          <w:color w:val="FF0000"/>
          <w:sz w:val="21"/>
          <w:szCs w:val="21"/>
        </w:rPr>
        <w:t xml:space="preserve"> = [</w:t>
      </w:r>
      <w:proofErr w:type="spellStart"/>
      <w:r w:rsidRPr="003B5B9A">
        <w:rPr>
          <w:rFonts w:ascii="Helvetica" w:eastAsia="Heiti SC" w:hAnsi="Helvetica" w:cs="Helvetica"/>
          <w:color w:val="FF0000"/>
          <w:sz w:val="21"/>
          <w:szCs w:val="21"/>
        </w:rPr>
        <w:t>NSURLConnection</w:t>
      </w:r>
      <w:proofErr w:type="spellEnd"/>
      <w:r w:rsidRPr="003B5B9A">
        <w:rPr>
          <w:rFonts w:ascii="Helvetica" w:eastAsia="Heiti SC" w:hAnsi="Helvetica" w:cs="Helvetica"/>
          <w:color w:val="FF0000"/>
          <w:sz w:val="21"/>
          <w:szCs w:val="21"/>
        </w:rPr>
        <w:t xml:space="preserve"> </w:t>
      </w:r>
      <w:proofErr w:type="spellStart"/>
      <w:r w:rsidRPr="003B5B9A">
        <w:rPr>
          <w:rFonts w:ascii="Helvetica" w:eastAsia="Heiti SC" w:hAnsi="Helvetica" w:cs="Helvetica"/>
          <w:color w:val="FF0000"/>
          <w:sz w:val="21"/>
          <w:szCs w:val="21"/>
        </w:rPr>
        <w:t>connectionWithRequest:request</w:t>
      </w:r>
      <w:proofErr w:type="spellEnd"/>
      <w:r w:rsidRPr="003B5B9A">
        <w:rPr>
          <w:rFonts w:ascii="Helvetica" w:eastAsia="Heiti SC" w:hAnsi="Helvetica" w:cs="Helvetica"/>
          <w:color w:val="FF0000"/>
          <w:sz w:val="21"/>
          <w:szCs w:val="21"/>
        </w:rPr>
        <w:t xml:space="preserve"> </w:t>
      </w:r>
      <w:proofErr w:type="spellStart"/>
      <w:r w:rsidRPr="003B5B9A">
        <w:rPr>
          <w:rFonts w:ascii="Helvetica" w:eastAsia="Heiti SC" w:hAnsi="Helvetica" w:cs="Helvetica"/>
          <w:color w:val="FF0000"/>
          <w:sz w:val="21"/>
          <w:szCs w:val="21"/>
        </w:rPr>
        <w:t>delegate:self</w:t>
      </w:r>
      <w:proofErr w:type="spellEnd"/>
      <w:r w:rsidRPr="003B5B9A">
        <w:rPr>
          <w:rFonts w:ascii="Helvetica" w:eastAsia="Heiti SC" w:hAnsi="Helvetica" w:cs="Helvetica"/>
          <w:color w:val="FF0000"/>
          <w:sz w:val="21"/>
          <w:szCs w:val="21"/>
        </w:rPr>
        <w:t>];</w:t>
      </w:r>
    </w:p>
    <w:p w14:paraId="545595E3" w14:textId="77777777" w:rsidR="00424116" w:rsidRDefault="00424116" w:rsidP="00424116">
      <w:r w:rsidRPr="00133373">
        <w:rPr>
          <w:rFonts w:hint="eastAsia"/>
        </w:rPr>
        <w:t>10</w:t>
      </w:r>
      <w:r w:rsidRPr="00133373">
        <w:rPr>
          <w:rFonts w:hint="eastAsia"/>
        </w:rPr>
        <w:t>、瀑布流实现，瀑布流的实现原理？</w:t>
      </w:r>
    </w:p>
    <w:p w14:paraId="475DA703" w14:textId="06503A50" w:rsidR="00482A13" w:rsidRPr="00133373" w:rsidRDefault="00482A13" w:rsidP="00424116">
      <w:r>
        <w:rPr>
          <w:rFonts w:hint="eastAsia"/>
        </w:rPr>
        <w:tab/>
      </w:r>
      <w:r w:rsidR="00CF6336" w:rsidRPr="001920B2">
        <w:rPr>
          <w:color w:val="FF0000"/>
        </w:rPr>
        <w:t>通过自定义</w:t>
      </w:r>
      <w:proofErr w:type="spellStart"/>
      <w:r w:rsidR="001920B2" w:rsidRPr="001920B2">
        <w:rPr>
          <w:color w:val="FF0000"/>
        </w:rPr>
        <w:t>collecitonV</w:t>
      </w:r>
      <w:r w:rsidR="001920B2" w:rsidRPr="001920B2">
        <w:rPr>
          <w:rFonts w:hint="eastAsia"/>
          <w:color w:val="FF0000"/>
        </w:rPr>
        <w:t>iew</w:t>
      </w:r>
      <w:r w:rsidR="001920B2" w:rsidRPr="001920B2">
        <w:rPr>
          <w:color w:val="FF0000"/>
        </w:rPr>
        <w:t>layout</w:t>
      </w:r>
      <w:proofErr w:type="spellEnd"/>
      <w:r w:rsidR="001920B2" w:rsidRPr="001920B2">
        <w:rPr>
          <w:color w:val="FF0000"/>
        </w:rPr>
        <w:t>来实现瀑布流</w:t>
      </w:r>
      <w:r w:rsidR="001920B2" w:rsidRPr="001920B2">
        <w:rPr>
          <w:color w:val="FF0000"/>
        </w:rPr>
        <w:t>.</w:t>
      </w:r>
      <w:r w:rsidR="001920B2" w:rsidRPr="001920B2">
        <w:rPr>
          <w:color w:val="FF0000"/>
        </w:rPr>
        <w:t>瀑布流原理</w:t>
      </w:r>
      <w:r w:rsidR="001920B2" w:rsidRPr="001920B2">
        <w:rPr>
          <w:color w:val="FF0000"/>
        </w:rPr>
        <w:t>,</w:t>
      </w:r>
      <w:r w:rsidR="001920B2" w:rsidRPr="001920B2">
        <w:rPr>
          <w:rFonts w:hint="eastAsia"/>
          <w:color w:val="FF0000"/>
        </w:rPr>
        <w:t>cell</w:t>
      </w:r>
      <w:r w:rsidR="001920B2" w:rsidRPr="001920B2">
        <w:rPr>
          <w:color w:val="FF0000"/>
        </w:rPr>
        <w:t>高度不一致</w:t>
      </w:r>
      <w:r w:rsidR="001920B2" w:rsidRPr="001920B2">
        <w:rPr>
          <w:color w:val="FF0000"/>
        </w:rPr>
        <w:t>,</w:t>
      </w:r>
      <w:r w:rsidR="001920B2" w:rsidRPr="001920B2">
        <w:rPr>
          <w:rFonts w:hint="eastAsia"/>
          <w:color w:val="FF0000"/>
        </w:rPr>
        <w:t>但是</w:t>
      </w:r>
      <w:r w:rsidR="001920B2" w:rsidRPr="001920B2">
        <w:rPr>
          <w:color w:val="FF0000"/>
        </w:rPr>
        <w:t>间隙一致</w:t>
      </w:r>
      <w:r w:rsidR="001920B2" w:rsidRPr="001920B2">
        <w:rPr>
          <w:color w:val="FF0000"/>
        </w:rPr>
        <w:t>.</w:t>
      </w:r>
      <w:r w:rsidR="001920B2" w:rsidRPr="001920B2">
        <w:rPr>
          <w:rFonts w:hint="eastAsia"/>
          <w:color w:val="FF0000"/>
        </w:rPr>
        <w:t>使用</w:t>
      </w:r>
      <w:r w:rsidR="001920B2" w:rsidRPr="001920B2">
        <w:rPr>
          <w:color w:val="FF0000"/>
        </w:rPr>
        <w:t>自定义的</w:t>
      </w:r>
      <w:r w:rsidR="001920B2" w:rsidRPr="001920B2">
        <w:rPr>
          <w:color w:val="FF0000"/>
        </w:rPr>
        <w:t>layout</w:t>
      </w:r>
      <w:r w:rsidR="001920B2" w:rsidRPr="001920B2">
        <w:rPr>
          <w:color w:val="FF0000"/>
        </w:rPr>
        <w:t>时</w:t>
      </w:r>
      <w:r w:rsidR="001920B2" w:rsidRPr="001920B2">
        <w:rPr>
          <w:color w:val="FF0000"/>
        </w:rPr>
        <w:t>,</w:t>
      </w:r>
      <w:r w:rsidR="001920B2" w:rsidRPr="001920B2">
        <w:rPr>
          <w:rFonts w:hint="eastAsia"/>
          <w:color w:val="FF0000"/>
        </w:rPr>
        <w:t>需要</w:t>
      </w:r>
      <w:r w:rsidR="001920B2" w:rsidRPr="001920B2">
        <w:rPr>
          <w:color w:val="FF0000"/>
        </w:rPr>
        <w:t>返回每个</w:t>
      </w:r>
      <w:r w:rsidR="001920B2" w:rsidRPr="001920B2">
        <w:rPr>
          <w:color w:val="FF0000"/>
        </w:rPr>
        <w:t>cell</w:t>
      </w:r>
      <w:r w:rsidR="001920B2" w:rsidRPr="001920B2">
        <w:rPr>
          <w:color w:val="FF0000"/>
        </w:rPr>
        <w:t>的高度</w:t>
      </w:r>
      <w:r w:rsidR="001920B2" w:rsidRPr="001920B2">
        <w:rPr>
          <w:color w:val="FF0000"/>
        </w:rPr>
        <w:t>.</w:t>
      </w:r>
      <w:r w:rsidR="001920B2" w:rsidRPr="001920B2">
        <w:rPr>
          <w:rFonts w:hint="eastAsia"/>
          <w:color w:val="FF0000"/>
        </w:rPr>
        <w:t>并且</w:t>
      </w:r>
      <w:r w:rsidR="001920B2" w:rsidRPr="001920B2">
        <w:rPr>
          <w:color w:val="FF0000"/>
        </w:rPr>
        <w:t>cell</w:t>
      </w:r>
      <w:r w:rsidR="001920B2" w:rsidRPr="001920B2">
        <w:rPr>
          <w:color w:val="FF0000"/>
        </w:rPr>
        <w:t>的布局方式是依次接最短的</w:t>
      </w:r>
      <w:r w:rsidR="001920B2" w:rsidRPr="001920B2">
        <w:rPr>
          <w:color w:val="FF0000"/>
        </w:rPr>
        <w:t>cell</w:t>
      </w:r>
    </w:p>
    <w:p w14:paraId="72641A46" w14:textId="77777777" w:rsidR="00424116" w:rsidRPr="007D07C6" w:rsidRDefault="00424116" w:rsidP="00424116">
      <w:r>
        <w:rPr>
          <w:rFonts w:hint="eastAsia"/>
        </w:rPr>
        <w:t>12</w:t>
      </w:r>
      <w:r>
        <w:rPr>
          <w:rFonts w:hint="eastAsia"/>
        </w:rPr>
        <w:t>、什么情况下会造成循环引用，如何处理？循环引用的原理，举几个例子？</w:t>
      </w:r>
      <w:r w:rsidRPr="007D07C6">
        <w:rPr>
          <w:rFonts w:hint="eastAsia"/>
        </w:rPr>
        <w:t>为什么系统的</w:t>
      </w:r>
      <w:r w:rsidRPr="007D07C6">
        <w:rPr>
          <w:rFonts w:hint="eastAsia"/>
        </w:rPr>
        <w:t>block</w:t>
      </w:r>
      <w:r w:rsidRPr="007D07C6">
        <w:rPr>
          <w:rFonts w:hint="eastAsia"/>
        </w:rPr>
        <w:t>，</w:t>
      </w:r>
      <w:r w:rsidRPr="007D07C6">
        <w:rPr>
          <w:rFonts w:hint="eastAsia"/>
        </w:rPr>
        <w:t>AFN</w:t>
      </w:r>
      <w:r w:rsidRPr="007D07C6">
        <w:rPr>
          <w:rFonts w:hint="eastAsia"/>
        </w:rPr>
        <w:t>网络请求的</w:t>
      </w:r>
      <w:r w:rsidRPr="007D07C6">
        <w:rPr>
          <w:rFonts w:hint="eastAsia"/>
        </w:rPr>
        <w:t>block</w:t>
      </w:r>
      <w:r w:rsidRPr="007D07C6">
        <w:rPr>
          <w:rFonts w:hint="eastAsia"/>
        </w:rPr>
        <w:t>内使用</w:t>
      </w:r>
      <w:r w:rsidRPr="007D07C6">
        <w:rPr>
          <w:rFonts w:hint="eastAsia"/>
        </w:rPr>
        <w:t>self</w:t>
      </w:r>
      <w:r w:rsidRPr="007D07C6">
        <w:rPr>
          <w:rFonts w:hint="eastAsia"/>
        </w:rPr>
        <w:t>不会造成循环引用</w:t>
      </w:r>
      <w:r w:rsidRPr="007D07C6">
        <w:rPr>
          <w:rFonts w:hint="eastAsia"/>
        </w:rPr>
        <w:t>?</w:t>
      </w:r>
    </w:p>
    <w:p w14:paraId="7CF22661" w14:textId="77777777" w:rsidR="00837DEB" w:rsidRDefault="00837DEB" w:rsidP="00424116">
      <w:pPr>
        <w:rPr>
          <w:color w:val="FF0000"/>
        </w:rPr>
      </w:pPr>
    </w:p>
    <w:p w14:paraId="7588952A" w14:textId="5FC387C3" w:rsidR="001426FA" w:rsidRDefault="001426FA" w:rsidP="00424116">
      <w:pPr>
        <w:rPr>
          <w:color w:val="FF0000"/>
        </w:rPr>
      </w:pPr>
      <w:r>
        <w:rPr>
          <w:color w:val="FF0000"/>
        </w:rPr>
        <w:tab/>
      </w:r>
      <w:r>
        <w:rPr>
          <w:color w:val="FF0000"/>
        </w:rPr>
        <w:t>代理互相持有</w:t>
      </w:r>
      <w:r w:rsidR="00837DEB">
        <w:rPr>
          <w:color w:val="FF0000"/>
        </w:rPr>
        <w:t>,</w:t>
      </w:r>
      <w:r w:rsidR="00837DEB">
        <w:rPr>
          <w:rFonts w:hint="eastAsia"/>
          <w:color w:val="FF0000"/>
        </w:rPr>
        <w:t>block</w:t>
      </w:r>
      <w:r w:rsidR="00837DEB">
        <w:rPr>
          <w:color w:val="FF0000"/>
        </w:rPr>
        <w:t>使用</w:t>
      </w:r>
      <w:r w:rsidR="00837DEB">
        <w:rPr>
          <w:color w:val="FF0000"/>
        </w:rPr>
        <w:t>self</w:t>
      </w:r>
      <w:r w:rsidR="00837DEB">
        <w:rPr>
          <w:color w:val="FF0000"/>
        </w:rPr>
        <w:t>会引起循环引用</w:t>
      </w:r>
      <w:r w:rsidR="00837DEB">
        <w:rPr>
          <w:color w:val="FF0000"/>
        </w:rPr>
        <w:t>.</w:t>
      </w:r>
    </w:p>
    <w:p w14:paraId="47C15AC1" w14:textId="451A252A" w:rsidR="00837DEB" w:rsidRDefault="00837DEB" w:rsidP="00424116">
      <w:pPr>
        <w:rPr>
          <w:color w:val="FF0000"/>
        </w:rPr>
      </w:pPr>
      <w:r>
        <w:rPr>
          <w:rFonts w:hint="eastAsia"/>
          <w:color w:val="FF0000"/>
        </w:rPr>
        <w:tab/>
      </w:r>
      <w:r w:rsidR="008C7986">
        <w:rPr>
          <w:color w:val="FF0000"/>
        </w:rPr>
        <w:t>代理</w:t>
      </w:r>
      <w:r w:rsidR="008C7986">
        <w:rPr>
          <w:rFonts w:hint="eastAsia"/>
          <w:color w:val="FF0000"/>
        </w:rPr>
        <w:t>改</w:t>
      </w:r>
      <w:r w:rsidR="008C7986">
        <w:rPr>
          <w:color w:val="FF0000"/>
        </w:rPr>
        <w:t>assi</w:t>
      </w:r>
      <w:r w:rsidR="008C7986">
        <w:rPr>
          <w:rFonts w:hint="eastAsia"/>
          <w:color w:val="FF0000"/>
        </w:rPr>
        <w:t>gn</w:t>
      </w:r>
      <w:r w:rsidR="008C7986">
        <w:rPr>
          <w:color w:val="FF0000"/>
        </w:rPr>
        <w:t xml:space="preserve">, </w:t>
      </w:r>
      <w:r w:rsidR="008C7986">
        <w:rPr>
          <w:rFonts w:hint="eastAsia"/>
          <w:color w:val="FF0000"/>
        </w:rPr>
        <w:t>block</w:t>
      </w:r>
      <w:r w:rsidR="008C7986">
        <w:rPr>
          <w:rFonts w:hint="eastAsia"/>
          <w:color w:val="FF0000"/>
        </w:rPr>
        <w:t>使用</w:t>
      </w:r>
      <w:r w:rsidR="008C7986">
        <w:rPr>
          <w:color w:val="FF0000"/>
        </w:rPr>
        <w:t>__weak</w:t>
      </w:r>
    </w:p>
    <w:p w14:paraId="3C14E4A5" w14:textId="77777777" w:rsidR="00B85A0F" w:rsidRDefault="00B85A0F" w:rsidP="00424116">
      <w:pPr>
        <w:rPr>
          <w:color w:val="FF0000"/>
        </w:rPr>
      </w:pPr>
    </w:p>
    <w:p w14:paraId="089452CE" w14:textId="72F04EED" w:rsidR="00B85A0F" w:rsidRDefault="00873452" w:rsidP="00424116">
      <w:pPr>
        <w:rPr>
          <w:color w:val="FF0000"/>
        </w:rPr>
      </w:pPr>
      <w:r>
        <w:rPr>
          <w:color w:val="FF0000"/>
        </w:rPr>
        <w:tab/>
      </w:r>
      <w:r w:rsidR="00DF05AA" w:rsidRPr="00424116">
        <w:rPr>
          <w:rFonts w:hint="eastAsia"/>
          <w:color w:val="FF0000"/>
        </w:rPr>
        <w:t>AFN</w:t>
      </w:r>
      <w:r w:rsidR="00DF05AA" w:rsidRPr="00424116">
        <w:rPr>
          <w:rFonts w:hint="eastAsia"/>
          <w:color w:val="FF0000"/>
        </w:rPr>
        <w:t>网络请求</w:t>
      </w:r>
      <w:r w:rsidR="00DF05AA">
        <w:rPr>
          <w:color w:val="FF0000"/>
        </w:rPr>
        <w:t>中</w:t>
      </w:r>
      <w:r w:rsidR="00DF05AA">
        <w:rPr>
          <w:color w:val="FF0000"/>
        </w:rPr>
        <w:t>,</w:t>
      </w:r>
      <w:r w:rsidR="00DF05AA">
        <w:rPr>
          <w:rFonts w:hint="eastAsia"/>
          <w:color w:val="FF0000"/>
        </w:rPr>
        <w:t>self</w:t>
      </w:r>
      <w:r w:rsidR="00DF05AA">
        <w:rPr>
          <w:color w:val="FF0000"/>
        </w:rPr>
        <w:t>并不持有这个</w:t>
      </w:r>
      <w:r w:rsidR="00DF05AA">
        <w:rPr>
          <w:color w:val="FF0000"/>
        </w:rPr>
        <w:t>block,</w:t>
      </w:r>
      <w:r w:rsidR="00DF05AA">
        <w:rPr>
          <w:rFonts w:hint="eastAsia"/>
          <w:color w:val="FF0000"/>
        </w:rPr>
        <w:t>所以</w:t>
      </w:r>
      <w:r w:rsidR="00DF05AA">
        <w:rPr>
          <w:color w:val="FF0000"/>
        </w:rPr>
        <w:t>不会循环引用</w:t>
      </w:r>
      <w:r w:rsidR="00DF05AA">
        <w:rPr>
          <w:color w:val="FF0000"/>
        </w:rPr>
        <w:t>.</w:t>
      </w:r>
    </w:p>
    <w:p w14:paraId="5EF31E71" w14:textId="0EB5A0E3" w:rsidR="00A4293E" w:rsidRDefault="00A4293E" w:rsidP="00424116">
      <w:r>
        <w:rPr>
          <w:color w:val="FF0000"/>
        </w:rPr>
        <w:tab/>
      </w:r>
      <w:r w:rsidRPr="00A4293E">
        <w:rPr>
          <w:noProof/>
          <w:color w:val="FF0000"/>
        </w:rPr>
        <w:drawing>
          <wp:inline distT="0" distB="0" distL="0" distR="0" wp14:anchorId="68E9DDC8" wp14:editId="7FC69528">
            <wp:extent cx="2495467" cy="175186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25378" cy="1772866"/>
                    </a:xfrm>
                    <a:prstGeom prst="rect">
                      <a:avLst/>
                    </a:prstGeom>
                  </pic:spPr>
                </pic:pic>
              </a:graphicData>
            </a:graphic>
          </wp:inline>
        </w:drawing>
      </w:r>
    </w:p>
    <w:p w14:paraId="0550F674" w14:textId="77777777" w:rsidR="00424116" w:rsidRDefault="00424116" w:rsidP="00424116">
      <w:r>
        <w:rPr>
          <w:rFonts w:hint="eastAsia"/>
        </w:rPr>
        <w:t>13</w:t>
      </w:r>
      <w:r>
        <w:rPr>
          <w:rFonts w:hint="eastAsia"/>
        </w:rPr>
        <w:t>、如何避免内存泄漏，谈一下</w:t>
      </w:r>
      <w:r>
        <w:rPr>
          <w:rFonts w:hint="eastAsia"/>
        </w:rPr>
        <w:t>runtime</w:t>
      </w:r>
      <w:r>
        <w:rPr>
          <w:rFonts w:hint="eastAsia"/>
        </w:rPr>
        <w:t>？</w:t>
      </w:r>
    </w:p>
    <w:p w14:paraId="63D02B58" w14:textId="596C1BC1" w:rsidR="002471C5" w:rsidRDefault="002471C5" w:rsidP="00424116">
      <w:pPr>
        <w:rPr>
          <w:color w:val="FF0000"/>
        </w:rPr>
      </w:pPr>
      <w:r>
        <w:rPr>
          <w:rFonts w:hint="eastAsia"/>
        </w:rPr>
        <w:tab/>
      </w:r>
      <w:r w:rsidR="005B1C89">
        <w:rPr>
          <w:rFonts w:hint="eastAsia"/>
        </w:rPr>
        <w:t xml:space="preserve"> </w:t>
      </w:r>
      <w:r w:rsidR="005B1C89" w:rsidRPr="005B1C89">
        <w:rPr>
          <w:rFonts w:hint="eastAsia"/>
          <w:color w:val="FF0000"/>
        </w:rPr>
        <w:t>遵守</w:t>
      </w:r>
      <w:r w:rsidR="005B1C89" w:rsidRPr="005B1C89">
        <w:rPr>
          <w:color w:val="FF0000"/>
        </w:rPr>
        <w:t>黄金法则</w:t>
      </w:r>
    </w:p>
    <w:p w14:paraId="17043AFA" w14:textId="77777777" w:rsidR="00BA7426" w:rsidRDefault="003C0F4B" w:rsidP="00AC027B">
      <w:pPr>
        <w:rPr>
          <w:rFonts w:ascii="MS Mincho" w:eastAsia="MS Mincho" w:hAnsi="MS Mincho" w:cs="MS Mincho"/>
          <w:color w:val="FF0000"/>
          <w:sz w:val="21"/>
          <w:szCs w:val="21"/>
          <w:shd w:val="clear" w:color="auto" w:fill="FAFAFA"/>
        </w:rPr>
      </w:pPr>
      <w:r>
        <w:rPr>
          <w:color w:val="FF0000"/>
        </w:rPr>
        <w:tab/>
      </w:r>
      <w:r w:rsidR="00AC027B">
        <w:rPr>
          <w:color w:val="FF0000"/>
        </w:rPr>
        <w:t xml:space="preserve"> </w:t>
      </w:r>
      <w:proofErr w:type="spellStart"/>
      <w:r w:rsidR="00AC027B" w:rsidRPr="006B4E5F">
        <w:rPr>
          <w:rFonts w:ascii="MS Mincho" w:eastAsia="MS Mincho" w:hAnsi="MS Mincho" w:cs="MS Mincho"/>
          <w:color w:val="FF0000"/>
          <w:sz w:val="21"/>
          <w:szCs w:val="21"/>
          <w:shd w:val="clear" w:color="auto" w:fill="FAFAFA"/>
        </w:rPr>
        <w:t>RunTime</w:t>
      </w:r>
      <w:proofErr w:type="spellEnd"/>
      <w:r w:rsidR="00AC027B" w:rsidRPr="006B4E5F">
        <w:rPr>
          <w:rFonts w:ascii="宋体" w:eastAsia="宋体" w:hAnsi="宋体" w:cs="宋体" w:hint="eastAsia"/>
          <w:color w:val="FF0000"/>
          <w:sz w:val="21"/>
          <w:szCs w:val="21"/>
          <w:shd w:val="clear" w:color="auto" w:fill="FAFAFA"/>
        </w:rPr>
        <w:t>简</w:t>
      </w:r>
      <w:r w:rsidR="00AC027B" w:rsidRPr="006B4E5F">
        <w:rPr>
          <w:rFonts w:ascii="MS Mincho" w:eastAsia="MS Mincho" w:hAnsi="MS Mincho" w:cs="MS Mincho"/>
          <w:color w:val="FF0000"/>
          <w:sz w:val="21"/>
          <w:szCs w:val="21"/>
          <w:shd w:val="clear" w:color="auto" w:fill="FAFAFA"/>
        </w:rPr>
        <w:t>称运行</w:t>
      </w:r>
      <w:r w:rsidR="00BA7426">
        <w:rPr>
          <w:rFonts w:ascii="宋体" w:eastAsia="宋体" w:hAnsi="宋体" w:cs="宋体" w:hint="eastAsia"/>
          <w:color w:val="FF0000"/>
          <w:sz w:val="21"/>
          <w:szCs w:val="21"/>
          <w:shd w:val="clear" w:color="auto" w:fill="FAFAFA"/>
        </w:rPr>
        <w:t>时</w:t>
      </w:r>
      <w:r w:rsidR="00AC027B" w:rsidRPr="006B4E5F">
        <w:rPr>
          <w:rFonts w:ascii="MS Mincho" w:eastAsia="MS Mincho" w:hAnsi="MS Mincho" w:cs="MS Mincho"/>
          <w:color w:val="FF0000"/>
          <w:sz w:val="21"/>
          <w:szCs w:val="21"/>
          <w:shd w:val="clear" w:color="auto" w:fill="FAFAFA"/>
        </w:rPr>
        <w:t>, 在</w:t>
      </w:r>
      <w:r w:rsidR="00AC027B" w:rsidRPr="006B4E5F">
        <w:rPr>
          <w:rFonts w:ascii="宋体" w:eastAsia="宋体" w:hAnsi="宋体" w:cs="宋体" w:hint="eastAsia"/>
          <w:color w:val="FF0000"/>
          <w:sz w:val="21"/>
          <w:szCs w:val="21"/>
          <w:shd w:val="clear" w:color="auto" w:fill="FAFAFA"/>
        </w:rPr>
        <w:t>编译</w:t>
      </w:r>
      <w:r w:rsidR="00AC027B" w:rsidRPr="006B4E5F">
        <w:rPr>
          <w:rFonts w:ascii="MS Mincho" w:eastAsia="MS Mincho" w:hAnsi="MS Mincho" w:cs="MS Mincho"/>
          <w:color w:val="FF0000"/>
          <w:sz w:val="21"/>
          <w:szCs w:val="21"/>
          <w:shd w:val="clear" w:color="auto" w:fill="FAFAFA"/>
        </w:rPr>
        <w:t>的</w:t>
      </w:r>
      <w:r w:rsidR="00AC027B" w:rsidRPr="006B4E5F">
        <w:rPr>
          <w:rFonts w:ascii="宋体" w:eastAsia="宋体" w:hAnsi="宋体" w:cs="宋体" w:hint="eastAsia"/>
          <w:color w:val="FF0000"/>
          <w:sz w:val="21"/>
          <w:szCs w:val="21"/>
          <w:shd w:val="clear" w:color="auto" w:fill="FAFAFA"/>
        </w:rPr>
        <w:t>时</w:t>
      </w:r>
      <w:r w:rsidR="00AC027B" w:rsidRPr="006B4E5F">
        <w:rPr>
          <w:rFonts w:ascii="MS Mincho" w:eastAsia="MS Mincho" w:hAnsi="MS Mincho" w:cs="MS Mincho"/>
          <w:color w:val="FF0000"/>
          <w:sz w:val="21"/>
          <w:szCs w:val="21"/>
          <w:shd w:val="clear" w:color="auto" w:fill="FAFAFA"/>
        </w:rPr>
        <w:t>候并不能决定真正</w:t>
      </w:r>
      <w:r w:rsidR="00AC027B" w:rsidRPr="006B4E5F">
        <w:rPr>
          <w:rFonts w:ascii="宋体" w:eastAsia="宋体" w:hAnsi="宋体" w:cs="宋体" w:hint="eastAsia"/>
          <w:color w:val="FF0000"/>
          <w:sz w:val="21"/>
          <w:szCs w:val="21"/>
          <w:shd w:val="clear" w:color="auto" w:fill="FAFAFA"/>
        </w:rPr>
        <w:t>调</w:t>
      </w:r>
      <w:r w:rsidR="00AC027B" w:rsidRPr="006B4E5F">
        <w:rPr>
          <w:rFonts w:ascii="MS Mincho" w:eastAsia="MS Mincho" w:hAnsi="MS Mincho" w:cs="MS Mincho"/>
          <w:color w:val="FF0000"/>
          <w:sz w:val="21"/>
          <w:szCs w:val="21"/>
          <w:shd w:val="clear" w:color="auto" w:fill="FAFAFA"/>
        </w:rPr>
        <w:t>用哪个函数</w:t>
      </w:r>
      <w:r w:rsidR="00AC027B" w:rsidRPr="006B4E5F">
        <w:rPr>
          <w:rFonts w:ascii="MS Mincho" w:eastAsia="MS Mincho" w:hAnsi="MS Mincho" w:cs="MS Mincho" w:hint="eastAsia"/>
          <w:color w:val="FF0000"/>
          <w:sz w:val="21"/>
          <w:szCs w:val="21"/>
          <w:shd w:val="clear" w:color="auto" w:fill="FAFAFA"/>
        </w:rPr>
        <w:t>,</w:t>
      </w:r>
      <w:r w:rsidR="00AC027B" w:rsidRPr="006B4E5F">
        <w:rPr>
          <w:rFonts w:ascii="MS Mincho" w:eastAsia="MS Mincho" w:hAnsi="MS Mincho" w:cs="MS Mincho"/>
          <w:color w:val="FF0000"/>
          <w:sz w:val="21"/>
          <w:szCs w:val="21"/>
          <w:shd w:val="clear" w:color="auto" w:fill="FAFAFA"/>
        </w:rPr>
        <w:t xml:space="preserve"> 只有在真正运行的</w:t>
      </w:r>
      <w:r w:rsidR="00AC027B" w:rsidRPr="006B4E5F">
        <w:rPr>
          <w:rFonts w:ascii="宋体" w:eastAsia="宋体" w:hAnsi="宋体" w:cs="宋体" w:hint="eastAsia"/>
          <w:color w:val="FF0000"/>
          <w:sz w:val="21"/>
          <w:szCs w:val="21"/>
          <w:shd w:val="clear" w:color="auto" w:fill="FAFAFA"/>
        </w:rPr>
        <w:t>时</w:t>
      </w:r>
      <w:r w:rsidR="00AC027B" w:rsidRPr="006B4E5F">
        <w:rPr>
          <w:rFonts w:ascii="MS Mincho" w:eastAsia="MS Mincho" w:hAnsi="MS Mincho" w:cs="MS Mincho"/>
          <w:color w:val="FF0000"/>
          <w:sz w:val="21"/>
          <w:szCs w:val="21"/>
          <w:shd w:val="clear" w:color="auto" w:fill="FAFAFA"/>
        </w:rPr>
        <w:t>候才会根据函数的名称找 到</w:t>
      </w:r>
      <w:r w:rsidR="00AC027B" w:rsidRPr="006B4E5F">
        <w:rPr>
          <w:rFonts w:ascii="宋体" w:eastAsia="宋体" w:hAnsi="宋体" w:cs="宋体" w:hint="eastAsia"/>
          <w:color w:val="FF0000"/>
          <w:sz w:val="21"/>
          <w:szCs w:val="21"/>
          <w:shd w:val="clear" w:color="auto" w:fill="FAFAFA"/>
        </w:rPr>
        <w:t>对应</w:t>
      </w:r>
      <w:r w:rsidR="00AC027B" w:rsidRPr="006B4E5F">
        <w:rPr>
          <w:rFonts w:ascii="MS Mincho" w:eastAsia="MS Mincho" w:hAnsi="MS Mincho" w:cs="MS Mincho"/>
          <w:color w:val="FF0000"/>
          <w:sz w:val="21"/>
          <w:szCs w:val="21"/>
          <w:shd w:val="clear" w:color="auto" w:fill="FAFAFA"/>
        </w:rPr>
        <w:t>的函数来</w:t>
      </w:r>
      <w:r w:rsidR="00AC027B" w:rsidRPr="006B4E5F">
        <w:rPr>
          <w:rFonts w:ascii="宋体" w:eastAsia="宋体" w:hAnsi="宋体" w:cs="宋体" w:hint="eastAsia"/>
          <w:color w:val="FF0000"/>
          <w:sz w:val="21"/>
          <w:szCs w:val="21"/>
          <w:shd w:val="clear" w:color="auto" w:fill="FAFAFA"/>
        </w:rPr>
        <w:t>调</w:t>
      </w:r>
      <w:r w:rsidR="00AC027B" w:rsidRPr="006B4E5F">
        <w:rPr>
          <w:rFonts w:ascii="MS Mincho" w:eastAsia="MS Mincho" w:hAnsi="MS Mincho" w:cs="MS Mincho"/>
          <w:color w:val="FF0000"/>
          <w:sz w:val="21"/>
          <w:szCs w:val="21"/>
          <w:shd w:val="clear" w:color="auto" w:fill="FAFAFA"/>
        </w:rPr>
        <w:t>用。使用</w:t>
      </w:r>
      <w:r w:rsidR="00AC027B" w:rsidRPr="006B4E5F">
        <w:rPr>
          <w:rFonts w:ascii="MS Mincho" w:eastAsia="MS Mincho" w:hAnsi="MS Mincho" w:cs="MS Mincho" w:hint="eastAsia"/>
          <w:color w:val="FF0000"/>
          <w:sz w:val="21"/>
          <w:szCs w:val="21"/>
          <w:shd w:val="clear" w:color="auto" w:fill="FAFAFA"/>
        </w:rPr>
        <w:t>runtime</w:t>
      </w:r>
      <w:r w:rsidR="00AC027B" w:rsidRPr="006B4E5F">
        <w:rPr>
          <w:rFonts w:ascii="MS Mincho" w:eastAsia="MS Mincho" w:hAnsi="MS Mincho" w:cs="MS Mincho"/>
          <w:color w:val="FF0000"/>
          <w:sz w:val="21"/>
          <w:szCs w:val="21"/>
          <w:shd w:val="clear" w:color="auto" w:fill="FAFAFA"/>
        </w:rPr>
        <w:t>可以</w:t>
      </w:r>
      <w:r w:rsidR="00AC027B" w:rsidRPr="006B4E5F">
        <w:rPr>
          <w:rFonts w:ascii="宋体" w:eastAsia="宋体" w:hAnsi="宋体" w:cs="宋体" w:hint="eastAsia"/>
          <w:color w:val="FF0000"/>
          <w:sz w:val="21"/>
          <w:szCs w:val="21"/>
          <w:shd w:val="clear" w:color="auto" w:fill="FAFAFA"/>
        </w:rPr>
        <w:t>动态</w:t>
      </w:r>
      <w:r w:rsidR="00AC027B" w:rsidRPr="006B4E5F">
        <w:rPr>
          <w:rFonts w:ascii="MS Mincho" w:eastAsia="MS Mincho" w:hAnsi="MS Mincho" w:cs="MS Mincho"/>
          <w:color w:val="FF0000"/>
          <w:sz w:val="21"/>
          <w:szCs w:val="21"/>
          <w:shd w:val="clear" w:color="auto" w:fill="FAFAFA"/>
        </w:rPr>
        <w:t>生成</w:t>
      </w:r>
      <w:r w:rsidR="00AC027B" w:rsidRPr="006B4E5F">
        <w:rPr>
          <w:rFonts w:ascii="宋体" w:eastAsia="宋体" w:hAnsi="宋体" w:cs="宋体" w:hint="eastAsia"/>
          <w:color w:val="FF0000"/>
          <w:sz w:val="21"/>
          <w:szCs w:val="21"/>
          <w:shd w:val="clear" w:color="auto" w:fill="FAFAFA"/>
        </w:rPr>
        <w:t>类</w:t>
      </w:r>
      <w:r w:rsidR="00AC027B" w:rsidRPr="006B4E5F">
        <w:rPr>
          <w:rFonts w:ascii="MS Mincho" w:eastAsia="MS Mincho" w:hAnsi="MS Mincho" w:cs="MS Mincho"/>
          <w:color w:val="FF0000"/>
          <w:sz w:val="21"/>
          <w:szCs w:val="21"/>
          <w:shd w:val="clear" w:color="auto" w:fill="FAFAFA"/>
        </w:rPr>
        <w:t>,</w:t>
      </w:r>
      <w:r w:rsidR="00AC027B" w:rsidRPr="006B4E5F">
        <w:rPr>
          <w:rFonts w:ascii="宋体" w:eastAsia="宋体" w:hAnsi="宋体" w:cs="宋体" w:hint="eastAsia"/>
          <w:color w:val="FF0000"/>
          <w:sz w:val="21"/>
          <w:szCs w:val="21"/>
          <w:shd w:val="clear" w:color="auto" w:fill="FAFAFA"/>
        </w:rPr>
        <w:t>动态给类</w:t>
      </w:r>
      <w:r w:rsidR="00AC027B" w:rsidRPr="006B4E5F">
        <w:rPr>
          <w:rFonts w:ascii="MS Mincho" w:eastAsia="MS Mincho" w:hAnsi="MS Mincho" w:cs="MS Mincho"/>
          <w:color w:val="FF0000"/>
          <w:sz w:val="21"/>
          <w:szCs w:val="21"/>
          <w:shd w:val="clear" w:color="auto" w:fill="FAFAFA"/>
        </w:rPr>
        <w:t>添加属性,成</w:t>
      </w:r>
      <w:r w:rsidR="00AC027B" w:rsidRPr="006B4E5F">
        <w:rPr>
          <w:rFonts w:ascii="宋体" w:eastAsia="宋体" w:hAnsi="宋体" w:cs="宋体" w:hint="eastAsia"/>
          <w:color w:val="FF0000"/>
          <w:sz w:val="21"/>
          <w:szCs w:val="21"/>
          <w:shd w:val="clear" w:color="auto" w:fill="FAFAFA"/>
        </w:rPr>
        <w:t>员变</w:t>
      </w:r>
      <w:r w:rsidR="00AC027B" w:rsidRPr="006B4E5F">
        <w:rPr>
          <w:rFonts w:ascii="MS Mincho" w:eastAsia="MS Mincho" w:hAnsi="MS Mincho" w:cs="MS Mincho"/>
          <w:color w:val="FF0000"/>
          <w:sz w:val="21"/>
          <w:szCs w:val="21"/>
          <w:shd w:val="clear" w:color="auto" w:fill="FAFAFA"/>
        </w:rPr>
        <w:t>量,</w:t>
      </w:r>
      <w:r w:rsidR="00AC027B" w:rsidRPr="006B4E5F">
        <w:rPr>
          <w:rFonts w:ascii="宋体" w:eastAsia="宋体" w:hAnsi="宋体" w:cs="宋体" w:hint="eastAsia"/>
          <w:color w:val="FF0000"/>
          <w:sz w:val="21"/>
          <w:szCs w:val="21"/>
          <w:shd w:val="clear" w:color="auto" w:fill="FAFAFA"/>
        </w:rPr>
        <w:t>动态</w:t>
      </w:r>
      <w:r w:rsidR="00AC027B" w:rsidRPr="006B4E5F">
        <w:rPr>
          <w:rFonts w:ascii="MS Mincho" w:eastAsia="MS Mincho" w:hAnsi="MS Mincho" w:cs="MS Mincho"/>
          <w:color w:val="FF0000"/>
          <w:sz w:val="21"/>
          <w:szCs w:val="21"/>
          <w:shd w:val="clear" w:color="auto" w:fill="FAFAFA"/>
        </w:rPr>
        <w:t>添加方法.</w:t>
      </w:r>
      <w:proofErr w:type="spellStart"/>
      <w:r w:rsidR="00D817C3" w:rsidRPr="006B4E5F">
        <w:rPr>
          <w:rFonts w:ascii="MS Mincho" w:eastAsia="MS Mincho" w:hAnsi="MS Mincho" w:cs="MS Mincho"/>
          <w:color w:val="FF0000"/>
          <w:sz w:val="21"/>
          <w:szCs w:val="21"/>
          <w:shd w:val="clear" w:color="auto" w:fill="FAFAFA"/>
        </w:rPr>
        <w:t>J</w:t>
      </w:r>
      <w:r w:rsidR="00D817C3" w:rsidRPr="006B4E5F">
        <w:rPr>
          <w:rFonts w:ascii="MS Mincho" w:eastAsia="MS Mincho" w:hAnsi="MS Mincho" w:cs="MS Mincho" w:hint="eastAsia"/>
          <w:color w:val="FF0000"/>
          <w:sz w:val="21"/>
          <w:szCs w:val="21"/>
          <w:shd w:val="clear" w:color="auto" w:fill="FAFAFA"/>
        </w:rPr>
        <w:t>son</w:t>
      </w:r>
      <w:r w:rsidR="00D817C3" w:rsidRPr="006B4E5F">
        <w:rPr>
          <w:rFonts w:ascii="MS Mincho" w:eastAsia="MS Mincho" w:hAnsi="MS Mincho" w:cs="MS Mincho"/>
          <w:color w:val="FF0000"/>
          <w:sz w:val="21"/>
          <w:szCs w:val="21"/>
          <w:shd w:val="clear" w:color="auto" w:fill="FAFAFA"/>
        </w:rPr>
        <w:t>M</w:t>
      </w:r>
      <w:r w:rsidR="00D817C3" w:rsidRPr="006B4E5F">
        <w:rPr>
          <w:rFonts w:ascii="MS Mincho" w:eastAsia="MS Mincho" w:hAnsi="MS Mincho" w:cs="MS Mincho" w:hint="eastAsia"/>
          <w:color w:val="FF0000"/>
          <w:sz w:val="21"/>
          <w:szCs w:val="21"/>
          <w:shd w:val="clear" w:color="auto" w:fill="FAFAFA"/>
        </w:rPr>
        <w:t>odel</w:t>
      </w:r>
      <w:proofErr w:type="spellEnd"/>
      <w:r w:rsidR="00D817C3" w:rsidRPr="006B4E5F">
        <w:rPr>
          <w:rFonts w:ascii="MS Mincho" w:eastAsia="MS Mincho" w:hAnsi="MS Mincho" w:cs="MS Mincho"/>
          <w:color w:val="FF0000"/>
          <w:sz w:val="21"/>
          <w:szCs w:val="21"/>
          <w:shd w:val="clear" w:color="auto" w:fill="FAFAFA"/>
        </w:rPr>
        <w:t>就是用的runtime</w:t>
      </w:r>
    </w:p>
    <w:p w14:paraId="0541AD0F" w14:textId="18575387" w:rsidR="00AC027B" w:rsidRDefault="00BA7426" w:rsidP="00AC027B">
      <w:pPr>
        <w:rPr>
          <w:rFonts w:ascii="MS Mincho" w:eastAsia="MS Mincho" w:hAnsi="MS Mincho" w:cs="MS Mincho"/>
          <w:color w:val="FF0000"/>
          <w:sz w:val="21"/>
          <w:szCs w:val="21"/>
          <w:shd w:val="clear" w:color="auto" w:fill="FAFAFA"/>
        </w:rPr>
      </w:pPr>
      <w:r>
        <w:rPr>
          <w:rFonts w:ascii="MS Mincho" w:eastAsia="MS Mincho" w:hAnsi="MS Mincho" w:cs="MS Mincho" w:hint="eastAsia"/>
          <w:color w:val="FF0000"/>
          <w:sz w:val="21"/>
          <w:szCs w:val="21"/>
          <w:shd w:val="clear" w:color="auto" w:fill="FAFAFA"/>
        </w:rPr>
        <w:t>(</w:t>
      </w:r>
      <w:proofErr w:type="spellStart"/>
      <w:r>
        <w:rPr>
          <w:rFonts w:ascii="MS Mincho" w:eastAsia="MS Mincho" w:hAnsi="MS Mincho" w:cs="MS Mincho" w:hint="eastAsia"/>
          <w:color w:val="FF0000"/>
          <w:sz w:val="21"/>
          <w:szCs w:val="21"/>
          <w:shd w:val="clear" w:color="auto" w:fill="FAFAFA"/>
        </w:rPr>
        <w:t>oc</w:t>
      </w:r>
      <w:proofErr w:type="spellEnd"/>
      <w:r>
        <w:rPr>
          <w:rFonts w:ascii="MS Mincho" w:eastAsia="MS Mincho" w:hAnsi="MS Mincho" w:cs="MS Mincho" w:hint="eastAsia"/>
          <w:color w:val="FF0000"/>
          <w:sz w:val="21"/>
          <w:szCs w:val="21"/>
          <w:shd w:val="clear" w:color="auto" w:fill="FAFAFA"/>
        </w:rPr>
        <w:t>就是</w:t>
      </w:r>
      <w:r>
        <w:rPr>
          <w:rFonts w:ascii="宋体" w:eastAsia="宋体" w:hAnsi="宋体" w:cs="宋体" w:hint="eastAsia"/>
          <w:color w:val="FF0000"/>
          <w:sz w:val="21"/>
          <w:szCs w:val="21"/>
          <w:shd w:val="clear" w:color="auto" w:fill="FAFAFA"/>
        </w:rPr>
        <w:t>对</w:t>
      </w:r>
      <w:r>
        <w:rPr>
          <w:rFonts w:ascii="MS Mincho" w:eastAsia="MS Mincho" w:hAnsi="MS Mincho" w:cs="MS Mincho" w:hint="eastAsia"/>
          <w:color w:val="FF0000"/>
          <w:sz w:val="21"/>
          <w:szCs w:val="21"/>
          <w:shd w:val="clear" w:color="auto" w:fill="FAFAFA"/>
        </w:rPr>
        <w:t>runtime的一个封装)</w:t>
      </w:r>
    </w:p>
    <w:p w14:paraId="5BCF3AA6" w14:textId="77777777" w:rsidR="00BA7426" w:rsidRDefault="00BA7426" w:rsidP="00AC027B">
      <w:pPr>
        <w:rPr>
          <w:rFonts w:ascii="MS Mincho" w:eastAsia="MS Mincho" w:hAnsi="MS Mincho" w:cs="MS Mincho"/>
          <w:color w:val="FF0000"/>
          <w:sz w:val="21"/>
          <w:szCs w:val="21"/>
          <w:shd w:val="clear" w:color="auto" w:fill="FAFAFA"/>
        </w:rPr>
      </w:pPr>
    </w:p>
    <w:p w14:paraId="51445FD7" w14:textId="31E03D4E" w:rsidR="002E40A1" w:rsidRPr="002E40A1" w:rsidRDefault="002E40A1" w:rsidP="00290D02">
      <w:pPr>
        <w:ind w:firstLine="420"/>
        <w:rPr>
          <w:rFonts w:ascii="MS Mincho" w:eastAsia="MS Mincho" w:hAnsi="MS Mincho" w:cs="MS Mincho"/>
          <w:color w:val="FF0000"/>
          <w:sz w:val="21"/>
          <w:szCs w:val="21"/>
          <w:shd w:val="clear" w:color="auto" w:fill="FAFAFA"/>
        </w:rPr>
      </w:pPr>
      <w:r w:rsidRPr="002E40A1">
        <w:rPr>
          <w:rFonts w:ascii="MS Mincho" w:eastAsia="MS Mincho" w:hAnsi="MS Mincho" w:cs="MS Mincho"/>
          <w:color w:val="FF0000"/>
          <w:sz w:val="21"/>
          <w:szCs w:val="21"/>
          <w:shd w:val="clear" w:color="auto" w:fill="FAFAFA"/>
        </w:rPr>
        <w:t>//</w:t>
      </w:r>
      <w:r w:rsidR="00BA7426">
        <w:rPr>
          <w:rFonts w:ascii="宋体" w:eastAsia="宋体" w:hAnsi="宋体" w:cs="宋体" w:hint="eastAsia"/>
          <w:color w:val="FF0000"/>
          <w:sz w:val="21"/>
          <w:szCs w:val="21"/>
          <w:shd w:val="clear" w:color="auto" w:fill="FAFAFA"/>
        </w:rPr>
        <w:t>动态创</w:t>
      </w:r>
      <w:r w:rsidR="00BA7426">
        <w:rPr>
          <w:rFonts w:ascii="MS Mincho" w:eastAsia="MS Mincho" w:hAnsi="MS Mincho" w:cs="MS Mincho" w:hint="eastAsia"/>
          <w:color w:val="FF0000"/>
          <w:sz w:val="21"/>
          <w:szCs w:val="21"/>
          <w:shd w:val="clear" w:color="auto" w:fill="FAFAFA"/>
        </w:rPr>
        <w:t>建</w:t>
      </w:r>
      <w:r w:rsidR="00BA7426">
        <w:rPr>
          <w:rFonts w:ascii="宋体" w:eastAsia="宋体" w:hAnsi="宋体" w:cs="宋体" w:hint="eastAsia"/>
          <w:color w:val="FF0000"/>
          <w:sz w:val="21"/>
          <w:szCs w:val="21"/>
          <w:shd w:val="clear" w:color="auto" w:fill="FAFAFA"/>
        </w:rPr>
        <w:t>类</w:t>
      </w:r>
    </w:p>
    <w:p w14:paraId="3EABF8C5" w14:textId="6CC3F526" w:rsidR="00D817C3" w:rsidRPr="002E40A1" w:rsidRDefault="002E40A1" w:rsidP="00290D02">
      <w:pPr>
        <w:ind w:firstLine="420"/>
        <w:rPr>
          <w:rFonts w:ascii="MS Mincho" w:eastAsia="MS Mincho" w:hAnsi="MS Mincho" w:cs="MS Mincho"/>
          <w:color w:val="FF0000"/>
          <w:sz w:val="21"/>
          <w:szCs w:val="21"/>
          <w:shd w:val="clear" w:color="auto" w:fill="FAFAFA"/>
        </w:rPr>
      </w:pPr>
      <w:proofErr w:type="spellStart"/>
      <w:proofErr w:type="gramStart"/>
      <w:r w:rsidRPr="002E40A1">
        <w:rPr>
          <w:rFonts w:ascii="MS Mincho" w:eastAsia="MS Mincho" w:hAnsi="MS Mincho" w:cs="MS Mincho"/>
          <w:color w:val="FF0000"/>
          <w:sz w:val="21"/>
          <w:szCs w:val="21"/>
          <w:shd w:val="clear" w:color="auto" w:fill="FAFAFA"/>
        </w:rPr>
        <w:t>objc</w:t>
      </w:r>
      <w:proofErr w:type="gramEnd"/>
      <w:r w:rsidRPr="002E40A1">
        <w:rPr>
          <w:rFonts w:ascii="MS Mincho" w:eastAsia="MS Mincho" w:hAnsi="MS Mincho" w:cs="MS Mincho"/>
          <w:color w:val="FF0000"/>
          <w:sz w:val="21"/>
          <w:szCs w:val="21"/>
          <w:shd w:val="clear" w:color="auto" w:fill="FAFAFA"/>
        </w:rPr>
        <w:t>_allocateClassPair</w:t>
      </w:r>
      <w:proofErr w:type="spellEnd"/>
      <w:r w:rsidRPr="002E40A1">
        <w:rPr>
          <w:rFonts w:ascii="MS Mincho" w:eastAsia="MS Mincho" w:hAnsi="MS Mincho" w:cs="MS Mincho"/>
          <w:color w:val="FF0000"/>
          <w:sz w:val="21"/>
          <w:szCs w:val="21"/>
          <w:shd w:val="clear" w:color="auto" w:fill="FAFAFA"/>
        </w:rPr>
        <w:t>([</w:t>
      </w:r>
      <w:proofErr w:type="spellStart"/>
      <w:r w:rsidRPr="002E40A1">
        <w:rPr>
          <w:rFonts w:ascii="MS Mincho" w:eastAsia="MS Mincho" w:hAnsi="MS Mincho" w:cs="MS Mincho"/>
          <w:color w:val="FF0000"/>
          <w:sz w:val="21"/>
          <w:szCs w:val="21"/>
          <w:shd w:val="clear" w:color="auto" w:fill="FAFAFA"/>
        </w:rPr>
        <w:t>NSObject</w:t>
      </w:r>
      <w:proofErr w:type="spellEnd"/>
      <w:r w:rsidRPr="002E40A1">
        <w:rPr>
          <w:rFonts w:ascii="MS Mincho" w:eastAsia="MS Mincho" w:hAnsi="MS Mincho" w:cs="MS Mincho"/>
          <w:color w:val="FF0000"/>
          <w:sz w:val="21"/>
          <w:szCs w:val="21"/>
          <w:shd w:val="clear" w:color="auto" w:fill="FAFAFA"/>
        </w:rPr>
        <w:t xml:space="preserve"> class], "</w:t>
      </w:r>
      <w:proofErr w:type="spellStart"/>
      <w:r w:rsidRPr="002E40A1">
        <w:rPr>
          <w:rFonts w:ascii="MS Mincho" w:eastAsia="MS Mincho" w:hAnsi="MS Mincho" w:cs="MS Mincho"/>
          <w:color w:val="FF0000"/>
          <w:sz w:val="21"/>
          <w:szCs w:val="21"/>
          <w:shd w:val="clear" w:color="auto" w:fill="FAFAFA"/>
        </w:rPr>
        <w:t>myClass</w:t>
      </w:r>
      <w:proofErr w:type="spellEnd"/>
      <w:r w:rsidRPr="002E40A1">
        <w:rPr>
          <w:rFonts w:ascii="MS Mincho" w:eastAsia="MS Mincho" w:hAnsi="MS Mincho" w:cs="MS Mincho"/>
          <w:color w:val="FF0000"/>
          <w:sz w:val="21"/>
          <w:szCs w:val="21"/>
          <w:shd w:val="clear" w:color="auto" w:fill="FAFAFA"/>
        </w:rPr>
        <w:t>", 0)</w:t>
      </w:r>
    </w:p>
    <w:p w14:paraId="0F231E0C" w14:textId="4E8D2E4C" w:rsidR="002E40A1" w:rsidRPr="002E40A1" w:rsidRDefault="002E40A1" w:rsidP="00290D02">
      <w:pPr>
        <w:ind w:firstLine="420"/>
        <w:rPr>
          <w:rFonts w:ascii="MS Mincho" w:eastAsia="MS Mincho" w:hAnsi="MS Mincho" w:cs="MS Mincho"/>
          <w:color w:val="FF0000"/>
          <w:sz w:val="21"/>
          <w:szCs w:val="21"/>
          <w:shd w:val="clear" w:color="auto" w:fill="FAFAFA"/>
        </w:rPr>
      </w:pPr>
      <w:r w:rsidRPr="002E40A1">
        <w:rPr>
          <w:rFonts w:ascii="MS Mincho" w:eastAsia="MS Mincho" w:hAnsi="MS Mincho" w:cs="MS Mincho"/>
          <w:color w:val="FF0000"/>
          <w:sz w:val="21"/>
          <w:szCs w:val="21"/>
          <w:shd w:val="clear" w:color="auto" w:fill="FAFAFA"/>
        </w:rPr>
        <w:t>//</w:t>
      </w:r>
      <w:r w:rsidRPr="002E40A1">
        <w:rPr>
          <w:rFonts w:ascii="MS Mincho" w:eastAsia="MS Mincho" w:hAnsi="MS Mincho" w:cs="MS Mincho" w:hint="eastAsia"/>
          <w:color w:val="FF0000"/>
          <w:sz w:val="21"/>
          <w:szCs w:val="21"/>
          <w:shd w:val="clear" w:color="auto" w:fill="FAFAFA"/>
        </w:rPr>
        <w:t>添加成</w:t>
      </w:r>
      <w:r w:rsidR="00BA7426">
        <w:rPr>
          <w:rFonts w:ascii="MS Mincho" w:eastAsia="MS Mincho" w:hAnsi="MS Mincho" w:cs="MS Mincho" w:hint="eastAsia"/>
          <w:color w:val="FF0000"/>
          <w:sz w:val="21"/>
          <w:szCs w:val="21"/>
          <w:shd w:val="clear" w:color="auto" w:fill="FAFAFA"/>
        </w:rPr>
        <w:t>成</w:t>
      </w:r>
      <w:r w:rsidR="00BA7426">
        <w:rPr>
          <w:rFonts w:ascii="宋体" w:eastAsia="宋体" w:hAnsi="宋体" w:cs="宋体" w:hint="eastAsia"/>
          <w:color w:val="FF0000"/>
          <w:sz w:val="21"/>
          <w:szCs w:val="21"/>
          <w:shd w:val="clear" w:color="auto" w:fill="FAFAFA"/>
        </w:rPr>
        <w:t>员</w:t>
      </w:r>
      <w:r w:rsidRPr="002E40A1">
        <w:rPr>
          <w:rFonts w:ascii="MS Mincho" w:eastAsia="MS Mincho" w:hAnsi="MS Mincho" w:cs="MS Mincho" w:hint="eastAsia"/>
          <w:color w:val="FF0000"/>
          <w:sz w:val="21"/>
          <w:szCs w:val="21"/>
          <w:shd w:val="clear" w:color="auto" w:fill="FAFAFA"/>
        </w:rPr>
        <w:t>量</w:t>
      </w:r>
    </w:p>
    <w:p w14:paraId="27F0CDCA" w14:textId="7459902E" w:rsidR="002E40A1" w:rsidRPr="002E40A1" w:rsidRDefault="002E40A1" w:rsidP="00290D02">
      <w:pPr>
        <w:ind w:firstLine="420"/>
        <w:rPr>
          <w:rFonts w:ascii="MS Mincho" w:eastAsia="MS Mincho" w:hAnsi="MS Mincho" w:cs="MS Mincho"/>
          <w:color w:val="FF0000"/>
          <w:sz w:val="21"/>
          <w:szCs w:val="21"/>
          <w:shd w:val="clear" w:color="auto" w:fill="FAFAFA"/>
        </w:rPr>
      </w:pPr>
      <w:proofErr w:type="spellStart"/>
      <w:proofErr w:type="gramStart"/>
      <w:r w:rsidRPr="002E40A1">
        <w:rPr>
          <w:rFonts w:ascii="MS Mincho" w:eastAsia="MS Mincho" w:hAnsi="MS Mincho" w:cs="MS Mincho"/>
          <w:color w:val="FF0000"/>
          <w:sz w:val="21"/>
          <w:szCs w:val="21"/>
          <w:shd w:val="clear" w:color="auto" w:fill="FAFAFA"/>
        </w:rPr>
        <w:t>class</w:t>
      </w:r>
      <w:proofErr w:type="gramEnd"/>
      <w:r w:rsidRPr="002E40A1">
        <w:rPr>
          <w:rFonts w:ascii="MS Mincho" w:eastAsia="MS Mincho" w:hAnsi="MS Mincho" w:cs="MS Mincho"/>
          <w:color w:val="FF0000"/>
          <w:sz w:val="21"/>
          <w:szCs w:val="21"/>
          <w:shd w:val="clear" w:color="auto" w:fill="FAFAFA"/>
        </w:rPr>
        <w:t>_addIvar</w:t>
      </w:r>
      <w:proofErr w:type="spellEnd"/>
      <w:r w:rsidRPr="002E40A1">
        <w:rPr>
          <w:rFonts w:ascii="MS Mincho" w:eastAsia="MS Mincho" w:hAnsi="MS Mincho" w:cs="MS Mincho"/>
          <w:color w:val="FF0000"/>
          <w:sz w:val="21"/>
          <w:szCs w:val="21"/>
          <w:shd w:val="clear" w:color="auto" w:fill="FAFAFA"/>
        </w:rPr>
        <w:t>(</w:t>
      </w:r>
      <w:proofErr w:type="spellStart"/>
      <w:r w:rsidRPr="002E40A1">
        <w:rPr>
          <w:rFonts w:ascii="MS Mincho" w:eastAsia="MS Mincho" w:hAnsi="MS Mincho" w:cs="MS Mincho"/>
          <w:color w:val="FF0000"/>
          <w:sz w:val="21"/>
          <w:szCs w:val="21"/>
          <w:shd w:val="clear" w:color="auto" w:fill="FAFAFA"/>
        </w:rPr>
        <w:t>MyClass</w:t>
      </w:r>
      <w:proofErr w:type="spellEnd"/>
      <w:r w:rsidRPr="002E40A1">
        <w:rPr>
          <w:rFonts w:ascii="MS Mincho" w:eastAsia="MS Mincho" w:hAnsi="MS Mincho" w:cs="MS Mincho"/>
          <w:color w:val="FF0000"/>
          <w:sz w:val="21"/>
          <w:szCs w:val="21"/>
          <w:shd w:val="clear" w:color="auto" w:fill="FAFAFA"/>
        </w:rPr>
        <w:t xml:space="preserve">, "name", </w:t>
      </w:r>
      <w:proofErr w:type="spellStart"/>
      <w:r w:rsidRPr="002E40A1">
        <w:rPr>
          <w:rFonts w:ascii="MS Mincho" w:eastAsia="MS Mincho" w:hAnsi="MS Mincho" w:cs="MS Mincho"/>
          <w:color w:val="FF0000"/>
          <w:sz w:val="21"/>
          <w:szCs w:val="21"/>
          <w:shd w:val="clear" w:color="auto" w:fill="FAFAFA"/>
        </w:rPr>
        <w:t>sizeof</w:t>
      </w:r>
      <w:proofErr w:type="spellEnd"/>
      <w:r w:rsidRPr="002E40A1">
        <w:rPr>
          <w:rFonts w:ascii="MS Mincho" w:eastAsia="MS Mincho" w:hAnsi="MS Mincho" w:cs="MS Mincho"/>
          <w:color w:val="FF0000"/>
          <w:sz w:val="21"/>
          <w:szCs w:val="21"/>
          <w:shd w:val="clear" w:color="auto" w:fill="FAFAFA"/>
        </w:rPr>
        <w:t>(</w:t>
      </w:r>
      <w:proofErr w:type="spellStart"/>
      <w:r w:rsidRPr="002E40A1">
        <w:rPr>
          <w:rFonts w:ascii="MS Mincho" w:eastAsia="MS Mincho" w:hAnsi="MS Mincho" w:cs="MS Mincho"/>
          <w:color w:val="FF0000"/>
          <w:sz w:val="21"/>
          <w:szCs w:val="21"/>
          <w:shd w:val="clear" w:color="auto" w:fill="FAFAFA"/>
        </w:rPr>
        <w:t>NSString</w:t>
      </w:r>
      <w:proofErr w:type="spellEnd"/>
      <w:r w:rsidRPr="002E40A1">
        <w:rPr>
          <w:rFonts w:ascii="MS Mincho" w:eastAsia="MS Mincho" w:hAnsi="MS Mincho" w:cs="MS Mincho"/>
          <w:color w:val="FF0000"/>
          <w:sz w:val="21"/>
          <w:szCs w:val="21"/>
          <w:shd w:val="clear" w:color="auto" w:fill="FAFAFA"/>
        </w:rPr>
        <w:t xml:space="preserve"> *), 0, "@")</w:t>
      </w:r>
    </w:p>
    <w:p w14:paraId="2AFD3823" w14:textId="77777777" w:rsidR="002E40A1" w:rsidRPr="002E40A1" w:rsidRDefault="002E40A1" w:rsidP="00AC027B">
      <w:pPr>
        <w:rPr>
          <w:rFonts w:ascii="MS Mincho" w:eastAsia="MS Mincho" w:hAnsi="MS Mincho" w:cs="MS Mincho"/>
          <w:color w:val="FF0000"/>
          <w:sz w:val="21"/>
          <w:szCs w:val="21"/>
          <w:shd w:val="clear" w:color="auto" w:fill="FAFAFA"/>
        </w:rPr>
      </w:pPr>
    </w:p>
    <w:p w14:paraId="3F337502" w14:textId="27AEBAB7" w:rsidR="002E40A1" w:rsidRPr="002E40A1" w:rsidRDefault="00290D02" w:rsidP="002E40A1">
      <w:pPr>
        <w:tabs>
          <w:tab w:val="left" w:pos="866"/>
        </w:tabs>
        <w:autoSpaceDE w:val="0"/>
        <w:autoSpaceDN w:val="0"/>
        <w:adjustRightInd w:val="0"/>
        <w:rPr>
          <w:rFonts w:ascii="MS Mincho" w:eastAsia="MS Mincho" w:hAnsi="MS Mincho" w:cs="MS Mincho"/>
          <w:color w:val="FF0000"/>
          <w:sz w:val="21"/>
          <w:szCs w:val="21"/>
          <w:shd w:val="clear" w:color="auto" w:fill="FAFAFA"/>
        </w:rPr>
      </w:pPr>
      <w:r>
        <w:rPr>
          <w:rFonts w:ascii="MS Mincho" w:eastAsia="MS Mincho" w:hAnsi="MS Mincho" w:cs="MS Mincho"/>
          <w:color w:val="FF0000"/>
          <w:sz w:val="21"/>
          <w:szCs w:val="21"/>
          <w:shd w:val="clear" w:color="auto" w:fill="FAFAFA"/>
        </w:rPr>
        <w:tab/>
      </w:r>
      <w:r w:rsidR="002E40A1" w:rsidRPr="002E40A1">
        <w:rPr>
          <w:rFonts w:ascii="MS Mincho" w:eastAsia="MS Mincho" w:hAnsi="MS Mincho" w:cs="MS Mincho"/>
          <w:color w:val="FF0000"/>
          <w:sz w:val="21"/>
          <w:szCs w:val="21"/>
          <w:shd w:val="clear" w:color="auto" w:fill="FAFAFA"/>
        </w:rPr>
        <w:t>//</w:t>
      </w:r>
      <w:r w:rsidR="002E40A1" w:rsidRPr="002E40A1">
        <w:rPr>
          <w:rFonts w:ascii="MS Mincho" w:eastAsia="MS Mincho" w:hAnsi="MS Mincho" w:cs="MS Mincho" w:hint="eastAsia"/>
          <w:color w:val="FF0000"/>
          <w:sz w:val="21"/>
          <w:szCs w:val="21"/>
          <w:shd w:val="clear" w:color="auto" w:fill="FAFAFA"/>
        </w:rPr>
        <w:t>添加方法</w:t>
      </w:r>
    </w:p>
    <w:p w14:paraId="4F5F6145" w14:textId="03ACE24E" w:rsidR="002E40A1" w:rsidRPr="002E40A1" w:rsidRDefault="002E40A1" w:rsidP="00290D02">
      <w:pPr>
        <w:ind w:firstLine="420"/>
        <w:rPr>
          <w:rFonts w:ascii="MS Mincho" w:eastAsia="MS Mincho" w:hAnsi="MS Mincho" w:cs="MS Mincho"/>
          <w:color w:val="FF0000"/>
          <w:sz w:val="21"/>
          <w:szCs w:val="21"/>
          <w:shd w:val="clear" w:color="auto" w:fill="FAFAFA"/>
        </w:rPr>
      </w:pPr>
      <w:proofErr w:type="spellStart"/>
      <w:proofErr w:type="gramStart"/>
      <w:r w:rsidRPr="002E40A1">
        <w:rPr>
          <w:rFonts w:ascii="MS Mincho" w:eastAsia="MS Mincho" w:hAnsi="MS Mincho" w:cs="MS Mincho"/>
          <w:color w:val="FF0000"/>
          <w:sz w:val="21"/>
          <w:szCs w:val="21"/>
          <w:shd w:val="clear" w:color="auto" w:fill="FAFAFA"/>
        </w:rPr>
        <w:t>class</w:t>
      </w:r>
      <w:proofErr w:type="gramEnd"/>
      <w:r w:rsidRPr="002E40A1">
        <w:rPr>
          <w:rFonts w:ascii="MS Mincho" w:eastAsia="MS Mincho" w:hAnsi="MS Mincho" w:cs="MS Mincho"/>
          <w:color w:val="FF0000"/>
          <w:sz w:val="21"/>
          <w:szCs w:val="21"/>
          <w:shd w:val="clear" w:color="auto" w:fill="FAFAFA"/>
        </w:rPr>
        <w:t>_addMethod</w:t>
      </w:r>
      <w:proofErr w:type="spellEnd"/>
      <w:r w:rsidRPr="002E40A1">
        <w:rPr>
          <w:rFonts w:ascii="MS Mincho" w:eastAsia="MS Mincho" w:hAnsi="MS Mincho" w:cs="MS Mincho"/>
          <w:color w:val="FF0000"/>
          <w:sz w:val="21"/>
          <w:szCs w:val="21"/>
          <w:shd w:val="clear" w:color="auto" w:fill="FAFAFA"/>
        </w:rPr>
        <w:t>([</w:t>
      </w:r>
      <w:proofErr w:type="spellStart"/>
      <w:r w:rsidRPr="002E40A1">
        <w:rPr>
          <w:rFonts w:ascii="MS Mincho" w:eastAsia="MS Mincho" w:hAnsi="MS Mincho" w:cs="MS Mincho"/>
          <w:color w:val="FF0000"/>
          <w:sz w:val="21"/>
          <w:szCs w:val="21"/>
          <w:shd w:val="clear" w:color="auto" w:fill="FAFAFA"/>
        </w:rPr>
        <w:t>MyClass</w:t>
      </w:r>
      <w:proofErr w:type="spellEnd"/>
      <w:r w:rsidRPr="002E40A1">
        <w:rPr>
          <w:rFonts w:ascii="MS Mincho" w:eastAsia="MS Mincho" w:hAnsi="MS Mincho" w:cs="MS Mincho"/>
          <w:color w:val="FF0000"/>
          <w:sz w:val="21"/>
          <w:szCs w:val="21"/>
          <w:shd w:val="clear" w:color="auto" w:fill="FAFAFA"/>
        </w:rPr>
        <w:t xml:space="preserve"> class], @selector(test:), (IMP)test, "v@:@");</w:t>
      </w:r>
    </w:p>
    <w:p w14:paraId="2371AA29" w14:textId="775B39D8" w:rsidR="005B1C89" w:rsidRPr="002E40A1" w:rsidRDefault="005B1C89" w:rsidP="00424116">
      <w:pPr>
        <w:rPr>
          <w:rFonts w:ascii="MS Mincho" w:eastAsia="MS Mincho" w:hAnsi="MS Mincho" w:cs="MS Mincho"/>
          <w:color w:val="FF0000"/>
          <w:sz w:val="21"/>
          <w:szCs w:val="21"/>
          <w:shd w:val="clear" w:color="auto" w:fill="FAFAFA"/>
        </w:rPr>
      </w:pPr>
    </w:p>
    <w:p w14:paraId="495F3EF9" w14:textId="47A695FC" w:rsidR="002E40A1" w:rsidRPr="002E40A1" w:rsidRDefault="00290D02" w:rsidP="002E40A1">
      <w:pPr>
        <w:tabs>
          <w:tab w:val="left" w:pos="866"/>
        </w:tabs>
        <w:autoSpaceDE w:val="0"/>
        <w:autoSpaceDN w:val="0"/>
        <w:adjustRightInd w:val="0"/>
        <w:rPr>
          <w:rFonts w:ascii="MS Mincho" w:eastAsia="MS Mincho" w:hAnsi="MS Mincho" w:cs="MS Mincho"/>
          <w:color w:val="FF0000"/>
          <w:sz w:val="21"/>
          <w:szCs w:val="21"/>
          <w:shd w:val="clear" w:color="auto" w:fill="FAFAFA"/>
        </w:rPr>
      </w:pPr>
      <w:r>
        <w:rPr>
          <w:rFonts w:ascii="MS Mincho" w:eastAsia="MS Mincho" w:hAnsi="MS Mincho" w:cs="MS Mincho"/>
          <w:color w:val="FF0000"/>
          <w:sz w:val="21"/>
          <w:szCs w:val="21"/>
          <w:shd w:val="clear" w:color="auto" w:fill="FAFAFA"/>
        </w:rPr>
        <w:tab/>
      </w:r>
      <w:r w:rsidR="002E40A1" w:rsidRPr="002E40A1">
        <w:rPr>
          <w:rFonts w:ascii="MS Mincho" w:eastAsia="MS Mincho" w:hAnsi="MS Mincho" w:cs="MS Mincho"/>
          <w:color w:val="FF0000"/>
          <w:sz w:val="21"/>
          <w:szCs w:val="21"/>
          <w:shd w:val="clear" w:color="auto" w:fill="FAFAFA"/>
        </w:rPr>
        <w:t>//runtime</w:t>
      </w:r>
      <w:r w:rsidR="00BA7426">
        <w:rPr>
          <w:rFonts w:ascii="MS Mincho" w:eastAsia="MS Mincho" w:hAnsi="MS Mincho" w:cs="MS Mincho" w:hint="eastAsia"/>
          <w:color w:val="FF0000"/>
          <w:sz w:val="21"/>
          <w:szCs w:val="21"/>
          <w:shd w:val="clear" w:color="auto" w:fill="FAFAFA"/>
        </w:rPr>
        <w:t>掉</w:t>
      </w:r>
      <w:r w:rsidR="002E40A1" w:rsidRPr="002E40A1">
        <w:rPr>
          <w:rFonts w:ascii="MS Mincho" w:eastAsia="MS Mincho" w:hAnsi="MS Mincho" w:cs="MS Mincho" w:hint="eastAsia"/>
          <w:color w:val="FF0000"/>
          <w:sz w:val="21"/>
          <w:szCs w:val="21"/>
          <w:shd w:val="clear" w:color="auto" w:fill="FAFAFA"/>
        </w:rPr>
        <w:t>用方法</w:t>
      </w:r>
    </w:p>
    <w:p w14:paraId="4C661F8D" w14:textId="789C6908" w:rsidR="002E40A1" w:rsidRPr="002E40A1" w:rsidRDefault="002E40A1" w:rsidP="00290D02">
      <w:pPr>
        <w:ind w:firstLine="420"/>
        <w:rPr>
          <w:rFonts w:ascii="MS Mincho" w:eastAsia="MS Mincho" w:hAnsi="MS Mincho" w:cs="MS Mincho"/>
          <w:color w:val="FF0000"/>
          <w:sz w:val="21"/>
          <w:szCs w:val="21"/>
          <w:shd w:val="clear" w:color="auto" w:fill="FAFAFA"/>
        </w:rPr>
      </w:pPr>
      <w:proofErr w:type="spellStart"/>
      <w:proofErr w:type="gramStart"/>
      <w:r w:rsidRPr="002E40A1">
        <w:rPr>
          <w:rFonts w:ascii="MS Mincho" w:eastAsia="MS Mincho" w:hAnsi="MS Mincho" w:cs="MS Mincho"/>
          <w:color w:val="FF0000"/>
          <w:sz w:val="21"/>
          <w:szCs w:val="21"/>
          <w:shd w:val="clear" w:color="auto" w:fill="FAFAFA"/>
        </w:rPr>
        <w:t>objc</w:t>
      </w:r>
      <w:proofErr w:type="gramEnd"/>
      <w:r w:rsidRPr="002E40A1">
        <w:rPr>
          <w:rFonts w:ascii="MS Mincho" w:eastAsia="MS Mincho" w:hAnsi="MS Mincho" w:cs="MS Mincho"/>
          <w:color w:val="FF0000"/>
          <w:sz w:val="21"/>
          <w:szCs w:val="21"/>
          <w:shd w:val="clear" w:color="auto" w:fill="FAFAFA"/>
        </w:rPr>
        <w:t>_msgSend</w:t>
      </w:r>
      <w:proofErr w:type="spellEnd"/>
      <w:r w:rsidRPr="002E40A1">
        <w:rPr>
          <w:rFonts w:ascii="MS Mincho" w:eastAsia="MS Mincho" w:hAnsi="MS Mincho" w:cs="MS Mincho"/>
          <w:color w:val="FF0000"/>
          <w:sz w:val="21"/>
          <w:szCs w:val="21"/>
          <w:shd w:val="clear" w:color="auto" w:fill="FAFAFA"/>
        </w:rPr>
        <w:t>(instance, @selector(test:),@"hello");</w:t>
      </w:r>
    </w:p>
    <w:p w14:paraId="0E0B7FE8" w14:textId="77777777" w:rsidR="00424116" w:rsidRDefault="00424116" w:rsidP="00424116">
      <w:r w:rsidRPr="00424116">
        <w:rPr>
          <w:rFonts w:hint="eastAsia"/>
        </w:rPr>
        <w:t>16</w:t>
      </w:r>
      <w:r w:rsidRPr="00424116">
        <w:rPr>
          <w:rFonts w:hint="eastAsia"/>
        </w:rPr>
        <w:t>、</w:t>
      </w:r>
      <w:r w:rsidRPr="00424116">
        <w:rPr>
          <w:rFonts w:hint="eastAsia"/>
        </w:rPr>
        <w:t>atomic(</w:t>
      </w:r>
      <w:r w:rsidRPr="00424116">
        <w:rPr>
          <w:rFonts w:hint="eastAsia"/>
        </w:rPr>
        <w:t>缺省</w:t>
      </w:r>
      <w:r w:rsidRPr="00424116">
        <w:rPr>
          <w:rFonts w:hint="eastAsia"/>
        </w:rPr>
        <w:t xml:space="preserve">) / </w:t>
      </w:r>
      <w:proofErr w:type="spellStart"/>
      <w:r w:rsidRPr="00424116">
        <w:rPr>
          <w:rFonts w:hint="eastAsia"/>
        </w:rPr>
        <w:t>nonatomic</w:t>
      </w:r>
      <w:proofErr w:type="spellEnd"/>
      <w:r w:rsidRPr="00424116">
        <w:rPr>
          <w:rFonts w:hint="eastAsia"/>
        </w:rPr>
        <w:t xml:space="preserve"> </w:t>
      </w:r>
      <w:r w:rsidRPr="00424116">
        <w:rPr>
          <w:rFonts w:hint="eastAsia"/>
        </w:rPr>
        <w:t>什么时候用到？</w:t>
      </w:r>
    </w:p>
    <w:p w14:paraId="3809E7F1" w14:textId="7609368C" w:rsidR="00BA7426" w:rsidRDefault="00BA7426" w:rsidP="00424116">
      <w:r>
        <w:rPr>
          <w:rFonts w:hint="eastAsia"/>
        </w:rPr>
        <w:tab/>
        <w:t>(</w:t>
      </w:r>
      <w:r>
        <w:rPr>
          <w:rFonts w:hint="eastAsia"/>
        </w:rPr>
        <w:t>银行取钱和网上转账的时候</w:t>
      </w:r>
      <w:r>
        <w:rPr>
          <w:rFonts w:hint="eastAsia"/>
        </w:rPr>
        <w:t>,</w:t>
      </w:r>
      <w:r>
        <w:rPr>
          <w:rFonts w:hint="eastAsia"/>
        </w:rPr>
        <w:t>就用到</w:t>
      </w:r>
      <w:r>
        <w:rPr>
          <w:rFonts w:hint="eastAsia"/>
        </w:rPr>
        <w:t>,</w:t>
      </w:r>
      <w:r>
        <w:rPr>
          <w:rFonts w:hint="eastAsia"/>
        </w:rPr>
        <w:t>取钱的时候</w:t>
      </w:r>
      <w:r>
        <w:rPr>
          <w:rFonts w:hint="eastAsia"/>
        </w:rPr>
        <w:t>,</w:t>
      </w:r>
      <w:r>
        <w:rPr>
          <w:rFonts w:hint="eastAsia"/>
        </w:rPr>
        <w:t>就会锁定资源</w:t>
      </w:r>
      <w:r>
        <w:rPr>
          <w:rFonts w:hint="eastAsia"/>
        </w:rPr>
        <w:t>,</w:t>
      </w:r>
      <w:r>
        <w:rPr>
          <w:rFonts w:hint="eastAsia"/>
        </w:rPr>
        <w:t>别的地方用不到</w:t>
      </w:r>
      <w:r>
        <w:rPr>
          <w:rFonts w:hint="eastAsia"/>
        </w:rPr>
        <w:t>,</w:t>
      </w:r>
      <w:r>
        <w:rPr>
          <w:rFonts w:hint="eastAsia"/>
        </w:rPr>
        <w:t>保护资金安全</w:t>
      </w:r>
      <w:r>
        <w:rPr>
          <w:rFonts w:hint="eastAsia"/>
        </w:rPr>
        <w:t>)</w:t>
      </w:r>
    </w:p>
    <w:p w14:paraId="1E5F89B5" w14:textId="080F6980" w:rsidR="00E81B15" w:rsidRPr="00424116" w:rsidRDefault="00E81B15" w:rsidP="00424116">
      <w:r>
        <w:rPr>
          <w:rFonts w:hint="eastAsia"/>
        </w:rPr>
        <w:tab/>
      </w:r>
      <w:r w:rsidRPr="00E81B15">
        <w:rPr>
          <w:color w:val="FF0000"/>
        </w:rPr>
        <w:t>A</w:t>
      </w:r>
      <w:r w:rsidRPr="00E81B15">
        <w:rPr>
          <w:rFonts w:hint="eastAsia"/>
          <w:color w:val="FF0000"/>
        </w:rPr>
        <w:t>tomic</w:t>
      </w:r>
      <w:r w:rsidRPr="00E81B15">
        <w:rPr>
          <w:color w:val="FF0000"/>
        </w:rPr>
        <w:t>加</w:t>
      </w:r>
      <w:r w:rsidRPr="00E81B15">
        <w:rPr>
          <w:rFonts w:hint="eastAsia"/>
          <w:color w:val="FF0000"/>
        </w:rPr>
        <w:t>线程</w:t>
      </w:r>
      <w:r w:rsidRPr="00E81B15">
        <w:rPr>
          <w:color w:val="FF0000"/>
        </w:rPr>
        <w:t>锁</w:t>
      </w:r>
      <w:r w:rsidRPr="00E81B15">
        <w:rPr>
          <w:color w:val="FF0000"/>
        </w:rPr>
        <w:t>,</w:t>
      </w:r>
      <w:r w:rsidRPr="00E81B15">
        <w:rPr>
          <w:rFonts w:hint="eastAsia"/>
          <w:color w:val="FF0000"/>
        </w:rPr>
        <w:t>多线程</w:t>
      </w:r>
      <w:r w:rsidRPr="00E81B15">
        <w:rPr>
          <w:color w:val="FF0000"/>
        </w:rPr>
        <w:t>时会使用</w:t>
      </w:r>
      <w:r w:rsidRPr="00E81B15">
        <w:rPr>
          <w:rFonts w:hint="eastAsia"/>
          <w:color w:val="FF0000"/>
        </w:rPr>
        <w:t>到</w:t>
      </w:r>
    </w:p>
    <w:p w14:paraId="6A36B0DC" w14:textId="77777777" w:rsidR="00424116" w:rsidRDefault="00424116" w:rsidP="00424116">
      <w:r>
        <w:rPr>
          <w:rFonts w:hint="eastAsia"/>
        </w:rPr>
        <w:lastRenderedPageBreak/>
        <w:t>17</w:t>
      </w:r>
      <w:r>
        <w:rPr>
          <w:rFonts w:hint="eastAsia"/>
        </w:rPr>
        <w:t>、实现</w:t>
      </w:r>
      <w:r>
        <w:rPr>
          <w:rFonts w:hint="eastAsia"/>
        </w:rPr>
        <w:t>ARC</w:t>
      </w:r>
      <w:r>
        <w:rPr>
          <w:rFonts w:hint="eastAsia"/>
        </w:rPr>
        <w:t>和</w:t>
      </w:r>
      <w:r>
        <w:rPr>
          <w:rFonts w:hint="eastAsia"/>
        </w:rPr>
        <w:t>MRC</w:t>
      </w:r>
      <w:r>
        <w:rPr>
          <w:rFonts w:hint="eastAsia"/>
        </w:rPr>
        <w:t>混编？</w:t>
      </w:r>
    </w:p>
    <w:p w14:paraId="5C8D3DA5" w14:textId="75588E7E" w:rsidR="00A4062F" w:rsidRPr="005371EC" w:rsidRDefault="00A4062F" w:rsidP="005371EC">
      <w:pPr>
        <w:ind w:left="420"/>
        <w:rPr>
          <w:color w:val="FF0000"/>
        </w:rPr>
      </w:pPr>
      <w:proofErr w:type="spellStart"/>
      <w:r w:rsidRPr="005371EC">
        <w:rPr>
          <w:rFonts w:hint="eastAsia"/>
          <w:color w:val="FF0000"/>
        </w:rPr>
        <w:t>fno</w:t>
      </w:r>
      <w:proofErr w:type="spellEnd"/>
      <w:r w:rsidRPr="005371EC">
        <w:rPr>
          <w:color w:val="FF0000"/>
        </w:rPr>
        <w:t>-</w:t>
      </w:r>
      <w:proofErr w:type="spellStart"/>
      <w:r w:rsidRPr="005371EC">
        <w:rPr>
          <w:rFonts w:hint="eastAsia"/>
          <w:color w:val="FF0000"/>
        </w:rPr>
        <w:t>objc</w:t>
      </w:r>
      <w:proofErr w:type="spellEnd"/>
      <w:r w:rsidRPr="005371EC">
        <w:rPr>
          <w:color w:val="FF0000"/>
        </w:rPr>
        <w:t>-</w:t>
      </w:r>
      <w:r w:rsidRPr="005371EC">
        <w:rPr>
          <w:rFonts w:hint="eastAsia"/>
          <w:color w:val="FF0000"/>
        </w:rPr>
        <w:t>arc</w:t>
      </w:r>
    </w:p>
    <w:p w14:paraId="4F2BCFFF" w14:textId="77777777" w:rsidR="00424116" w:rsidRDefault="00424116" w:rsidP="00424116">
      <w:r>
        <w:rPr>
          <w:rFonts w:hint="eastAsia"/>
        </w:rPr>
        <w:t>18</w:t>
      </w:r>
      <w:r>
        <w:rPr>
          <w:rFonts w:hint="eastAsia"/>
        </w:rPr>
        <w:t>、通知中心的原理，用代理可以实现吗？（）</w:t>
      </w:r>
    </w:p>
    <w:p w14:paraId="6B4EF4FE" w14:textId="1E2B124A" w:rsidR="00387EAF" w:rsidRDefault="00387EAF" w:rsidP="00424116">
      <w:r>
        <w:rPr>
          <w:rFonts w:hint="eastAsia"/>
        </w:rPr>
        <w:tab/>
      </w:r>
      <w:r w:rsidR="00C411A5">
        <w:tab/>
      </w:r>
      <w:r w:rsidRPr="00C411A5">
        <w:rPr>
          <w:rFonts w:hint="eastAsia"/>
          <w:color w:val="FF0000"/>
        </w:rPr>
        <w:t>不能</w:t>
      </w:r>
      <w:r>
        <w:t>.</w:t>
      </w:r>
    </w:p>
    <w:p w14:paraId="06C82C69" w14:textId="4483BAD7" w:rsidR="00C411A5" w:rsidRPr="00C411A5" w:rsidRDefault="00387EAF" w:rsidP="00C411A5">
      <w:pPr>
        <w:pStyle w:val="a4"/>
        <w:shd w:val="clear" w:color="auto" w:fill="FFFFFF"/>
        <w:spacing w:before="0" w:beforeAutospacing="0" w:after="0" w:afterAutospacing="0"/>
        <w:ind w:firstLine="480"/>
        <w:rPr>
          <w:rFonts w:ascii="MS Mincho" w:eastAsia="MS Mincho" w:hAnsi="MS Mincho" w:cs="MS Mincho"/>
          <w:color w:val="FF0000"/>
          <w:sz w:val="21"/>
          <w:szCs w:val="21"/>
          <w:shd w:val="clear" w:color="auto" w:fill="FAFAFA"/>
        </w:rPr>
      </w:pPr>
      <w:r>
        <w:rPr>
          <w:rFonts w:hint="eastAsia"/>
        </w:rPr>
        <w:tab/>
      </w:r>
      <w:r w:rsidRPr="00C411A5">
        <w:rPr>
          <w:rFonts w:ascii="MS Mincho" w:eastAsia="MS Mincho" w:hAnsi="MS Mincho" w:cs="MS Mincho" w:hint="eastAsia"/>
          <w:color w:val="FF0000"/>
          <w:sz w:val="21"/>
          <w:szCs w:val="21"/>
          <w:shd w:val="clear" w:color="auto" w:fill="FAFAFA"/>
        </w:rPr>
        <w:t>通知</w:t>
      </w:r>
      <w:r w:rsidRPr="00C411A5">
        <w:rPr>
          <w:rFonts w:ascii="MS Mincho" w:eastAsia="MS Mincho" w:hAnsi="MS Mincho" w:cs="MS Mincho"/>
          <w:color w:val="FF0000"/>
          <w:sz w:val="21"/>
          <w:szCs w:val="21"/>
          <w:shd w:val="clear" w:color="auto" w:fill="FAFAFA"/>
        </w:rPr>
        <w:t>中心基于</w:t>
      </w:r>
      <w:r w:rsidR="00BA7426">
        <w:rPr>
          <w:rFonts w:ascii="宋体" w:eastAsia="宋体" w:hAnsi="宋体" w:cs="宋体" w:hint="eastAsia"/>
          <w:color w:val="FF0000"/>
          <w:sz w:val="21"/>
          <w:szCs w:val="21"/>
          <w:shd w:val="clear" w:color="auto" w:fill="FAFAFA"/>
        </w:rPr>
        <w:t>观</w:t>
      </w:r>
      <w:r w:rsidRPr="00C411A5">
        <w:rPr>
          <w:rFonts w:ascii="MS Mincho" w:eastAsia="MS Mincho" w:hAnsi="MS Mincho" w:cs="MS Mincho"/>
          <w:color w:val="FF0000"/>
          <w:sz w:val="21"/>
          <w:szCs w:val="21"/>
          <w:shd w:val="clear" w:color="auto" w:fill="FAFAFA"/>
        </w:rPr>
        <w:t>察者模式.</w:t>
      </w:r>
      <w:r w:rsidR="00C411A5" w:rsidRPr="00C411A5">
        <w:rPr>
          <w:rFonts w:ascii="MS Mincho" w:eastAsia="MS Mincho" w:hAnsi="MS Mincho" w:cs="MS Mincho" w:hint="eastAsia"/>
          <w:color w:val="FF0000"/>
          <w:sz w:val="21"/>
          <w:szCs w:val="21"/>
          <w:shd w:val="clear" w:color="auto" w:fill="FAFAFA"/>
        </w:rPr>
        <w:t xml:space="preserve"> 根据通知名称</w:t>
      </w:r>
      <w:r w:rsidR="00C411A5" w:rsidRPr="00C411A5">
        <w:rPr>
          <w:rFonts w:ascii="宋体" w:eastAsia="宋体" w:hAnsi="宋体" w:cs="宋体" w:hint="eastAsia"/>
          <w:color w:val="FF0000"/>
          <w:sz w:val="21"/>
          <w:szCs w:val="21"/>
          <w:shd w:val="clear" w:color="auto" w:fill="FAFAFA"/>
        </w:rPr>
        <w:t>创</w:t>
      </w:r>
      <w:r w:rsidR="00C411A5" w:rsidRPr="00C411A5">
        <w:rPr>
          <w:rFonts w:ascii="MS Mincho" w:eastAsia="MS Mincho" w:hAnsi="MS Mincho" w:cs="MS Mincho" w:hint="eastAsia"/>
          <w:color w:val="FF0000"/>
          <w:sz w:val="21"/>
          <w:szCs w:val="21"/>
          <w:shd w:val="clear" w:color="auto" w:fill="FAFAFA"/>
        </w:rPr>
        <w:t>建数</w:t>
      </w:r>
      <w:r w:rsidR="00C411A5" w:rsidRPr="00C411A5">
        <w:rPr>
          <w:rFonts w:ascii="宋体" w:eastAsia="宋体" w:hAnsi="宋体" w:cs="宋体" w:hint="eastAsia"/>
          <w:color w:val="FF0000"/>
          <w:sz w:val="21"/>
          <w:szCs w:val="21"/>
          <w:shd w:val="clear" w:color="auto" w:fill="FAFAFA"/>
        </w:rPr>
        <w:t>组</w:t>
      </w:r>
      <w:r w:rsidR="00C411A5" w:rsidRPr="00C411A5">
        <w:rPr>
          <w:rFonts w:ascii="MS Mincho" w:eastAsia="MS Mincho" w:hAnsi="MS Mincho" w:cs="MS Mincho"/>
          <w:color w:val="FF0000"/>
          <w:sz w:val="21"/>
          <w:szCs w:val="21"/>
          <w:shd w:val="clear" w:color="auto" w:fill="FAFAFA"/>
        </w:rPr>
        <w:t>,</w:t>
      </w:r>
      <w:r w:rsidR="00C411A5" w:rsidRPr="00C411A5">
        <w:rPr>
          <w:rFonts w:ascii="MS Mincho" w:eastAsia="MS Mincho" w:hAnsi="MS Mincho" w:cs="MS Mincho" w:hint="eastAsia"/>
          <w:color w:val="FF0000"/>
          <w:sz w:val="21"/>
          <w:szCs w:val="21"/>
          <w:shd w:val="clear" w:color="auto" w:fill="FAFAFA"/>
        </w:rPr>
        <w:t xml:space="preserve"> 数</w:t>
      </w:r>
      <w:r w:rsidR="00C411A5" w:rsidRPr="00C411A5">
        <w:rPr>
          <w:rFonts w:ascii="宋体" w:eastAsia="宋体" w:hAnsi="宋体" w:cs="宋体" w:hint="eastAsia"/>
          <w:color w:val="FF0000"/>
          <w:sz w:val="21"/>
          <w:szCs w:val="21"/>
          <w:shd w:val="clear" w:color="auto" w:fill="FAFAFA"/>
        </w:rPr>
        <w:t>组</w:t>
      </w:r>
      <w:r w:rsidR="00C411A5" w:rsidRPr="00C411A5">
        <w:rPr>
          <w:rFonts w:ascii="MS Mincho" w:eastAsia="MS Mincho" w:hAnsi="MS Mincho" w:cs="MS Mincho" w:hint="eastAsia"/>
          <w:color w:val="FF0000"/>
          <w:sz w:val="21"/>
          <w:szCs w:val="21"/>
          <w:shd w:val="clear" w:color="auto" w:fill="FAFAFA"/>
        </w:rPr>
        <w:t>中存放</w:t>
      </w:r>
      <w:r w:rsidR="00C411A5" w:rsidRPr="00C411A5">
        <w:rPr>
          <w:rFonts w:ascii="宋体" w:eastAsia="宋体" w:hAnsi="宋体" w:cs="宋体" w:hint="eastAsia"/>
          <w:color w:val="FF0000"/>
          <w:sz w:val="21"/>
          <w:szCs w:val="21"/>
          <w:shd w:val="clear" w:color="auto" w:fill="FAFAFA"/>
        </w:rPr>
        <w:t>对</w:t>
      </w:r>
      <w:r w:rsidR="00C411A5" w:rsidRPr="00C411A5">
        <w:rPr>
          <w:rFonts w:ascii="MS Mincho" w:eastAsia="MS Mincho" w:hAnsi="MS Mincho" w:cs="MS Mincho" w:hint="eastAsia"/>
          <w:color w:val="FF0000"/>
          <w:sz w:val="21"/>
          <w:szCs w:val="21"/>
          <w:shd w:val="clear" w:color="auto" w:fill="FAFAFA"/>
        </w:rPr>
        <w:t>象的指</w:t>
      </w:r>
      <w:r w:rsidR="00C411A5" w:rsidRPr="00C411A5">
        <w:rPr>
          <w:rFonts w:ascii="宋体" w:eastAsia="宋体" w:hAnsi="宋体" w:cs="宋体" w:hint="eastAsia"/>
          <w:color w:val="FF0000"/>
          <w:sz w:val="21"/>
          <w:szCs w:val="21"/>
          <w:shd w:val="clear" w:color="auto" w:fill="FAFAFA"/>
        </w:rPr>
        <w:t>针</w:t>
      </w:r>
      <w:r w:rsidR="00C411A5" w:rsidRPr="00C411A5">
        <w:rPr>
          <w:rFonts w:ascii="MS Mincho" w:eastAsia="MS Mincho" w:hAnsi="MS Mincho" w:cs="MS Mincho" w:hint="eastAsia"/>
          <w:color w:val="FF0000"/>
          <w:sz w:val="21"/>
          <w:szCs w:val="21"/>
          <w:shd w:val="clear" w:color="auto" w:fill="FAFAFA"/>
        </w:rPr>
        <w:t>，当</w:t>
      </w:r>
      <w:r w:rsidR="00C411A5" w:rsidRPr="00C411A5">
        <w:rPr>
          <w:rFonts w:ascii="宋体" w:eastAsia="宋体" w:hAnsi="宋体" w:cs="宋体" w:hint="eastAsia"/>
          <w:color w:val="FF0000"/>
          <w:sz w:val="21"/>
          <w:szCs w:val="21"/>
          <w:shd w:val="clear" w:color="auto" w:fill="FAFAFA"/>
        </w:rPr>
        <w:t>对</w:t>
      </w:r>
      <w:r w:rsidR="00C411A5" w:rsidRPr="00C411A5">
        <w:rPr>
          <w:rFonts w:ascii="MS Mincho" w:eastAsia="MS Mincho" w:hAnsi="MS Mincho" w:cs="MS Mincho" w:hint="eastAsia"/>
          <w:color w:val="FF0000"/>
          <w:sz w:val="21"/>
          <w:szCs w:val="21"/>
          <w:shd w:val="clear" w:color="auto" w:fill="FAFAFA"/>
        </w:rPr>
        <w:t>象</w:t>
      </w:r>
      <w:r w:rsidR="00C411A5" w:rsidRPr="00C411A5">
        <w:rPr>
          <w:rFonts w:ascii="宋体" w:eastAsia="宋体" w:hAnsi="宋体" w:cs="宋体" w:hint="eastAsia"/>
          <w:color w:val="FF0000"/>
          <w:sz w:val="21"/>
          <w:szCs w:val="21"/>
          <w:shd w:val="clear" w:color="auto" w:fill="FAFAFA"/>
        </w:rPr>
        <w:t>进</w:t>
      </w:r>
      <w:r w:rsidR="00C411A5" w:rsidRPr="00C411A5">
        <w:rPr>
          <w:rFonts w:ascii="MS Mincho" w:eastAsia="MS Mincho" w:hAnsi="MS Mincho" w:cs="MS Mincho" w:hint="eastAsia"/>
          <w:color w:val="FF0000"/>
          <w:sz w:val="21"/>
          <w:szCs w:val="21"/>
          <w:shd w:val="clear" w:color="auto" w:fill="FAFAFA"/>
        </w:rPr>
        <w:t>行</w:t>
      </w:r>
      <w:r w:rsidR="00C411A5" w:rsidRPr="00C411A5">
        <w:rPr>
          <w:rFonts w:ascii="宋体" w:eastAsia="宋体" w:hAnsi="宋体" w:cs="宋体" w:hint="eastAsia"/>
          <w:color w:val="FF0000"/>
          <w:sz w:val="21"/>
          <w:szCs w:val="21"/>
          <w:shd w:val="clear" w:color="auto" w:fill="FAFAFA"/>
        </w:rPr>
        <w:t>设</w:t>
      </w:r>
      <w:r w:rsidR="00C411A5" w:rsidRPr="00C411A5">
        <w:rPr>
          <w:rFonts w:ascii="MS Mincho" w:eastAsia="MS Mincho" w:hAnsi="MS Mincho" w:cs="MS Mincho" w:hint="eastAsia"/>
          <w:color w:val="FF0000"/>
          <w:sz w:val="21"/>
          <w:szCs w:val="21"/>
          <w:shd w:val="clear" w:color="auto" w:fill="FAFAFA"/>
        </w:rPr>
        <w:t>置</w:t>
      </w:r>
      <w:r w:rsidR="00C411A5" w:rsidRPr="00C411A5">
        <w:rPr>
          <w:rFonts w:ascii="MS Mincho" w:eastAsia="MS Mincho" w:hAnsi="MS Mincho" w:cs="MS Mincho"/>
          <w:color w:val="FF0000"/>
          <w:sz w:val="21"/>
          <w:szCs w:val="21"/>
          <w:shd w:val="clear" w:color="auto" w:fill="FAFAFA"/>
        </w:rPr>
        <w:t> </w:t>
      </w:r>
    </w:p>
    <w:p w14:paraId="7A8D5562" w14:textId="56BFDBC3" w:rsidR="00387EAF" w:rsidRDefault="00C411A5" w:rsidP="00704FD8">
      <w:pPr>
        <w:pStyle w:val="a4"/>
        <w:shd w:val="clear" w:color="auto" w:fill="FFFFFF"/>
        <w:spacing w:before="0" w:beforeAutospacing="0" w:after="0" w:afterAutospacing="0"/>
        <w:rPr>
          <w:rFonts w:ascii="MS Mincho" w:eastAsia="MS Mincho" w:hAnsi="MS Mincho" w:cs="MS Mincho"/>
          <w:color w:val="FF0000"/>
          <w:sz w:val="21"/>
          <w:szCs w:val="21"/>
          <w:shd w:val="clear" w:color="auto" w:fill="FAFAFA"/>
        </w:rPr>
      </w:pPr>
      <w:r w:rsidRPr="00C411A5">
        <w:rPr>
          <w:rFonts w:ascii="MS Mincho" w:eastAsia="MS Mincho" w:hAnsi="MS Mincho" w:cs="MS Mincho"/>
          <w:color w:val="FF0000"/>
          <w:sz w:val="21"/>
          <w:szCs w:val="21"/>
          <w:shd w:val="clear" w:color="auto" w:fill="FAFAFA"/>
        </w:rPr>
        <w:t>[[</w:t>
      </w:r>
      <w:proofErr w:type="spellStart"/>
      <w:r w:rsidRPr="00C411A5">
        <w:rPr>
          <w:rFonts w:ascii="MS Mincho" w:eastAsia="MS Mincho" w:hAnsi="MS Mincho" w:cs="MS Mincho"/>
          <w:color w:val="FF0000"/>
          <w:sz w:val="21"/>
          <w:szCs w:val="21"/>
          <w:shd w:val="clear" w:color="auto" w:fill="FAFAFA"/>
        </w:rPr>
        <w:t>NSNotificationCenterdefaultCenter</w:t>
      </w:r>
      <w:proofErr w:type="spellEnd"/>
      <w:r w:rsidRPr="00C411A5">
        <w:rPr>
          <w:rFonts w:ascii="MS Mincho" w:eastAsia="MS Mincho" w:hAnsi="MS Mincho" w:cs="MS Mincho"/>
          <w:color w:val="FF0000"/>
          <w:sz w:val="21"/>
          <w:szCs w:val="21"/>
          <w:shd w:val="clear" w:color="auto" w:fill="FAFAFA"/>
        </w:rPr>
        <w:t>]</w:t>
      </w:r>
      <w:proofErr w:type="spellStart"/>
      <w:r w:rsidRPr="00C411A5">
        <w:rPr>
          <w:rFonts w:ascii="MS Mincho" w:eastAsia="MS Mincho" w:hAnsi="MS Mincho" w:cs="MS Mincho"/>
          <w:color w:val="FF0000"/>
          <w:sz w:val="21"/>
          <w:szCs w:val="21"/>
          <w:shd w:val="clear" w:color="auto" w:fill="FAFAFA"/>
        </w:rPr>
        <w:t>postNotificationName:ANOTIFNAME</w:t>
      </w:r>
      <w:proofErr w:type="spellEnd"/>
      <w:r w:rsidRPr="00C411A5">
        <w:rPr>
          <w:rFonts w:ascii="MS Mincho" w:eastAsia="MS Mincho" w:hAnsi="MS Mincho" w:cs="MS Mincho"/>
          <w:color w:val="FF0000"/>
          <w:sz w:val="21"/>
          <w:szCs w:val="21"/>
          <w:shd w:val="clear" w:color="auto" w:fill="FAFAFA"/>
        </w:rPr>
        <w:t> </w:t>
      </w:r>
      <w:proofErr w:type="spellStart"/>
      <w:r w:rsidRPr="00C411A5">
        <w:rPr>
          <w:rFonts w:ascii="MS Mincho" w:eastAsia="MS Mincho" w:hAnsi="MS Mincho" w:cs="MS Mincho"/>
          <w:color w:val="FF0000"/>
          <w:sz w:val="21"/>
          <w:szCs w:val="21"/>
          <w:shd w:val="clear" w:color="auto" w:fill="FAFAFA"/>
        </w:rPr>
        <w:t>object:theValue</w:t>
      </w:r>
      <w:proofErr w:type="spellEnd"/>
      <w:r w:rsidRPr="00C411A5">
        <w:rPr>
          <w:rFonts w:ascii="MS Mincho" w:eastAsia="MS Mincho" w:hAnsi="MS Mincho" w:cs="MS Mincho"/>
          <w:color w:val="FF0000"/>
          <w:sz w:val="21"/>
          <w:szCs w:val="21"/>
          <w:shd w:val="clear" w:color="auto" w:fill="FAFAFA"/>
        </w:rPr>
        <w:t>];</w:t>
      </w:r>
      <w:r w:rsidRPr="00C411A5">
        <w:rPr>
          <w:rFonts w:ascii="MS Mincho" w:eastAsia="MS Mincho" w:hAnsi="MS Mincho" w:cs="MS Mincho" w:hint="eastAsia"/>
          <w:color w:val="FF0000"/>
          <w:sz w:val="21"/>
          <w:szCs w:val="21"/>
          <w:shd w:val="clear" w:color="auto" w:fill="FAFAFA"/>
        </w:rPr>
        <w:t>的</w:t>
      </w:r>
      <w:r w:rsidRPr="00C411A5">
        <w:rPr>
          <w:rFonts w:ascii="SimSun" w:eastAsia="SimSun" w:hAnsi="SimSun" w:cs="SimSun"/>
          <w:color w:val="FF0000"/>
          <w:sz w:val="21"/>
          <w:szCs w:val="21"/>
          <w:shd w:val="clear" w:color="auto" w:fill="FAFAFA"/>
        </w:rPr>
        <w:t>时</w:t>
      </w:r>
      <w:r w:rsidRPr="00C411A5">
        <w:rPr>
          <w:rFonts w:ascii="MS Mincho" w:eastAsia="MS Mincho" w:hAnsi="MS Mincho" w:cs="MS Mincho" w:hint="eastAsia"/>
          <w:color w:val="FF0000"/>
          <w:sz w:val="21"/>
          <w:szCs w:val="21"/>
          <w:shd w:val="clear" w:color="auto" w:fill="FAFAFA"/>
        </w:rPr>
        <w:t>候添加到</w:t>
      </w:r>
      <w:r w:rsidRPr="00C411A5">
        <w:rPr>
          <w:rFonts w:ascii="SimSun" w:eastAsia="SimSun" w:hAnsi="SimSun" w:cs="SimSun"/>
          <w:color w:val="FF0000"/>
          <w:sz w:val="21"/>
          <w:szCs w:val="21"/>
          <w:shd w:val="clear" w:color="auto" w:fill="FAFAFA"/>
        </w:rPr>
        <w:t>对应</w:t>
      </w:r>
      <w:r w:rsidRPr="00C411A5">
        <w:rPr>
          <w:rFonts w:ascii="MS Mincho" w:eastAsia="MS Mincho" w:hAnsi="MS Mincho" w:cs="MS Mincho" w:hint="eastAsia"/>
          <w:color w:val="FF0000"/>
          <w:sz w:val="21"/>
          <w:szCs w:val="21"/>
          <w:shd w:val="clear" w:color="auto" w:fill="FAFAFA"/>
        </w:rPr>
        <w:t>的数</w:t>
      </w:r>
      <w:r w:rsidRPr="00C411A5">
        <w:rPr>
          <w:rFonts w:ascii="SimSun" w:eastAsia="SimSun" w:hAnsi="SimSun" w:cs="SimSun"/>
          <w:color w:val="FF0000"/>
          <w:sz w:val="21"/>
          <w:szCs w:val="21"/>
          <w:shd w:val="clear" w:color="auto" w:fill="FAFAFA"/>
        </w:rPr>
        <w:t>组</w:t>
      </w:r>
      <w:r w:rsidRPr="00C411A5">
        <w:rPr>
          <w:rFonts w:ascii="MS Mincho" w:eastAsia="MS Mincho" w:hAnsi="MS Mincho" w:cs="MS Mincho" w:hint="eastAsia"/>
          <w:color w:val="FF0000"/>
          <w:sz w:val="21"/>
          <w:szCs w:val="21"/>
          <w:shd w:val="clear" w:color="auto" w:fill="FAFAFA"/>
        </w:rPr>
        <w:t>中</w:t>
      </w:r>
      <w:r w:rsidRPr="00C411A5">
        <w:rPr>
          <w:rFonts w:ascii="MS Mincho" w:eastAsia="MS Mincho" w:hAnsi="MS Mincho" w:cs="MS Mincho"/>
          <w:color w:val="FF0000"/>
          <w:sz w:val="21"/>
          <w:szCs w:val="21"/>
          <w:shd w:val="clear" w:color="auto" w:fill="FAFAFA"/>
        </w:rPr>
        <w:t>,</w:t>
      </w:r>
      <w:r w:rsidRPr="00C411A5">
        <w:rPr>
          <w:rFonts w:ascii="MS Mincho" w:eastAsia="MS Mincho" w:hAnsi="MS Mincho" w:cs="MS Mincho" w:hint="eastAsia"/>
          <w:color w:val="FF0000"/>
          <w:sz w:val="21"/>
          <w:szCs w:val="21"/>
          <w:shd w:val="clear" w:color="auto" w:fill="FAFAFA"/>
        </w:rPr>
        <w:t xml:space="preserve"> </w:t>
      </w:r>
      <w:r w:rsidRPr="00C411A5">
        <w:rPr>
          <w:rFonts w:ascii="SimSun" w:eastAsia="SimSun" w:hAnsi="SimSun" w:cs="SimSun"/>
          <w:color w:val="FF0000"/>
          <w:sz w:val="21"/>
          <w:szCs w:val="21"/>
          <w:shd w:val="clear" w:color="auto" w:fill="FAFAFA"/>
        </w:rPr>
        <w:t>调</w:t>
      </w:r>
      <w:r w:rsidRPr="00C411A5">
        <w:rPr>
          <w:rFonts w:ascii="MS Mincho" w:eastAsia="MS Mincho" w:hAnsi="MS Mincho" w:cs="MS Mincho" w:hint="eastAsia"/>
          <w:color w:val="FF0000"/>
          <w:sz w:val="21"/>
          <w:szCs w:val="21"/>
          <w:shd w:val="clear" w:color="auto" w:fill="FAFAFA"/>
        </w:rPr>
        <w:t>用的</w:t>
      </w:r>
      <w:r w:rsidRPr="00C411A5">
        <w:rPr>
          <w:rFonts w:ascii="SimSun" w:eastAsia="SimSun" w:hAnsi="SimSun" w:cs="SimSun"/>
          <w:color w:val="FF0000"/>
          <w:sz w:val="21"/>
          <w:szCs w:val="21"/>
          <w:shd w:val="clear" w:color="auto" w:fill="FAFAFA"/>
        </w:rPr>
        <w:t>时</w:t>
      </w:r>
      <w:r w:rsidRPr="00C411A5">
        <w:rPr>
          <w:rFonts w:ascii="MS Mincho" w:eastAsia="MS Mincho" w:hAnsi="MS Mincho" w:cs="MS Mincho" w:hint="eastAsia"/>
          <w:color w:val="FF0000"/>
          <w:sz w:val="21"/>
          <w:szCs w:val="21"/>
          <w:shd w:val="clear" w:color="auto" w:fill="FAFAFA"/>
        </w:rPr>
        <w:t>候，找到</w:t>
      </w:r>
      <w:r w:rsidRPr="00C411A5">
        <w:rPr>
          <w:rFonts w:ascii="SimSun" w:eastAsia="SimSun" w:hAnsi="SimSun" w:cs="SimSun"/>
          <w:color w:val="FF0000"/>
          <w:sz w:val="21"/>
          <w:szCs w:val="21"/>
          <w:shd w:val="clear" w:color="auto" w:fill="FAFAFA"/>
        </w:rPr>
        <w:t>对应</w:t>
      </w:r>
      <w:r w:rsidRPr="00C411A5">
        <w:rPr>
          <w:rFonts w:ascii="MS Mincho" w:eastAsia="MS Mincho" w:hAnsi="MS Mincho" w:cs="MS Mincho" w:hint="eastAsia"/>
          <w:color w:val="FF0000"/>
          <w:sz w:val="21"/>
          <w:szCs w:val="21"/>
          <w:shd w:val="clear" w:color="auto" w:fill="FAFAFA"/>
        </w:rPr>
        <w:t>的数</w:t>
      </w:r>
      <w:r w:rsidRPr="00C411A5">
        <w:rPr>
          <w:rFonts w:ascii="SimSun" w:eastAsia="SimSun" w:hAnsi="SimSun" w:cs="SimSun"/>
          <w:color w:val="FF0000"/>
          <w:sz w:val="21"/>
          <w:szCs w:val="21"/>
          <w:shd w:val="clear" w:color="auto" w:fill="FAFAFA"/>
        </w:rPr>
        <w:t>组</w:t>
      </w:r>
      <w:r w:rsidRPr="00C411A5">
        <w:rPr>
          <w:rFonts w:ascii="MS Mincho" w:eastAsia="MS Mincho" w:hAnsi="MS Mincho" w:cs="MS Mincho" w:hint="eastAsia"/>
          <w:color w:val="FF0000"/>
          <w:sz w:val="21"/>
          <w:szCs w:val="21"/>
          <w:shd w:val="clear" w:color="auto" w:fill="FAFAFA"/>
        </w:rPr>
        <w:t>，</w:t>
      </w:r>
      <w:r w:rsidRPr="00C411A5">
        <w:rPr>
          <w:rFonts w:ascii="SimSun" w:eastAsia="SimSun" w:hAnsi="SimSun" w:cs="SimSun"/>
          <w:color w:val="FF0000"/>
          <w:sz w:val="21"/>
          <w:szCs w:val="21"/>
          <w:shd w:val="clear" w:color="auto" w:fill="FAFAFA"/>
        </w:rPr>
        <w:t>对</w:t>
      </w:r>
      <w:r w:rsidRPr="00C411A5">
        <w:rPr>
          <w:rFonts w:ascii="MS Mincho" w:eastAsia="MS Mincho" w:hAnsi="MS Mincho" w:cs="MS Mincho" w:hint="eastAsia"/>
          <w:color w:val="FF0000"/>
          <w:sz w:val="21"/>
          <w:szCs w:val="21"/>
          <w:shd w:val="clear" w:color="auto" w:fill="FAFAFA"/>
        </w:rPr>
        <w:t>里面的指</w:t>
      </w:r>
      <w:r w:rsidRPr="00C411A5">
        <w:rPr>
          <w:rFonts w:ascii="SimSun" w:eastAsia="SimSun" w:hAnsi="SimSun" w:cs="SimSun"/>
          <w:color w:val="FF0000"/>
          <w:sz w:val="21"/>
          <w:szCs w:val="21"/>
          <w:shd w:val="clear" w:color="auto" w:fill="FAFAFA"/>
        </w:rPr>
        <w:t>针</w:t>
      </w:r>
      <w:r w:rsidRPr="00C411A5">
        <w:rPr>
          <w:rFonts w:ascii="MS Mincho" w:eastAsia="MS Mincho" w:hAnsi="MS Mincho" w:cs="MS Mincho" w:hint="eastAsia"/>
          <w:color w:val="FF0000"/>
          <w:sz w:val="21"/>
          <w:szCs w:val="21"/>
          <w:shd w:val="clear" w:color="auto" w:fill="FAFAFA"/>
        </w:rPr>
        <w:t>（</w:t>
      </w:r>
      <w:r w:rsidRPr="00C411A5">
        <w:rPr>
          <w:rFonts w:ascii="SimSun" w:eastAsia="SimSun" w:hAnsi="SimSun" w:cs="SimSun"/>
          <w:color w:val="FF0000"/>
          <w:sz w:val="21"/>
          <w:szCs w:val="21"/>
          <w:shd w:val="clear" w:color="auto" w:fill="FAFAFA"/>
        </w:rPr>
        <w:t>对</w:t>
      </w:r>
      <w:r w:rsidRPr="00C411A5">
        <w:rPr>
          <w:rFonts w:ascii="MS Mincho" w:eastAsia="MS Mincho" w:hAnsi="MS Mincho" w:cs="MS Mincho" w:hint="eastAsia"/>
          <w:color w:val="FF0000"/>
          <w:sz w:val="21"/>
          <w:szCs w:val="21"/>
          <w:shd w:val="clear" w:color="auto" w:fill="FAFAFA"/>
        </w:rPr>
        <w:t>象）</w:t>
      </w:r>
      <w:r w:rsidRPr="00C411A5">
        <w:rPr>
          <w:rFonts w:ascii="SimSun" w:eastAsia="SimSun" w:hAnsi="SimSun" w:cs="SimSun"/>
          <w:color w:val="FF0000"/>
          <w:sz w:val="21"/>
          <w:szCs w:val="21"/>
          <w:shd w:val="clear" w:color="auto" w:fill="FAFAFA"/>
        </w:rPr>
        <w:t>执</w:t>
      </w:r>
      <w:r w:rsidRPr="00C411A5">
        <w:rPr>
          <w:rFonts w:ascii="MS Mincho" w:eastAsia="MS Mincho" w:hAnsi="MS Mincho" w:cs="MS Mincho" w:hint="eastAsia"/>
          <w:color w:val="FF0000"/>
          <w:sz w:val="21"/>
          <w:szCs w:val="21"/>
          <w:shd w:val="clear" w:color="auto" w:fill="FAFAFA"/>
        </w:rPr>
        <w:t>行其</w:t>
      </w:r>
      <w:r w:rsidRPr="00C411A5">
        <w:rPr>
          <w:rFonts w:ascii="SimSun" w:eastAsia="SimSun" w:hAnsi="SimSun" w:cs="SimSun"/>
          <w:color w:val="FF0000"/>
          <w:sz w:val="21"/>
          <w:szCs w:val="21"/>
          <w:shd w:val="clear" w:color="auto" w:fill="FAFAFA"/>
        </w:rPr>
        <w:t>对应</w:t>
      </w:r>
      <w:r w:rsidRPr="00C411A5">
        <w:rPr>
          <w:rFonts w:ascii="MS Mincho" w:eastAsia="MS Mincho" w:hAnsi="MS Mincho" w:cs="MS Mincho" w:hint="eastAsia"/>
          <w:color w:val="FF0000"/>
          <w:sz w:val="21"/>
          <w:szCs w:val="21"/>
          <w:shd w:val="clear" w:color="auto" w:fill="FAFAFA"/>
        </w:rPr>
        <w:t>的方法，</w:t>
      </w:r>
      <w:r w:rsidRPr="00C411A5">
        <w:rPr>
          <w:rFonts w:ascii="SimSun" w:eastAsia="SimSun" w:hAnsi="SimSun" w:cs="SimSun"/>
          <w:color w:val="FF0000"/>
          <w:sz w:val="21"/>
          <w:szCs w:val="21"/>
          <w:shd w:val="clear" w:color="auto" w:fill="FAFAFA"/>
        </w:rPr>
        <w:t>顺</w:t>
      </w:r>
      <w:r w:rsidRPr="00C411A5">
        <w:rPr>
          <w:rFonts w:ascii="MS Mincho" w:eastAsia="MS Mincho" w:hAnsi="MS Mincho" w:cs="MS Mincho" w:hint="eastAsia"/>
          <w:color w:val="FF0000"/>
          <w:sz w:val="21"/>
          <w:szCs w:val="21"/>
          <w:shd w:val="clear" w:color="auto" w:fill="FAFAFA"/>
        </w:rPr>
        <w:t>序或者多</w:t>
      </w:r>
      <w:r w:rsidRPr="00C411A5">
        <w:rPr>
          <w:rFonts w:ascii="SimSun" w:eastAsia="SimSun" w:hAnsi="SimSun" w:cs="SimSun"/>
          <w:color w:val="FF0000"/>
          <w:sz w:val="21"/>
          <w:szCs w:val="21"/>
          <w:shd w:val="clear" w:color="auto" w:fill="FAFAFA"/>
        </w:rPr>
        <w:t>线</w:t>
      </w:r>
      <w:r w:rsidRPr="00C411A5">
        <w:rPr>
          <w:rFonts w:ascii="MS Mincho" w:eastAsia="MS Mincho" w:hAnsi="MS Mincho" w:cs="MS Mincho" w:hint="eastAsia"/>
          <w:color w:val="FF0000"/>
          <w:sz w:val="21"/>
          <w:szCs w:val="21"/>
          <w:shd w:val="clear" w:color="auto" w:fill="FAFAFA"/>
        </w:rPr>
        <w:t>程</w:t>
      </w:r>
      <w:r w:rsidRPr="00C411A5">
        <w:rPr>
          <w:rFonts w:ascii="SimSun" w:eastAsia="SimSun" w:hAnsi="SimSun" w:cs="SimSun"/>
          <w:color w:val="FF0000"/>
          <w:sz w:val="21"/>
          <w:szCs w:val="21"/>
          <w:shd w:val="clear" w:color="auto" w:fill="FAFAFA"/>
        </w:rPr>
        <w:t>执</w:t>
      </w:r>
      <w:r w:rsidRPr="00C411A5">
        <w:rPr>
          <w:rFonts w:ascii="MS Mincho" w:eastAsia="MS Mincho" w:hAnsi="MS Mincho" w:cs="MS Mincho" w:hint="eastAsia"/>
          <w:color w:val="FF0000"/>
          <w:sz w:val="21"/>
          <w:szCs w:val="21"/>
          <w:shd w:val="clear" w:color="auto" w:fill="FAFAFA"/>
        </w:rPr>
        <w:t>行</w:t>
      </w:r>
      <w:r w:rsidR="00F07833">
        <w:rPr>
          <w:rFonts w:ascii="MS Mincho" w:eastAsia="MS Mincho" w:hAnsi="MS Mincho" w:cs="MS Mincho" w:hint="eastAsia"/>
          <w:color w:val="FF0000"/>
          <w:sz w:val="21"/>
          <w:szCs w:val="21"/>
          <w:shd w:val="clear" w:color="auto" w:fill="FAFAFA"/>
        </w:rPr>
        <w:t>.</w:t>
      </w:r>
      <w:r w:rsidRPr="00C411A5">
        <w:rPr>
          <w:rFonts w:ascii="MS Mincho" w:eastAsia="MS Mincho" w:hAnsi="MS Mincho" w:cs="MS Mincho" w:hint="eastAsia"/>
          <w:color w:val="FF0000"/>
          <w:sz w:val="21"/>
          <w:szCs w:val="21"/>
          <w:shd w:val="clear" w:color="auto" w:fill="FAFAFA"/>
        </w:rPr>
        <w:t>如果</w:t>
      </w:r>
      <w:r w:rsidRPr="00C411A5">
        <w:rPr>
          <w:rFonts w:ascii="SimSun" w:eastAsia="SimSun" w:hAnsi="SimSun" w:cs="SimSun"/>
          <w:color w:val="FF0000"/>
          <w:sz w:val="21"/>
          <w:szCs w:val="21"/>
          <w:shd w:val="clear" w:color="auto" w:fill="FAFAFA"/>
        </w:rPr>
        <w:t>对</w:t>
      </w:r>
      <w:r w:rsidRPr="00C411A5">
        <w:rPr>
          <w:rFonts w:ascii="MS Mincho" w:eastAsia="MS Mincho" w:hAnsi="MS Mincho" w:cs="MS Mincho" w:hint="eastAsia"/>
          <w:color w:val="FF0000"/>
          <w:sz w:val="21"/>
          <w:szCs w:val="21"/>
          <w:shd w:val="clear" w:color="auto" w:fill="FAFAFA"/>
        </w:rPr>
        <w:t>象已</w:t>
      </w:r>
      <w:r w:rsidRPr="00C411A5">
        <w:rPr>
          <w:rFonts w:ascii="SimSun" w:eastAsia="SimSun" w:hAnsi="SimSun" w:cs="SimSun"/>
          <w:color w:val="FF0000"/>
          <w:sz w:val="21"/>
          <w:szCs w:val="21"/>
          <w:shd w:val="clear" w:color="auto" w:fill="FAFAFA"/>
        </w:rPr>
        <w:t>经释</w:t>
      </w:r>
      <w:r w:rsidRPr="00C411A5">
        <w:rPr>
          <w:rFonts w:ascii="MS Mincho" w:eastAsia="MS Mincho" w:hAnsi="MS Mincho" w:cs="MS Mincho" w:hint="eastAsia"/>
          <w:color w:val="FF0000"/>
          <w:sz w:val="21"/>
          <w:szCs w:val="21"/>
          <w:shd w:val="clear" w:color="auto" w:fill="FAFAFA"/>
        </w:rPr>
        <w:t>放了，如</w:t>
      </w:r>
      <w:r w:rsidRPr="00C411A5">
        <w:rPr>
          <w:rFonts w:ascii="MS Mincho" w:eastAsia="MS Mincho" w:hAnsi="MS Mincho" w:cs="MS Mincho"/>
          <w:color w:val="FF0000"/>
          <w:sz w:val="21"/>
          <w:szCs w:val="21"/>
          <w:shd w:val="clear" w:color="auto" w:fill="FAFAFA"/>
        </w:rPr>
        <w:t>P1</w:t>
      </w:r>
      <w:r w:rsidRPr="00C411A5">
        <w:rPr>
          <w:rFonts w:ascii="MS Mincho" w:eastAsia="MS Mincho" w:hAnsi="MS Mincho" w:cs="MS Mincho" w:hint="eastAsia"/>
          <w:color w:val="FF0000"/>
          <w:sz w:val="21"/>
          <w:szCs w:val="21"/>
          <w:shd w:val="clear" w:color="auto" w:fill="FAFAFA"/>
        </w:rPr>
        <w:t>已</w:t>
      </w:r>
      <w:r w:rsidRPr="00C411A5">
        <w:rPr>
          <w:rFonts w:ascii="SimSun" w:eastAsia="SimSun" w:hAnsi="SimSun" w:cs="SimSun"/>
          <w:color w:val="FF0000"/>
          <w:sz w:val="21"/>
          <w:szCs w:val="21"/>
          <w:shd w:val="clear" w:color="auto" w:fill="FAFAFA"/>
        </w:rPr>
        <w:t>经</w:t>
      </w:r>
      <w:r w:rsidRPr="00C411A5">
        <w:rPr>
          <w:rFonts w:ascii="MS Mincho" w:eastAsia="MS Mincho" w:hAnsi="MS Mincho" w:cs="MS Mincho" w:hint="eastAsia"/>
          <w:color w:val="FF0000"/>
          <w:sz w:val="21"/>
          <w:szCs w:val="21"/>
          <w:shd w:val="clear" w:color="auto" w:fill="FAFAFA"/>
        </w:rPr>
        <w:t>是个野指</w:t>
      </w:r>
      <w:r w:rsidRPr="00C411A5">
        <w:rPr>
          <w:rFonts w:ascii="SimSun" w:eastAsia="SimSun" w:hAnsi="SimSun" w:cs="SimSun"/>
          <w:color w:val="FF0000"/>
          <w:sz w:val="21"/>
          <w:szCs w:val="21"/>
          <w:shd w:val="clear" w:color="auto" w:fill="FAFAFA"/>
        </w:rPr>
        <w:t>针</w:t>
      </w:r>
      <w:r w:rsidRPr="00C411A5">
        <w:rPr>
          <w:rFonts w:ascii="MS Mincho" w:eastAsia="MS Mincho" w:hAnsi="MS Mincho" w:cs="MS Mincho" w:hint="eastAsia"/>
          <w:color w:val="FF0000"/>
          <w:sz w:val="21"/>
          <w:szCs w:val="21"/>
          <w:shd w:val="clear" w:color="auto" w:fill="FAFAFA"/>
        </w:rPr>
        <w:t>，call 的</w:t>
      </w:r>
      <w:r w:rsidRPr="00C411A5">
        <w:rPr>
          <w:rFonts w:ascii="SimSun" w:eastAsia="SimSun" w:hAnsi="SimSun" w:cs="SimSun"/>
          <w:color w:val="FF0000"/>
          <w:sz w:val="21"/>
          <w:szCs w:val="21"/>
          <w:shd w:val="clear" w:color="auto" w:fill="FAFAFA"/>
        </w:rPr>
        <w:t>时</w:t>
      </w:r>
      <w:r w:rsidRPr="00C411A5">
        <w:rPr>
          <w:rFonts w:ascii="MS Mincho" w:eastAsia="MS Mincho" w:hAnsi="MS Mincho" w:cs="MS Mincho" w:hint="eastAsia"/>
          <w:color w:val="FF0000"/>
          <w:sz w:val="21"/>
          <w:szCs w:val="21"/>
          <w:shd w:val="clear" w:color="auto" w:fill="FAFAFA"/>
        </w:rPr>
        <w:t>候，</w:t>
      </w:r>
      <w:r w:rsidRPr="00C411A5">
        <w:rPr>
          <w:rFonts w:ascii="SimSun" w:eastAsia="SimSun" w:hAnsi="SimSun" w:cs="SimSun"/>
          <w:color w:val="FF0000"/>
          <w:sz w:val="21"/>
          <w:szCs w:val="21"/>
          <w:shd w:val="clear" w:color="auto" w:fill="FAFAFA"/>
        </w:rPr>
        <w:t>进</w:t>
      </w:r>
      <w:r w:rsidRPr="00C411A5">
        <w:rPr>
          <w:rFonts w:ascii="MS Mincho" w:eastAsia="MS Mincho" w:hAnsi="MS Mincho" w:cs="MS Mincho" w:hint="eastAsia"/>
          <w:color w:val="FF0000"/>
          <w:sz w:val="21"/>
          <w:szCs w:val="21"/>
          <w:shd w:val="clear" w:color="auto" w:fill="FAFAFA"/>
        </w:rPr>
        <w:t>行方法</w:t>
      </w:r>
      <w:r w:rsidRPr="00C411A5">
        <w:rPr>
          <w:rFonts w:ascii="SimSun" w:eastAsia="SimSun" w:hAnsi="SimSun" w:cs="SimSun"/>
          <w:color w:val="FF0000"/>
          <w:sz w:val="21"/>
          <w:szCs w:val="21"/>
          <w:shd w:val="clear" w:color="auto" w:fill="FAFAFA"/>
        </w:rPr>
        <w:t>调</w:t>
      </w:r>
      <w:r w:rsidRPr="00C411A5">
        <w:rPr>
          <w:rFonts w:ascii="MS Mincho" w:eastAsia="MS Mincho" w:hAnsi="MS Mincho" w:cs="MS Mincho" w:hint="eastAsia"/>
          <w:color w:val="FF0000"/>
          <w:sz w:val="21"/>
          <w:szCs w:val="21"/>
          <w:shd w:val="clear" w:color="auto" w:fill="FAFAFA"/>
        </w:rPr>
        <w:t>用，就会出</w:t>
      </w:r>
      <w:r w:rsidRPr="00C411A5">
        <w:rPr>
          <w:rFonts w:ascii="SimSun" w:eastAsia="SimSun" w:hAnsi="SimSun" w:cs="SimSun"/>
          <w:color w:val="FF0000"/>
          <w:sz w:val="21"/>
          <w:szCs w:val="21"/>
          <w:shd w:val="clear" w:color="auto" w:fill="FAFAFA"/>
        </w:rPr>
        <w:t>现</w:t>
      </w:r>
      <w:r w:rsidRPr="00C411A5">
        <w:rPr>
          <w:rFonts w:ascii="MS Mincho" w:eastAsia="MS Mincho" w:hAnsi="MS Mincho" w:cs="MS Mincho" w:hint="eastAsia"/>
          <w:color w:val="FF0000"/>
          <w:sz w:val="21"/>
          <w:szCs w:val="21"/>
          <w:shd w:val="clear" w:color="auto" w:fill="FAFAFA"/>
        </w:rPr>
        <w:t>崩</w:t>
      </w:r>
      <w:r w:rsidRPr="00C411A5">
        <w:rPr>
          <w:rFonts w:ascii="SimSun" w:eastAsia="SimSun" w:hAnsi="SimSun" w:cs="SimSun"/>
          <w:color w:val="FF0000"/>
          <w:sz w:val="21"/>
          <w:szCs w:val="21"/>
          <w:shd w:val="clear" w:color="auto" w:fill="FAFAFA"/>
        </w:rPr>
        <w:t>溃</w:t>
      </w:r>
      <w:r>
        <w:rPr>
          <w:rFonts w:ascii="MS Mincho" w:eastAsia="MS Mincho" w:hAnsi="MS Mincho" w:cs="MS Mincho" w:hint="eastAsia"/>
          <w:color w:val="FF0000"/>
          <w:sz w:val="21"/>
          <w:szCs w:val="21"/>
          <w:shd w:val="clear" w:color="auto" w:fill="FAFAFA"/>
        </w:rPr>
        <w:t>,</w:t>
      </w:r>
      <w:r w:rsidRPr="00C411A5">
        <w:rPr>
          <w:rFonts w:ascii="MS Mincho" w:eastAsia="MS Mincho" w:hAnsi="MS Mincho" w:cs="MS Mincho"/>
          <w:color w:val="FF0000"/>
          <w:sz w:val="21"/>
          <w:szCs w:val="21"/>
          <w:shd w:val="clear" w:color="auto" w:fill="FAFAFA"/>
        </w:rPr>
        <w:t>通知必</w:t>
      </w:r>
      <w:r w:rsidRPr="00C411A5">
        <w:rPr>
          <w:rFonts w:ascii="SimSun" w:eastAsia="SimSun" w:hAnsi="SimSun" w:cs="SimSun"/>
          <w:color w:val="FF0000"/>
          <w:sz w:val="21"/>
          <w:szCs w:val="21"/>
          <w:shd w:val="clear" w:color="auto" w:fill="FAFAFA"/>
        </w:rPr>
        <w:t>须释</w:t>
      </w:r>
      <w:r w:rsidRPr="00C411A5">
        <w:rPr>
          <w:rFonts w:ascii="MS Mincho" w:eastAsia="MS Mincho" w:hAnsi="MS Mincho" w:cs="MS Mincho"/>
          <w:color w:val="FF0000"/>
          <w:sz w:val="21"/>
          <w:szCs w:val="21"/>
          <w:shd w:val="clear" w:color="auto" w:fill="FAFAFA"/>
        </w:rPr>
        <w:t>放</w:t>
      </w:r>
    </w:p>
    <w:p w14:paraId="195E9F35" w14:textId="77777777" w:rsidR="00704FD8" w:rsidRPr="00704FD8" w:rsidRDefault="00704FD8" w:rsidP="00704FD8">
      <w:pPr>
        <w:pStyle w:val="a4"/>
        <w:shd w:val="clear" w:color="auto" w:fill="FFFFFF"/>
        <w:spacing w:before="0" w:beforeAutospacing="0" w:after="0" w:afterAutospacing="0"/>
        <w:rPr>
          <w:rFonts w:ascii="MS Mincho" w:eastAsia="MS Mincho" w:hAnsi="MS Mincho" w:cs="MS Mincho"/>
          <w:color w:val="FF0000"/>
          <w:sz w:val="21"/>
          <w:szCs w:val="21"/>
          <w:shd w:val="clear" w:color="auto" w:fill="FAFAFA"/>
        </w:rPr>
      </w:pPr>
    </w:p>
    <w:p w14:paraId="5ED74EF0" w14:textId="77777777" w:rsidR="00424116" w:rsidRDefault="00424116" w:rsidP="00424116">
      <w:r>
        <w:rPr>
          <w:rFonts w:hint="eastAsia"/>
        </w:rPr>
        <w:t>19</w:t>
      </w:r>
      <w:r>
        <w:rPr>
          <w:rFonts w:hint="eastAsia"/>
        </w:rPr>
        <w:t>、继承的坏处是什么？</w:t>
      </w:r>
    </w:p>
    <w:p w14:paraId="21D614C3" w14:textId="31EE83B4" w:rsidR="00E96BA6" w:rsidRPr="00E96BA6" w:rsidRDefault="00E96BA6" w:rsidP="00E96BA6">
      <w:pPr>
        <w:pStyle w:val="a4"/>
        <w:shd w:val="clear" w:color="auto" w:fill="FFFFFF"/>
        <w:spacing w:before="150" w:beforeAutospacing="0" w:after="150" w:afterAutospacing="0" w:line="270" w:lineRule="atLeast"/>
        <w:ind w:firstLine="480"/>
        <w:rPr>
          <w:rFonts w:ascii="SimSun" w:eastAsia="SimSun" w:hAnsi="SimSun" w:cs="SimSun"/>
          <w:color w:val="FF0000"/>
          <w:sz w:val="21"/>
          <w:szCs w:val="21"/>
          <w:shd w:val="clear" w:color="auto" w:fill="FAFAFA"/>
        </w:rPr>
      </w:pPr>
      <w:r>
        <w:rPr>
          <w:rFonts w:hint="eastAsia"/>
        </w:rPr>
        <w:tab/>
      </w:r>
      <w:r w:rsidRPr="00E96BA6">
        <w:rPr>
          <w:rFonts w:ascii="SimSun" w:eastAsia="SimSun" w:hAnsi="SimSun" w:cs="SimSun"/>
          <w:color w:val="FF0000"/>
          <w:sz w:val="21"/>
          <w:szCs w:val="21"/>
          <w:shd w:val="clear" w:color="auto" w:fill="FAFAFA"/>
        </w:rPr>
        <w:t>①：父类的内部细节对子类是可见的</w:t>
      </w:r>
      <w:r w:rsidR="0086517F">
        <w:rPr>
          <w:rFonts w:ascii="SimSun" w:eastAsia="SimSun" w:hAnsi="SimSun" w:cs="SimSun" w:hint="eastAsia"/>
          <w:color w:val="FF0000"/>
          <w:sz w:val="21"/>
          <w:szCs w:val="21"/>
          <w:shd w:val="clear" w:color="auto" w:fill="FAFAFA"/>
        </w:rPr>
        <w:t>,不利于保护</w:t>
      </w:r>
      <w:r w:rsidRPr="00E96BA6">
        <w:rPr>
          <w:rFonts w:ascii="SimSun" w:eastAsia="SimSun" w:hAnsi="SimSun" w:cs="SimSun"/>
          <w:color w:val="FF0000"/>
          <w:sz w:val="21"/>
          <w:szCs w:val="21"/>
          <w:shd w:val="clear" w:color="auto" w:fill="FAFAFA"/>
        </w:rPr>
        <w:t>。</w:t>
      </w:r>
    </w:p>
    <w:p w14:paraId="2CE73915" w14:textId="77777777" w:rsidR="00E96BA6" w:rsidRPr="00E96BA6" w:rsidRDefault="00E96BA6" w:rsidP="00E96BA6">
      <w:pPr>
        <w:pStyle w:val="a4"/>
        <w:shd w:val="clear" w:color="auto" w:fill="FFFFFF"/>
        <w:spacing w:before="150" w:beforeAutospacing="0" w:after="150" w:afterAutospacing="0" w:line="270" w:lineRule="atLeast"/>
        <w:ind w:firstLine="360"/>
        <w:rPr>
          <w:rFonts w:ascii="SimSun" w:eastAsia="SimSun" w:hAnsi="SimSun" w:cs="SimSun"/>
          <w:color w:val="FF0000"/>
          <w:sz w:val="21"/>
          <w:szCs w:val="21"/>
          <w:shd w:val="clear" w:color="auto" w:fill="FAFAFA"/>
        </w:rPr>
      </w:pPr>
      <w:r w:rsidRPr="00E96BA6">
        <w:rPr>
          <w:rFonts w:ascii="SimSun" w:eastAsia="SimSun" w:hAnsi="SimSun" w:cs="SimSun"/>
          <w:color w:val="FF0000"/>
          <w:sz w:val="21"/>
          <w:szCs w:val="21"/>
          <w:shd w:val="clear" w:color="auto" w:fill="FAFAFA"/>
        </w:rPr>
        <w:t xml:space="preserve">　　②：子类从父类继承的方法在编译时就确定下来了，所以无法在运行期间改变从父类继承的方法的行为。</w:t>
      </w:r>
    </w:p>
    <w:p w14:paraId="3D85B5F8" w14:textId="1FE41E10" w:rsidR="00E96BA6" w:rsidRDefault="00E96BA6" w:rsidP="00E96BA6">
      <w:pPr>
        <w:pStyle w:val="a4"/>
        <w:shd w:val="clear" w:color="auto" w:fill="FFFFFF"/>
        <w:spacing w:before="150" w:beforeAutospacing="0" w:after="150" w:afterAutospacing="0" w:line="270" w:lineRule="atLeast"/>
        <w:ind w:firstLine="360"/>
        <w:rPr>
          <w:rFonts w:ascii="SimSun" w:eastAsia="SimSun" w:hAnsi="SimSun" w:cs="SimSun"/>
          <w:color w:val="FF0000"/>
          <w:sz w:val="21"/>
          <w:szCs w:val="21"/>
          <w:shd w:val="clear" w:color="auto" w:fill="FAFAFA"/>
        </w:rPr>
      </w:pPr>
      <w:r w:rsidRPr="00E96BA6">
        <w:rPr>
          <w:rFonts w:ascii="SimSun" w:eastAsia="SimSun" w:hAnsi="SimSun" w:cs="SimSun"/>
          <w:color w:val="FF0000"/>
          <w:sz w:val="21"/>
          <w:szCs w:val="21"/>
          <w:shd w:val="clear" w:color="auto" w:fill="FAFAFA"/>
        </w:rPr>
        <w:t xml:space="preserve">　　③：如果对父类的方法做了修改的话（比如增加了一个参数），则子类的方法必须做出相应的修改。所以说子类与父类是一种</w:t>
      </w:r>
      <w:r w:rsidRPr="0086517F">
        <w:rPr>
          <w:rFonts w:ascii="SimSun" w:eastAsia="SimSun" w:hAnsi="SimSun" w:cs="SimSun"/>
          <w:color w:val="FF0000"/>
          <w:sz w:val="32"/>
          <w:szCs w:val="32"/>
          <w:shd w:val="clear" w:color="auto" w:fill="FAFAFA"/>
        </w:rPr>
        <w:t>高耦合</w:t>
      </w:r>
      <w:r w:rsidRPr="00E96BA6">
        <w:rPr>
          <w:rFonts w:ascii="SimSun" w:eastAsia="SimSun" w:hAnsi="SimSun" w:cs="SimSun"/>
          <w:color w:val="FF0000"/>
          <w:sz w:val="21"/>
          <w:szCs w:val="21"/>
          <w:shd w:val="clear" w:color="auto" w:fill="FAFAFA"/>
        </w:rPr>
        <w:t>，违背了</w:t>
      </w:r>
      <w:r w:rsidRPr="0086517F">
        <w:rPr>
          <w:rFonts w:ascii="SimSun" w:eastAsia="SimSun" w:hAnsi="SimSun" w:cs="SimSun"/>
          <w:color w:val="FF0000"/>
          <w:sz w:val="36"/>
          <w:szCs w:val="36"/>
          <w:shd w:val="clear" w:color="auto" w:fill="FAFAFA"/>
        </w:rPr>
        <w:t>面向对象思想</w:t>
      </w:r>
      <w:r w:rsidR="0086517F" w:rsidRPr="0086517F">
        <w:rPr>
          <w:rFonts w:ascii="SimSun" w:eastAsia="SimSun" w:hAnsi="SimSun" w:cs="SimSun" w:hint="eastAsia"/>
          <w:color w:val="FF0000"/>
          <w:sz w:val="36"/>
          <w:szCs w:val="36"/>
          <w:shd w:val="clear" w:color="auto" w:fill="FAFAFA"/>
        </w:rPr>
        <w:t>(高内聚,低耦合)</w:t>
      </w:r>
      <w:r w:rsidRPr="00E96BA6">
        <w:rPr>
          <w:rFonts w:ascii="SimSun" w:eastAsia="SimSun" w:hAnsi="SimSun" w:cs="SimSun"/>
          <w:color w:val="FF0000"/>
          <w:sz w:val="21"/>
          <w:szCs w:val="21"/>
          <w:shd w:val="clear" w:color="auto" w:fill="FAFAFA"/>
        </w:rPr>
        <w:t>。</w:t>
      </w:r>
    </w:p>
    <w:p w14:paraId="45DDA9AA" w14:textId="1CC4C0A2" w:rsidR="0086517F" w:rsidRPr="00E96BA6" w:rsidRDefault="0086517F" w:rsidP="00E96BA6">
      <w:pPr>
        <w:pStyle w:val="a4"/>
        <w:shd w:val="clear" w:color="auto" w:fill="FFFFFF"/>
        <w:spacing w:before="150" w:beforeAutospacing="0" w:after="150" w:afterAutospacing="0" w:line="270" w:lineRule="atLeast"/>
        <w:ind w:firstLine="360"/>
        <w:rPr>
          <w:rFonts w:ascii="SimSun" w:eastAsia="SimSun" w:hAnsi="SimSun" w:cs="SimSun"/>
          <w:color w:val="FF0000"/>
          <w:sz w:val="21"/>
          <w:szCs w:val="21"/>
          <w:shd w:val="clear" w:color="auto" w:fill="FAFAFA"/>
        </w:rPr>
      </w:pPr>
      <w:r>
        <w:rPr>
          <w:rFonts w:ascii="SimSun" w:eastAsia="SimSun" w:hAnsi="SimSun" w:cs="SimSun" w:hint="eastAsia"/>
          <w:color w:val="FF0000"/>
          <w:sz w:val="21"/>
          <w:szCs w:val="21"/>
          <w:shd w:val="clear" w:color="auto" w:fill="FAFAFA"/>
        </w:rPr>
        <w:t>优点:可以获取父类的所有属性和方法,节省代码量</w:t>
      </w:r>
    </w:p>
    <w:p w14:paraId="15CBAB0D" w14:textId="416DD72E" w:rsidR="00E96BA6" w:rsidRDefault="00E96BA6" w:rsidP="00424116"/>
    <w:p w14:paraId="04FC3D36" w14:textId="77777777" w:rsidR="00424116" w:rsidRDefault="00424116" w:rsidP="00424116">
      <w:r>
        <w:rPr>
          <w:rFonts w:hint="eastAsia"/>
        </w:rPr>
        <w:t>20</w:t>
      </w:r>
      <w:r>
        <w:rPr>
          <w:rFonts w:hint="eastAsia"/>
        </w:rPr>
        <w:t>、自定义</w:t>
      </w:r>
      <w:proofErr w:type="spellStart"/>
      <w:r>
        <w:rPr>
          <w:rFonts w:hint="eastAsia"/>
        </w:rPr>
        <w:t>TabBar</w:t>
      </w:r>
      <w:proofErr w:type="spellEnd"/>
      <w:r>
        <w:rPr>
          <w:rFonts w:hint="eastAsia"/>
        </w:rPr>
        <w:t>有几种方法？</w:t>
      </w:r>
    </w:p>
    <w:p w14:paraId="4C39623A" w14:textId="0773DE8E" w:rsidR="00A535A9" w:rsidRPr="00753CF7" w:rsidRDefault="00A535A9" w:rsidP="00424116">
      <w:pPr>
        <w:rPr>
          <w:color w:val="FF0000"/>
        </w:rPr>
      </w:pPr>
      <w:r>
        <w:rPr>
          <w:rFonts w:hint="eastAsia"/>
        </w:rPr>
        <w:tab/>
      </w:r>
      <w:r w:rsidR="00753CF7" w:rsidRPr="00753CF7">
        <w:rPr>
          <w:color w:val="FF0000"/>
        </w:rPr>
        <w:t>1).</w:t>
      </w:r>
      <w:r w:rsidR="00753CF7" w:rsidRPr="00753CF7">
        <w:rPr>
          <w:color w:val="FF0000"/>
        </w:rPr>
        <w:t>对系统</w:t>
      </w:r>
      <w:proofErr w:type="spellStart"/>
      <w:r w:rsidR="00753CF7" w:rsidRPr="00753CF7">
        <w:rPr>
          <w:color w:val="FF0000"/>
        </w:rPr>
        <w:t>tabB</w:t>
      </w:r>
      <w:r w:rsidR="00753CF7" w:rsidRPr="00753CF7">
        <w:rPr>
          <w:rFonts w:hint="eastAsia"/>
          <w:color w:val="FF0000"/>
        </w:rPr>
        <w:t>ar</w:t>
      </w:r>
      <w:proofErr w:type="spellEnd"/>
      <w:r w:rsidR="00753CF7" w:rsidRPr="00753CF7">
        <w:rPr>
          <w:color w:val="FF0000"/>
        </w:rPr>
        <w:t>的图片</w:t>
      </w:r>
      <w:r w:rsidR="0086517F">
        <w:rPr>
          <w:rFonts w:hint="eastAsia"/>
          <w:color w:val="FF0000"/>
        </w:rPr>
        <w:t>标题</w:t>
      </w:r>
      <w:r w:rsidR="00753CF7" w:rsidRPr="00753CF7">
        <w:rPr>
          <w:color w:val="FF0000"/>
        </w:rPr>
        <w:t>进行修改</w:t>
      </w:r>
    </w:p>
    <w:p w14:paraId="64CDB59F" w14:textId="10A494FF" w:rsidR="00753CF7" w:rsidRPr="00753CF7" w:rsidRDefault="00753CF7" w:rsidP="00424116">
      <w:pPr>
        <w:rPr>
          <w:color w:val="FF0000"/>
        </w:rPr>
      </w:pPr>
      <w:r w:rsidRPr="00753CF7">
        <w:rPr>
          <w:rFonts w:hint="eastAsia"/>
          <w:color w:val="FF0000"/>
        </w:rPr>
        <w:tab/>
        <w:t>2).</w:t>
      </w:r>
      <w:r w:rsidRPr="00753CF7">
        <w:rPr>
          <w:rFonts w:hint="eastAsia"/>
          <w:color w:val="FF0000"/>
        </w:rPr>
        <w:t>将</w:t>
      </w:r>
      <w:r w:rsidRPr="00753CF7">
        <w:rPr>
          <w:color w:val="FF0000"/>
        </w:rPr>
        <w:t>系统</w:t>
      </w:r>
      <w:proofErr w:type="spellStart"/>
      <w:r w:rsidRPr="00753CF7">
        <w:rPr>
          <w:color w:val="FF0000"/>
        </w:rPr>
        <w:t>tabB</w:t>
      </w:r>
      <w:r w:rsidRPr="00753CF7">
        <w:rPr>
          <w:rFonts w:hint="eastAsia"/>
          <w:color w:val="FF0000"/>
        </w:rPr>
        <w:t>ar</w:t>
      </w:r>
      <w:proofErr w:type="spellEnd"/>
      <w:r w:rsidRPr="00753CF7">
        <w:rPr>
          <w:color w:val="FF0000"/>
        </w:rPr>
        <w:t>隐藏</w:t>
      </w:r>
      <w:r w:rsidRPr="00753CF7">
        <w:rPr>
          <w:color w:val="FF0000"/>
        </w:rPr>
        <w:t>,</w:t>
      </w:r>
      <w:r w:rsidRPr="00753CF7">
        <w:rPr>
          <w:rFonts w:hint="eastAsia"/>
          <w:color w:val="FF0000"/>
        </w:rPr>
        <w:t>自己</w:t>
      </w:r>
      <w:r w:rsidRPr="00753CF7">
        <w:rPr>
          <w:color w:val="FF0000"/>
        </w:rPr>
        <w:t>创建一个视图来做</w:t>
      </w:r>
      <w:proofErr w:type="spellStart"/>
      <w:r w:rsidRPr="00753CF7">
        <w:rPr>
          <w:color w:val="FF0000"/>
        </w:rPr>
        <w:t>tabbar</w:t>
      </w:r>
      <w:proofErr w:type="spellEnd"/>
    </w:p>
    <w:p w14:paraId="5BC4E2EF" w14:textId="77777777" w:rsidR="00424116" w:rsidRDefault="00424116" w:rsidP="00424116">
      <w:r>
        <w:rPr>
          <w:rFonts w:hint="eastAsia"/>
        </w:rPr>
        <w:t>21</w:t>
      </w:r>
      <w:r>
        <w:rPr>
          <w:rFonts w:hint="eastAsia"/>
        </w:rPr>
        <w:t>、基类是增加耦合还是减少耦合？</w:t>
      </w:r>
      <w:r>
        <w:rPr>
          <w:rFonts w:hint="eastAsia"/>
        </w:rPr>
        <w:t xml:space="preserve">    </w:t>
      </w:r>
    </w:p>
    <w:p w14:paraId="6FF114EE" w14:textId="029C2405" w:rsidR="00E2020E" w:rsidRDefault="00E2020E" w:rsidP="00424116">
      <w:r>
        <w:rPr>
          <w:rFonts w:hint="eastAsia"/>
        </w:rPr>
        <w:tab/>
      </w:r>
      <w:r w:rsidRPr="00753CF7">
        <w:rPr>
          <w:rFonts w:hint="eastAsia"/>
          <w:color w:val="FF0000"/>
        </w:rPr>
        <w:t>增加</w:t>
      </w:r>
      <w:r w:rsidR="00F071DD">
        <w:rPr>
          <w:rFonts w:hint="eastAsia"/>
          <w:color w:val="FF0000"/>
        </w:rPr>
        <w:t>(</w:t>
      </w:r>
      <w:r w:rsidR="00F071DD">
        <w:rPr>
          <w:rFonts w:hint="eastAsia"/>
          <w:color w:val="FF0000"/>
        </w:rPr>
        <w:t>子类和父类是增加耦合的</w:t>
      </w:r>
      <w:r w:rsidR="00F071DD">
        <w:rPr>
          <w:rFonts w:hint="eastAsia"/>
          <w:color w:val="FF0000"/>
        </w:rPr>
        <w:t>)</w:t>
      </w:r>
    </w:p>
    <w:p w14:paraId="2B42CC02" w14:textId="77777777" w:rsidR="00424116" w:rsidRDefault="00424116" w:rsidP="00424116">
      <w:r>
        <w:rPr>
          <w:rFonts w:hint="eastAsia"/>
        </w:rPr>
        <w:t>22</w:t>
      </w:r>
      <w:r>
        <w:rPr>
          <w:rFonts w:hint="eastAsia"/>
        </w:rPr>
        <w:t>、</w:t>
      </w:r>
      <w:r>
        <w:rPr>
          <w:rFonts w:hint="eastAsia"/>
        </w:rPr>
        <w:t>__</w:t>
      </w:r>
      <w:proofErr w:type="spellStart"/>
      <w:r>
        <w:rPr>
          <w:rFonts w:hint="eastAsia"/>
        </w:rPr>
        <w:t>BLock</w:t>
      </w:r>
      <w:proofErr w:type="spellEnd"/>
      <w:r>
        <w:rPr>
          <w:rFonts w:hint="eastAsia"/>
        </w:rPr>
        <w:t xml:space="preserve"> </w:t>
      </w:r>
      <w:r>
        <w:rPr>
          <w:rFonts w:hint="eastAsia"/>
        </w:rPr>
        <w:t>在</w:t>
      </w:r>
      <w:r>
        <w:rPr>
          <w:rFonts w:hint="eastAsia"/>
        </w:rPr>
        <w:t>ARC</w:t>
      </w:r>
      <w:r>
        <w:rPr>
          <w:rFonts w:hint="eastAsia"/>
        </w:rPr>
        <w:t>与</w:t>
      </w:r>
      <w:r>
        <w:rPr>
          <w:rFonts w:hint="eastAsia"/>
        </w:rPr>
        <w:t>MRC</w:t>
      </w:r>
      <w:r>
        <w:rPr>
          <w:rFonts w:hint="eastAsia"/>
        </w:rPr>
        <w:t>是否一样？为什么？</w:t>
      </w:r>
    </w:p>
    <w:p w14:paraId="053FAC71" w14:textId="616A109D" w:rsidR="009C5080" w:rsidRPr="009C5080" w:rsidRDefault="009C5080" w:rsidP="009C5080">
      <w:pPr>
        <w:ind w:left="420"/>
        <w:rPr>
          <w:color w:val="FF0000"/>
        </w:rPr>
      </w:pPr>
      <w:r w:rsidRPr="009C5080">
        <w:rPr>
          <w:color w:val="FF0000"/>
        </w:rPr>
        <w:t>是不一样的。</w:t>
      </w:r>
      <w:r w:rsidRPr="009C5080">
        <w:rPr>
          <w:color w:val="FF0000"/>
        </w:rPr>
        <w:br/>
      </w:r>
      <w:r w:rsidRPr="009C5080">
        <w:rPr>
          <w:color w:val="FF0000"/>
        </w:rPr>
        <w:t>在</w:t>
      </w:r>
      <w:r w:rsidRPr="009C5080">
        <w:rPr>
          <w:color w:val="FF0000"/>
        </w:rPr>
        <w:t>MRC</w:t>
      </w:r>
      <w:r w:rsidRPr="009C5080">
        <w:rPr>
          <w:color w:val="FF0000"/>
        </w:rPr>
        <w:t>中</w:t>
      </w:r>
      <w:r w:rsidRPr="009C5080">
        <w:rPr>
          <w:b/>
          <w:bCs/>
          <w:color w:val="FF0000"/>
        </w:rPr>
        <w:t>block variable</w:t>
      </w:r>
      <w:r w:rsidRPr="009C5080">
        <w:rPr>
          <w:b/>
          <w:bCs/>
          <w:color w:val="FF0000"/>
        </w:rPr>
        <w:t>在</w:t>
      </w:r>
      <w:r w:rsidRPr="009C5080">
        <w:rPr>
          <w:b/>
          <w:bCs/>
          <w:color w:val="FF0000"/>
        </w:rPr>
        <w:t>block</w:t>
      </w:r>
      <w:r w:rsidRPr="009C5080">
        <w:rPr>
          <w:b/>
          <w:bCs/>
          <w:color w:val="FF0000"/>
        </w:rPr>
        <w:t>中使用是不會</w:t>
      </w:r>
      <w:r w:rsidRPr="009C5080">
        <w:rPr>
          <w:b/>
          <w:bCs/>
          <w:color w:val="FF0000"/>
        </w:rPr>
        <w:t>retain</w:t>
      </w:r>
      <w:r w:rsidR="00BB6713">
        <w:rPr>
          <w:rFonts w:hint="eastAsia"/>
          <w:b/>
          <w:bCs/>
          <w:color w:val="FF0000"/>
        </w:rPr>
        <w:t>(</w:t>
      </w:r>
      <w:r w:rsidR="00BB6713">
        <w:rPr>
          <w:rFonts w:hint="eastAsia"/>
          <w:b/>
          <w:bCs/>
          <w:color w:val="FF0000"/>
        </w:rPr>
        <w:t>引用计数加</w:t>
      </w:r>
      <w:r w:rsidR="00BB6713">
        <w:rPr>
          <w:rFonts w:hint="eastAsia"/>
          <w:b/>
          <w:bCs/>
          <w:color w:val="FF0000"/>
        </w:rPr>
        <w:t>1)</w:t>
      </w:r>
      <w:r w:rsidRPr="009C5080">
        <w:rPr>
          <w:b/>
          <w:bCs/>
          <w:color w:val="FF0000"/>
        </w:rPr>
        <w:t>的</w:t>
      </w:r>
      <w:r w:rsidRPr="009C5080">
        <w:rPr>
          <w:color w:val="FF0000"/>
        </w:rPr>
        <w:br/>
      </w:r>
      <w:r w:rsidRPr="009C5080">
        <w:rPr>
          <w:b/>
          <w:bCs/>
          <w:color w:val="FF0000"/>
        </w:rPr>
        <w:t>但是</w:t>
      </w:r>
      <w:r w:rsidRPr="009C5080">
        <w:rPr>
          <w:b/>
          <w:bCs/>
          <w:color w:val="FF0000"/>
        </w:rPr>
        <w:t>ARC</w:t>
      </w:r>
      <w:r w:rsidRPr="009C5080">
        <w:rPr>
          <w:b/>
          <w:bCs/>
          <w:color w:val="FF0000"/>
        </w:rPr>
        <w:t>中</w:t>
      </w:r>
      <w:r w:rsidRPr="009C5080">
        <w:rPr>
          <w:color w:val="FF0000"/>
        </w:rPr>
        <w:t>block</w:t>
      </w:r>
      <w:r w:rsidRPr="009C5080">
        <w:rPr>
          <w:color w:val="FF0000"/>
        </w:rPr>
        <w:t>則是會</w:t>
      </w:r>
      <w:r w:rsidRPr="009C5080">
        <w:rPr>
          <w:color w:val="FF0000"/>
        </w:rPr>
        <w:t>Retain</w:t>
      </w:r>
      <w:r w:rsidRPr="009C5080">
        <w:rPr>
          <w:color w:val="FF0000"/>
        </w:rPr>
        <w:t>的。</w:t>
      </w:r>
      <w:r w:rsidRPr="009C5080">
        <w:rPr>
          <w:color w:val="FF0000"/>
        </w:rPr>
        <w:br/>
      </w:r>
      <w:r w:rsidRPr="009C5080">
        <w:rPr>
          <w:color w:val="FF0000"/>
        </w:rPr>
        <w:t>取而代之的是用</w:t>
      </w:r>
      <w:r w:rsidRPr="009C5080">
        <w:rPr>
          <w:b/>
          <w:bCs/>
          <w:color w:val="FF0000"/>
        </w:rPr>
        <w:t>weak</w:t>
      </w:r>
      <w:r w:rsidRPr="009C5080">
        <w:rPr>
          <w:b/>
          <w:bCs/>
          <w:color w:val="FF0000"/>
        </w:rPr>
        <w:t>或是</w:t>
      </w:r>
      <w:proofErr w:type="spellStart"/>
      <w:r w:rsidRPr="009C5080">
        <w:rPr>
          <w:color w:val="FF0000"/>
        </w:rPr>
        <w:t>unsafe_unretained</w:t>
      </w:r>
      <w:proofErr w:type="spellEnd"/>
      <w:r w:rsidRPr="009C5080">
        <w:rPr>
          <w:color w:val="FF0000"/>
        </w:rPr>
        <w:t>來更精確的描述</w:t>
      </w:r>
      <w:r w:rsidRPr="009C5080">
        <w:rPr>
          <w:color w:val="FF0000"/>
        </w:rPr>
        <w:t>weak reference</w:t>
      </w:r>
      <w:r w:rsidRPr="009C5080">
        <w:rPr>
          <w:color w:val="FF0000"/>
        </w:rPr>
        <w:t>的目的</w:t>
      </w:r>
    </w:p>
    <w:p w14:paraId="14F4C27F" w14:textId="151B8868" w:rsidR="00753CF7" w:rsidRDefault="00753CF7" w:rsidP="00424116"/>
    <w:p w14:paraId="3C9932C2" w14:textId="77777777" w:rsidR="00424116" w:rsidRDefault="00424116" w:rsidP="00424116">
      <w:r>
        <w:rPr>
          <w:rFonts w:hint="eastAsia"/>
        </w:rPr>
        <w:t>23</w:t>
      </w:r>
      <w:r>
        <w:rPr>
          <w:rFonts w:hint="eastAsia"/>
        </w:rPr>
        <w:t>、你的参与的项目中使用过什么核心技术？</w:t>
      </w:r>
    </w:p>
    <w:p w14:paraId="37EB5EB3" w14:textId="6264146E" w:rsidR="00ED58E3" w:rsidRDefault="00ED58E3" w:rsidP="00424116">
      <w:r>
        <w:rPr>
          <w:rFonts w:hint="eastAsia"/>
        </w:rPr>
        <w:tab/>
      </w:r>
      <w:r w:rsidRPr="009E31D4">
        <w:rPr>
          <w:rFonts w:hint="eastAsia"/>
          <w:color w:val="FF0000"/>
        </w:rPr>
        <w:t>蓝牙</w:t>
      </w:r>
      <w:r w:rsidRPr="009E31D4">
        <w:rPr>
          <w:color w:val="FF0000"/>
        </w:rPr>
        <w:t>,</w:t>
      </w:r>
      <w:r w:rsidRPr="009E31D4">
        <w:rPr>
          <w:rFonts w:hint="eastAsia"/>
          <w:color w:val="FF0000"/>
        </w:rPr>
        <w:t>推送</w:t>
      </w:r>
      <w:r w:rsidR="009E31D4" w:rsidRPr="009E31D4">
        <w:rPr>
          <w:color w:val="FF0000"/>
        </w:rPr>
        <w:t>,</w:t>
      </w:r>
      <w:r w:rsidR="009E31D4" w:rsidRPr="009E31D4">
        <w:rPr>
          <w:rFonts w:hint="eastAsia"/>
          <w:color w:val="FF0000"/>
        </w:rPr>
        <w:t>支付</w:t>
      </w:r>
      <w:r w:rsidR="00BB6713">
        <w:rPr>
          <w:rFonts w:hint="eastAsia"/>
          <w:color w:val="FF0000"/>
        </w:rPr>
        <w:t>,</w:t>
      </w:r>
      <w:r w:rsidR="00BB6713">
        <w:rPr>
          <w:rFonts w:hint="eastAsia"/>
          <w:color w:val="FF0000"/>
        </w:rPr>
        <w:t>分享</w:t>
      </w:r>
      <w:r w:rsidR="00BB6713">
        <w:rPr>
          <w:rFonts w:hint="eastAsia"/>
          <w:color w:val="FF0000"/>
        </w:rPr>
        <w:t>,</w:t>
      </w:r>
      <w:r w:rsidR="00BB6713">
        <w:rPr>
          <w:rFonts w:hint="eastAsia"/>
          <w:color w:val="FF0000"/>
        </w:rPr>
        <w:t>二维码扫描</w:t>
      </w:r>
      <w:r w:rsidR="00BB6713">
        <w:rPr>
          <w:rFonts w:hint="eastAsia"/>
          <w:color w:val="FF0000"/>
        </w:rPr>
        <w:t>,</w:t>
      </w:r>
      <w:r w:rsidR="00BB6713">
        <w:rPr>
          <w:rFonts w:hint="eastAsia"/>
          <w:color w:val="FF0000"/>
        </w:rPr>
        <w:t>购物车等</w:t>
      </w:r>
      <w:r w:rsidR="00BB6713">
        <w:rPr>
          <w:rFonts w:hint="eastAsia"/>
          <w:color w:val="FF0000"/>
        </w:rPr>
        <w:t>,</w:t>
      </w:r>
      <w:r w:rsidR="00BB6713">
        <w:rPr>
          <w:rFonts w:hint="eastAsia"/>
          <w:color w:val="FF0000"/>
        </w:rPr>
        <w:t>具体根据项目</w:t>
      </w:r>
      <w:r w:rsidR="00BB6713">
        <w:rPr>
          <w:rFonts w:hint="eastAsia"/>
          <w:color w:val="FF0000"/>
        </w:rPr>
        <w:t>(</w:t>
      </w:r>
      <w:r w:rsidR="00BB6713">
        <w:rPr>
          <w:rFonts w:hint="eastAsia"/>
          <w:color w:val="FF0000"/>
        </w:rPr>
        <w:t>旅游类</w:t>
      </w:r>
      <w:r w:rsidR="00BB6713">
        <w:rPr>
          <w:rFonts w:hint="eastAsia"/>
          <w:color w:val="FF0000"/>
        </w:rPr>
        <w:t>:</w:t>
      </w:r>
      <w:r w:rsidR="00BB6713">
        <w:rPr>
          <w:rFonts w:hint="eastAsia"/>
          <w:color w:val="FF0000"/>
        </w:rPr>
        <w:t>定位</w:t>
      </w:r>
      <w:r w:rsidR="00BB6713">
        <w:rPr>
          <w:rFonts w:hint="eastAsia"/>
          <w:color w:val="FF0000"/>
        </w:rPr>
        <w:t>)</w:t>
      </w:r>
    </w:p>
    <w:p w14:paraId="5C3D01A2" w14:textId="77777777" w:rsidR="00424116" w:rsidRDefault="00424116" w:rsidP="00424116">
      <w:r>
        <w:rPr>
          <w:rFonts w:hint="eastAsia"/>
        </w:rPr>
        <w:t>24</w:t>
      </w:r>
      <w:r>
        <w:rPr>
          <w:rFonts w:hint="eastAsia"/>
        </w:rPr>
        <w:t>、使用第三方框架的缺点？</w:t>
      </w:r>
    </w:p>
    <w:p w14:paraId="11B957AF" w14:textId="00593146" w:rsidR="009E31D4" w:rsidRDefault="00BB446F" w:rsidP="00424116">
      <w:r>
        <w:t xml:space="preserve"> </w:t>
      </w:r>
      <w:r w:rsidR="009E31D4">
        <w:rPr>
          <w:rFonts w:hint="eastAsia"/>
        </w:rPr>
        <w:tab/>
      </w:r>
      <w:r w:rsidR="00054B45">
        <w:rPr>
          <w:rFonts w:hint="eastAsia"/>
          <w:color w:val="FF0000"/>
        </w:rPr>
        <w:t>1.</w:t>
      </w:r>
      <w:r w:rsidRPr="00BB446F">
        <w:rPr>
          <w:color w:val="FF0000"/>
        </w:rPr>
        <w:t>出现</w:t>
      </w:r>
      <w:r w:rsidRPr="00BB446F">
        <w:rPr>
          <w:color w:val="FF0000"/>
        </w:rPr>
        <w:t>bug</w:t>
      </w:r>
      <w:r w:rsidRPr="00BB446F">
        <w:rPr>
          <w:color w:val="FF0000"/>
        </w:rPr>
        <w:t>时不方便调试</w:t>
      </w:r>
      <w:r w:rsidRPr="00BB446F">
        <w:rPr>
          <w:color w:val="FF0000"/>
        </w:rPr>
        <w:t>,</w:t>
      </w:r>
      <w:r w:rsidR="00054B45">
        <w:rPr>
          <w:rFonts w:hint="eastAsia"/>
          <w:color w:val="FF0000"/>
        </w:rPr>
        <w:t>2.</w:t>
      </w:r>
      <w:r w:rsidRPr="00BB446F">
        <w:rPr>
          <w:rFonts w:hint="eastAsia"/>
          <w:color w:val="FF0000"/>
        </w:rPr>
        <w:t>需要</w:t>
      </w:r>
      <w:r w:rsidRPr="00BB446F">
        <w:rPr>
          <w:color w:val="FF0000"/>
        </w:rPr>
        <w:t>特定的功能时</w:t>
      </w:r>
      <w:r w:rsidRPr="00BB446F">
        <w:rPr>
          <w:color w:val="FF0000"/>
        </w:rPr>
        <w:t>,</w:t>
      </w:r>
      <w:r w:rsidRPr="00BB446F">
        <w:rPr>
          <w:color w:val="FF0000"/>
        </w:rPr>
        <w:t>第三方框架可能</w:t>
      </w:r>
      <w:r w:rsidR="007C6048">
        <w:rPr>
          <w:rFonts w:hint="eastAsia"/>
          <w:color w:val="FF0000"/>
        </w:rPr>
        <w:t>缺失</w:t>
      </w:r>
    </w:p>
    <w:p w14:paraId="700697D3" w14:textId="77777777" w:rsidR="00BB446F" w:rsidRDefault="00BB446F" w:rsidP="00424116"/>
    <w:p w14:paraId="2B7496CB" w14:textId="77777777" w:rsidR="00424116" w:rsidRDefault="00424116" w:rsidP="00424116">
      <w:r>
        <w:rPr>
          <w:rFonts w:hint="eastAsia"/>
        </w:rPr>
        <w:t>25</w:t>
      </w:r>
      <w:r>
        <w:rPr>
          <w:rFonts w:hint="eastAsia"/>
        </w:rPr>
        <w:t>、什么情况下会发生内存泄漏和内存溢出？</w:t>
      </w:r>
    </w:p>
    <w:p w14:paraId="43BCA7D4" w14:textId="1C1B85E7" w:rsidR="00A70E84" w:rsidRPr="00A70E84" w:rsidRDefault="00A70E84" w:rsidP="00A70E84">
      <w:pPr>
        <w:rPr>
          <w:color w:val="FF0000"/>
        </w:rPr>
      </w:pPr>
      <w:r>
        <w:rPr>
          <w:rFonts w:hint="eastAsia"/>
        </w:rPr>
        <w:tab/>
      </w:r>
      <w:r w:rsidRPr="00A70E84">
        <w:rPr>
          <w:color w:val="FF0000"/>
        </w:rPr>
        <w:t>内存溢出</w:t>
      </w:r>
      <w:r w:rsidRPr="00A70E84">
        <w:rPr>
          <w:color w:val="FF0000"/>
        </w:rPr>
        <w:t xml:space="preserve"> out of memory</w:t>
      </w:r>
      <w:r w:rsidRPr="00A70E84">
        <w:rPr>
          <w:color w:val="FF0000"/>
        </w:rPr>
        <w:t>，是指程序在申请内存时，没有足够的内存空间供其使用</w:t>
      </w:r>
      <w:r w:rsidR="004A28CD">
        <w:rPr>
          <w:rFonts w:hint="eastAsia"/>
          <w:color w:val="FF0000"/>
        </w:rPr>
        <w:t>(</w:t>
      </w:r>
      <w:r w:rsidR="00D079AB">
        <w:rPr>
          <w:rFonts w:hint="eastAsia"/>
          <w:color w:val="FF0000"/>
        </w:rPr>
        <w:t>即内存给全部用完了</w:t>
      </w:r>
      <w:r w:rsidR="00D079AB">
        <w:rPr>
          <w:rFonts w:hint="eastAsia"/>
          <w:color w:val="FF0000"/>
        </w:rPr>
        <w:t>,</w:t>
      </w:r>
      <w:r w:rsidR="00D079AB">
        <w:rPr>
          <w:rFonts w:hint="eastAsia"/>
          <w:color w:val="FF0000"/>
        </w:rPr>
        <w:t>只能去占用别人的空间</w:t>
      </w:r>
      <w:r w:rsidR="004A28CD">
        <w:rPr>
          <w:rFonts w:hint="eastAsia"/>
          <w:color w:val="FF0000"/>
        </w:rPr>
        <w:t>)</w:t>
      </w:r>
    </w:p>
    <w:p w14:paraId="2504C88F" w14:textId="77777777" w:rsidR="00A70E84" w:rsidRPr="00A70E84" w:rsidRDefault="00A70E84" w:rsidP="00A70E84">
      <w:pPr>
        <w:rPr>
          <w:color w:val="FF0000"/>
        </w:rPr>
      </w:pPr>
      <w:r w:rsidRPr="00A70E84">
        <w:rPr>
          <w:color w:val="FF0000"/>
        </w:rPr>
        <w:lastRenderedPageBreak/>
        <w:tab/>
      </w:r>
      <w:r w:rsidRPr="00A70E84">
        <w:rPr>
          <w:color w:val="FF0000"/>
        </w:rPr>
        <w:t>内存泄露</w:t>
      </w:r>
      <w:r w:rsidRPr="00A70E84">
        <w:rPr>
          <w:color w:val="FF0000"/>
        </w:rPr>
        <w:t xml:space="preserve"> memory leak</w:t>
      </w:r>
      <w:r w:rsidRPr="00A70E84">
        <w:rPr>
          <w:color w:val="FF0000"/>
        </w:rPr>
        <w:t>，是指程序在申请内存后，无法释放已申请的内存空间</w:t>
      </w:r>
    </w:p>
    <w:p w14:paraId="0BFB87A4" w14:textId="377F3759" w:rsidR="00A70E84" w:rsidRDefault="00A70E84" w:rsidP="00424116"/>
    <w:p w14:paraId="4EAA5E05" w14:textId="10899E85" w:rsidR="00BB461B" w:rsidRDefault="00BB461B" w:rsidP="00424116">
      <w:r>
        <w:rPr>
          <w:rFonts w:hint="eastAsia"/>
        </w:rPr>
        <w:tab/>
      </w:r>
      <w:r w:rsidRPr="00970632">
        <w:rPr>
          <w:rFonts w:hint="eastAsia"/>
          <w:color w:val="FF0000"/>
        </w:rPr>
        <w:t>申请</w:t>
      </w:r>
      <w:r w:rsidRPr="00970632">
        <w:rPr>
          <w:color w:val="FF0000"/>
        </w:rPr>
        <w:t>的对象不释放就会泄露</w:t>
      </w:r>
      <w:r w:rsidR="00A205D7">
        <w:rPr>
          <w:color w:val="FF0000"/>
        </w:rPr>
        <w:t>.</w:t>
      </w:r>
      <w:r w:rsidR="00066E75">
        <w:rPr>
          <w:rFonts w:hint="eastAsia"/>
          <w:color w:val="FF0000"/>
        </w:rPr>
        <w:t>内存</w:t>
      </w:r>
      <w:r w:rsidR="00066E75">
        <w:rPr>
          <w:color w:val="FF0000"/>
        </w:rPr>
        <w:t>被消耗完了就会溢出</w:t>
      </w:r>
      <w:r w:rsidR="00066E75">
        <w:rPr>
          <w:color w:val="FF0000"/>
        </w:rPr>
        <w:t>.</w:t>
      </w:r>
    </w:p>
    <w:p w14:paraId="4E3F4C86" w14:textId="6D67845F" w:rsidR="00BB461B" w:rsidRDefault="00BB461B" w:rsidP="00424116">
      <w:r>
        <w:rPr>
          <w:rFonts w:hint="eastAsia"/>
        </w:rPr>
        <w:tab/>
      </w:r>
    </w:p>
    <w:p w14:paraId="32C9B5A6" w14:textId="77777777" w:rsidR="00424116" w:rsidRDefault="00424116" w:rsidP="00424116">
      <w:r>
        <w:rPr>
          <w:rFonts w:hint="eastAsia"/>
        </w:rPr>
        <w:t>26</w:t>
      </w:r>
      <w:r>
        <w:rPr>
          <w:rFonts w:hint="eastAsia"/>
        </w:rPr>
        <w:t>、</w:t>
      </w:r>
      <w:proofErr w:type="spellStart"/>
      <w:r>
        <w:rPr>
          <w:rFonts w:hint="eastAsia"/>
        </w:rPr>
        <w:t>AFNetworking</w:t>
      </w:r>
      <w:proofErr w:type="spellEnd"/>
      <w:r>
        <w:rPr>
          <w:rFonts w:hint="eastAsia"/>
        </w:rPr>
        <w:t>是怎么封装的？如何实现网络请求的封装？</w:t>
      </w:r>
    </w:p>
    <w:p w14:paraId="57906465" w14:textId="4C361163" w:rsidR="00CD1D75" w:rsidRDefault="00CD1D75" w:rsidP="00424116">
      <w:r>
        <w:rPr>
          <w:rFonts w:hint="eastAsia"/>
        </w:rPr>
        <w:tab/>
      </w:r>
      <w:r w:rsidR="00F90992" w:rsidRPr="002E194B">
        <w:rPr>
          <w:color w:val="FF0000"/>
        </w:rPr>
        <w:t>对</w:t>
      </w:r>
      <w:proofErr w:type="spellStart"/>
      <w:r w:rsidR="00F90992" w:rsidRPr="002E194B">
        <w:rPr>
          <w:color w:val="FF0000"/>
        </w:rPr>
        <w:t>NSURLS</w:t>
      </w:r>
      <w:r w:rsidR="00F90992" w:rsidRPr="002E194B">
        <w:rPr>
          <w:rFonts w:hint="eastAsia"/>
          <w:color w:val="FF0000"/>
        </w:rPr>
        <w:t>ession</w:t>
      </w:r>
      <w:proofErr w:type="spellEnd"/>
      <w:r w:rsidR="00F90992" w:rsidRPr="002E194B">
        <w:rPr>
          <w:color w:val="FF0000"/>
        </w:rPr>
        <w:t>进行封装</w:t>
      </w:r>
      <w:r w:rsidR="00F90992" w:rsidRPr="002E194B">
        <w:rPr>
          <w:color w:val="FF0000"/>
        </w:rPr>
        <w:t>.</w:t>
      </w:r>
      <w:r w:rsidR="00F90992" w:rsidRPr="002E194B">
        <w:rPr>
          <w:rFonts w:hint="eastAsia"/>
          <w:color w:val="FF0000"/>
        </w:rPr>
        <w:t>传入</w:t>
      </w:r>
      <w:r w:rsidR="00F90992" w:rsidRPr="002E194B">
        <w:rPr>
          <w:color w:val="FF0000"/>
        </w:rPr>
        <w:t>接口参数</w:t>
      </w:r>
      <w:r w:rsidR="00F90992" w:rsidRPr="002E194B">
        <w:rPr>
          <w:color w:val="FF0000"/>
        </w:rPr>
        <w:t>,</w:t>
      </w:r>
      <w:r w:rsidR="00F90992" w:rsidRPr="002E194B">
        <w:rPr>
          <w:rFonts w:hint="eastAsia"/>
          <w:color w:val="FF0000"/>
        </w:rPr>
        <w:t>通过</w:t>
      </w:r>
      <w:r w:rsidR="00F90992" w:rsidRPr="002E194B">
        <w:rPr>
          <w:color w:val="FF0000"/>
        </w:rPr>
        <w:t>block</w:t>
      </w:r>
      <w:r w:rsidR="00F90992" w:rsidRPr="002E194B">
        <w:rPr>
          <w:color w:val="FF0000"/>
        </w:rPr>
        <w:t>返回</w:t>
      </w:r>
      <w:r w:rsidR="00F90992" w:rsidRPr="002E194B">
        <w:rPr>
          <w:rFonts w:hint="eastAsia"/>
          <w:color w:val="FF0000"/>
        </w:rPr>
        <w:t>数据</w:t>
      </w:r>
      <w:r w:rsidR="000A420E">
        <w:rPr>
          <w:rFonts w:hint="eastAsia"/>
          <w:color w:val="FF0000"/>
        </w:rPr>
        <w:t>(data</w:t>
      </w:r>
      <w:r w:rsidR="000A420E">
        <w:rPr>
          <w:rFonts w:hint="eastAsia"/>
          <w:color w:val="FF0000"/>
        </w:rPr>
        <w:t>或</w:t>
      </w:r>
      <w:r w:rsidR="000A420E">
        <w:rPr>
          <w:rFonts w:hint="eastAsia"/>
          <w:color w:val="FF0000"/>
        </w:rPr>
        <w:t>error)</w:t>
      </w:r>
    </w:p>
    <w:p w14:paraId="7F4A7B37" w14:textId="77777777" w:rsidR="00424116" w:rsidRDefault="00424116" w:rsidP="00424116">
      <w:r>
        <w:rPr>
          <w:rFonts w:hint="eastAsia"/>
        </w:rPr>
        <w:t>29</w:t>
      </w:r>
      <w:r>
        <w:rPr>
          <w:rFonts w:hint="eastAsia"/>
        </w:rPr>
        <w:t>、</w:t>
      </w:r>
      <w:r>
        <w:rPr>
          <w:rFonts w:hint="eastAsia"/>
        </w:rPr>
        <w:t>socket</w:t>
      </w:r>
      <w:r>
        <w:rPr>
          <w:rFonts w:hint="eastAsia"/>
        </w:rPr>
        <w:t>的原理？</w:t>
      </w:r>
    </w:p>
    <w:p w14:paraId="06B79254" w14:textId="2B623BA5" w:rsidR="00D66C0A" w:rsidRDefault="00D66C0A" w:rsidP="00424116">
      <w:r>
        <w:rPr>
          <w:rFonts w:hint="eastAsia"/>
        </w:rPr>
        <w:tab/>
      </w:r>
      <w:r w:rsidRPr="008D1DAD">
        <w:rPr>
          <w:rFonts w:hint="eastAsia"/>
          <w:color w:val="FF0000"/>
        </w:rPr>
        <w:t>对</w:t>
      </w:r>
      <w:r w:rsidRPr="008D1DAD">
        <w:rPr>
          <w:color w:val="FF0000"/>
        </w:rPr>
        <w:t>TCP,UDP</w:t>
      </w:r>
      <w:r w:rsidRPr="008D1DAD">
        <w:rPr>
          <w:rFonts w:hint="eastAsia"/>
          <w:color w:val="FF0000"/>
        </w:rPr>
        <w:t>的</w:t>
      </w:r>
      <w:r w:rsidRPr="008D1DAD">
        <w:rPr>
          <w:color w:val="FF0000"/>
        </w:rPr>
        <w:t>一层封装</w:t>
      </w:r>
      <w:r w:rsidR="000A420E">
        <w:rPr>
          <w:rFonts w:hint="eastAsia"/>
          <w:color w:val="FF0000"/>
        </w:rPr>
        <w:t>()</w:t>
      </w:r>
      <w:r w:rsidRPr="008D1DAD">
        <w:rPr>
          <w:color w:val="FF0000"/>
        </w:rPr>
        <w:t>.</w:t>
      </w:r>
      <w:r w:rsidR="000A420E">
        <w:rPr>
          <w:rFonts w:hint="eastAsia"/>
          <w:color w:val="FF0000"/>
        </w:rPr>
        <w:t>是</w:t>
      </w:r>
      <w:r w:rsidR="008F0990">
        <w:rPr>
          <w:color w:val="FF0000"/>
        </w:rPr>
        <w:t>长连接</w:t>
      </w:r>
    </w:p>
    <w:p w14:paraId="6765EBFB" w14:textId="77777777" w:rsidR="00424116" w:rsidRDefault="00424116" w:rsidP="00424116">
      <w:r w:rsidRPr="00133373">
        <w:rPr>
          <w:rFonts w:hint="eastAsia"/>
        </w:rPr>
        <w:t>30</w:t>
      </w:r>
      <w:r w:rsidRPr="00133373">
        <w:rPr>
          <w:rFonts w:hint="eastAsia"/>
        </w:rPr>
        <w:t>、如何进行代码性能的优化？</w:t>
      </w:r>
    </w:p>
    <w:p w14:paraId="3BDB722F" w14:textId="26F32F35" w:rsidR="00C834E4" w:rsidRPr="00C61E82" w:rsidRDefault="00C834E4" w:rsidP="00424116">
      <w:pPr>
        <w:rPr>
          <w:color w:val="FF0000"/>
        </w:rPr>
      </w:pPr>
      <w:r>
        <w:rPr>
          <w:rFonts w:hint="eastAsia"/>
        </w:rPr>
        <w:tab/>
      </w:r>
      <w:r w:rsidR="00C61E82" w:rsidRPr="00C61E82">
        <w:rPr>
          <w:color w:val="FF0000"/>
        </w:rPr>
        <w:t>使用复用</w:t>
      </w:r>
    </w:p>
    <w:p w14:paraId="5A66B901" w14:textId="270298B3" w:rsidR="00C61E82" w:rsidRPr="00C61E82" w:rsidRDefault="00C61E82" w:rsidP="00424116">
      <w:pPr>
        <w:rPr>
          <w:color w:val="FF0000"/>
        </w:rPr>
      </w:pPr>
      <w:r w:rsidRPr="00C61E82">
        <w:rPr>
          <w:rFonts w:hint="eastAsia"/>
          <w:color w:val="FF0000"/>
        </w:rPr>
        <w:tab/>
      </w:r>
      <w:r w:rsidRPr="00C61E82">
        <w:rPr>
          <w:rFonts w:hint="eastAsia"/>
          <w:color w:val="FF0000"/>
        </w:rPr>
        <w:t>使用</w:t>
      </w:r>
      <w:r w:rsidRPr="00C61E82">
        <w:rPr>
          <w:color w:val="FF0000"/>
        </w:rPr>
        <w:t>cache</w:t>
      </w:r>
      <w:r w:rsidR="0096247C">
        <w:rPr>
          <w:rFonts w:hint="eastAsia"/>
          <w:color w:val="FF0000"/>
        </w:rPr>
        <w:t>(</w:t>
      </w:r>
      <w:r w:rsidR="0096247C">
        <w:rPr>
          <w:rFonts w:hint="eastAsia"/>
          <w:color w:val="FF0000"/>
        </w:rPr>
        <w:t>缓存</w:t>
      </w:r>
      <w:r w:rsidR="0096247C">
        <w:rPr>
          <w:rFonts w:hint="eastAsia"/>
          <w:color w:val="FF0000"/>
        </w:rPr>
        <w:t>)</w:t>
      </w:r>
    </w:p>
    <w:p w14:paraId="0FAAD8A4" w14:textId="77531FA9" w:rsidR="00C61E82" w:rsidRPr="00C61E82" w:rsidRDefault="00C61E82" w:rsidP="00424116">
      <w:pPr>
        <w:rPr>
          <w:color w:val="FF0000"/>
        </w:rPr>
      </w:pPr>
      <w:r w:rsidRPr="00C61E82">
        <w:rPr>
          <w:color w:val="FF0000"/>
        </w:rPr>
        <w:tab/>
      </w:r>
      <w:r w:rsidRPr="00C61E82">
        <w:rPr>
          <w:rFonts w:hint="eastAsia"/>
          <w:color w:val="FF0000"/>
        </w:rPr>
        <w:t>使用</w:t>
      </w:r>
      <w:r w:rsidRPr="00C61E82">
        <w:rPr>
          <w:color w:val="FF0000"/>
        </w:rPr>
        <w:t>正确</w:t>
      </w:r>
      <w:r w:rsidRPr="00C61E82">
        <w:rPr>
          <w:rFonts w:hint="eastAsia"/>
          <w:color w:val="FF0000"/>
        </w:rPr>
        <w:t>的</w:t>
      </w:r>
      <w:r w:rsidRPr="00C61E82">
        <w:rPr>
          <w:color w:val="FF0000"/>
        </w:rPr>
        <w:t>图片</w:t>
      </w:r>
    </w:p>
    <w:p w14:paraId="4AF29A1E" w14:textId="20B8FB5C" w:rsidR="00C61E82" w:rsidRPr="00C61E82" w:rsidRDefault="00C61E82" w:rsidP="00424116">
      <w:pPr>
        <w:rPr>
          <w:color w:val="FF0000"/>
        </w:rPr>
      </w:pPr>
      <w:r w:rsidRPr="00C61E82">
        <w:rPr>
          <w:color w:val="FF0000"/>
        </w:rPr>
        <w:tab/>
      </w:r>
      <w:r w:rsidRPr="00C61E82">
        <w:rPr>
          <w:color w:val="FF0000"/>
        </w:rPr>
        <w:t>不要阻塞主线程</w:t>
      </w:r>
    </w:p>
    <w:p w14:paraId="656D0F58" w14:textId="36849F30" w:rsidR="00C61E82" w:rsidRPr="00C61E82" w:rsidRDefault="00C61E82" w:rsidP="00C61E82">
      <w:pPr>
        <w:rPr>
          <w:color w:val="FF0000"/>
        </w:rPr>
      </w:pPr>
      <w:r>
        <w:rPr>
          <w:rFonts w:hint="eastAsia"/>
        </w:rPr>
        <w:tab/>
      </w:r>
      <w:r w:rsidRPr="00C61E82">
        <w:rPr>
          <w:rFonts w:hint="eastAsia"/>
          <w:color w:val="FF0000"/>
        </w:rPr>
        <w:t> </w:t>
      </w:r>
      <w:r w:rsidRPr="00C61E82">
        <w:rPr>
          <w:rFonts w:hint="eastAsia"/>
          <w:color w:val="FF0000"/>
        </w:rPr>
        <w:t>尽可能使</w:t>
      </w:r>
      <w:r w:rsidRPr="00C61E82">
        <w:rPr>
          <w:rFonts w:hint="eastAsia"/>
          <w:color w:val="FF0000"/>
        </w:rPr>
        <w:t>Views</w:t>
      </w:r>
      <w:r w:rsidRPr="00C61E82">
        <w:rPr>
          <w:rFonts w:hint="eastAsia"/>
          <w:color w:val="FF0000"/>
        </w:rPr>
        <w:t>不透明</w:t>
      </w:r>
      <w:r w:rsidR="0096247C">
        <w:rPr>
          <w:rFonts w:hint="eastAsia"/>
          <w:color w:val="FF0000"/>
        </w:rPr>
        <w:t>(clear color),</w:t>
      </w:r>
      <w:r w:rsidR="0096247C">
        <w:rPr>
          <w:rFonts w:hint="eastAsia"/>
          <w:color w:val="FF0000"/>
        </w:rPr>
        <w:t>这样大量使用内存</w:t>
      </w:r>
    </w:p>
    <w:p w14:paraId="498FB231" w14:textId="405AD4BD" w:rsidR="00C61E82" w:rsidRPr="00C61E82" w:rsidRDefault="00C61E82" w:rsidP="00C61E82">
      <w:pPr>
        <w:rPr>
          <w:color w:val="FF0000"/>
        </w:rPr>
      </w:pPr>
      <w:r w:rsidRPr="00C61E82">
        <w:rPr>
          <w:color w:val="FF0000"/>
        </w:rPr>
        <w:tab/>
      </w:r>
      <w:r w:rsidRPr="00C61E82">
        <w:rPr>
          <w:rFonts w:hint="eastAsia"/>
          <w:color w:val="FF0000"/>
        </w:rPr>
        <w:t>避免庞大的</w:t>
      </w:r>
      <w:r w:rsidRPr="00C61E82">
        <w:rPr>
          <w:rFonts w:hint="eastAsia"/>
          <w:color w:val="FF0000"/>
        </w:rPr>
        <w:t>XIB</w:t>
      </w:r>
      <w:r w:rsidR="0096247C">
        <w:rPr>
          <w:rFonts w:hint="eastAsia"/>
          <w:color w:val="FF0000"/>
        </w:rPr>
        <w:t>,</w:t>
      </w:r>
      <w:r w:rsidR="0096247C">
        <w:rPr>
          <w:rFonts w:hint="eastAsia"/>
          <w:color w:val="FF0000"/>
        </w:rPr>
        <w:t>造成加载缓慢</w:t>
      </w:r>
      <w:r w:rsidR="0096247C">
        <w:rPr>
          <w:rFonts w:hint="eastAsia"/>
          <w:color w:val="FF0000"/>
        </w:rPr>
        <w:t>,(</w:t>
      </w:r>
      <w:r w:rsidR="0096247C">
        <w:rPr>
          <w:rFonts w:hint="eastAsia"/>
          <w:color w:val="FF0000"/>
        </w:rPr>
        <w:t>分开封装</w:t>
      </w:r>
      <w:r w:rsidR="0096247C">
        <w:rPr>
          <w:rFonts w:hint="eastAsia"/>
          <w:color w:val="FF0000"/>
        </w:rPr>
        <w:t>)</w:t>
      </w:r>
    </w:p>
    <w:p w14:paraId="738FB3FD" w14:textId="23F28188" w:rsidR="00C61E82" w:rsidRPr="00133373" w:rsidRDefault="00C61E82" w:rsidP="00424116"/>
    <w:p w14:paraId="4C1AF7E4" w14:textId="77777777" w:rsidR="00424116" w:rsidRDefault="00424116" w:rsidP="00424116">
      <w:r>
        <w:rPr>
          <w:rFonts w:hint="eastAsia"/>
        </w:rPr>
        <w:t>31</w:t>
      </w:r>
      <w:r>
        <w:rPr>
          <w:rFonts w:hint="eastAsia"/>
        </w:rPr>
        <w:t>、</w:t>
      </w:r>
      <w:proofErr w:type="spellStart"/>
      <w:r>
        <w:rPr>
          <w:rFonts w:hint="eastAsia"/>
        </w:rPr>
        <w:t>NSOperationQueue</w:t>
      </w:r>
      <w:proofErr w:type="spellEnd"/>
      <w:r>
        <w:rPr>
          <w:rFonts w:hint="eastAsia"/>
        </w:rPr>
        <w:t>和</w:t>
      </w:r>
      <w:r>
        <w:rPr>
          <w:rFonts w:hint="eastAsia"/>
        </w:rPr>
        <w:t>GCD</w:t>
      </w:r>
      <w:r>
        <w:rPr>
          <w:rFonts w:hint="eastAsia"/>
        </w:rPr>
        <w:t>在实现多线程上，有什么区别？</w:t>
      </w:r>
    </w:p>
    <w:p w14:paraId="657759ED" w14:textId="77777777" w:rsidR="00BD6B91" w:rsidRDefault="00BD6B91" w:rsidP="00424116"/>
    <w:p w14:paraId="1DE96D20" w14:textId="1E181BF7" w:rsidR="001B5861" w:rsidRPr="00BD6B91" w:rsidRDefault="00712373" w:rsidP="001B5861">
      <w:pPr>
        <w:rPr>
          <w:color w:val="FF0000"/>
        </w:rPr>
      </w:pPr>
      <w:r>
        <w:rPr>
          <w:rFonts w:hint="eastAsia"/>
        </w:rPr>
        <w:tab/>
      </w:r>
      <w:r w:rsidR="00982525">
        <w:rPr>
          <w:color w:val="FF0000"/>
        </w:rPr>
        <w:t>1)</w:t>
      </w:r>
      <w:r w:rsidR="001B5861" w:rsidRPr="00BD6B91">
        <w:rPr>
          <w:color w:val="FF0000"/>
        </w:rPr>
        <w:t xml:space="preserve"> GCD</w:t>
      </w:r>
      <w:r w:rsidR="001B5861" w:rsidRPr="00BD6B91">
        <w:rPr>
          <w:color w:val="FF0000"/>
        </w:rPr>
        <w:t>是底层的</w:t>
      </w:r>
      <w:r w:rsidR="001B5861" w:rsidRPr="00BD6B91">
        <w:rPr>
          <w:color w:val="FF0000"/>
        </w:rPr>
        <w:t>C</w:t>
      </w:r>
      <w:r w:rsidR="001B5861" w:rsidRPr="00BD6B91">
        <w:rPr>
          <w:color w:val="FF0000"/>
        </w:rPr>
        <w:t>语言构成的</w:t>
      </w:r>
      <w:r w:rsidR="001B5861" w:rsidRPr="00BD6B91">
        <w:rPr>
          <w:color w:val="FF0000"/>
        </w:rPr>
        <w:t>API</w:t>
      </w:r>
      <w:r w:rsidR="001B5861" w:rsidRPr="00BD6B91">
        <w:rPr>
          <w:color w:val="FF0000"/>
        </w:rPr>
        <w:t>，而</w:t>
      </w:r>
      <w:proofErr w:type="spellStart"/>
      <w:r w:rsidR="001B5861" w:rsidRPr="00BD6B91">
        <w:rPr>
          <w:color w:val="FF0000"/>
        </w:rPr>
        <w:t>NSOperationQueue</w:t>
      </w:r>
      <w:proofErr w:type="spellEnd"/>
      <w:r w:rsidR="001B5861" w:rsidRPr="00BD6B91">
        <w:rPr>
          <w:color w:val="FF0000"/>
        </w:rPr>
        <w:t>及相关对象是</w:t>
      </w:r>
      <w:proofErr w:type="spellStart"/>
      <w:r w:rsidR="001B5861" w:rsidRPr="00BD6B91">
        <w:rPr>
          <w:color w:val="FF0000"/>
        </w:rPr>
        <w:t>Objc</w:t>
      </w:r>
      <w:proofErr w:type="spellEnd"/>
      <w:r w:rsidR="001B5861" w:rsidRPr="00BD6B91">
        <w:rPr>
          <w:color w:val="FF0000"/>
        </w:rPr>
        <w:t>的对象。在</w:t>
      </w:r>
      <w:r w:rsidR="001B5861" w:rsidRPr="00BD6B91">
        <w:rPr>
          <w:color w:val="FF0000"/>
        </w:rPr>
        <w:t>GCD</w:t>
      </w:r>
      <w:r w:rsidR="001B5861" w:rsidRPr="00BD6B91">
        <w:rPr>
          <w:color w:val="FF0000"/>
        </w:rPr>
        <w:t>中，在队列中执行的是由</w:t>
      </w:r>
      <w:r w:rsidR="001B5861" w:rsidRPr="00BD6B91">
        <w:rPr>
          <w:color w:val="FF0000"/>
        </w:rPr>
        <w:t>block</w:t>
      </w:r>
      <w:r w:rsidR="001B5861" w:rsidRPr="00BD6B91">
        <w:rPr>
          <w:color w:val="FF0000"/>
        </w:rPr>
        <w:t>构成的任务，这是一个轻量级的数据结构；而</w:t>
      </w:r>
      <w:r w:rsidR="001B5861" w:rsidRPr="00BD6B91">
        <w:rPr>
          <w:color w:val="FF0000"/>
        </w:rPr>
        <w:t>Operation</w:t>
      </w:r>
      <w:r w:rsidR="001B5861" w:rsidRPr="00BD6B91">
        <w:rPr>
          <w:color w:val="FF0000"/>
        </w:rPr>
        <w:t>作为一个对象，为我们提供了更多的选择；</w:t>
      </w:r>
      <w:r w:rsidR="001B5861" w:rsidRPr="00BD6B91">
        <w:rPr>
          <w:color w:val="FF0000"/>
        </w:rPr>
        <w:t xml:space="preserve"> </w:t>
      </w:r>
    </w:p>
    <w:p w14:paraId="1F0C3999" w14:textId="1D0732BD" w:rsidR="001B5861" w:rsidRPr="00BD6B91" w:rsidRDefault="00982525" w:rsidP="00982525">
      <w:pPr>
        <w:ind w:firstLine="420"/>
        <w:rPr>
          <w:color w:val="FF0000"/>
        </w:rPr>
      </w:pPr>
      <w:r>
        <w:rPr>
          <w:rFonts w:hint="eastAsia"/>
          <w:color w:val="FF0000"/>
        </w:rPr>
        <w:t>2)</w:t>
      </w:r>
      <w:r w:rsidR="001B5861" w:rsidRPr="00BD6B91">
        <w:rPr>
          <w:color w:val="FF0000"/>
        </w:rPr>
        <w:t xml:space="preserve"> </w:t>
      </w:r>
      <w:r w:rsidR="001B5861" w:rsidRPr="00BD6B91">
        <w:rPr>
          <w:color w:val="FF0000"/>
        </w:rPr>
        <w:t>在</w:t>
      </w:r>
      <w:proofErr w:type="spellStart"/>
      <w:r w:rsidR="001B5861" w:rsidRPr="00BD6B91">
        <w:rPr>
          <w:color w:val="FF0000"/>
        </w:rPr>
        <w:t>NSOperationQueue</w:t>
      </w:r>
      <w:proofErr w:type="spellEnd"/>
      <w:r w:rsidR="001B5861" w:rsidRPr="00BD6B91">
        <w:rPr>
          <w:color w:val="FF0000"/>
        </w:rPr>
        <w:t>中，我们可以随时取消已经设定要准备执行的任务</w:t>
      </w:r>
      <w:r w:rsidR="001B5861" w:rsidRPr="00BD6B91">
        <w:rPr>
          <w:color w:val="FF0000"/>
        </w:rPr>
        <w:t>(</w:t>
      </w:r>
      <w:r w:rsidR="001B5861" w:rsidRPr="00BD6B91">
        <w:rPr>
          <w:color w:val="FF0000"/>
        </w:rPr>
        <w:t>当然，已经开始的任务就无法阻止了</w:t>
      </w:r>
      <w:r w:rsidR="001B5861" w:rsidRPr="00BD6B91">
        <w:rPr>
          <w:color w:val="FF0000"/>
        </w:rPr>
        <w:t>)</w:t>
      </w:r>
      <w:r w:rsidR="001B5861" w:rsidRPr="00BD6B91">
        <w:rPr>
          <w:color w:val="FF0000"/>
        </w:rPr>
        <w:t>，而</w:t>
      </w:r>
      <w:r w:rsidR="001B5861" w:rsidRPr="00BD6B91">
        <w:rPr>
          <w:color w:val="FF0000"/>
        </w:rPr>
        <w:t>GCD</w:t>
      </w:r>
      <w:r w:rsidR="001B5861" w:rsidRPr="00BD6B91">
        <w:rPr>
          <w:color w:val="FF0000"/>
        </w:rPr>
        <w:t>没法停止已经加入</w:t>
      </w:r>
      <w:r w:rsidR="001B5861" w:rsidRPr="00BD6B91">
        <w:rPr>
          <w:color w:val="FF0000"/>
        </w:rPr>
        <w:t>queue</w:t>
      </w:r>
      <w:r w:rsidR="001B5861" w:rsidRPr="00BD6B91">
        <w:rPr>
          <w:color w:val="FF0000"/>
        </w:rPr>
        <w:t>的</w:t>
      </w:r>
      <w:r w:rsidR="001B5861" w:rsidRPr="00BD6B91">
        <w:rPr>
          <w:color w:val="FF0000"/>
        </w:rPr>
        <w:t>block(</w:t>
      </w:r>
      <w:r w:rsidR="001B5861" w:rsidRPr="00BD6B91">
        <w:rPr>
          <w:color w:val="FF0000"/>
        </w:rPr>
        <w:t>其实是有的，但需要许多复杂的代码</w:t>
      </w:r>
      <w:r w:rsidR="001B5861" w:rsidRPr="00BD6B91">
        <w:rPr>
          <w:color w:val="FF0000"/>
        </w:rPr>
        <w:t>)</w:t>
      </w:r>
      <w:r w:rsidR="001B5861" w:rsidRPr="00BD6B91">
        <w:rPr>
          <w:color w:val="FF0000"/>
        </w:rPr>
        <w:t>；</w:t>
      </w:r>
      <w:r w:rsidR="001B5861" w:rsidRPr="00BD6B91">
        <w:rPr>
          <w:color w:val="FF0000"/>
        </w:rPr>
        <w:t xml:space="preserve"> </w:t>
      </w:r>
    </w:p>
    <w:p w14:paraId="330A554F" w14:textId="7057FE73" w:rsidR="001B5861" w:rsidRPr="00BD6B91" w:rsidRDefault="00982525" w:rsidP="00982525">
      <w:pPr>
        <w:ind w:firstLine="420"/>
        <w:rPr>
          <w:color w:val="FF0000"/>
        </w:rPr>
      </w:pPr>
      <w:r>
        <w:rPr>
          <w:rFonts w:hint="eastAsia"/>
          <w:color w:val="FF0000"/>
        </w:rPr>
        <w:t>3)</w:t>
      </w:r>
      <w:r w:rsidR="001B5861" w:rsidRPr="00BD6B91">
        <w:rPr>
          <w:color w:val="FF0000"/>
        </w:rPr>
        <w:t xml:space="preserve"> </w:t>
      </w:r>
      <w:proofErr w:type="spellStart"/>
      <w:r w:rsidR="001B5861" w:rsidRPr="00BD6B91">
        <w:rPr>
          <w:color w:val="FF0000"/>
        </w:rPr>
        <w:t>NSOperation</w:t>
      </w:r>
      <w:proofErr w:type="spellEnd"/>
      <w:r w:rsidR="001B5861" w:rsidRPr="00BD6B91">
        <w:rPr>
          <w:color w:val="FF0000"/>
        </w:rPr>
        <w:t>能够方便地设置依赖关系，我们可以让一个</w:t>
      </w:r>
      <w:r w:rsidR="001B5861" w:rsidRPr="00BD6B91">
        <w:rPr>
          <w:color w:val="FF0000"/>
        </w:rPr>
        <w:t>Operation</w:t>
      </w:r>
      <w:r w:rsidR="001B5861" w:rsidRPr="00BD6B91">
        <w:rPr>
          <w:color w:val="FF0000"/>
        </w:rPr>
        <w:t>依赖于另一个</w:t>
      </w:r>
      <w:r w:rsidR="001B5861" w:rsidRPr="00BD6B91">
        <w:rPr>
          <w:color w:val="FF0000"/>
        </w:rPr>
        <w:t>Operation</w:t>
      </w:r>
      <w:r w:rsidR="001B5861" w:rsidRPr="00BD6B91">
        <w:rPr>
          <w:color w:val="FF0000"/>
        </w:rPr>
        <w:t>，这样的话尽管两个</w:t>
      </w:r>
      <w:r w:rsidR="001B5861" w:rsidRPr="00BD6B91">
        <w:rPr>
          <w:color w:val="FF0000"/>
        </w:rPr>
        <w:t>Operation</w:t>
      </w:r>
      <w:r w:rsidR="001B5861" w:rsidRPr="00BD6B91">
        <w:rPr>
          <w:color w:val="FF0000"/>
        </w:rPr>
        <w:t>处于同一个并行队列中，但前者会直到后者执行完毕后再执行；</w:t>
      </w:r>
      <w:r w:rsidR="001B5861" w:rsidRPr="00BD6B91">
        <w:rPr>
          <w:color w:val="FF0000"/>
        </w:rPr>
        <w:t xml:space="preserve"> </w:t>
      </w:r>
    </w:p>
    <w:p w14:paraId="2E77906A" w14:textId="27625A34" w:rsidR="001B5861" w:rsidRPr="00BD6B91" w:rsidRDefault="00982525" w:rsidP="00982525">
      <w:pPr>
        <w:ind w:firstLine="420"/>
        <w:rPr>
          <w:color w:val="FF0000"/>
        </w:rPr>
      </w:pPr>
      <w:r>
        <w:rPr>
          <w:rFonts w:hint="eastAsia"/>
          <w:color w:val="FF0000"/>
        </w:rPr>
        <w:t>4)</w:t>
      </w:r>
      <w:r w:rsidR="001B5861" w:rsidRPr="00BD6B91">
        <w:rPr>
          <w:color w:val="FF0000"/>
        </w:rPr>
        <w:t xml:space="preserve"> </w:t>
      </w:r>
      <w:r w:rsidR="001B5861" w:rsidRPr="00BD6B91">
        <w:rPr>
          <w:color w:val="FF0000"/>
        </w:rPr>
        <w:t>我们能将</w:t>
      </w:r>
      <w:r w:rsidR="001B5861" w:rsidRPr="00BD6B91">
        <w:rPr>
          <w:color w:val="FF0000"/>
        </w:rPr>
        <w:t>KVO</w:t>
      </w:r>
      <w:r w:rsidR="001B5861" w:rsidRPr="00BD6B91">
        <w:rPr>
          <w:color w:val="FF0000"/>
        </w:rPr>
        <w:t>应用在</w:t>
      </w:r>
      <w:proofErr w:type="spellStart"/>
      <w:r w:rsidR="001B5861" w:rsidRPr="00BD6B91">
        <w:rPr>
          <w:color w:val="FF0000"/>
        </w:rPr>
        <w:t>NSOperation</w:t>
      </w:r>
      <w:proofErr w:type="spellEnd"/>
      <w:r w:rsidR="001B5861" w:rsidRPr="00BD6B91">
        <w:rPr>
          <w:color w:val="FF0000"/>
        </w:rPr>
        <w:t>中，可以监听一个</w:t>
      </w:r>
      <w:r w:rsidR="001B5861" w:rsidRPr="00BD6B91">
        <w:rPr>
          <w:color w:val="FF0000"/>
        </w:rPr>
        <w:t>Operation</w:t>
      </w:r>
      <w:r w:rsidR="001B5861" w:rsidRPr="00BD6B91">
        <w:rPr>
          <w:color w:val="FF0000"/>
        </w:rPr>
        <w:t>是否完成或取消，这样子能比</w:t>
      </w:r>
      <w:r w:rsidR="001B5861" w:rsidRPr="00BD6B91">
        <w:rPr>
          <w:color w:val="FF0000"/>
        </w:rPr>
        <w:t>GCD</w:t>
      </w:r>
      <w:r w:rsidR="001B5861" w:rsidRPr="00BD6B91">
        <w:rPr>
          <w:color w:val="FF0000"/>
        </w:rPr>
        <w:t>更加有效地掌控我们执行的后台任务；</w:t>
      </w:r>
      <w:r w:rsidR="001B5861" w:rsidRPr="00BD6B91">
        <w:rPr>
          <w:color w:val="FF0000"/>
        </w:rPr>
        <w:t xml:space="preserve"> </w:t>
      </w:r>
    </w:p>
    <w:p w14:paraId="3BEC0EBF" w14:textId="30D633AB" w:rsidR="001B5861" w:rsidRPr="00BD6B91" w:rsidRDefault="00982525" w:rsidP="00982525">
      <w:pPr>
        <w:ind w:firstLine="420"/>
        <w:rPr>
          <w:color w:val="FF0000"/>
        </w:rPr>
      </w:pPr>
      <w:r>
        <w:rPr>
          <w:color w:val="FF0000"/>
        </w:rPr>
        <w:t>5)</w:t>
      </w:r>
      <w:r w:rsidR="001B5861" w:rsidRPr="00BD6B91">
        <w:rPr>
          <w:color w:val="FF0000"/>
        </w:rPr>
        <w:t xml:space="preserve">  </w:t>
      </w:r>
      <w:r w:rsidR="001B5861" w:rsidRPr="00BD6B91">
        <w:rPr>
          <w:color w:val="FF0000"/>
        </w:rPr>
        <w:t>在</w:t>
      </w:r>
      <w:proofErr w:type="spellStart"/>
      <w:r w:rsidR="001B5861" w:rsidRPr="00BD6B91">
        <w:rPr>
          <w:color w:val="FF0000"/>
        </w:rPr>
        <w:t>NSOperation</w:t>
      </w:r>
      <w:proofErr w:type="spellEnd"/>
      <w:r w:rsidR="001B5861" w:rsidRPr="00BD6B91">
        <w:rPr>
          <w:color w:val="FF0000"/>
        </w:rPr>
        <w:t>中，我们能够设置</w:t>
      </w:r>
      <w:proofErr w:type="spellStart"/>
      <w:r w:rsidR="001B5861" w:rsidRPr="00BD6B91">
        <w:rPr>
          <w:color w:val="FF0000"/>
        </w:rPr>
        <w:t>NSOperation</w:t>
      </w:r>
      <w:proofErr w:type="spellEnd"/>
      <w:r w:rsidR="001B5861" w:rsidRPr="00BD6B91">
        <w:rPr>
          <w:color w:val="FF0000"/>
        </w:rPr>
        <w:t>的</w:t>
      </w:r>
      <w:r w:rsidR="001B5861" w:rsidRPr="00BD6B91">
        <w:rPr>
          <w:color w:val="FF0000"/>
        </w:rPr>
        <w:t>priority</w:t>
      </w:r>
      <w:r w:rsidR="001B5861" w:rsidRPr="00BD6B91">
        <w:rPr>
          <w:color w:val="FF0000"/>
        </w:rPr>
        <w:t>优先级，能够使同一个并行队列中的任务区分先后地执行，而在</w:t>
      </w:r>
      <w:r w:rsidR="001B5861" w:rsidRPr="00BD6B91">
        <w:rPr>
          <w:color w:val="FF0000"/>
        </w:rPr>
        <w:t>GCD</w:t>
      </w:r>
      <w:r w:rsidR="001B5861" w:rsidRPr="00BD6B91">
        <w:rPr>
          <w:color w:val="FF0000"/>
        </w:rPr>
        <w:t>中，我们只能区分不同任务队列的优先级，如果要区分</w:t>
      </w:r>
      <w:r w:rsidR="001B5861" w:rsidRPr="00BD6B91">
        <w:rPr>
          <w:color w:val="FF0000"/>
        </w:rPr>
        <w:t>block</w:t>
      </w:r>
      <w:r w:rsidR="001B5861" w:rsidRPr="00BD6B91">
        <w:rPr>
          <w:color w:val="FF0000"/>
        </w:rPr>
        <w:t>任务的优先级，也需要大量的复杂代码；</w:t>
      </w:r>
      <w:r w:rsidR="001B5861" w:rsidRPr="00BD6B91">
        <w:rPr>
          <w:color w:val="FF0000"/>
        </w:rPr>
        <w:t xml:space="preserve"> </w:t>
      </w:r>
    </w:p>
    <w:p w14:paraId="1DC7C271" w14:textId="4A5A7133" w:rsidR="00712373" w:rsidRPr="00BD6B91" w:rsidRDefault="00982525" w:rsidP="00982525">
      <w:pPr>
        <w:spacing w:after="240"/>
        <w:ind w:firstLine="420"/>
        <w:rPr>
          <w:color w:val="FF0000"/>
        </w:rPr>
      </w:pPr>
      <w:r>
        <w:rPr>
          <w:rFonts w:hint="eastAsia"/>
          <w:color w:val="FF0000"/>
        </w:rPr>
        <w:t>6)</w:t>
      </w:r>
      <w:r w:rsidR="001B5861" w:rsidRPr="00BD6B91">
        <w:rPr>
          <w:color w:val="FF0000"/>
        </w:rPr>
        <w:t xml:space="preserve"> </w:t>
      </w:r>
      <w:r w:rsidR="001B5861" w:rsidRPr="00BD6B91">
        <w:rPr>
          <w:color w:val="FF0000"/>
        </w:rPr>
        <w:t>我们能够对</w:t>
      </w:r>
      <w:proofErr w:type="spellStart"/>
      <w:r w:rsidR="001B5861" w:rsidRPr="00BD6B91">
        <w:rPr>
          <w:color w:val="FF0000"/>
        </w:rPr>
        <w:t>NSOperation</w:t>
      </w:r>
      <w:proofErr w:type="spellEnd"/>
      <w:r w:rsidR="001B5861" w:rsidRPr="00BD6B91">
        <w:rPr>
          <w:color w:val="FF0000"/>
        </w:rPr>
        <w:t>进行继承，在这之上添加成员变量与成员方法，提高整个代码的复用度，这比简单地将</w:t>
      </w:r>
      <w:r w:rsidR="001B5861" w:rsidRPr="00BD6B91">
        <w:rPr>
          <w:color w:val="FF0000"/>
        </w:rPr>
        <w:t>block</w:t>
      </w:r>
      <w:r w:rsidR="001B5861" w:rsidRPr="00BD6B91">
        <w:rPr>
          <w:color w:val="FF0000"/>
        </w:rPr>
        <w:t>任务排入执行队列更有自由度，能够在其之上添加更多自定制的功能。</w:t>
      </w:r>
    </w:p>
    <w:p w14:paraId="41A4BB65" w14:textId="77777777" w:rsidR="00424116" w:rsidRDefault="00424116" w:rsidP="00424116">
      <w:r>
        <w:rPr>
          <w:rFonts w:hint="eastAsia"/>
        </w:rPr>
        <w:t>32</w:t>
      </w:r>
      <w:r>
        <w:rPr>
          <w:rFonts w:hint="eastAsia"/>
        </w:rPr>
        <w:t>、</w:t>
      </w:r>
      <w:proofErr w:type="spellStart"/>
      <w:r>
        <w:rPr>
          <w:rFonts w:hint="eastAsia"/>
        </w:rPr>
        <w:t>JSonModel</w:t>
      </w:r>
      <w:proofErr w:type="spellEnd"/>
      <w:r>
        <w:rPr>
          <w:rFonts w:hint="eastAsia"/>
        </w:rPr>
        <w:t>的作用是什么，能自己写出来吗？</w:t>
      </w:r>
    </w:p>
    <w:p w14:paraId="2D2F3C60" w14:textId="57244CA5" w:rsidR="00E0180F" w:rsidRDefault="00E0180F" w:rsidP="00424116">
      <w:r>
        <w:rPr>
          <w:rFonts w:hint="eastAsia"/>
        </w:rPr>
        <w:tab/>
      </w:r>
      <w:r w:rsidR="00A314E3" w:rsidRPr="00E8699D">
        <w:rPr>
          <w:color w:val="FF0000"/>
        </w:rPr>
        <w:t>将</w:t>
      </w:r>
      <w:proofErr w:type="spellStart"/>
      <w:r w:rsidR="00A314E3" w:rsidRPr="00E8699D">
        <w:rPr>
          <w:color w:val="FF0000"/>
        </w:rPr>
        <w:t>json</w:t>
      </w:r>
      <w:proofErr w:type="spellEnd"/>
      <w:r w:rsidR="00A314E3" w:rsidRPr="00E8699D">
        <w:rPr>
          <w:color w:val="FF0000"/>
        </w:rPr>
        <w:t>转化成模型</w:t>
      </w:r>
      <w:r w:rsidR="00A314E3" w:rsidRPr="00E8699D">
        <w:rPr>
          <w:color w:val="FF0000"/>
        </w:rPr>
        <w:t>.</w:t>
      </w:r>
      <w:r w:rsidR="00E8699D">
        <w:rPr>
          <w:rFonts w:hint="eastAsia"/>
          <w:color w:val="FF0000"/>
        </w:rPr>
        <w:t>通过</w:t>
      </w:r>
      <w:r w:rsidR="00E8699D">
        <w:rPr>
          <w:color w:val="FF0000"/>
        </w:rPr>
        <w:t>runtime</w:t>
      </w:r>
      <w:r w:rsidR="00E8699D">
        <w:rPr>
          <w:color w:val="FF0000"/>
        </w:rPr>
        <w:t>遍历</w:t>
      </w:r>
      <w:r w:rsidR="00E8699D">
        <w:rPr>
          <w:rFonts w:hint="eastAsia"/>
          <w:color w:val="FF0000"/>
        </w:rPr>
        <w:t>类</w:t>
      </w:r>
      <w:r w:rsidR="00E8699D">
        <w:rPr>
          <w:color w:val="FF0000"/>
        </w:rPr>
        <w:t>的成员列表</w:t>
      </w:r>
      <w:r w:rsidR="00E8699D">
        <w:rPr>
          <w:color w:val="FF0000"/>
        </w:rPr>
        <w:t>,</w:t>
      </w:r>
      <w:r w:rsidR="00E8699D">
        <w:rPr>
          <w:rFonts w:hint="eastAsia"/>
          <w:color w:val="FF0000"/>
        </w:rPr>
        <w:t>再</w:t>
      </w:r>
      <w:r w:rsidR="00E8699D">
        <w:rPr>
          <w:color w:val="FF0000"/>
        </w:rPr>
        <w:t>使用</w:t>
      </w:r>
      <w:r w:rsidR="00E8699D">
        <w:rPr>
          <w:color w:val="FF0000"/>
        </w:rPr>
        <w:t>KVC</w:t>
      </w:r>
      <w:r w:rsidR="00E8699D">
        <w:rPr>
          <w:rFonts w:hint="eastAsia"/>
          <w:color w:val="FF0000"/>
        </w:rPr>
        <w:t>进行赋值</w:t>
      </w:r>
      <w:r w:rsidR="00E8699D">
        <w:rPr>
          <w:color w:val="FF0000"/>
        </w:rPr>
        <w:t>.</w:t>
      </w:r>
    </w:p>
    <w:p w14:paraId="67B5FC2A" w14:textId="77777777" w:rsidR="00424116" w:rsidRDefault="00424116" w:rsidP="00424116">
      <w:r>
        <w:rPr>
          <w:rFonts w:hint="eastAsia"/>
        </w:rPr>
        <w:t>34</w:t>
      </w:r>
      <w:r>
        <w:rPr>
          <w:rFonts w:hint="eastAsia"/>
        </w:rPr>
        <w:t>、动画实现</w:t>
      </w:r>
      <w:r>
        <w:rPr>
          <w:rFonts w:hint="eastAsia"/>
        </w:rPr>
        <w:t>?</w:t>
      </w:r>
      <w:r>
        <w:rPr>
          <w:rFonts w:hint="eastAsia"/>
        </w:rPr>
        <w:t>以及动画的类型有哪些？</w:t>
      </w:r>
    </w:p>
    <w:p w14:paraId="6AD79E7C" w14:textId="61F6D838" w:rsidR="00AF56F3" w:rsidRDefault="00AF56F3" w:rsidP="00424116">
      <w:r>
        <w:rPr>
          <w:rFonts w:hint="eastAsia"/>
        </w:rPr>
        <w:tab/>
      </w:r>
      <w:r w:rsidRPr="00ED4FD1">
        <w:rPr>
          <w:rFonts w:hint="eastAsia"/>
          <w:color w:val="FF0000"/>
        </w:rPr>
        <w:t>切换帧</w:t>
      </w:r>
      <w:r w:rsidRPr="00ED4FD1">
        <w:rPr>
          <w:color w:val="FF0000"/>
        </w:rPr>
        <w:t>来实现动画</w:t>
      </w:r>
      <w:r w:rsidRPr="00ED4FD1">
        <w:rPr>
          <w:color w:val="FF0000"/>
        </w:rPr>
        <w:t>.</w:t>
      </w:r>
    </w:p>
    <w:p w14:paraId="55D1CD09" w14:textId="77777777" w:rsidR="00AF56F3" w:rsidRDefault="00AF56F3" w:rsidP="00424116"/>
    <w:p w14:paraId="2ECA05E9" w14:textId="2D0388B3" w:rsidR="00AF56F3" w:rsidRPr="00AF56F3" w:rsidRDefault="00AF56F3" w:rsidP="00AF56F3">
      <w:pPr>
        <w:pStyle w:val="a4"/>
        <w:shd w:val="clear" w:color="auto" w:fill="F5F8FD"/>
        <w:spacing w:before="120" w:beforeAutospacing="0" w:after="120" w:afterAutospacing="0" w:line="480" w:lineRule="atLeast"/>
        <w:ind w:firstLine="480"/>
        <w:rPr>
          <w:color w:val="FF0000"/>
        </w:rPr>
      </w:pPr>
      <w:r w:rsidRPr="00AF56F3">
        <w:rPr>
          <w:color w:val="FF0000"/>
        </w:rPr>
        <w:t>一种是</w:t>
      </w:r>
      <w:proofErr w:type="spellStart"/>
      <w:r w:rsidRPr="00AF56F3">
        <w:rPr>
          <w:color w:val="FF0000"/>
        </w:rPr>
        <w:t>UIView</w:t>
      </w:r>
      <w:proofErr w:type="spellEnd"/>
      <w:r w:rsidRPr="00AF56F3">
        <w:rPr>
          <w:color w:val="FF0000"/>
        </w:rPr>
        <w:t>层面的，</w:t>
      </w:r>
    </w:p>
    <w:p w14:paraId="17518261" w14:textId="328D6649" w:rsidR="00AF56F3" w:rsidRPr="00AF56F3" w:rsidRDefault="00AF56F3" w:rsidP="00AF56F3">
      <w:pPr>
        <w:pStyle w:val="a4"/>
        <w:shd w:val="clear" w:color="auto" w:fill="F5F8FD"/>
        <w:spacing w:before="120" w:beforeAutospacing="0" w:after="120" w:afterAutospacing="0" w:line="480" w:lineRule="atLeast"/>
        <w:rPr>
          <w:color w:val="FF0000"/>
        </w:rPr>
      </w:pPr>
      <w:r w:rsidRPr="00AF56F3">
        <w:rPr>
          <w:color w:val="FF0000"/>
        </w:rPr>
        <w:lastRenderedPageBreak/>
        <w:t xml:space="preserve">  </w:t>
      </w:r>
      <w:r w:rsidRPr="00AF56F3">
        <w:rPr>
          <w:color w:val="FF0000"/>
        </w:rPr>
        <w:tab/>
      </w:r>
      <w:r w:rsidRPr="00AF56F3">
        <w:rPr>
          <w:color w:val="FF0000"/>
        </w:rPr>
        <w:t>一种是使用</w:t>
      </w:r>
      <w:proofErr w:type="spellStart"/>
      <w:r w:rsidRPr="00AF56F3">
        <w:rPr>
          <w:color w:val="FF0000"/>
        </w:rPr>
        <w:t>CATransition</w:t>
      </w:r>
      <w:proofErr w:type="spellEnd"/>
      <w:r w:rsidR="00712CAD">
        <w:rPr>
          <w:color w:val="FF0000"/>
        </w:rPr>
        <w:t>进行更低层次的控制</w:t>
      </w:r>
    </w:p>
    <w:p w14:paraId="6CB3B34D" w14:textId="44F2736E" w:rsidR="00AF56F3" w:rsidRDefault="00AF56F3" w:rsidP="00424116"/>
    <w:p w14:paraId="41933A87" w14:textId="1095A041" w:rsidR="00B667FA" w:rsidRPr="00B667FA" w:rsidRDefault="00424116" w:rsidP="00B667FA">
      <w:r>
        <w:rPr>
          <w:rFonts w:hint="eastAsia"/>
        </w:rPr>
        <w:t>36</w:t>
      </w:r>
      <w:r>
        <w:rPr>
          <w:rFonts w:hint="eastAsia"/>
        </w:rPr>
        <w:t>、</w:t>
      </w:r>
      <w:proofErr w:type="spellStart"/>
      <w:r>
        <w:rPr>
          <w:rFonts w:hint="eastAsia"/>
        </w:rPr>
        <w:t>MJRefresh</w:t>
      </w:r>
      <w:proofErr w:type="spellEnd"/>
      <w:r>
        <w:rPr>
          <w:rFonts w:hint="eastAsia"/>
        </w:rPr>
        <w:t>上下拉的实现原理？</w:t>
      </w:r>
    </w:p>
    <w:p w14:paraId="2EBB940D" w14:textId="50D6BB6D" w:rsidR="00B667FA" w:rsidRPr="00C3059F" w:rsidRDefault="00B667FA" w:rsidP="00C3059F">
      <w:pPr>
        <w:spacing w:before="100" w:beforeAutospacing="1" w:after="100" w:afterAutospacing="1"/>
        <w:ind w:firstLine="420"/>
        <w:rPr>
          <w:color w:val="FF0000"/>
        </w:rPr>
      </w:pPr>
      <w:r w:rsidRPr="00B667FA">
        <w:rPr>
          <w:color w:val="FF0000"/>
        </w:rPr>
        <w:t>在</w:t>
      </w:r>
      <w:proofErr w:type="spellStart"/>
      <w:r w:rsidRPr="00B667FA">
        <w:rPr>
          <w:color w:val="FF0000"/>
        </w:rPr>
        <w:t>tableView</w:t>
      </w:r>
      <w:proofErr w:type="spellEnd"/>
      <w:r w:rsidRPr="00B667FA">
        <w:rPr>
          <w:color w:val="FF0000"/>
        </w:rPr>
        <w:t>上加上一个</w:t>
      </w:r>
      <w:r w:rsidRPr="00B667FA">
        <w:rPr>
          <w:color w:val="FF0000"/>
        </w:rPr>
        <w:t>View</w:t>
      </w:r>
      <w:r w:rsidRPr="00B667FA">
        <w:rPr>
          <w:color w:val="FF0000"/>
        </w:rPr>
        <w:t>，注意不是</w:t>
      </w:r>
      <w:proofErr w:type="spellStart"/>
      <w:r w:rsidRPr="00B667FA">
        <w:rPr>
          <w:color w:val="FF0000"/>
        </w:rPr>
        <w:t>headerView</w:t>
      </w:r>
      <w:proofErr w:type="spellEnd"/>
      <w:r w:rsidRPr="00B667FA">
        <w:rPr>
          <w:color w:val="FF0000"/>
        </w:rPr>
        <w:t>，而是一个</w:t>
      </w:r>
      <w:r w:rsidRPr="00B667FA">
        <w:rPr>
          <w:color w:val="FF0000"/>
        </w:rPr>
        <w:t>Y</w:t>
      </w:r>
      <w:r w:rsidRPr="00B667FA">
        <w:rPr>
          <w:color w:val="FF0000"/>
        </w:rPr>
        <w:t>值为负数的普通</w:t>
      </w:r>
      <w:r w:rsidRPr="00B667FA">
        <w:rPr>
          <w:color w:val="FF0000"/>
        </w:rPr>
        <w:t>View</w:t>
      </w:r>
      <w:r w:rsidRPr="00B667FA">
        <w:rPr>
          <w:color w:val="FF0000"/>
        </w:rPr>
        <w:t>，下拉时候监听偏移量，改变</w:t>
      </w:r>
      <w:r w:rsidRPr="00B667FA">
        <w:rPr>
          <w:color w:val="FF0000"/>
        </w:rPr>
        <w:t>View</w:t>
      </w:r>
      <w:r w:rsidRPr="00B667FA">
        <w:rPr>
          <w:color w:val="FF0000"/>
        </w:rPr>
        <w:t>的内容显示。</w:t>
      </w:r>
      <w:r w:rsidRPr="00B667FA">
        <w:rPr>
          <w:color w:val="FF0000"/>
        </w:rPr>
        <w:br/>
      </w:r>
      <w:r w:rsidRPr="00B667FA">
        <w:rPr>
          <w:color w:val="FF0000"/>
        </w:rPr>
        <w:t>在</w:t>
      </w:r>
      <w:proofErr w:type="spellStart"/>
      <w:r w:rsidRPr="00B667FA">
        <w:rPr>
          <w:color w:val="FF0000"/>
        </w:rPr>
        <w:t>tableView</w:t>
      </w:r>
      <w:proofErr w:type="spellEnd"/>
      <w:r w:rsidRPr="00B667FA">
        <w:rPr>
          <w:color w:val="FF0000"/>
        </w:rPr>
        <w:t>下面加上一个</w:t>
      </w:r>
      <w:proofErr w:type="spellStart"/>
      <w:r w:rsidRPr="00B667FA">
        <w:rPr>
          <w:color w:val="FF0000"/>
        </w:rPr>
        <w:t>footerView</w:t>
      </w:r>
      <w:proofErr w:type="spellEnd"/>
      <w:r w:rsidRPr="00B667FA">
        <w:rPr>
          <w:color w:val="FF0000"/>
        </w:rPr>
        <w:t>，监听偏移量，当</w:t>
      </w:r>
      <w:proofErr w:type="spellStart"/>
      <w:r w:rsidRPr="00B667FA">
        <w:rPr>
          <w:color w:val="FF0000"/>
        </w:rPr>
        <w:t>footerView</w:t>
      </w:r>
      <w:proofErr w:type="spellEnd"/>
      <w:r w:rsidRPr="00B667FA">
        <w:rPr>
          <w:color w:val="FF0000"/>
        </w:rPr>
        <w:t>完全显示的时候加载更多数据。</w:t>
      </w:r>
    </w:p>
    <w:p w14:paraId="659B6799" w14:textId="15E241C9" w:rsidR="006809C1" w:rsidRDefault="00424116" w:rsidP="00424116">
      <w:r>
        <w:rPr>
          <w:rFonts w:hint="eastAsia"/>
        </w:rPr>
        <w:t>37</w:t>
      </w:r>
      <w:r>
        <w:rPr>
          <w:rFonts w:hint="eastAsia"/>
        </w:rPr>
        <w:t>、</w:t>
      </w:r>
      <w:proofErr w:type="spellStart"/>
      <w:r>
        <w:rPr>
          <w:rFonts w:hint="eastAsia"/>
        </w:rPr>
        <w:t>jsonmodel</w:t>
      </w:r>
      <w:proofErr w:type="spellEnd"/>
      <w:r>
        <w:rPr>
          <w:rFonts w:hint="eastAsia"/>
        </w:rPr>
        <w:t xml:space="preserve"> </w:t>
      </w:r>
      <w:r>
        <w:rPr>
          <w:rFonts w:hint="eastAsia"/>
        </w:rPr>
        <w:t>的实现原理？</w:t>
      </w:r>
    </w:p>
    <w:p w14:paraId="3E1CD147" w14:textId="72956383" w:rsidR="006809C1" w:rsidRDefault="006809C1" w:rsidP="00424116">
      <w:r>
        <w:rPr>
          <w:rFonts w:hint="eastAsia"/>
          <w:color w:val="FF0000"/>
        </w:rPr>
        <w:t>通过</w:t>
      </w:r>
      <w:r>
        <w:rPr>
          <w:color w:val="FF0000"/>
        </w:rPr>
        <w:t>runtime</w:t>
      </w:r>
      <w:r>
        <w:rPr>
          <w:color w:val="FF0000"/>
        </w:rPr>
        <w:t>遍历</w:t>
      </w:r>
      <w:r>
        <w:rPr>
          <w:rFonts w:hint="eastAsia"/>
          <w:color w:val="FF0000"/>
        </w:rPr>
        <w:t>类</w:t>
      </w:r>
      <w:r>
        <w:rPr>
          <w:color w:val="FF0000"/>
        </w:rPr>
        <w:t>的成员列表</w:t>
      </w:r>
      <w:r>
        <w:rPr>
          <w:color w:val="FF0000"/>
        </w:rPr>
        <w:t>,</w:t>
      </w:r>
      <w:r>
        <w:rPr>
          <w:rFonts w:hint="eastAsia"/>
          <w:color w:val="FF0000"/>
        </w:rPr>
        <w:t>再</w:t>
      </w:r>
      <w:r>
        <w:rPr>
          <w:color w:val="FF0000"/>
        </w:rPr>
        <w:t>使用</w:t>
      </w:r>
      <w:r>
        <w:rPr>
          <w:color w:val="FF0000"/>
        </w:rPr>
        <w:t>KVC</w:t>
      </w:r>
      <w:r>
        <w:rPr>
          <w:rFonts w:hint="eastAsia"/>
          <w:color w:val="FF0000"/>
        </w:rPr>
        <w:t>进行赋值</w:t>
      </w:r>
      <w:r>
        <w:rPr>
          <w:color w:val="FF0000"/>
        </w:rPr>
        <w:t>.</w:t>
      </w:r>
    </w:p>
    <w:p w14:paraId="5A02A245" w14:textId="109DFD60" w:rsidR="00424116" w:rsidRDefault="00424116" w:rsidP="00424116">
      <w:r>
        <w:rPr>
          <w:rFonts w:hint="eastAsia"/>
        </w:rPr>
        <w:t>38</w:t>
      </w:r>
      <w:r>
        <w:rPr>
          <w:rFonts w:hint="eastAsia"/>
        </w:rPr>
        <w:t>、</w:t>
      </w:r>
      <w:proofErr w:type="spellStart"/>
      <w:r w:rsidR="006809C1">
        <w:rPr>
          <w:rFonts w:hint="eastAsia"/>
        </w:rPr>
        <w:t>SDW</w:t>
      </w:r>
      <w:r>
        <w:rPr>
          <w:rFonts w:hint="eastAsia"/>
        </w:rPr>
        <w:t>ebimage</w:t>
      </w:r>
      <w:proofErr w:type="spellEnd"/>
      <w:r>
        <w:rPr>
          <w:rFonts w:hint="eastAsia"/>
        </w:rPr>
        <w:t xml:space="preserve"> </w:t>
      </w:r>
      <w:r>
        <w:rPr>
          <w:rFonts w:hint="eastAsia"/>
        </w:rPr>
        <w:t>的实现原理？</w:t>
      </w:r>
    </w:p>
    <w:p w14:paraId="67FDFFF3" w14:textId="1391FFE7" w:rsidR="005B5DDF" w:rsidRDefault="005B5DDF" w:rsidP="00424116">
      <w:r>
        <w:rPr>
          <w:rFonts w:hint="eastAsia"/>
        </w:rPr>
        <w:tab/>
      </w:r>
      <w:r w:rsidRPr="005B5DDF">
        <w:rPr>
          <w:rFonts w:hint="eastAsia"/>
          <w:color w:val="FF0000"/>
        </w:rPr>
        <w:t>开启</w:t>
      </w:r>
      <w:r w:rsidRPr="005B5DDF">
        <w:rPr>
          <w:color w:val="FF0000"/>
        </w:rPr>
        <w:t>线程</w:t>
      </w:r>
      <w:r w:rsidRPr="005B5DDF">
        <w:rPr>
          <w:color w:val="FF0000"/>
        </w:rPr>
        <w:t>,</w:t>
      </w:r>
      <w:r w:rsidRPr="005B5DDF">
        <w:rPr>
          <w:rFonts w:hint="eastAsia"/>
          <w:color w:val="FF0000"/>
        </w:rPr>
        <w:t>异步</w:t>
      </w:r>
      <w:r w:rsidRPr="005B5DDF">
        <w:rPr>
          <w:color w:val="FF0000"/>
        </w:rPr>
        <w:t>下载</w:t>
      </w:r>
      <w:r w:rsidRPr="005B5DDF">
        <w:rPr>
          <w:rFonts w:hint="eastAsia"/>
          <w:color w:val="FF0000"/>
        </w:rPr>
        <w:t>图片</w:t>
      </w:r>
    </w:p>
    <w:p w14:paraId="321814A6" w14:textId="77777777" w:rsidR="00424116" w:rsidRDefault="00424116" w:rsidP="00424116">
      <w:r>
        <w:rPr>
          <w:rFonts w:hint="eastAsia"/>
        </w:rPr>
        <w:t>40</w:t>
      </w:r>
      <w:r>
        <w:rPr>
          <w:rFonts w:hint="eastAsia"/>
        </w:rPr>
        <w:t>、代码量多大？</w:t>
      </w:r>
    </w:p>
    <w:p w14:paraId="7A3B1FAF" w14:textId="332784E8" w:rsidR="00010D75" w:rsidRDefault="00010D75" w:rsidP="00424116">
      <w:r>
        <w:rPr>
          <w:rFonts w:hint="eastAsia"/>
        </w:rPr>
        <w:tab/>
      </w:r>
      <w:r w:rsidRPr="00010D75">
        <w:rPr>
          <w:rFonts w:hint="eastAsia"/>
          <w:color w:val="FF0000"/>
        </w:rPr>
        <w:t>1</w:t>
      </w:r>
      <w:r w:rsidRPr="00010D75">
        <w:rPr>
          <w:rFonts w:hint="eastAsia"/>
          <w:color w:val="FF0000"/>
        </w:rPr>
        <w:t>万到</w:t>
      </w:r>
      <w:r w:rsidRPr="00010D75">
        <w:rPr>
          <w:color w:val="FF0000"/>
        </w:rPr>
        <w:t>2</w:t>
      </w:r>
      <w:r w:rsidRPr="00010D75">
        <w:rPr>
          <w:rFonts w:hint="eastAsia"/>
          <w:color w:val="FF0000"/>
        </w:rPr>
        <w:t>万</w:t>
      </w:r>
    </w:p>
    <w:p w14:paraId="60DCE724" w14:textId="77777777" w:rsidR="00424116" w:rsidRDefault="00424116" w:rsidP="00424116">
      <w:r>
        <w:rPr>
          <w:rFonts w:hint="eastAsia"/>
        </w:rPr>
        <w:t>41</w:t>
      </w:r>
      <w:r>
        <w:rPr>
          <w:rFonts w:hint="eastAsia"/>
        </w:rPr>
        <w:t>、</w:t>
      </w:r>
      <w:r>
        <w:rPr>
          <w:rFonts w:hint="eastAsia"/>
        </w:rPr>
        <w:t>objective-c</w:t>
      </w:r>
      <w:r>
        <w:rPr>
          <w:rFonts w:hint="eastAsia"/>
        </w:rPr>
        <w:t>框架？</w:t>
      </w:r>
    </w:p>
    <w:p w14:paraId="7B7EBE00" w14:textId="414EB412" w:rsidR="00151799" w:rsidRDefault="00151799" w:rsidP="00424116">
      <w:r>
        <w:rPr>
          <w:rFonts w:hint="eastAsia"/>
        </w:rPr>
        <w:tab/>
      </w:r>
      <w:proofErr w:type="spellStart"/>
      <w:r w:rsidRPr="001E1A84">
        <w:rPr>
          <w:rFonts w:hint="eastAsia"/>
          <w:color w:val="FF0000"/>
        </w:rPr>
        <w:t>UIKit</w:t>
      </w:r>
      <w:r w:rsidRPr="001E1A84">
        <w:rPr>
          <w:color w:val="FF0000"/>
        </w:rPr>
        <w:t>,F</w:t>
      </w:r>
      <w:r w:rsidRPr="001E1A84">
        <w:rPr>
          <w:rFonts w:hint="eastAsia"/>
          <w:color w:val="FF0000"/>
        </w:rPr>
        <w:t>oundation</w:t>
      </w:r>
      <w:proofErr w:type="spellEnd"/>
      <w:r w:rsidR="00250CAE">
        <w:rPr>
          <w:rFonts w:hint="eastAsia"/>
          <w:color w:val="FF0000"/>
        </w:rPr>
        <w:t>(</w:t>
      </w:r>
      <w:r w:rsidR="00250CAE">
        <w:rPr>
          <w:rFonts w:hint="eastAsia"/>
          <w:color w:val="FF0000"/>
        </w:rPr>
        <w:t>基本数据类型</w:t>
      </w:r>
      <w:r w:rsidR="00250CAE">
        <w:rPr>
          <w:rFonts w:hint="eastAsia"/>
          <w:color w:val="FF0000"/>
        </w:rPr>
        <w:t>)</w:t>
      </w:r>
      <w:r w:rsidR="003D4C3F" w:rsidRPr="001E1A84">
        <w:rPr>
          <w:color w:val="FF0000"/>
        </w:rPr>
        <w:t>,</w:t>
      </w:r>
      <w:proofErr w:type="spellStart"/>
      <w:r w:rsidR="003D4C3F" w:rsidRPr="001E1A84">
        <w:rPr>
          <w:color w:val="FF0000"/>
        </w:rPr>
        <w:t>M</w:t>
      </w:r>
      <w:r w:rsidR="003D4C3F" w:rsidRPr="001E1A84">
        <w:rPr>
          <w:rFonts w:hint="eastAsia"/>
          <w:color w:val="FF0000"/>
        </w:rPr>
        <w:t>ap</w:t>
      </w:r>
      <w:r w:rsidR="003D4C3F" w:rsidRPr="001E1A84">
        <w:rPr>
          <w:color w:val="FF0000"/>
        </w:rPr>
        <w:t>K</w:t>
      </w:r>
      <w:r w:rsidR="003D4C3F" w:rsidRPr="001E1A84">
        <w:rPr>
          <w:rFonts w:hint="eastAsia"/>
          <w:color w:val="FF0000"/>
        </w:rPr>
        <w:t>it</w:t>
      </w:r>
      <w:r w:rsidR="00250CAE">
        <w:rPr>
          <w:rFonts w:hint="eastAsia"/>
          <w:color w:val="FF0000"/>
        </w:rPr>
        <w:t>,AVFoundation</w:t>
      </w:r>
      <w:proofErr w:type="spellEnd"/>
      <w:r w:rsidR="00250CAE">
        <w:rPr>
          <w:rFonts w:hint="eastAsia"/>
          <w:color w:val="FF0000"/>
        </w:rPr>
        <w:t>(</w:t>
      </w:r>
      <w:r w:rsidR="00250CAE">
        <w:rPr>
          <w:rFonts w:hint="eastAsia"/>
          <w:color w:val="FF0000"/>
        </w:rPr>
        <w:t>视频</w:t>
      </w:r>
      <w:r w:rsidR="00250CAE">
        <w:rPr>
          <w:rFonts w:hint="eastAsia"/>
          <w:color w:val="FF0000"/>
        </w:rPr>
        <w:t>)</w:t>
      </w:r>
    </w:p>
    <w:p w14:paraId="159C2AD2" w14:textId="77777777" w:rsidR="00424116" w:rsidRDefault="00424116" w:rsidP="00424116">
      <w:r w:rsidRPr="00424116">
        <w:rPr>
          <w:rFonts w:hint="eastAsia"/>
        </w:rPr>
        <w:t>42</w:t>
      </w:r>
      <w:r w:rsidRPr="00424116">
        <w:rPr>
          <w:rFonts w:hint="eastAsia"/>
        </w:rPr>
        <w:t>、你在使用</w:t>
      </w:r>
      <w:r w:rsidRPr="00424116">
        <w:rPr>
          <w:rFonts w:hint="eastAsia"/>
        </w:rPr>
        <w:t>SVN</w:t>
      </w:r>
      <w:r w:rsidRPr="00424116">
        <w:rPr>
          <w:rFonts w:hint="eastAsia"/>
        </w:rPr>
        <w:t>时，会出现什么问题</w:t>
      </w:r>
      <w:r w:rsidRPr="00424116">
        <w:rPr>
          <w:rFonts w:hint="eastAsia"/>
        </w:rPr>
        <w:t xml:space="preserve">  </w:t>
      </w:r>
      <w:r w:rsidRPr="00424116">
        <w:rPr>
          <w:rFonts w:hint="eastAsia"/>
        </w:rPr>
        <w:t>？</w:t>
      </w:r>
    </w:p>
    <w:p w14:paraId="0DA6B014" w14:textId="45AB690F" w:rsidR="009213D2" w:rsidRPr="009213D2" w:rsidRDefault="007901FB" w:rsidP="009213D2">
      <w:pPr>
        <w:rPr>
          <w:color w:val="FF0000"/>
        </w:rPr>
      </w:pPr>
      <w:r>
        <w:rPr>
          <w:rFonts w:hint="eastAsia"/>
        </w:rPr>
        <w:tab/>
      </w:r>
      <w:r w:rsidR="00114B5B" w:rsidRPr="009213D2">
        <w:rPr>
          <w:rFonts w:hint="eastAsia"/>
          <w:color w:val="FF0000"/>
        </w:rPr>
        <w:t>问题</w:t>
      </w:r>
      <w:r w:rsidR="009213D2" w:rsidRPr="009213D2">
        <w:rPr>
          <w:rFonts w:hint="eastAsia"/>
          <w:color w:val="FF0000"/>
        </w:rPr>
        <w:t>1</w:t>
      </w:r>
      <w:r w:rsidR="009213D2" w:rsidRPr="009213D2">
        <w:rPr>
          <w:rFonts w:hint="eastAsia"/>
          <w:color w:val="FF0000"/>
        </w:rPr>
        <w:t>：’</w:t>
      </w:r>
      <w:r w:rsidR="009213D2" w:rsidRPr="009213D2">
        <w:rPr>
          <w:rFonts w:hint="eastAsia"/>
          <w:color w:val="FF0000"/>
        </w:rPr>
        <w:t>.</w:t>
      </w:r>
      <w:r w:rsidR="009213D2" w:rsidRPr="009213D2">
        <w:rPr>
          <w:rFonts w:hint="eastAsia"/>
          <w:color w:val="FF0000"/>
        </w:rPr>
        <w:t>’</w:t>
      </w:r>
      <w:r w:rsidR="009213D2" w:rsidRPr="009213D2">
        <w:rPr>
          <w:rFonts w:hint="eastAsia"/>
          <w:color w:val="FF0000"/>
        </w:rPr>
        <w:t xml:space="preserve"> is not a working copy. Can</w:t>
      </w:r>
      <w:r w:rsidR="009213D2" w:rsidRPr="009213D2">
        <w:rPr>
          <w:rFonts w:hint="eastAsia"/>
          <w:color w:val="FF0000"/>
        </w:rPr>
        <w:t>’</w:t>
      </w:r>
      <w:r w:rsidR="009213D2" w:rsidRPr="009213D2">
        <w:rPr>
          <w:rFonts w:hint="eastAsia"/>
          <w:color w:val="FF0000"/>
        </w:rPr>
        <w:t xml:space="preserve">t open file </w:t>
      </w:r>
      <w:r w:rsidR="009213D2" w:rsidRPr="009213D2">
        <w:rPr>
          <w:rFonts w:hint="eastAsia"/>
          <w:color w:val="FF0000"/>
        </w:rPr>
        <w:t>‘</w:t>
      </w:r>
      <w:r w:rsidR="009213D2" w:rsidRPr="009213D2">
        <w:rPr>
          <w:rFonts w:hint="eastAsia"/>
          <w:color w:val="FF0000"/>
        </w:rPr>
        <w:t>.</w:t>
      </w:r>
      <w:proofErr w:type="spellStart"/>
      <w:r w:rsidR="009213D2" w:rsidRPr="009213D2">
        <w:rPr>
          <w:rFonts w:hint="eastAsia"/>
          <w:color w:val="FF0000"/>
        </w:rPr>
        <w:t>svn</w:t>
      </w:r>
      <w:proofErr w:type="spellEnd"/>
      <w:r w:rsidR="009213D2" w:rsidRPr="009213D2">
        <w:rPr>
          <w:rFonts w:hint="eastAsia"/>
          <w:color w:val="FF0000"/>
        </w:rPr>
        <w:t>/entries</w:t>
      </w:r>
      <w:r w:rsidR="009213D2" w:rsidRPr="009213D2">
        <w:rPr>
          <w:rFonts w:hint="eastAsia"/>
          <w:color w:val="FF0000"/>
        </w:rPr>
        <w:t>’</w:t>
      </w:r>
      <w:r w:rsidR="009213D2" w:rsidRPr="009213D2">
        <w:rPr>
          <w:rFonts w:hint="eastAsia"/>
          <w:color w:val="FF0000"/>
        </w:rPr>
        <w:t>: </w:t>
      </w:r>
      <w:r w:rsidR="009213D2" w:rsidRPr="009213D2">
        <w:rPr>
          <w:rFonts w:hint="eastAsia"/>
          <w:color w:val="FF0000"/>
        </w:rPr>
        <w:t>系统找不到指定的路径。</w:t>
      </w:r>
      <w:r w:rsidR="009213D2" w:rsidRPr="009213D2">
        <w:rPr>
          <w:rFonts w:hint="eastAsia"/>
          <w:color w:val="FF0000"/>
        </w:rPr>
        <w:br/>
      </w:r>
      <w:r w:rsidR="009213D2" w:rsidRPr="009213D2">
        <w:rPr>
          <w:rFonts w:hint="eastAsia"/>
          <w:color w:val="FF0000"/>
        </w:rPr>
        <w:br/>
      </w:r>
      <w:r w:rsidR="009213D2" w:rsidRPr="009213D2">
        <w:rPr>
          <w:rFonts w:hint="eastAsia"/>
          <w:color w:val="FF0000"/>
        </w:rPr>
        <w:t>解答：原因是输入的访问路径不正确，如</w:t>
      </w:r>
      <w:r w:rsidR="009213D2" w:rsidRPr="009213D2">
        <w:rPr>
          <w:rFonts w:hint="eastAsia"/>
          <w:color w:val="FF0000"/>
        </w:rPr>
        <w:t>svn://192.168.6.200/</w:t>
      </w:r>
      <w:r w:rsidR="009213D2" w:rsidRPr="009213D2">
        <w:rPr>
          <w:rFonts w:hint="eastAsia"/>
          <w:color w:val="FF0000"/>
        </w:rPr>
        <w:t>如果最后少写了“</w:t>
      </w:r>
      <w:r w:rsidR="009213D2" w:rsidRPr="009213D2">
        <w:rPr>
          <w:rFonts w:hint="eastAsia"/>
          <w:color w:val="FF0000"/>
        </w:rPr>
        <w:t>/</w:t>
      </w:r>
      <w:r w:rsidR="009213D2" w:rsidRPr="009213D2">
        <w:rPr>
          <w:rFonts w:hint="eastAsia"/>
          <w:color w:val="FF0000"/>
        </w:rPr>
        <w:t>”，就会出现这种错误提示。</w:t>
      </w:r>
      <w:r w:rsidR="009213D2" w:rsidRPr="009213D2">
        <w:rPr>
          <w:rFonts w:hint="eastAsia"/>
          <w:color w:val="FF0000"/>
        </w:rPr>
        <w:br/>
      </w:r>
      <w:r w:rsidR="009213D2" w:rsidRPr="009213D2">
        <w:rPr>
          <w:rFonts w:hint="eastAsia"/>
          <w:color w:val="FF0000"/>
        </w:rPr>
        <w:br/>
      </w:r>
      <w:r w:rsidR="009213D2" w:rsidRPr="009213D2">
        <w:rPr>
          <w:rFonts w:hint="eastAsia"/>
          <w:color w:val="FF0000"/>
        </w:rPr>
        <w:t>问题</w:t>
      </w:r>
      <w:r w:rsidR="009213D2" w:rsidRPr="009213D2">
        <w:rPr>
          <w:rFonts w:hint="eastAsia"/>
          <w:color w:val="FF0000"/>
        </w:rPr>
        <w:t>2</w:t>
      </w:r>
      <w:r w:rsidR="009213D2" w:rsidRPr="009213D2">
        <w:rPr>
          <w:rFonts w:hint="eastAsia"/>
          <w:color w:val="FF0000"/>
        </w:rPr>
        <w:t>：将文件</w:t>
      </w:r>
      <w:r w:rsidR="009213D2" w:rsidRPr="009213D2">
        <w:rPr>
          <w:rFonts w:hint="eastAsia"/>
          <w:color w:val="FF0000"/>
        </w:rPr>
        <w:t>checkout</w:t>
      </w:r>
      <w:r w:rsidR="009213D2" w:rsidRPr="009213D2">
        <w:rPr>
          <w:rFonts w:hint="eastAsia"/>
          <w:color w:val="FF0000"/>
        </w:rPr>
        <w:t>之后，没有出现</w:t>
      </w:r>
      <w:r w:rsidR="009213D2" w:rsidRPr="009213D2">
        <w:rPr>
          <w:rFonts w:hint="eastAsia"/>
          <w:color w:val="FF0000"/>
        </w:rPr>
        <w:t>SVN</w:t>
      </w:r>
      <w:r w:rsidR="009213D2" w:rsidRPr="009213D2">
        <w:rPr>
          <w:rFonts w:hint="eastAsia"/>
          <w:color w:val="FF0000"/>
        </w:rPr>
        <w:t>的图标，是怎么回事？</w:t>
      </w:r>
      <w:r w:rsidR="009213D2" w:rsidRPr="009213D2">
        <w:rPr>
          <w:rFonts w:hint="eastAsia"/>
          <w:color w:val="FF0000"/>
        </w:rPr>
        <w:br/>
      </w:r>
      <w:r w:rsidR="009213D2" w:rsidRPr="009213D2">
        <w:rPr>
          <w:rFonts w:hint="eastAsia"/>
          <w:color w:val="FF0000"/>
        </w:rPr>
        <w:br/>
      </w:r>
      <w:r w:rsidR="009213D2" w:rsidRPr="009213D2">
        <w:rPr>
          <w:rFonts w:hint="eastAsia"/>
          <w:color w:val="FF0000"/>
        </w:rPr>
        <w:t>解答：有些时候在客户端</w:t>
      </w:r>
      <w:r w:rsidR="009213D2" w:rsidRPr="009213D2">
        <w:rPr>
          <w:rFonts w:hint="eastAsia"/>
          <w:color w:val="FF0000"/>
        </w:rPr>
        <w:t>Checkout</w:t>
      </w:r>
      <w:r w:rsidR="009213D2" w:rsidRPr="009213D2">
        <w:rPr>
          <w:rFonts w:hint="eastAsia"/>
          <w:color w:val="FF0000"/>
        </w:rPr>
        <w:t>文件后，</w:t>
      </w:r>
      <w:r w:rsidR="009213D2" w:rsidRPr="009213D2">
        <w:rPr>
          <w:rFonts w:hint="eastAsia"/>
          <w:color w:val="FF0000"/>
        </w:rPr>
        <w:t>SVN</w:t>
      </w:r>
      <w:r w:rsidR="009213D2" w:rsidRPr="009213D2">
        <w:rPr>
          <w:rFonts w:hint="eastAsia"/>
          <w:color w:val="FF0000"/>
        </w:rPr>
        <w:t>的系统图标也会不显示，可以执行一下“</w:t>
      </w:r>
      <w:r w:rsidR="009213D2" w:rsidRPr="009213D2">
        <w:rPr>
          <w:rFonts w:hint="eastAsia"/>
          <w:color w:val="FF0000"/>
        </w:rPr>
        <w:t>Clean up</w:t>
      </w:r>
      <w:r w:rsidR="009213D2" w:rsidRPr="009213D2">
        <w:rPr>
          <w:rFonts w:hint="eastAsia"/>
          <w:color w:val="FF0000"/>
        </w:rPr>
        <w:t>”，就会出现</w:t>
      </w:r>
      <w:r w:rsidR="009213D2" w:rsidRPr="009213D2">
        <w:rPr>
          <w:rFonts w:hint="eastAsia"/>
          <w:color w:val="FF0000"/>
        </w:rPr>
        <w:t>SVN</w:t>
      </w:r>
      <w:r w:rsidR="009213D2" w:rsidRPr="009213D2">
        <w:rPr>
          <w:rFonts w:hint="eastAsia"/>
          <w:color w:val="FF0000"/>
        </w:rPr>
        <w:t>的系统图标。</w:t>
      </w:r>
      <w:r w:rsidR="009213D2" w:rsidRPr="009213D2">
        <w:rPr>
          <w:rFonts w:hint="eastAsia"/>
          <w:color w:val="FF0000"/>
        </w:rPr>
        <w:br/>
      </w:r>
      <w:r w:rsidR="009213D2" w:rsidRPr="009213D2">
        <w:rPr>
          <w:rFonts w:hint="eastAsia"/>
          <w:color w:val="FF0000"/>
        </w:rPr>
        <w:br/>
      </w:r>
      <w:r w:rsidR="009213D2" w:rsidRPr="009213D2">
        <w:rPr>
          <w:rFonts w:hint="eastAsia"/>
          <w:color w:val="FF0000"/>
        </w:rPr>
        <w:t>问题</w:t>
      </w:r>
      <w:r w:rsidR="009213D2" w:rsidRPr="009213D2">
        <w:rPr>
          <w:rFonts w:hint="eastAsia"/>
          <w:color w:val="FF0000"/>
        </w:rPr>
        <w:t>3</w:t>
      </w:r>
      <w:r w:rsidR="009213D2" w:rsidRPr="009213D2">
        <w:rPr>
          <w:rFonts w:hint="eastAsia"/>
          <w:color w:val="FF0000"/>
        </w:rPr>
        <w:t>：为什么添加的文件，别人看不到，版本库里也没有？</w:t>
      </w:r>
      <w:r w:rsidR="009213D2" w:rsidRPr="009213D2">
        <w:rPr>
          <w:rFonts w:hint="eastAsia"/>
          <w:color w:val="FF0000"/>
        </w:rPr>
        <w:br/>
      </w:r>
      <w:r w:rsidR="009213D2" w:rsidRPr="009213D2">
        <w:rPr>
          <w:rFonts w:hint="eastAsia"/>
          <w:color w:val="FF0000"/>
        </w:rPr>
        <w:br/>
      </w:r>
      <w:r w:rsidR="009213D2" w:rsidRPr="009213D2">
        <w:rPr>
          <w:rFonts w:hint="eastAsia"/>
          <w:color w:val="FF0000"/>
        </w:rPr>
        <w:t>解答：最可能的原因是，你只是执行了“</w:t>
      </w:r>
      <w:r w:rsidR="009213D2" w:rsidRPr="009213D2">
        <w:rPr>
          <w:rFonts w:hint="eastAsia"/>
          <w:color w:val="FF0000"/>
        </w:rPr>
        <w:t>Add</w:t>
      </w:r>
      <w:r w:rsidR="009213D2" w:rsidRPr="009213D2">
        <w:rPr>
          <w:rFonts w:hint="eastAsia"/>
          <w:color w:val="FF0000"/>
        </w:rPr>
        <w:t>”而没有“</w:t>
      </w:r>
      <w:r w:rsidR="009213D2" w:rsidRPr="009213D2">
        <w:rPr>
          <w:rFonts w:hint="eastAsia"/>
          <w:color w:val="FF0000"/>
        </w:rPr>
        <w:t>Commit</w:t>
      </w:r>
      <w:r w:rsidR="009213D2" w:rsidRPr="009213D2">
        <w:rPr>
          <w:rFonts w:hint="eastAsia"/>
          <w:color w:val="FF0000"/>
        </w:rPr>
        <w:t>”，这样只是在本地注明某个文件是预定要增加的，而没有实际添加到版本库中，要添加到版本库必须执行“</w:t>
      </w:r>
      <w:r w:rsidR="009213D2" w:rsidRPr="009213D2">
        <w:rPr>
          <w:rFonts w:hint="eastAsia"/>
          <w:color w:val="FF0000"/>
        </w:rPr>
        <w:t>Commit</w:t>
      </w:r>
      <w:r w:rsidR="009213D2" w:rsidRPr="009213D2">
        <w:rPr>
          <w:rFonts w:hint="eastAsia"/>
          <w:color w:val="FF0000"/>
        </w:rPr>
        <w:t>”。删除文件也是一样。</w:t>
      </w:r>
      <w:r w:rsidR="009213D2" w:rsidRPr="009213D2">
        <w:rPr>
          <w:rFonts w:hint="eastAsia"/>
          <w:color w:val="FF0000"/>
        </w:rPr>
        <w:br/>
      </w:r>
      <w:r w:rsidR="009213D2" w:rsidRPr="009213D2">
        <w:rPr>
          <w:rFonts w:hint="eastAsia"/>
          <w:color w:val="FF0000"/>
        </w:rPr>
        <w:br/>
      </w:r>
      <w:r w:rsidR="009213D2" w:rsidRPr="009213D2">
        <w:rPr>
          <w:rFonts w:hint="eastAsia"/>
          <w:color w:val="FF0000"/>
        </w:rPr>
        <w:t>问题</w:t>
      </w:r>
      <w:r w:rsidR="009213D2" w:rsidRPr="009213D2">
        <w:rPr>
          <w:rFonts w:hint="eastAsia"/>
          <w:color w:val="FF0000"/>
        </w:rPr>
        <w:t>4</w:t>
      </w:r>
      <w:r w:rsidR="009213D2" w:rsidRPr="009213D2">
        <w:rPr>
          <w:rFonts w:hint="eastAsia"/>
          <w:color w:val="FF0000"/>
        </w:rPr>
        <w:t>：“</w:t>
      </w:r>
      <w:r w:rsidR="009213D2" w:rsidRPr="009213D2">
        <w:rPr>
          <w:rFonts w:hint="eastAsia"/>
          <w:color w:val="FF0000"/>
        </w:rPr>
        <w:t>Commit failed</w:t>
      </w:r>
      <w:r w:rsidR="009213D2" w:rsidRPr="009213D2">
        <w:rPr>
          <w:rFonts w:hint="eastAsia"/>
          <w:color w:val="FF0000"/>
        </w:rPr>
        <w:t>。……</w:t>
      </w:r>
      <w:r w:rsidR="009213D2" w:rsidRPr="009213D2">
        <w:rPr>
          <w:rFonts w:hint="eastAsia"/>
          <w:color w:val="FF0000"/>
        </w:rPr>
        <w:t>You have</w:t>
      </w:r>
      <w:r w:rsidR="009213D2" w:rsidRPr="009213D2">
        <w:rPr>
          <w:rFonts w:hint="eastAsia"/>
          <w:color w:val="FF0000"/>
        </w:rPr>
        <w:br/>
        <w:t>to update your working copy first</w:t>
      </w:r>
      <w:r w:rsidR="009213D2" w:rsidRPr="009213D2">
        <w:rPr>
          <w:rFonts w:hint="eastAsia"/>
          <w:color w:val="FF0000"/>
        </w:rPr>
        <w:t>”</w:t>
      </w:r>
      <w:r w:rsidR="009213D2" w:rsidRPr="009213D2">
        <w:rPr>
          <w:rFonts w:hint="eastAsia"/>
          <w:color w:val="FF0000"/>
        </w:rPr>
        <w:t> </w:t>
      </w:r>
      <w:r w:rsidR="009213D2" w:rsidRPr="009213D2">
        <w:rPr>
          <w:rFonts w:hint="eastAsia"/>
          <w:color w:val="FF0000"/>
        </w:rPr>
        <w:t>提交失败，需要首先执行更新操作。</w:t>
      </w:r>
      <w:r w:rsidR="009213D2" w:rsidRPr="009213D2">
        <w:rPr>
          <w:rFonts w:hint="eastAsia"/>
          <w:color w:val="FF0000"/>
        </w:rPr>
        <w:br/>
      </w:r>
      <w:r w:rsidR="009213D2" w:rsidRPr="009213D2">
        <w:rPr>
          <w:rFonts w:hint="eastAsia"/>
          <w:color w:val="FF0000"/>
        </w:rPr>
        <w:br/>
      </w:r>
      <w:r w:rsidR="009213D2" w:rsidRPr="009213D2">
        <w:rPr>
          <w:rFonts w:hint="eastAsia"/>
          <w:color w:val="FF0000"/>
        </w:rPr>
        <w:t>解答：多人同时修改同一文件，在提交前其他人已经抢先提交到</w:t>
      </w:r>
      <w:r w:rsidR="009213D2" w:rsidRPr="009213D2">
        <w:rPr>
          <w:rFonts w:hint="eastAsia"/>
          <w:color w:val="FF0000"/>
        </w:rPr>
        <w:t>SVN</w:t>
      </w:r>
      <w:r w:rsidR="009213D2" w:rsidRPr="009213D2">
        <w:rPr>
          <w:rFonts w:hint="eastAsia"/>
          <w:color w:val="FF0000"/>
        </w:rPr>
        <w:t>服务器中，导致该错误；解决方法：对工作复本中的文件进行更新即可。</w:t>
      </w:r>
      <w:r w:rsidR="009213D2" w:rsidRPr="009213D2">
        <w:rPr>
          <w:rFonts w:hint="eastAsia"/>
          <w:color w:val="FF0000"/>
        </w:rPr>
        <w:br/>
      </w:r>
      <w:r w:rsidR="009213D2" w:rsidRPr="009213D2">
        <w:rPr>
          <w:rFonts w:hint="eastAsia"/>
          <w:color w:val="FF0000"/>
        </w:rPr>
        <w:br/>
      </w:r>
      <w:r w:rsidR="009213D2" w:rsidRPr="009213D2">
        <w:rPr>
          <w:rFonts w:hint="eastAsia"/>
          <w:color w:val="FF0000"/>
        </w:rPr>
        <w:t>问题</w:t>
      </w:r>
      <w:r w:rsidR="009213D2" w:rsidRPr="009213D2">
        <w:rPr>
          <w:rFonts w:hint="eastAsia"/>
          <w:color w:val="FF0000"/>
        </w:rPr>
        <w:t>5</w:t>
      </w:r>
      <w:r w:rsidR="009213D2" w:rsidRPr="009213D2">
        <w:rPr>
          <w:rFonts w:hint="eastAsia"/>
          <w:color w:val="FF0000"/>
        </w:rPr>
        <w:t>：更新时提示文件发生冲突：“</w:t>
      </w:r>
      <w:r w:rsidR="009213D2" w:rsidRPr="009213D2">
        <w:rPr>
          <w:rFonts w:hint="eastAsia"/>
          <w:color w:val="FF0000"/>
        </w:rPr>
        <w:t>One or more files are not a conflicted state</w:t>
      </w:r>
      <w:r w:rsidR="009213D2" w:rsidRPr="009213D2">
        <w:rPr>
          <w:rFonts w:hint="eastAsia"/>
          <w:color w:val="FF0000"/>
        </w:rPr>
        <w:t>。”</w:t>
      </w:r>
      <w:r w:rsidR="009213D2" w:rsidRPr="009213D2">
        <w:rPr>
          <w:rFonts w:hint="eastAsia"/>
          <w:color w:val="FF0000"/>
        </w:rPr>
        <w:br/>
      </w:r>
      <w:r w:rsidR="009213D2" w:rsidRPr="009213D2">
        <w:rPr>
          <w:rFonts w:hint="eastAsia"/>
          <w:color w:val="FF0000"/>
        </w:rPr>
        <w:br/>
      </w:r>
      <w:r w:rsidR="009213D2" w:rsidRPr="009213D2">
        <w:rPr>
          <w:rFonts w:hint="eastAsia"/>
          <w:color w:val="FF0000"/>
        </w:rPr>
        <w:t>解答：多人同时修改同一文件的同一部分，</w:t>
      </w:r>
      <w:r w:rsidR="009213D2" w:rsidRPr="009213D2">
        <w:rPr>
          <w:rFonts w:hint="eastAsia"/>
          <w:color w:val="FF0000"/>
        </w:rPr>
        <w:t>SVN</w:t>
      </w:r>
      <w:r w:rsidR="009213D2" w:rsidRPr="009213D2">
        <w:rPr>
          <w:rFonts w:hint="eastAsia"/>
          <w:color w:val="FF0000"/>
        </w:rPr>
        <w:t>无法自动进行合并，会导致该</w:t>
      </w:r>
      <w:r w:rsidR="009213D2" w:rsidRPr="009213D2">
        <w:rPr>
          <w:rFonts w:hint="eastAsia"/>
          <w:color w:val="FF0000"/>
        </w:rPr>
        <w:lastRenderedPageBreak/>
        <w:t>错误；解决方法：对工作复本中的文件和服务器的文件进行比较，手工合并即可。</w:t>
      </w:r>
      <w:r w:rsidR="009213D2" w:rsidRPr="009213D2">
        <w:rPr>
          <w:rFonts w:hint="eastAsia"/>
          <w:color w:val="FF0000"/>
        </w:rPr>
        <w:br/>
      </w:r>
      <w:r w:rsidR="009213D2" w:rsidRPr="009213D2">
        <w:rPr>
          <w:rFonts w:hint="eastAsia"/>
          <w:color w:val="FF0000"/>
        </w:rPr>
        <w:br/>
      </w:r>
      <w:r w:rsidR="009213D2" w:rsidRPr="009213D2">
        <w:rPr>
          <w:rFonts w:hint="eastAsia"/>
          <w:color w:val="FF0000"/>
        </w:rPr>
        <w:t>问题</w:t>
      </w:r>
      <w:r w:rsidR="009213D2" w:rsidRPr="009213D2">
        <w:rPr>
          <w:rFonts w:hint="eastAsia"/>
          <w:color w:val="FF0000"/>
        </w:rPr>
        <w:t>6</w:t>
      </w:r>
      <w:r w:rsidR="009213D2" w:rsidRPr="009213D2">
        <w:rPr>
          <w:rFonts w:hint="eastAsia"/>
          <w:color w:val="FF0000"/>
        </w:rPr>
        <w:t>：“</w:t>
      </w:r>
      <w:r w:rsidR="009213D2" w:rsidRPr="009213D2">
        <w:rPr>
          <w:rFonts w:hint="eastAsia"/>
          <w:color w:val="FF0000"/>
        </w:rPr>
        <w:t>Commit failed</w:t>
      </w:r>
      <w:r w:rsidR="009213D2" w:rsidRPr="009213D2">
        <w:rPr>
          <w:rFonts w:hint="eastAsia"/>
          <w:color w:val="FF0000"/>
        </w:rPr>
        <w:t>；</w:t>
      </w:r>
      <w:r w:rsidR="009213D2" w:rsidRPr="009213D2">
        <w:rPr>
          <w:rFonts w:hint="eastAsia"/>
          <w:color w:val="FF0000"/>
        </w:rPr>
        <w:t>File already exists</w:t>
      </w:r>
      <w:r w:rsidR="009213D2" w:rsidRPr="009213D2">
        <w:rPr>
          <w:rFonts w:hint="eastAsia"/>
          <w:color w:val="FF0000"/>
        </w:rPr>
        <w:t>”提交失败，文件</w:t>
      </w:r>
      <w:r w:rsidR="009213D2" w:rsidRPr="009213D2">
        <w:rPr>
          <w:rFonts w:hint="eastAsia"/>
          <w:color w:val="FF0000"/>
        </w:rPr>
        <w:t>**</w:t>
      </w:r>
      <w:r w:rsidR="009213D2" w:rsidRPr="009213D2">
        <w:rPr>
          <w:rFonts w:hint="eastAsia"/>
          <w:color w:val="FF0000"/>
        </w:rPr>
        <w:t>已存在。</w:t>
      </w:r>
      <w:r w:rsidR="009213D2" w:rsidRPr="009213D2">
        <w:rPr>
          <w:rFonts w:hint="eastAsia"/>
          <w:color w:val="FF0000"/>
        </w:rPr>
        <w:br/>
      </w:r>
      <w:r w:rsidR="009213D2" w:rsidRPr="009213D2">
        <w:rPr>
          <w:rFonts w:hint="eastAsia"/>
          <w:color w:val="FF0000"/>
        </w:rPr>
        <w:br/>
      </w:r>
      <w:r w:rsidR="009213D2" w:rsidRPr="009213D2">
        <w:rPr>
          <w:rFonts w:hint="eastAsia"/>
          <w:color w:val="FF0000"/>
        </w:rPr>
        <w:br/>
      </w:r>
      <w:r w:rsidR="009213D2" w:rsidRPr="009213D2">
        <w:rPr>
          <w:rFonts w:hint="eastAsia"/>
          <w:color w:val="FF0000"/>
        </w:rPr>
        <w:t>解答：版本管理系统在改变你的计算机上的工作副本时，是非常的小心的。在做任何事情之前，它都尽可能把您的意图写到你的计算机上的日志文件中去。但如果偶然地操作中断了</w:t>
      </w:r>
      <w:r w:rsidR="009213D2" w:rsidRPr="009213D2">
        <w:rPr>
          <w:rFonts w:hint="eastAsia"/>
          <w:color w:val="FF0000"/>
        </w:rPr>
        <w:t>(</w:t>
      </w:r>
      <w:r w:rsidR="009213D2" w:rsidRPr="009213D2">
        <w:rPr>
          <w:rFonts w:hint="eastAsia"/>
          <w:color w:val="FF0000"/>
        </w:rPr>
        <w:t>例如：突然停电了，您的计算机死机了</w:t>
      </w:r>
      <w:r w:rsidR="009213D2" w:rsidRPr="009213D2">
        <w:rPr>
          <w:rFonts w:hint="eastAsia"/>
          <w:color w:val="FF0000"/>
        </w:rPr>
        <w:t>)</w:t>
      </w:r>
      <w:r w:rsidR="009213D2" w:rsidRPr="009213D2">
        <w:rPr>
          <w:rFonts w:hint="eastAsia"/>
          <w:color w:val="FF0000"/>
        </w:rPr>
        <w:t>，那么日志文件记录就可能同您最后的工作状态不一致。一种建议解决途径：先把要提交的东西拷出来放到其它目录，再更新本地文件，然后把拷出来的文件重新放回去提交。</w:t>
      </w:r>
      <w:r w:rsidR="009213D2" w:rsidRPr="009213D2">
        <w:rPr>
          <w:rFonts w:hint="eastAsia"/>
          <w:color w:val="FF0000"/>
        </w:rPr>
        <w:br/>
      </w:r>
      <w:r w:rsidR="009213D2" w:rsidRPr="009213D2">
        <w:rPr>
          <w:rFonts w:hint="eastAsia"/>
          <w:color w:val="FF0000"/>
        </w:rPr>
        <w:br/>
      </w:r>
      <w:r w:rsidR="009213D2" w:rsidRPr="009213D2">
        <w:rPr>
          <w:rFonts w:hint="eastAsia"/>
          <w:color w:val="FF0000"/>
        </w:rPr>
        <w:t>问题</w:t>
      </w:r>
      <w:r w:rsidR="009213D2" w:rsidRPr="009213D2">
        <w:rPr>
          <w:rFonts w:hint="eastAsia"/>
          <w:color w:val="FF0000"/>
        </w:rPr>
        <w:t>7</w:t>
      </w:r>
      <w:r w:rsidR="009213D2" w:rsidRPr="009213D2">
        <w:rPr>
          <w:rFonts w:hint="eastAsia"/>
          <w:color w:val="FF0000"/>
        </w:rPr>
        <w:t>：</w:t>
      </w:r>
      <w:r w:rsidR="009213D2" w:rsidRPr="009213D2">
        <w:rPr>
          <w:rFonts w:hint="eastAsia"/>
          <w:color w:val="FF0000"/>
        </w:rPr>
        <w:t>Working copy</w:t>
      </w:r>
      <w:r w:rsidR="009213D2" w:rsidRPr="009213D2">
        <w:rPr>
          <w:rFonts w:hint="eastAsia"/>
          <w:color w:val="FF0000"/>
        </w:rPr>
        <w:t>’</w:t>
      </w:r>
      <w:r w:rsidR="009213D2" w:rsidRPr="009213D2">
        <w:rPr>
          <w:rFonts w:hint="eastAsia"/>
          <w:color w:val="FF0000"/>
        </w:rPr>
        <w:t>**</w:t>
      </w:r>
      <w:r w:rsidR="009213D2" w:rsidRPr="009213D2">
        <w:rPr>
          <w:rFonts w:hint="eastAsia"/>
          <w:color w:val="FF0000"/>
        </w:rPr>
        <w:t>’</w:t>
      </w:r>
      <w:r w:rsidR="009213D2" w:rsidRPr="009213D2">
        <w:rPr>
          <w:rFonts w:hint="eastAsia"/>
          <w:color w:val="FF0000"/>
        </w:rPr>
        <w:t xml:space="preserve">locked. Please execute the </w:t>
      </w:r>
      <w:r w:rsidR="009213D2" w:rsidRPr="009213D2">
        <w:rPr>
          <w:rFonts w:hint="eastAsia"/>
          <w:color w:val="FF0000"/>
        </w:rPr>
        <w:t>’</w:t>
      </w:r>
      <w:r w:rsidR="009213D2" w:rsidRPr="009213D2">
        <w:rPr>
          <w:rFonts w:hint="eastAsia"/>
          <w:color w:val="FF0000"/>
        </w:rPr>
        <w:t>Clean up</w:t>
      </w:r>
      <w:r w:rsidR="009213D2" w:rsidRPr="009213D2">
        <w:rPr>
          <w:rFonts w:hint="eastAsia"/>
          <w:color w:val="FF0000"/>
        </w:rPr>
        <w:t>’</w:t>
      </w:r>
      <w:r w:rsidR="009213D2" w:rsidRPr="009213D2">
        <w:rPr>
          <w:rFonts w:hint="eastAsia"/>
          <w:color w:val="FF0000"/>
        </w:rPr>
        <w:t>command.</w:t>
      </w:r>
      <w:r w:rsidR="009213D2" w:rsidRPr="009213D2">
        <w:rPr>
          <w:rFonts w:hint="eastAsia"/>
          <w:color w:val="FF0000"/>
        </w:rPr>
        <w:br/>
      </w:r>
      <w:r w:rsidR="009213D2" w:rsidRPr="009213D2">
        <w:rPr>
          <w:rFonts w:hint="eastAsia"/>
          <w:color w:val="FF0000"/>
        </w:rPr>
        <w:br/>
      </w:r>
      <w:r w:rsidR="009213D2" w:rsidRPr="009213D2">
        <w:rPr>
          <w:rFonts w:hint="eastAsia"/>
          <w:color w:val="FF0000"/>
        </w:rPr>
        <w:t>解答：</w:t>
      </w:r>
      <w:r w:rsidR="009213D2" w:rsidRPr="009213D2">
        <w:rPr>
          <w:rFonts w:hint="eastAsia"/>
          <w:color w:val="FF0000"/>
        </w:rPr>
        <w:t>Subversion</w:t>
      </w:r>
      <w:r w:rsidR="009213D2" w:rsidRPr="009213D2">
        <w:rPr>
          <w:rFonts w:hint="eastAsia"/>
          <w:color w:val="FF0000"/>
        </w:rPr>
        <w:t>客户端在提交内容之前会在本地的工作拷贝写日志，防止其他客户端再次作操作，如果这个提交过程中发生错误，就会存在未清理的日志，解决这个问题之需要执行“清理”操作，整理你的计算机上的工作副本，清理错误的日志记录，使您可以继续操作。</w:t>
      </w:r>
      <w:r w:rsidR="009213D2" w:rsidRPr="009213D2">
        <w:rPr>
          <w:rFonts w:hint="eastAsia"/>
          <w:color w:val="FF0000"/>
        </w:rPr>
        <w:br/>
      </w:r>
      <w:r w:rsidR="009213D2" w:rsidRPr="009213D2">
        <w:rPr>
          <w:rFonts w:hint="eastAsia"/>
          <w:color w:val="FF0000"/>
        </w:rPr>
        <w:br/>
      </w:r>
      <w:r w:rsidR="009213D2" w:rsidRPr="009213D2">
        <w:rPr>
          <w:rFonts w:hint="eastAsia"/>
          <w:color w:val="FF0000"/>
        </w:rPr>
        <w:t>问题</w:t>
      </w:r>
      <w:r w:rsidR="009213D2" w:rsidRPr="009213D2">
        <w:rPr>
          <w:rFonts w:hint="eastAsia"/>
          <w:color w:val="FF0000"/>
        </w:rPr>
        <w:t>8</w:t>
      </w:r>
      <w:r w:rsidR="009213D2" w:rsidRPr="009213D2">
        <w:rPr>
          <w:rFonts w:hint="eastAsia"/>
          <w:color w:val="FF0000"/>
        </w:rPr>
        <w:t>：执行</w:t>
      </w:r>
      <w:r w:rsidR="009213D2" w:rsidRPr="009213D2">
        <w:rPr>
          <w:rFonts w:hint="eastAsia"/>
          <w:color w:val="FF0000"/>
        </w:rPr>
        <w:t>clean up</w:t>
      </w:r>
      <w:r w:rsidR="009213D2" w:rsidRPr="009213D2">
        <w:rPr>
          <w:rFonts w:hint="eastAsia"/>
          <w:color w:val="FF0000"/>
        </w:rPr>
        <w:t>时，出现错误“</w:t>
      </w:r>
      <w:r w:rsidR="009213D2" w:rsidRPr="009213D2">
        <w:rPr>
          <w:rFonts w:hint="eastAsia"/>
          <w:color w:val="FF0000"/>
        </w:rPr>
        <w:t>Subversion reported an error while doing a cleanup!</w:t>
      </w:r>
      <w:r w:rsidR="009213D2" w:rsidRPr="009213D2">
        <w:rPr>
          <w:rFonts w:hint="eastAsia"/>
          <w:color w:val="FF0000"/>
        </w:rPr>
        <w:t>”</w:t>
      </w:r>
      <w:r w:rsidR="009213D2" w:rsidRPr="009213D2">
        <w:rPr>
          <w:rFonts w:hint="eastAsia"/>
          <w:color w:val="FF0000"/>
        </w:rPr>
        <w:t xml:space="preserve"> '**'</w:t>
      </w:r>
      <w:r w:rsidR="009213D2" w:rsidRPr="009213D2">
        <w:rPr>
          <w:rFonts w:hint="eastAsia"/>
          <w:color w:val="FF0000"/>
        </w:rPr>
        <w:br/>
        <w:t xml:space="preserve">is not a working copy directory </w:t>
      </w:r>
      <w:r w:rsidR="009213D2" w:rsidRPr="009213D2">
        <w:rPr>
          <w:rFonts w:hint="eastAsia"/>
          <w:color w:val="FF0000"/>
        </w:rPr>
        <w:t>”</w:t>
      </w:r>
      <w:r w:rsidR="009213D2" w:rsidRPr="009213D2">
        <w:rPr>
          <w:rFonts w:hint="eastAsia"/>
          <w:color w:val="FF0000"/>
        </w:rPr>
        <w:br/>
      </w:r>
      <w:r w:rsidR="009213D2" w:rsidRPr="009213D2">
        <w:rPr>
          <w:rFonts w:hint="eastAsia"/>
          <w:color w:val="FF0000"/>
        </w:rPr>
        <w:br/>
      </w:r>
      <w:r w:rsidR="009213D2" w:rsidRPr="009213D2">
        <w:rPr>
          <w:rFonts w:hint="eastAsia"/>
          <w:color w:val="FF0000"/>
        </w:rPr>
        <w:t>解答：遇到这种情况，先删除隐藏文件夹</w:t>
      </w:r>
      <w:r w:rsidR="009213D2" w:rsidRPr="009213D2">
        <w:rPr>
          <w:rFonts w:hint="eastAsia"/>
          <w:color w:val="FF0000"/>
        </w:rPr>
        <w:t>.</w:t>
      </w:r>
      <w:proofErr w:type="spellStart"/>
      <w:r w:rsidR="009213D2" w:rsidRPr="009213D2">
        <w:rPr>
          <w:rFonts w:hint="eastAsia"/>
          <w:color w:val="FF0000"/>
        </w:rPr>
        <w:t>svn</w:t>
      </w:r>
      <w:proofErr w:type="spellEnd"/>
      <w:r w:rsidR="009213D2" w:rsidRPr="009213D2">
        <w:rPr>
          <w:rFonts w:hint="eastAsia"/>
          <w:color w:val="FF0000"/>
        </w:rPr>
        <w:t>中的</w:t>
      </w:r>
      <w:proofErr w:type="spellStart"/>
      <w:r w:rsidR="009213D2" w:rsidRPr="009213D2">
        <w:rPr>
          <w:rFonts w:hint="eastAsia"/>
          <w:color w:val="FF0000"/>
        </w:rPr>
        <w:t>tmp</w:t>
      </w:r>
      <w:proofErr w:type="spellEnd"/>
      <w:r w:rsidR="009213D2" w:rsidRPr="009213D2">
        <w:rPr>
          <w:rFonts w:hint="eastAsia"/>
          <w:color w:val="FF0000"/>
        </w:rPr>
        <w:t>下面的临时文件，再执行</w:t>
      </w:r>
      <w:r w:rsidR="009213D2" w:rsidRPr="009213D2">
        <w:rPr>
          <w:rFonts w:hint="eastAsia"/>
          <w:color w:val="FF0000"/>
        </w:rPr>
        <w:t>clean up</w:t>
      </w:r>
      <w:r w:rsidR="009213D2" w:rsidRPr="009213D2">
        <w:rPr>
          <w:rFonts w:hint="eastAsia"/>
          <w:color w:val="FF0000"/>
        </w:rPr>
        <w:t>。</w:t>
      </w:r>
    </w:p>
    <w:p w14:paraId="203DD4C3" w14:textId="7F180CB6" w:rsidR="007901FB" w:rsidRPr="00424116" w:rsidRDefault="007901FB" w:rsidP="00424116"/>
    <w:p w14:paraId="23236C7E" w14:textId="77777777" w:rsidR="00424116" w:rsidRDefault="00424116" w:rsidP="00424116">
      <w:r w:rsidRPr="00C42A9A">
        <w:rPr>
          <w:rFonts w:hint="eastAsia"/>
        </w:rPr>
        <w:t>46</w:t>
      </w:r>
      <w:r w:rsidRPr="00C42A9A">
        <w:rPr>
          <w:rFonts w:hint="eastAsia"/>
        </w:rPr>
        <w:t>、</w:t>
      </w:r>
      <w:r w:rsidRPr="00C42A9A">
        <w:rPr>
          <w:rFonts w:hint="eastAsia"/>
        </w:rPr>
        <w:t>GCD</w:t>
      </w:r>
      <w:r w:rsidRPr="00C42A9A">
        <w:rPr>
          <w:rFonts w:hint="eastAsia"/>
        </w:rPr>
        <w:t>在是时候能用？</w:t>
      </w:r>
      <w:r w:rsidR="00F02333" w:rsidRPr="00C42A9A">
        <w:rPr>
          <w:rFonts w:hint="eastAsia"/>
        </w:rPr>
        <w:t>GCD</w:t>
      </w:r>
      <w:r w:rsidR="00F02333" w:rsidRPr="00C42A9A">
        <w:rPr>
          <w:rFonts w:hint="eastAsia"/>
        </w:rPr>
        <w:t>的优缺点</w:t>
      </w:r>
    </w:p>
    <w:p w14:paraId="7FB1A760" w14:textId="1E976169" w:rsidR="004378BB" w:rsidRPr="00983C16" w:rsidRDefault="004378BB" w:rsidP="00424116">
      <w:pPr>
        <w:rPr>
          <w:color w:val="FF0000"/>
        </w:rPr>
      </w:pPr>
      <w:r>
        <w:rPr>
          <w:rFonts w:hint="eastAsia"/>
        </w:rPr>
        <w:tab/>
      </w:r>
      <w:r w:rsidRPr="00983C16">
        <w:rPr>
          <w:rFonts w:hint="eastAsia"/>
          <w:color w:val="FF0000"/>
        </w:rPr>
        <w:t>多线程</w:t>
      </w:r>
      <w:r w:rsidRPr="00983C16">
        <w:rPr>
          <w:color w:val="FF0000"/>
        </w:rPr>
        <w:t>.</w:t>
      </w:r>
    </w:p>
    <w:p w14:paraId="03AD0E5F" w14:textId="0C5804D3" w:rsidR="00983C16" w:rsidRPr="00983C16" w:rsidRDefault="00983C16" w:rsidP="00983C16">
      <w:pPr>
        <w:pStyle w:val="a4"/>
        <w:shd w:val="clear" w:color="auto" w:fill="FAFAFA"/>
        <w:spacing w:before="0" w:beforeAutospacing="0" w:after="300" w:afterAutospacing="0" w:line="420" w:lineRule="atLeast"/>
        <w:ind w:firstLine="480"/>
        <w:rPr>
          <w:rFonts w:ascii="Helvetica Neue" w:hAnsi="Helvetica Neue"/>
          <w:color w:val="FF0000"/>
          <w:sz w:val="21"/>
          <w:szCs w:val="21"/>
        </w:rPr>
      </w:pPr>
      <w:r w:rsidRPr="00983C16">
        <w:rPr>
          <w:rFonts w:ascii="Helvetica Neue" w:hAnsi="Helvetica Neue"/>
          <w:color w:val="FF0000"/>
          <w:sz w:val="21"/>
          <w:szCs w:val="21"/>
        </w:rPr>
        <w:t>1</w:t>
      </w:r>
      <w:r w:rsidRPr="00983C16">
        <w:rPr>
          <w:rFonts w:ascii="Helvetica Neue" w:hAnsi="Helvetica Neue"/>
          <w:color w:val="FF0000"/>
          <w:sz w:val="21"/>
          <w:szCs w:val="21"/>
        </w:rPr>
        <w:t>）优点：最高效，避开并发陷阱。</w:t>
      </w:r>
    </w:p>
    <w:p w14:paraId="210D0A7C" w14:textId="77777777" w:rsidR="00983C16" w:rsidRPr="00983C16" w:rsidRDefault="00983C16" w:rsidP="00983C16">
      <w:pPr>
        <w:pStyle w:val="a4"/>
        <w:shd w:val="clear" w:color="auto" w:fill="FAFAFA"/>
        <w:spacing w:before="0" w:beforeAutospacing="0" w:after="300" w:afterAutospacing="0" w:line="420" w:lineRule="atLeast"/>
        <w:ind w:firstLine="420"/>
        <w:rPr>
          <w:rFonts w:ascii="Helvetica Neue" w:hAnsi="Helvetica Neue"/>
          <w:color w:val="FF0000"/>
          <w:sz w:val="21"/>
          <w:szCs w:val="21"/>
        </w:rPr>
      </w:pPr>
      <w:r w:rsidRPr="00983C16">
        <w:rPr>
          <w:rFonts w:ascii="Helvetica Neue" w:hAnsi="Helvetica Neue"/>
          <w:color w:val="FF0000"/>
          <w:sz w:val="21"/>
          <w:szCs w:val="21"/>
        </w:rPr>
        <w:t>2</w:t>
      </w:r>
      <w:r w:rsidRPr="00983C16">
        <w:rPr>
          <w:rFonts w:ascii="Helvetica Neue" w:hAnsi="Helvetica Neue"/>
          <w:color w:val="FF0000"/>
          <w:sz w:val="21"/>
          <w:szCs w:val="21"/>
        </w:rPr>
        <w:t>）缺点：基于</w:t>
      </w:r>
      <w:r w:rsidRPr="00983C16">
        <w:rPr>
          <w:rFonts w:ascii="Helvetica Neue" w:hAnsi="Helvetica Neue"/>
          <w:color w:val="FF0000"/>
          <w:sz w:val="21"/>
          <w:szCs w:val="21"/>
        </w:rPr>
        <w:t>C</w:t>
      </w:r>
      <w:r w:rsidRPr="00983C16">
        <w:rPr>
          <w:rFonts w:ascii="Helvetica Neue" w:hAnsi="Helvetica Neue"/>
          <w:color w:val="FF0000"/>
          <w:sz w:val="21"/>
          <w:szCs w:val="21"/>
        </w:rPr>
        <w:t>实现。</w:t>
      </w:r>
    </w:p>
    <w:p w14:paraId="5D4AA97C" w14:textId="1454D4B7" w:rsidR="00983C16" w:rsidRPr="00C42A9A" w:rsidRDefault="00983C16" w:rsidP="00424116"/>
    <w:p w14:paraId="2105EC13" w14:textId="77777777" w:rsidR="00424116" w:rsidRDefault="00424116" w:rsidP="00424116">
      <w:r>
        <w:rPr>
          <w:rFonts w:hint="eastAsia"/>
        </w:rPr>
        <w:t>47</w:t>
      </w:r>
      <w:r>
        <w:rPr>
          <w:rFonts w:hint="eastAsia"/>
        </w:rPr>
        <w:t>、你怎么把一个点曲线移动到另外一点？</w:t>
      </w:r>
    </w:p>
    <w:p w14:paraId="24A6A299" w14:textId="5788F311" w:rsidR="008D65BF" w:rsidRDefault="008D65BF" w:rsidP="00424116">
      <w:r>
        <w:rPr>
          <w:rFonts w:hint="eastAsia"/>
        </w:rPr>
        <w:tab/>
      </w:r>
      <w:r w:rsidR="00443006" w:rsidRPr="00443006">
        <w:rPr>
          <w:color w:val="FF0000"/>
        </w:rPr>
        <w:t>使用贝塞尔曲线绘图</w:t>
      </w:r>
    </w:p>
    <w:p w14:paraId="7B3E679F" w14:textId="77777777" w:rsidR="00424116" w:rsidRDefault="00424116" w:rsidP="00424116">
      <w:r>
        <w:rPr>
          <w:rFonts w:hint="eastAsia"/>
        </w:rPr>
        <w:t>48</w:t>
      </w:r>
      <w:r>
        <w:rPr>
          <w:rFonts w:hint="eastAsia"/>
        </w:rPr>
        <w:t>、登录你是怎么实现的？</w:t>
      </w:r>
    </w:p>
    <w:p w14:paraId="035EEF42" w14:textId="7F6D0923" w:rsidR="00250CAE" w:rsidRPr="00250CAE" w:rsidRDefault="00250CAE" w:rsidP="00424116">
      <w:pPr>
        <w:rPr>
          <w:color w:val="FF0000"/>
        </w:rPr>
      </w:pPr>
      <w:r>
        <w:rPr>
          <w:rFonts w:hint="eastAsia"/>
        </w:rPr>
        <w:tab/>
      </w:r>
      <w:r w:rsidRPr="00250CAE">
        <w:rPr>
          <w:rFonts w:hint="eastAsia"/>
          <w:color w:val="FF0000"/>
        </w:rPr>
        <w:t>把用户名</w:t>
      </w:r>
      <w:r w:rsidRPr="00250CAE">
        <w:rPr>
          <w:rFonts w:hint="eastAsia"/>
          <w:color w:val="FF0000"/>
        </w:rPr>
        <w:t>\</w:t>
      </w:r>
      <w:r w:rsidRPr="00250CAE">
        <w:rPr>
          <w:rFonts w:hint="eastAsia"/>
          <w:color w:val="FF0000"/>
        </w:rPr>
        <w:t>密码</w:t>
      </w:r>
      <w:r w:rsidRPr="00250CAE">
        <w:rPr>
          <w:rFonts w:hint="eastAsia"/>
          <w:color w:val="FF0000"/>
        </w:rPr>
        <w:t>post</w:t>
      </w:r>
      <w:r w:rsidRPr="00250CAE">
        <w:rPr>
          <w:rFonts w:hint="eastAsia"/>
          <w:color w:val="FF0000"/>
        </w:rPr>
        <w:t>到服务器</w:t>
      </w:r>
      <w:r w:rsidRPr="00250CAE">
        <w:rPr>
          <w:rFonts w:hint="eastAsia"/>
          <w:color w:val="FF0000"/>
        </w:rPr>
        <w:t>,</w:t>
      </w:r>
      <w:r w:rsidRPr="00250CAE">
        <w:rPr>
          <w:rFonts w:hint="eastAsia"/>
          <w:color w:val="FF0000"/>
        </w:rPr>
        <w:t>服务器返回登录结果</w:t>
      </w:r>
      <w:r w:rsidRPr="00250CAE">
        <w:rPr>
          <w:rFonts w:hint="eastAsia"/>
          <w:color w:val="FF0000"/>
        </w:rPr>
        <w:t>,</w:t>
      </w:r>
    </w:p>
    <w:p w14:paraId="241A2CFC" w14:textId="77777777" w:rsidR="00424116" w:rsidRDefault="00424116" w:rsidP="00424116">
      <w:r>
        <w:rPr>
          <w:rFonts w:hint="eastAsia"/>
        </w:rPr>
        <w:t>49</w:t>
      </w:r>
      <w:r>
        <w:rPr>
          <w:rFonts w:hint="eastAsia"/>
        </w:rPr>
        <w:t>、你在项目中哪里用到多线程？</w:t>
      </w:r>
    </w:p>
    <w:p w14:paraId="15048D70" w14:textId="7021896B" w:rsidR="00250CAE" w:rsidRPr="00250CAE" w:rsidRDefault="00250CAE" w:rsidP="00424116">
      <w:pPr>
        <w:rPr>
          <w:color w:val="FF0000"/>
        </w:rPr>
      </w:pPr>
      <w:r>
        <w:rPr>
          <w:rFonts w:hint="eastAsia"/>
        </w:rPr>
        <w:tab/>
      </w:r>
      <w:r w:rsidRPr="00250CAE">
        <w:rPr>
          <w:rFonts w:hint="eastAsia"/>
          <w:color w:val="FF0000"/>
        </w:rPr>
        <w:t>异步下载</w:t>
      </w:r>
    </w:p>
    <w:p w14:paraId="1B3C7A85" w14:textId="77777777" w:rsidR="00424116" w:rsidRDefault="00424116" w:rsidP="00424116">
      <w:r>
        <w:rPr>
          <w:rFonts w:hint="eastAsia"/>
        </w:rPr>
        <w:t>50</w:t>
      </w:r>
      <w:r>
        <w:rPr>
          <w:rFonts w:hint="eastAsia"/>
        </w:rPr>
        <w:t>、单例在</w:t>
      </w:r>
      <w:r>
        <w:rPr>
          <w:rFonts w:hint="eastAsia"/>
        </w:rPr>
        <w:t>ARC</w:t>
      </w:r>
      <w:r>
        <w:rPr>
          <w:rFonts w:hint="eastAsia"/>
        </w:rPr>
        <w:t>和</w:t>
      </w:r>
      <w:r>
        <w:rPr>
          <w:rFonts w:hint="eastAsia"/>
        </w:rPr>
        <w:t>MRC</w:t>
      </w:r>
      <w:r>
        <w:rPr>
          <w:rFonts w:hint="eastAsia"/>
        </w:rPr>
        <w:t>中有哪些不同</w:t>
      </w:r>
    </w:p>
    <w:p w14:paraId="5606D86F" w14:textId="374522B6" w:rsidR="001D654F" w:rsidRDefault="00640826" w:rsidP="00424116">
      <w:pPr>
        <w:rPr>
          <w:color w:val="FF0000"/>
        </w:rPr>
      </w:pPr>
      <w:r>
        <w:rPr>
          <w:rFonts w:hint="eastAsia"/>
        </w:rPr>
        <w:tab/>
      </w:r>
      <w:r w:rsidRPr="00640826">
        <w:rPr>
          <w:rFonts w:hint="eastAsia"/>
          <w:color w:val="FF0000"/>
        </w:rPr>
        <w:t>没有</w:t>
      </w:r>
    </w:p>
    <w:p w14:paraId="72515FE1" w14:textId="6E8F6160" w:rsidR="00640826" w:rsidRDefault="00640826" w:rsidP="00424116">
      <w:pPr>
        <w:rPr>
          <w:color w:val="FF0000"/>
        </w:rPr>
      </w:pPr>
      <w:r>
        <w:rPr>
          <w:rFonts w:hint="eastAsia"/>
          <w:color w:val="FF0000"/>
        </w:rPr>
        <w:t>写法</w:t>
      </w:r>
      <w:r>
        <w:rPr>
          <w:rFonts w:hint="eastAsia"/>
          <w:color w:val="FF0000"/>
        </w:rPr>
        <w:t>:+(Person *)</w:t>
      </w:r>
      <w:proofErr w:type="spellStart"/>
      <w:r>
        <w:rPr>
          <w:rFonts w:hint="eastAsia"/>
          <w:color w:val="FF0000"/>
        </w:rPr>
        <w:t>shareInstance</w:t>
      </w:r>
      <w:proofErr w:type="spellEnd"/>
    </w:p>
    <w:p w14:paraId="5A1EAEEB" w14:textId="77777777" w:rsidR="00640826" w:rsidRDefault="00640826" w:rsidP="00424116">
      <w:pPr>
        <w:rPr>
          <w:color w:val="FF0000"/>
        </w:rPr>
      </w:pPr>
      <w:r>
        <w:rPr>
          <w:rFonts w:hint="eastAsia"/>
          <w:color w:val="FF0000"/>
        </w:rPr>
        <w:t>{</w:t>
      </w:r>
    </w:p>
    <w:p w14:paraId="5A416168" w14:textId="1A45BC1D" w:rsidR="00640826" w:rsidRDefault="00640826" w:rsidP="00424116">
      <w:pPr>
        <w:rPr>
          <w:color w:val="FF0000"/>
        </w:rPr>
      </w:pPr>
      <w:r>
        <w:rPr>
          <w:rFonts w:hint="eastAsia"/>
          <w:color w:val="FF0000"/>
        </w:rPr>
        <w:tab/>
        <w:t>static Person *p = nil;//</w:t>
      </w:r>
      <w:proofErr w:type="spellStart"/>
      <w:r>
        <w:rPr>
          <w:rFonts w:hint="eastAsia"/>
          <w:color w:val="FF0000"/>
        </w:rPr>
        <w:t>statioc</w:t>
      </w:r>
      <w:proofErr w:type="spellEnd"/>
      <w:r>
        <w:rPr>
          <w:rFonts w:hint="eastAsia"/>
          <w:color w:val="FF0000"/>
        </w:rPr>
        <w:t xml:space="preserve"> </w:t>
      </w:r>
      <w:r>
        <w:rPr>
          <w:rFonts w:hint="eastAsia"/>
          <w:color w:val="FF0000"/>
        </w:rPr>
        <w:t>代表这片内存空间不会释放</w:t>
      </w:r>
    </w:p>
    <w:p w14:paraId="004E55D8" w14:textId="5D980DFC" w:rsidR="00640826" w:rsidRDefault="00640826" w:rsidP="00424116">
      <w:pPr>
        <w:rPr>
          <w:color w:val="FF0000"/>
        </w:rPr>
      </w:pPr>
      <w:r>
        <w:rPr>
          <w:rFonts w:hint="eastAsia"/>
          <w:color w:val="FF0000"/>
        </w:rPr>
        <w:tab/>
        <w:t xml:space="preserve">static </w:t>
      </w:r>
      <w:proofErr w:type="spellStart"/>
      <w:r>
        <w:rPr>
          <w:color w:val="FF0000"/>
        </w:rPr>
        <w:t>dispatch</w:t>
      </w:r>
      <w:r>
        <w:rPr>
          <w:rFonts w:hint="eastAsia"/>
          <w:color w:val="FF0000"/>
        </w:rPr>
        <w:t>_once_t</w:t>
      </w:r>
      <w:proofErr w:type="spellEnd"/>
      <w:r>
        <w:rPr>
          <w:rFonts w:hint="eastAsia"/>
          <w:color w:val="FF0000"/>
        </w:rPr>
        <w:t xml:space="preserve"> </w:t>
      </w:r>
      <w:proofErr w:type="spellStart"/>
      <w:r>
        <w:rPr>
          <w:rFonts w:hint="eastAsia"/>
          <w:color w:val="FF0000"/>
        </w:rPr>
        <w:t>onceToken</w:t>
      </w:r>
      <w:proofErr w:type="spellEnd"/>
      <w:r>
        <w:rPr>
          <w:rFonts w:hint="eastAsia"/>
          <w:color w:val="FF0000"/>
        </w:rPr>
        <w:t>;//</w:t>
      </w:r>
      <w:r>
        <w:rPr>
          <w:rFonts w:hint="eastAsia"/>
          <w:color w:val="FF0000"/>
        </w:rPr>
        <w:t>确保多线程安全</w:t>
      </w:r>
    </w:p>
    <w:p w14:paraId="2E17B021" w14:textId="77777777" w:rsidR="00640826" w:rsidRDefault="00640826" w:rsidP="00424116">
      <w:pPr>
        <w:rPr>
          <w:color w:val="FF0000"/>
        </w:rPr>
      </w:pPr>
      <w:proofErr w:type="spellStart"/>
      <w:proofErr w:type="gramStart"/>
      <w:r>
        <w:rPr>
          <w:color w:val="FF0000"/>
        </w:rPr>
        <w:lastRenderedPageBreak/>
        <w:t>dispatch</w:t>
      </w:r>
      <w:proofErr w:type="gramEnd"/>
      <w:r>
        <w:rPr>
          <w:rFonts w:hint="eastAsia"/>
          <w:color w:val="FF0000"/>
        </w:rPr>
        <w:t>_once</w:t>
      </w:r>
      <w:proofErr w:type="spellEnd"/>
      <w:r>
        <w:rPr>
          <w:rFonts w:hint="eastAsia"/>
          <w:color w:val="FF0000"/>
        </w:rPr>
        <w:t>(&amp;</w:t>
      </w:r>
      <w:proofErr w:type="spellStart"/>
      <w:r>
        <w:rPr>
          <w:rFonts w:hint="eastAsia"/>
          <w:color w:val="FF0000"/>
        </w:rPr>
        <w:t>onceToken</w:t>
      </w:r>
      <w:proofErr w:type="spellEnd"/>
      <w:r>
        <w:rPr>
          <w:rFonts w:hint="eastAsia"/>
          <w:color w:val="FF0000"/>
        </w:rPr>
        <w:t>,^{</w:t>
      </w:r>
    </w:p>
    <w:p w14:paraId="2E3D951D" w14:textId="6A940EE5" w:rsidR="00640826" w:rsidRDefault="00640826" w:rsidP="00424116">
      <w:pPr>
        <w:rPr>
          <w:color w:val="FF0000"/>
        </w:rPr>
      </w:pPr>
      <w:r>
        <w:rPr>
          <w:rFonts w:hint="eastAsia"/>
          <w:color w:val="FF0000"/>
        </w:rPr>
        <w:tab/>
      </w:r>
      <w:proofErr w:type="gramStart"/>
      <w:r>
        <w:rPr>
          <w:rFonts w:hint="eastAsia"/>
          <w:color w:val="FF0000"/>
        </w:rPr>
        <w:t>p</w:t>
      </w:r>
      <w:proofErr w:type="gramEnd"/>
      <w:r>
        <w:rPr>
          <w:rFonts w:hint="eastAsia"/>
          <w:color w:val="FF0000"/>
        </w:rPr>
        <w:t xml:space="preserve"> = [[Person </w:t>
      </w:r>
      <w:proofErr w:type="spellStart"/>
      <w:r>
        <w:rPr>
          <w:rFonts w:hint="eastAsia"/>
          <w:color w:val="FF0000"/>
        </w:rPr>
        <w:t>alloc</w:t>
      </w:r>
      <w:proofErr w:type="spellEnd"/>
      <w:r>
        <w:rPr>
          <w:rFonts w:hint="eastAsia"/>
          <w:color w:val="FF0000"/>
        </w:rPr>
        <w:t>]</w:t>
      </w:r>
      <w:proofErr w:type="spellStart"/>
      <w:r>
        <w:rPr>
          <w:rFonts w:hint="eastAsia"/>
          <w:color w:val="FF0000"/>
        </w:rPr>
        <w:t>init</w:t>
      </w:r>
      <w:proofErr w:type="spellEnd"/>
      <w:r>
        <w:rPr>
          <w:rFonts w:hint="eastAsia"/>
          <w:color w:val="FF0000"/>
        </w:rPr>
        <w:t>];</w:t>
      </w:r>
    </w:p>
    <w:p w14:paraId="25F76016" w14:textId="42FE309D" w:rsidR="00640826" w:rsidRDefault="00640826" w:rsidP="00424116">
      <w:pPr>
        <w:rPr>
          <w:color w:val="FF0000"/>
        </w:rPr>
      </w:pPr>
      <w:r>
        <w:rPr>
          <w:rFonts w:hint="eastAsia"/>
          <w:color w:val="FF0000"/>
        </w:rPr>
        <w:t>});</w:t>
      </w:r>
    </w:p>
    <w:p w14:paraId="2C9BDD04" w14:textId="7A5F1F38" w:rsidR="00640826" w:rsidRDefault="00640826" w:rsidP="00424116">
      <w:pPr>
        <w:rPr>
          <w:color w:val="FF0000"/>
        </w:rPr>
      </w:pPr>
      <w:proofErr w:type="gramStart"/>
      <w:r>
        <w:rPr>
          <w:rFonts w:hint="eastAsia"/>
          <w:color w:val="FF0000"/>
        </w:rPr>
        <w:t>return</w:t>
      </w:r>
      <w:proofErr w:type="gramEnd"/>
      <w:r>
        <w:rPr>
          <w:rFonts w:hint="eastAsia"/>
          <w:color w:val="FF0000"/>
        </w:rPr>
        <w:t xml:space="preserve"> p;</w:t>
      </w:r>
    </w:p>
    <w:p w14:paraId="0A36ACC9" w14:textId="66295226" w:rsidR="00640826" w:rsidRPr="00640826" w:rsidRDefault="00640826" w:rsidP="00424116">
      <w:pPr>
        <w:rPr>
          <w:color w:val="FF0000"/>
        </w:rPr>
      </w:pPr>
      <w:r>
        <w:rPr>
          <w:rFonts w:hint="eastAsia"/>
          <w:color w:val="FF0000"/>
        </w:rPr>
        <w:t>}</w:t>
      </w:r>
    </w:p>
    <w:p w14:paraId="7A34F1EA" w14:textId="77777777" w:rsidR="00424116" w:rsidRDefault="00424116" w:rsidP="00424116">
      <w:r w:rsidRPr="00F02333">
        <w:rPr>
          <w:rFonts w:hint="eastAsia"/>
        </w:rPr>
        <w:t>52</w:t>
      </w:r>
      <w:r w:rsidRPr="00F02333">
        <w:rPr>
          <w:rFonts w:hint="eastAsia"/>
        </w:rPr>
        <w:t>、极光推送的原理？</w:t>
      </w:r>
    </w:p>
    <w:p w14:paraId="0F2021AA" w14:textId="0D6D619B" w:rsidR="00CB3FC1" w:rsidRDefault="00CB3FC1" w:rsidP="00424116">
      <w:pPr>
        <w:rPr>
          <w:color w:val="FF0000"/>
          <w:sz w:val="22"/>
          <w:szCs w:val="22"/>
        </w:rPr>
      </w:pPr>
      <w:r>
        <w:rPr>
          <w:rFonts w:hint="eastAsia"/>
        </w:rPr>
        <w:tab/>
      </w:r>
      <w:r w:rsidRPr="00457A3E">
        <w:rPr>
          <w:rFonts w:hint="eastAsia"/>
          <w:color w:val="FF0000"/>
          <w:sz w:val="22"/>
          <w:szCs w:val="22"/>
        </w:rPr>
        <w:t>1.</w:t>
      </w:r>
      <w:r w:rsidRPr="00457A3E">
        <w:rPr>
          <w:rFonts w:hint="eastAsia"/>
          <w:color w:val="FF0000"/>
          <w:sz w:val="22"/>
          <w:szCs w:val="22"/>
        </w:rPr>
        <w:t>当</w:t>
      </w:r>
      <w:r w:rsidRPr="00457A3E">
        <w:rPr>
          <w:rFonts w:hint="eastAsia"/>
          <w:color w:val="FF0000"/>
          <w:sz w:val="22"/>
          <w:szCs w:val="22"/>
        </w:rPr>
        <w:t>app</w:t>
      </w:r>
      <w:r w:rsidRPr="00457A3E">
        <w:rPr>
          <w:rFonts w:hint="eastAsia"/>
          <w:color w:val="FF0000"/>
          <w:sz w:val="22"/>
          <w:szCs w:val="22"/>
        </w:rPr>
        <w:t>在前台时</w:t>
      </w:r>
      <w:r w:rsidRPr="00457A3E">
        <w:rPr>
          <w:rFonts w:hint="eastAsia"/>
          <w:color w:val="FF0000"/>
          <w:sz w:val="22"/>
          <w:szCs w:val="22"/>
        </w:rPr>
        <w:t>,</w:t>
      </w:r>
      <w:r w:rsidRPr="00457A3E">
        <w:rPr>
          <w:rFonts w:hint="eastAsia"/>
          <w:color w:val="FF0000"/>
          <w:sz w:val="22"/>
          <w:szCs w:val="22"/>
        </w:rPr>
        <w:t>可以保持和极光服务器的长连接</w:t>
      </w:r>
      <w:r w:rsidRPr="00457A3E">
        <w:rPr>
          <w:rFonts w:hint="eastAsia"/>
          <w:color w:val="FF0000"/>
          <w:sz w:val="22"/>
          <w:szCs w:val="22"/>
        </w:rPr>
        <w:t>,</w:t>
      </w:r>
      <w:r w:rsidRPr="00457A3E">
        <w:rPr>
          <w:rFonts w:hint="eastAsia"/>
          <w:color w:val="FF0000"/>
          <w:sz w:val="22"/>
          <w:szCs w:val="22"/>
        </w:rPr>
        <w:t>这个时候可以使用直推</w:t>
      </w:r>
    </w:p>
    <w:p w14:paraId="1D0C0C75" w14:textId="77777777" w:rsidR="00AC0171" w:rsidRPr="00706D96" w:rsidRDefault="00AC0171" w:rsidP="00AC0171">
      <w:pPr>
        <w:rPr>
          <w:color w:val="FF0000"/>
        </w:rPr>
      </w:pPr>
      <w:r>
        <w:rPr>
          <w:rFonts w:hint="eastAsia"/>
          <w:color w:val="FF0000"/>
          <w:sz w:val="22"/>
          <w:szCs w:val="22"/>
        </w:rPr>
        <w:tab/>
      </w:r>
      <w:r w:rsidRPr="00706D96">
        <w:rPr>
          <w:rFonts w:hint="eastAsia"/>
          <w:color w:val="FF0000"/>
        </w:rPr>
        <w:t>2.</w:t>
      </w:r>
      <w:r w:rsidRPr="00706D96">
        <w:rPr>
          <w:rFonts w:hint="eastAsia"/>
          <w:color w:val="FF0000"/>
        </w:rPr>
        <w:t>当</w:t>
      </w:r>
      <w:r w:rsidRPr="00706D96">
        <w:rPr>
          <w:color w:val="FF0000"/>
        </w:rPr>
        <w:t>APP</w:t>
      </w:r>
      <w:r w:rsidRPr="00706D96">
        <w:rPr>
          <w:rFonts w:hint="eastAsia"/>
          <w:color w:val="FF0000"/>
        </w:rPr>
        <w:t>在</w:t>
      </w:r>
      <w:r w:rsidRPr="00706D96">
        <w:rPr>
          <w:color w:val="FF0000"/>
        </w:rPr>
        <w:t>后台时</w:t>
      </w:r>
      <w:r w:rsidRPr="00706D96">
        <w:rPr>
          <w:color w:val="FF0000"/>
        </w:rPr>
        <w:t>,</w:t>
      </w:r>
      <w:r w:rsidRPr="00706D96">
        <w:rPr>
          <w:rFonts w:hint="eastAsia"/>
          <w:color w:val="FF0000"/>
        </w:rPr>
        <w:t>只能</w:t>
      </w:r>
      <w:r w:rsidRPr="00706D96">
        <w:rPr>
          <w:color w:val="FF0000"/>
        </w:rPr>
        <w:t>通过</w:t>
      </w:r>
      <w:r w:rsidRPr="00706D96">
        <w:rPr>
          <w:color w:val="FF0000"/>
        </w:rPr>
        <w:t>APNS</w:t>
      </w:r>
      <w:r w:rsidRPr="00706D96">
        <w:rPr>
          <w:rFonts w:hint="eastAsia"/>
          <w:color w:val="FF0000"/>
        </w:rPr>
        <w:t>推</w:t>
      </w:r>
    </w:p>
    <w:p w14:paraId="1AFAA96D" w14:textId="1D428C46" w:rsidR="00AC0171" w:rsidRDefault="00AC0171" w:rsidP="00424116">
      <w:pPr>
        <w:rPr>
          <w:color w:val="FF0000"/>
          <w:sz w:val="22"/>
          <w:szCs w:val="22"/>
        </w:rPr>
      </w:pPr>
    </w:p>
    <w:p w14:paraId="0BEA40EA" w14:textId="11F6EAC6" w:rsidR="00FF2C6F" w:rsidRDefault="00FF2C6F" w:rsidP="00424116">
      <w:pPr>
        <w:rPr>
          <w:color w:val="FF0000"/>
          <w:sz w:val="22"/>
          <w:szCs w:val="22"/>
        </w:rPr>
      </w:pPr>
      <w:r>
        <w:rPr>
          <w:rFonts w:hint="eastAsia"/>
          <w:noProof/>
          <w:color w:val="FF0000"/>
          <w:sz w:val="22"/>
          <w:szCs w:val="22"/>
        </w:rPr>
        <w:drawing>
          <wp:inline distT="0" distB="0" distL="0" distR="0" wp14:anchorId="7A8EA1BE" wp14:editId="0E69F55F">
            <wp:extent cx="5263515" cy="2719070"/>
            <wp:effectExtent l="0" t="0" r="0" b="0"/>
            <wp:docPr id="3" name="图片 3" descr="Macintosh HD:Users:mac:Desktop:QQ201607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Desktop:QQ2016071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3515" cy="2719070"/>
                    </a:xfrm>
                    <a:prstGeom prst="rect">
                      <a:avLst/>
                    </a:prstGeom>
                    <a:noFill/>
                    <a:ln>
                      <a:noFill/>
                    </a:ln>
                  </pic:spPr>
                </pic:pic>
              </a:graphicData>
            </a:graphic>
          </wp:inline>
        </w:drawing>
      </w:r>
    </w:p>
    <w:p w14:paraId="34C8FDF7" w14:textId="77777777" w:rsidR="00FF2C6F" w:rsidRPr="00457A3E" w:rsidRDefault="00FF2C6F" w:rsidP="00424116">
      <w:pPr>
        <w:rPr>
          <w:color w:val="FF0000"/>
          <w:sz w:val="22"/>
          <w:szCs w:val="22"/>
        </w:rPr>
      </w:pPr>
    </w:p>
    <w:p w14:paraId="5C31A7A6" w14:textId="77777777" w:rsidR="00424116" w:rsidRDefault="00424116" w:rsidP="00424116">
      <w:r>
        <w:rPr>
          <w:rFonts w:hint="eastAsia"/>
        </w:rPr>
        <w:t>53</w:t>
      </w:r>
      <w:r>
        <w:rPr>
          <w:rFonts w:hint="eastAsia"/>
        </w:rPr>
        <w:t>、实现登录的时候，密码怎样加密的；</w:t>
      </w:r>
    </w:p>
    <w:p w14:paraId="5CD1855A" w14:textId="60329703" w:rsidR="003D1918" w:rsidRDefault="003D1918" w:rsidP="00424116">
      <w:pPr>
        <w:rPr>
          <w:color w:val="FF0000"/>
        </w:rPr>
      </w:pPr>
      <w:r>
        <w:rPr>
          <w:rFonts w:hint="eastAsia"/>
        </w:rPr>
        <w:tab/>
      </w:r>
      <w:r w:rsidRPr="00287C44">
        <w:rPr>
          <w:rFonts w:hint="eastAsia"/>
          <w:color w:val="FF0000"/>
        </w:rPr>
        <w:t>MD5</w:t>
      </w:r>
      <w:r w:rsidRPr="00287C44">
        <w:rPr>
          <w:rFonts w:hint="eastAsia"/>
          <w:color w:val="FF0000"/>
        </w:rPr>
        <w:t>加密</w:t>
      </w:r>
      <w:r w:rsidR="00AC0171">
        <w:rPr>
          <w:rFonts w:hint="eastAsia"/>
          <w:color w:val="FF0000"/>
        </w:rPr>
        <w:t xml:space="preserve"> </w:t>
      </w:r>
      <w:r w:rsidR="00AC0171" w:rsidRPr="00AC0171">
        <w:rPr>
          <w:rFonts w:hint="eastAsia"/>
          <w:color w:val="FF0000"/>
        </w:rPr>
        <w:t>AES</w:t>
      </w:r>
      <w:r w:rsidR="00AC0171" w:rsidRPr="00AC0171">
        <w:rPr>
          <w:rFonts w:hint="eastAsia"/>
          <w:color w:val="FF0000"/>
        </w:rPr>
        <w:t>加密</w:t>
      </w:r>
    </w:p>
    <w:p w14:paraId="4AC5C627" w14:textId="77777777" w:rsidR="00457A3E" w:rsidRDefault="00457A3E" w:rsidP="00424116"/>
    <w:p w14:paraId="398CA15E" w14:textId="77777777" w:rsidR="00424116" w:rsidRDefault="00424116" w:rsidP="00424116">
      <w:r>
        <w:rPr>
          <w:rFonts w:hint="eastAsia"/>
        </w:rPr>
        <w:t>56</w:t>
      </w:r>
      <w:r>
        <w:rPr>
          <w:rFonts w:hint="eastAsia"/>
        </w:rPr>
        <w:t>、如何解决视频播放时卡的问题？</w:t>
      </w:r>
    </w:p>
    <w:p w14:paraId="07B746EF" w14:textId="1633201B" w:rsidR="00287C44" w:rsidRPr="00287C44" w:rsidRDefault="00287C44" w:rsidP="00424116">
      <w:pPr>
        <w:rPr>
          <w:color w:val="FF0000"/>
        </w:rPr>
      </w:pPr>
      <w:r>
        <w:rPr>
          <w:rFonts w:hint="eastAsia"/>
        </w:rPr>
        <w:tab/>
      </w:r>
      <w:r w:rsidRPr="00287C44">
        <w:rPr>
          <w:color w:val="FF0000"/>
        </w:rPr>
        <w:t>使用硬件解码渲染</w:t>
      </w:r>
    </w:p>
    <w:p w14:paraId="42635685" w14:textId="7C3DC51C" w:rsidR="00287C44" w:rsidRDefault="00287C44" w:rsidP="00424116">
      <w:pPr>
        <w:rPr>
          <w:color w:val="FF0000"/>
        </w:rPr>
      </w:pPr>
      <w:r w:rsidRPr="00287C44">
        <w:rPr>
          <w:rFonts w:hint="eastAsia"/>
          <w:color w:val="FF0000"/>
        </w:rPr>
        <w:tab/>
      </w:r>
      <w:r w:rsidRPr="00287C44">
        <w:rPr>
          <w:rFonts w:hint="eastAsia"/>
          <w:color w:val="FF0000"/>
        </w:rPr>
        <w:t>根据</w:t>
      </w:r>
      <w:r w:rsidRPr="00287C44">
        <w:rPr>
          <w:color w:val="FF0000"/>
        </w:rPr>
        <w:t>网络带宽选择合适的</w:t>
      </w:r>
      <w:r w:rsidRPr="00287C44">
        <w:rPr>
          <w:rFonts w:hint="eastAsia"/>
          <w:color w:val="FF0000"/>
        </w:rPr>
        <w:t>片源</w:t>
      </w:r>
    </w:p>
    <w:p w14:paraId="204FA734" w14:textId="77777777" w:rsidR="00457A3E" w:rsidRPr="00287C44" w:rsidRDefault="00457A3E" w:rsidP="00424116">
      <w:pPr>
        <w:rPr>
          <w:color w:val="FF0000"/>
        </w:rPr>
      </w:pPr>
    </w:p>
    <w:p w14:paraId="63176618" w14:textId="77777777" w:rsidR="00C42A9A" w:rsidRDefault="00C42A9A" w:rsidP="00C42A9A">
      <w:r w:rsidRPr="008313C3">
        <w:rPr>
          <w:rFonts w:hint="eastAsia"/>
        </w:rPr>
        <w:t>71</w:t>
      </w:r>
      <w:r w:rsidRPr="008313C3">
        <w:rPr>
          <w:rFonts w:hint="eastAsia"/>
        </w:rPr>
        <w:t>、快捷支付是怎么弄的</w:t>
      </w:r>
    </w:p>
    <w:p w14:paraId="1DD20169" w14:textId="0D194008" w:rsidR="006C193E" w:rsidRDefault="006C193E" w:rsidP="00C42A9A">
      <w:r>
        <w:rPr>
          <w:rFonts w:hint="eastAsia"/>
        </w:rPr>
        <w:tab/>
      </w:r>
      <w:r w:rsidR="00AF733D" w:rsidRPr="00AF733D">
        <w:rPr>
          <w:rFonts w:hint="eastAsia"/>
          <w:color w:val="FF0000"/>
        </w:rPr>
        <w:t>集成</w:t>
      </w:r>
      <w:r w:rsidR="00AF733D" w:rsidRPr="00AF733D">
        <w:rPr>
          <w:color w:val="FF0000"/>
        </w:rPr>
        <w:t>支付宝</w:t>
      </w:r>
    </w:p>
    <w:p w14:paraId="0128D7AB" w14:textId="08BC8197" w:rsidR="006D7ED3" w:rsidRDefault="006D7ED3" w:rsidP="00C42A9A">
      <w:r>
        <w:rPr>
          <w:rFonts w:hint="eastAsia"/>
        </w:rPr>
        <w:t>73</w:t>
      </w:r>
      <w:r>
        <w:rPr>
          <w:rFonts w:hint="eastAsia"/>
        </w:rPr>
        <w:t>、如何使用</w:t>
      </w:r>
      <w:proofErr w:type="spellStart"/>
      <w:r>
        <w:rPr>
          <w:rFonts w:hint="eastAsia"/>
        </w:rPr>
        <w:t>autolayout</w:t>
      </w:r>
      <w:proofErr w:type="spellEnd"/>
      <w:r>
        <w:rPr>
          <w:rFonts w:hint="eastAsia"/>
        </w:rPr>
        <w:t>布局</w:t>
      </w:r>
    </w:p>
    <w:p w14:paraId="14735E67" w14:textId="77777777" w:rsidR="00457A3E" w:rsidRPr="00457A3E" w:rsidRDefault="00457A3E" w:rsidP="00C42A9A">
      <w:pPr>
        <w:rPr>
          <w:color w:val="FF0000"/>
          <w:sz w:val="22"/>
          <w:szCs w:val="22"/>
        </w:rPr>
      </w:pPr>
      <w:r>
        <w:rPr>
          <w:rFonts w:hint="eastAsia"/>
        </w:rPr>
        <w:tab/>
      </w:r>
      <w:r w:rsidRPr="00457A3E">
        <w:rPr>
          <w:rFonts w:hint="eastAsia"/>
          <w:color w:val="FF0000"/>
          <w:sz w:val="22"/>
          <w:szCs w:val="22"/>
        </w:rPr>
        <w:t>加约束</w:t>
      </w:r>
      <w:r w:rsidRPr="00457A3E">
        <w:rPr>
          <w:rFonts w:hint="eastAsia"/>
          <w:color w:val="FF0000"/>
          <w:sz w:val="22"/>
          <w:szCs w:val="22"/>
        </w:rPr>
        <w:t xml:space="preserve"> </w:t>
      </w:r>
      <w:r w:rsidRPr="00457A3E">
        <w:rPr>
          <w:rFonts w:hint="eastAsia"/>
          <w:color w:val="FF0000"/>
          <w:sz w:val="22"/>
          <w:szCs w:val="22"/>
        </w:rPr>
        <w:t>种类</w:t>
      </w:r>
      <w:r w:rsidRPr="00457A3E">
        <w:rPr>
          <w:rFonts w:hint="eastAsia"/>
          <w:color w:val="FF0000"/>
          <w:sz w:val="22"/>
          <w:szCs w:val="22"/>
        </w:rPr>
        <w:t>:</w:t>
      </w:r>
      <w:r w:rsidRPr="00457A3E">
        <w:rPr>
          <w:rFonts w:hint="eastAsia"/>
          <w:color w:val="FF0000"/>
          <w:sz w:val="22"/>
          <w:szCs w:val="22"/>
        </w:rPr>
        <w:t>同级视图之间的间隙</w:t>
      </w:r>
      <w:r w:rsidRPr="00457A3E">
        <w:rPr>
          <w:rFonts w:hint="eastAsia"/>
          <w:color w:val="FF0000"/>
          <w:sz w:val="22"/>
          <w:szCs w:val="22"/>
        </w:rPr>
        <w:t xml:space="preserve"> </w:t>
      </w:r>
      <w:r w:rsidRPr="00457A3E">
        <w:rPr>
          <w:rFonts w:hint="eastAsia"/>
          <w:color w:val="FF0000"/>
          <w:sz w:val="22"/>
          <w:szCs w:val="22"/>
        </w:rPr>
        <w:t>父视图之间的间隙</w:t>
      </w:r>
      <w:r w:rsidRPr="00457A3E">
        <w:rPr>
          <w:rFonts w:hint="eastAsia"/>
          <w:color w:val="FF0000"/>
          <w:sz w:val="22"/>
          <w:szCs w:val="22"/>
        </w:rPr>
        <w:t xml:space="preserve"> </w:t>
      </w:r>
      <w:r w:rsidRPr="00457A3E">
        <w:rPr>
          <w:rFonts w:hint="eastAsia"/>
          <w:color w:val="FF0000"/>
          <w:sz w:val="22"/>
          <w:szCs w:val="22"/>
        </w:rPr>
        <w:t>等高</w:t>
      </w:r>
      <w:r w:rsidRPr="00457A3E">
        <w:rPr>
          <w:rFonts w:hint="eastAsia"/>
          <w:color w:val="FF0000"/>
          <w:sz w:val="22"/>
          <w:szCs w:val="22"/>
        </w:rPr>
        <w:t>\</w:t>
      </w:r>
      <w:r w:rsidRPr="00457A3E">
        <w:rPr>
          <w:rFonts w:hint="eastAsia"/>
          <w:color w:val="FF0000"/>
          <w:sz w:val="22"/>
          <w:szCs w:val="22"/>
        </w:rPr>
        <w:t>等宽</w:t>
      </w:r>
      <w:r w:rsidRPr="00457A3E">
        <w:rPr>
          <w:rFonts w:hint="eastAsia"/>
          <w:color w:val="FF0000"/>
          <w:sz w:val="22"/>
          <w:szCs w:val="22"/>
        </w:rPr>
        <w:t>\</w:t>
      </w:r>
      <w:r w:rsidRPr="00457A3E">
        <w:rPr>
          <w:rFonts w:hint="eastAsia"/>
          <w:color w:val="FF0000"/>
          <w:sz w:val="22"/>
          <w:szCs w:val="22"/>
        </w:rPr>
        <w:t>等比例</w:t>
      </w:r>
      <w:r w:rsidRPr="00457A3E">
        <w:rPr>
          <w:rFonts w:hint="eastAsia"/>
          <w:color w:val="FF0000"/>
          <w:sz w:val="22"/>
          <w:szCs w:val="22"/>
        </w:rPr>
        <w:t>\</w:t>
      </w:r>
      <w:r w:rsidRPr="00457A3E">
        <w:rPr>
          <w:rFonts w:hint="eastAsia"/>
          <w:color w:val="FF0000"/>
          <w:sz w:val="22"/>
          <w:szCs w:val="22"/>
        </w:rPr>
        <w:t>横向居中</w:t>
      </w:r>
      <w:r w:rsidRPr="00457A3E">
        <w:rPr>
          <w:rFonts w:hint="eastAsia"/>
          <w:color w:val="FF0000"/>
          <w:sz w:val="22"/>
          <w:szCs w:val="22"/>
        </w:rPr>
        <w:t>\</w:t>
      </w:r>
      <w:r w:rsidRPr="00457A3E">
        <w:rPr>
          <w:rFonts w:hint="eastAsia"/>
          <w:color w:val="FF0000"/>
          <w:sz w:val="22"/>
          <w:szCs w:val="22"/>
        </w:rPr>
        <w:t>纵向居中</w:t>
      </w:r>
    </w:p>
    <w:p w14:paraId="13B4837C" w14:textId="16B75168" w:rsidR="00C42A9A" w:rsidRPr="00457A3E" w:rsidRDefault="00457A3E" w:rsidP="00C42A9A">
      <w:pPr>
        <w:rPr>
          <w:color w:val="FF0000"/>
          <w:sz w:val="22"/>
          <w:szCs w:val="22"/>
        </w:rPr>
      </w:pPr>
      <w:r w:rsidRPr="00457A3E">
        <w:rPr>
          <w:rFonts w:hint="eastAsia"/>
          <w:color w:val="FF0000"/>
          <w:sz w:val="22"/>
          <w:szCs w:val="22"/>
        </w:rPr>
        <w:tab/>
      </w:r>
      <w:r w:rsidRPr="00457A3E">
        <w:rPr>
          <w:rFonts w:hint="eastAsia"/>
          <w:color w:val="FF0000"/>
          <w:sz w:val="22"/>
          <w:szCs w:val="22"/>
        </w:rPr>
        <w:t>原理</w:t>
      </w:r>
      <w:r w:rsidRPr="00457A3E">
        <w:rPr>
          <w:rFonts w:hint="eastAsia"/>
          <w:color w:val="FF0000"/>
          <w:sz w:val="22"/>
          <w:szCs w:val="22"/>
        </w:rPr>
        <w:t>:</w:t>
      </w:r>
      <w:r w:rsidRPr="00457A3E">
        <w:rPr>
          <w:rFonts w:hint="eastAsia"/>
          <w:color w:val="FF0000"/>
          <w:sz w:val="22"/>
          <w:szCs w:val="22"/>
        </w:rPr>
        <w:t>在布局视图时</w:t>
      </w:r>
      <w:r w:rsidRPr="00457A3E">
        <w:rPr>
          <w:rFonts w:hint="eastAsia"/>
          <w:color w:val="FF0000"/>
          <w:sz w:val="22"/>
          <w:szCs w:val="22"/>
        </w:rPr>
        <w:t>,</w:t>
      </w:r>
      <w:r w:rsidRPr="00457A3E">
        <w:rPr>
          <w:rFonts w:hint="eastAsia"/>
          <w:color w:val="FF0000"/>
          <w:sz w:val="22"/>
          <w:szCs w:val="22"/>
        </w:rPr>
        <w:t>不再指定</w:t>
      </w:r>
      <w:r w:rsidRPr="00457A3E">
        <w:rPr>
          <w:rFonts w:hint="eastAsia"/>
          <w:color w:val="FF0000"/>
          <w:sz w:val="22"/>
          <w:szCs w:val="22"/>
        </w:rPr>
        <w:t>frame,</w:t>
      </w:r>
      <w:r w:rsidRPr="00457A3E">
        <w:rPr>
          <w:rFonts w:hint="eastAsia"/>
          <w:color w:val="FF0000"/>
          <w:sz w:val="22"/>
          <w:szCs w:val="22"/>
        </w:rPr>
        <w:t>一切通过约束计算而来的</w:t>
      </w:r>
      <w:r w:rsidRPr="00457A3E">
        <w:rPr>
          <w:rFonts w:hint="eastAsia"/>
          <w:color w:val="FF0000"/>
          <w:sz w:val="22"/>
          <w:szCs w:val="22"/>
        </w:rPr>
        <w:tab/>
        <w:t>,</w:t>
      </w:r>
      <w:r w:rsidRPr="00457A3E">
        <w:rPr>
          <w:rFonts w:hint="eastAsia"/>
          <w:color w:val="FF0000"/>
          <w:sz w:val="22"/>
          <w:szCs w:val="22"/>
        </w:rPr>
        <w:t>使用</w:t>
      </w:r>
      <w:proofErr w:type="spellStart"/>
      <w:r w:rsidRPr="00457A3E">
        <w:rPr>
          <w:rFonts w:hint="eastAsia"/>
          <w:color w:val="FF0000"/>
          <w:sz w:val="22"/>
          <w:szCs w:val="22"/>
        </w:rPr>
        <w:t>autolayout</w:t>
      </w:r>
      <w:proofErr w:type="spellEnd"/>
      <w:r w:rsidRPr="00457A3E">
        <w:rPr>
          <w:rFonts w:hint="eastAsia"/>
          <w:color w:val="FF0000"/>
          <w:sz w:val="22"/>
          <w:szCs w:val="22"/>
        </w:rPr>
        <w:t>时</w:t>
      </w:r>
      <w:r w:rsidRPr="00457A3E">
        <w:rPr>
          <w:rFonts w:hint="eastAsia"/>
          <w:color w:val="FF0000"/>
          <w:sz w:val="22"/>
          <w:szCs w:val="22"/>
        </w:rPr>
        <w:t>,</w:t>
      </w:r>
      <w:r w:rsidRPr="00457A3E">
        <w:rPr>
          <w:rFonts w:hint="eastAsia"/>
          <w:color w:val="FF0000"/>
          <w:sz w:val="22"/>
          <w:szCs w:val="22"/>
        </w:rPr>
        <w:t>设置它的宽高无限</w:t>
      </w:r>
      <w:r w:rsidRPr="00457A3E">
        <w:rPr>
          <w:rFonts w:hint="eastAsia"/>
          <w:color w:val="FF0000"/>
          <w:sz w:val="22"/>
          <w:szCs w:val="22"/>
        </w:rPr>
        <w:t>,</w:t>
      </w:r>
      <w:r w:rsidRPr="00457A3E">
        <w:rPr>
          <w:rFonts w:hint="eastAsia"/>
          <w:color w:val="FF0000"/>
          <w:sz w:val="22"/>
          <w:szCs w:val="22"/>
        </w:rPr>
        <w:t>设置</w:t>
      </w:r>
      <w:r w:rsidRPr="00457A3E">
        <w:rPr>
          <w:rFonts w:hint="eastAsia"/>
          <w:color w:val="FF0000"/>
          <w:sz w:val="22"/>
          <w:szCs w:val="22"/>
        </w:rPr>
        <w:t>origin</w:t>
      </w:r>
      <w:r w:rsidRPr="00457A3E">
        <w:rPr>
          <w:rFonts w:hint="eastAsia"/>
          <w:color w:val="FF0000"/>
          <w:sz w:val="22"/>
          <w:szCs w:val="22"/>
        </w:rPr>
        <w:t>也无效</w:t>
      </w:r>
    </w:p>
    <w:p w14:paraId="43605DF3" w14:textId="77777777" w:rsidR="00457A3E" w:rsidRDefault="00457A3E" w:rsidP="00C42A9A"/>
    <w:p w14:paraId="0F24DA95" w14:textId="77777777" w:rsidR="00C42A9A" w:rsidRPr="00457A3E" w:rsidRDefault="00C42A9A" w:rsidP="00424116">
      <w:r w:rsidRPr="00457A3E">
        <w:rPr>
          <w:rFonts w:hint="eastAsia"/>
        </w:rPr>
        <w:t>3</w:t>
      </w:r>
      <w:r w:rsidRPr="00457A3E">
        <w:rPr>
          <w:rFonts w:hint="eastAsia"/>
        </w:rPr>
        <w:t>、</w:t>
      </w:r>
      <w:r w:rsidRPr="00457A3E">
        <w:rPr>
          <w:rFonts w:hint="eastAsia"/>
        </w:rPr>
        <w:t>block</w:t>
      </w:r>
      <w:r w:rsidRPr="00457A3E">
        <w:rPr>
          <w:rFonts w:hint="eastAsia"/>
        </w:rPr>
        <w:t>实现原理？</w:t>
      </w:r>
      <w:r w:rsidRPr="00457A3E">
        <w:rPr>
          <w:rFonts w:hint="eastAsia"/>
        </w:rPr>
        <w:t>block</w:t>
      </w:r>
      <w:r w:rsidRPr="00457A3E">
        <w:rPr>
          <w:rFonts w:hint="eastAsia"/>
        </w:rPr>
        <w:t>为什么能完成回调？－函数指针</w:t>
      </w:r>
    </w:p>
    <w:p w14:paraId="4637CD26" w14:textId="7ED94349" w:rsidR="00652C74" w:rsidRPr="00B34B1F" w:rsidRDefault="00652C74" w:rsidP="00424116">
      <w:pPr>
        <w:rPr>
          <w:color w:val="FF0000"/>
        </w:rPr>
      </w:pPr>
      <w:r>
        <w:rPr>
          <w:rFonts w:hint="eastAsia"/>
          <w:color w:val="FF0000"/>
        </w:rPr>
        <w:tab/>
      </w:r>
      <w:r w:rsidRPr="00B34B1F">
        <w:rPr>
          <w:rFonts w:hint="eastAsia"/>
          <w:color w:val="FF0000"/>
        </w:rPr>
        <w:t>block</w:t>
      </w:r>
      <w:r w:rsidRPr="00B34B1F">
        <w:rPr>
          <w:color w:val="FF0000"/>
        </w:rPr>
        <w:t>就是匿名函数</w:t>
      </w:r>
      <w:r w:rsidRPr="00B34B1F">
        <w:rPr>
          <w:color w:val="FF0000"/>
        </w:rPr>
        <w:t>,</w:t>
      </w:r>
      <w:r w:rsidRPr="00B34B1F">
        <w:rPr>
          <w:rFonts w:hint="eastAsia"/>
          <w:color w:val="FF0000"/>
        </w:rPr>
        <w:t>就是</w:t>
      </w:r>
      <w:r w:rsidRPr="00B34B1F">
        <w:rPr>
          <w:color w:val="FF0000"/>
        </w:rPr>
        <w:t>一个函数指针</w:t>
      </w:r>
      <w:r w:rsidR="00457A3E" w:rsidRPr="00B34B1F">
        <w:rPr>
          <w:rFonts w:hint="eastAsia"/>
          <w:color w:val="FF0000"/>
        </w:rPr>
        <w:t>,</w:t>
      </w:r>
      <w:r w:rsidR="00457A3E" w:rsidRPr="00B34B1F">
        <w:rPr>
          <w:rFonts w:hint="eastAsia"/>
          <w:color w:val="FF0000"/>
        </w:rPr>
        <w:t>只要调用这个函数指针</w:t>
      </w:r>
      <w:r w:rsidR="00457A3E" w:rsidRPr="00B34B1F">
        <w:rPr>
          <w:rFonts w:hint="eastAsia"/>
          <w:color w:val="FF0000"/>
        </w:rPr>
        <w:t>,</w:t>
      </w:r>
      <w:r w:rsidR="00457A3E" w:rsidRPr="00B34B1F">
        <w:rPr>
          <w:rFonts w:hint="eastAsia"/>
          <w:color w:val="FF0000"/>
        </w:rPr>
        <w:t>就可以运行函数指针内部的代码</w:t>
      </w:r>
      <w:r w:rsidR="00457A3E" w:rsidRPr="00B34B1F">
        <w:rPr>
          <w:rFonts w:hint="eastAsia"/>
          <w:color w:val="FF0000"/>
        </w:rPr>
        <w:t>(</w:t>
      </w:r>
      <w:r w:rsidR="00457A3E" w:rsidRPr="00B34B1F">
        <w:rPr>
          <w:rFonts w:hint="eastAsia"/>
          <w:color w:val="FF0000"/>
        </w:rPr>
        <w:t>回调</w:t>
      </w:r>
      <w:r w:rsidR="00457A3E" w:rsidRPr="00B34B1F">
        <w:rPr>
          <w:rFonts w:hint="eastAsia"/>
          <w:color w:val="FF0000"/>
        </w:rPr>
        <w:t>)</w:t>
      </w:r>
    </w:p>
    <w:p w14:paraId="4C4A4729" w14:textId="3B5DB764" w:rsidR="00C05F83" w:rsidRPr="00457A3E" w:rsidRDefault="00C05F83" w:rsidP="00C05F83">
      <w:r>
        <w:rPr>
          <w:rFonts w:hint="eastAsia"/>
        </w:rPr>
        <w:t>4</w:t>
      </w:r>
      <w:r w:rsidRPr="00457A3E">
        <w:rPr>
          <w:rFonts w:hint="eastAsia"/>
        </w:rPr>
        <w:t>、</w:t>
      </w:r>
      <w:r w:rsidRPr="00457A3E">
        <w:rPr>
          <w:rFonts w:hint="eastAsia"/>
        </w:rPr>
        <w:t>block</w:t>
      </w:r>
      <w:r>
        <w:rPr>
          <w:rFonts w:hint="eastAsia"/>
        </w:rPr>
        <w:t>类型</w:t>
      </w:r>
    </w:p>
    <w:p w14:paraId="0D01F966" w14:textId="77777777" w:rsidR="00C05F83" w:rsidRPr="00C42A9A" w:rsidRDefault="00C05F83" w:rsidP="00424116">
      <w:pPr>
        <w:rPr>
          <w:color w:val="FF0000"/>
        </w:rPr>
      </w:pPr>
    </w:p>
    <w:p w14:paraId="13E231E4" w14:textId="77777777" w:rsidR="00C42A9A" w:rsidRDefault="00C42A9A" w:rsidP="00C42A9A">
      <w:pPr>
        <w:rPr>
          <w:color w:val="FF0000"/>
        </w:rPr>
      </w:pPr>
      <w:r w:rsidRPr="00424116">
        <w:rPr>
          <w:rFonts w:hint="eastAsia"/>
          <w:color w:val="FF0000"/>
        </w:rPr>
        <w:lastRenderedPageBreak/>
        <w:t>5</w:t>
      </w:r>
      <w:r w:rsidRPr="00424116">
        <w:rPr>
          <w:rFonts w:hint="eastAsia"/>
          <w:color w:val="FF0000"/>
        </w:rPr>
        <w:t>、动画实现原理？</w:t>
      </w:r>
      <w:r>
        <w:rPr>
          <w:rFonts w:hint="eastAsia"/>
          <w:color w:val="FF0000"/>
        </w:rPr>
        <w:t>核心动画的实现以及动画的类型？</w:t>
      </w:r>
    </w:p>
    <w:p w14:paraId="6FF73BE1" w14:textId="77777777" w:rsidR="00457A3E" w:rsidRPr="00133373" w:rsidRDefault="00457A3E" w:rsidP="00C42A9A"/>
    <w:p w14:paraId="67A0AE4D" w14:textId="77777777" w:rsidR="00C42A9A" w:rsidRPr="00B34B1F" w:rsidRDefault="00C42A9A" w:rsidP="00C42A9A">
      <w:r w:rsidRPr="00B34B1F">
        <w:rPr>
          <w:rFonts w:hint="eastAsia"/>
        </w:rPr>
        <w:t>6</w:t>
      </w:r>
      <w:r w:rsidRPr="00B34B1F">
        <w:rPr>
          <w:rFonts w:hint="eastAsia"/>
        </w:rPr>
        <w:t>、传输一张图片，有哪几种协议方式，列举一下？</w:t>
      </w:r>
    </w:p>
    <w:p w14:paraId="00A91F75" w14:textId="5A38149C" w:rsidR="006755C4" w:rsidRPr="00B34B1F" w:rsidRDefault="006755C4" w:rsidP="00C42A9A">
      <w:pPr>
        <w:rPr>
          <w:color w:val="FF0000"/>
        </w:rPr>
      </w:pPr>
      <w:r>
        <w:rPr>
          <w:rFonts w:hint="eastAsia"/>
          <w:color w:val="FF0000"/>
        </w:rPr>
        <w:tab/>
      </w:r>
      <w:r w:rsidR="00B34B1F" w:rsidRPr="00B34B1F">
        <w:rPr>
          <w:rFonts w:hint="eastAsia"/>
          <w:color w:val="FF0000"/>
        </w:rPr>
        <w:t>通过</w:t>
      </w:r>
      <w:r w:rsidR="00EF31E3" w:rsidRPr="00B34B1F">
        <w:rPr>
          <w:color w:val="FF0000"/>
        </w:rPr>
        <w:t>HTTP</w:t>
      </w:r>
      <w:r w:rsidR="00EF31E3" w:rsidRPr="00B34B1F">
        <w:rPr>
          <w:rFonts w:hint="eastAsia"/>
          <w:color w:val="FF0000"/>
        </w:rPr>
        <w:t>协议</w:t>
      </w:r>
      <w:r w:rsidR="00B34B1F" w:rsidRPr="00B34B1F">
        <w:rPr>
          <w:rFonts w:hint="eastAsia"/>
          <w:color w:val="FF0000"/>
        </w:rPr>
        <w:t>post</w:t>
      </w:r>
      <w:r w:rsidR="00B34B1F" w:rsidRPr="00B34B1F">
        <w:rPr>
          <w:rFonts w:hint="eastAsia"/>
          <w:color w:val="FF0000"/>
        </w:rPr>
        <w:t>上传</w:t>
      </w:r>
    </w:p>
    <w:p w14:paraId="1A4B9BD6" w14:textId="77777777" w:rsidR="00C42A9A" w:rsidRPr="00B34B1F" w:rsidRDefault="00C42A9A" w:rsidP="00C42A9A">
      <w:r w:rsidRPr="00B34B1F">
        <w:rPr>
          <w:rFonts w:hint="eastAsia"/>
        </w:rPr>
        <w:t>8</w:t>
      </w:r>
      <w:r w:rsidRPr="00B34B1F">
        <w:rPr>
          <w:rFonts w:hint="eastAsia"/>
        </w:rPr>
        <w:t>、怎么封装一个网络请求？</w:t>
      </w:r>
    </w:p>
    <w:p w14:paraId="0A876EDB" w14:textId="30CB22B6" w:rsidR="00B34B1F" w:rsidRPr="00424116" w:rsidRDefault="00B34B1F" w:rsidP="00C42A9A">
      <w:pPr>
        <w:rPr>
          <w:color w:val="FF0000"/>
        </w:rPr>
      </w:pPr>
      <w:r>
        <w:rPr>
          <w:rFonts w:hint="eastAsia"/>
          <w:color w:val="FF0000"/>
        </w:rPr>
        <w:tab/>
      </w:r>
      <w:r>
        <w:rPr>
          <w:rFonts w:hint="eastAsia"/>
          <w:color w:val="FF0000"/>
        </w:rPr>
        <w:t>传入一个借口地址和参数</w:t>
      </w:r>
      <w:r>
        <w:rPr>
          <w:rFonts w:hint="eastAsia"/>
          <w:color w:val="FF0000"/>
        </w:rPr>
        <w:t>,</w:t>
      </w:r>
      <w:r>
        <w:rPr>
          <w:rFonts w:hint="eastAsia"/>
          <w:color w:val="FF0000"/>
        </w:rPr>
        <w:t>返回数据或错误</w:t>
      </w:r>
    </w:p>
    <w:p w14:paraId="61A62EBE" w14:textId="77777777" w:rsidR="00C42A9A" w:rsidRPr="00B34B1F" w:rsidRDefault="00C42A9A" w:rsidP="00C42A9A">
      <w:r w:rsidRPr="00B34B1F">
        <w:rPr>
          <w:rFonts w:hint="eastAsia"/>
        </w:rPr>
        <w:t>11</w:t>
      </w:r>
      <w:r w:rsidRPr="00B34B1F">
        <w:rPr>
          <w:rFonts w:hint="eastAsia"/>
        </w:rPr>
        <w:t>、怎么解藕</w:t>
      </w:r>
    </w:p>
    <w:p w14:paraId="667D5EA4" w14:textId="2149032D" w:rsidR="00BD09E0" w:rsidRPr="00B34B1F" w:rsidRDefault="00BD09E0" w:rsidP="00C42A9A">
      <w:pPr>
        <w:rPr>
          <w:color w:val="FF0000"/>
        </w:rPr>
      </w:pPr>
      <w:r>
        <w:rPr>
          <w:rFonts w:hint="eastAsia"/>
          <w:color w:val="FF0000"/>
        </w:rPr>
        <w:tab/>
      </w:r>
      <w:r w:rsidRPr="00B34B1F">
        <w:rPr>
          <w:color w:val="FF0000"/>
        </w:rPr>
        <w:t>减少类</w:t>
      </w:r>
      <w:r w:rsidRPr="00B34B1F">
        <w:rPr>
          <w:rFonts w:hint="eastAsia"/>
          <w:color w:val="FF0000"/>
        </w:rPr>
        <w:t>与</w:t>
      </w:r>
      <w:r w:rsidRPr="00B34B1F">
        <w:rPr>
          <w:color w:val="FF0000"/>
        </w:rPr>
        <w:t>类之间的参数传递</w:t>
      </w:r>
      <w:r w:rsidRPr="00B34B1F">
        <w:rPr>
          <w:color w:val="FF0000"/>
        </w:rPr>
        <w:t>,</w:t>
      </w:r>
      <w:r w:rsidRPr="00B34B1F">
        <w:rPr>
          <w:rFonts w:hint="eastAsia"/>
          <w:color w:val="FF0000"/>
        </w:rPr>
        <w:t>方法</w:t>
      </w:r>
      <w:r w:rsidRPr="00B34B1F">
        <w:rPr>
          <w:color w:val="FF0000"/>
        </w:rPr>
        <w:t>调用</w:t>
      </w:r>
      <w:r w:rsidR="00B34B1F">
        <w:rPr>
          <w:rFonts w:hint="eastAsia"/>
          <w:color w:val="FF0000"/>
        </w:rPr>
        <w:t>,</w:t>
      </w:r>
      <w:r w:rsidR="00B34B1F">
        <w:rPr>
          <w:rFonts w:hint="eastAsia"/>
          <w:color w:val="FF0000"/>
        </w:rPr>
        <w:t>使用</w:t>
      </w:r>
      <w:proofErr w:type="spellStart"/>
      <w:r w:rsidR="00B34B1F">
        <w:rPr>
          <w:rFonts w:hint="eastAsia"/>
          <w:color w:val="FF0000"/>
        </w:rPr>
        <w:t>mvc</w:t>
      </w:r>
      <w:proofErr w:type="spellEnd"/>
      <w:r w:rsidR="00B34B1F">
        <w:rPr>
          <w:rFonts w:hint="eastAsia"/>
          <w:color w:val="FF0000"/>
        </w:rPr>
        <w:t>设计模式的一种作用</w:t>
      </w:r>
    </w:p>
    <w:p w14:paraId="3F5C0C3C" w14:textId="77777777" w:rsidR="00C42A9A" w:rsidRPr="00B34B1F" w:rsidRDefault="00C42A9A" w:rsidP="00C42A9A">
      <w:r w:rsidRPr="00B34B1F">
        <w:rPr>
          <w:rFonts w:hint="eastAsia"/>
        </w:rPr>
        <w:t>14</w:t>
      </w:r>
      <w:r w:rsidRPr="00B34B1F">
        <w:rPr>
          <w:rFonts w:hint="eastAsia"/>
        </w:rPr>
        <w:t>、什么时候用到</w:t>
      </w:r>
      <w:proofErr w:type="spellStart"/>
      <w:r w:rsidRPr="00B34B1F">
        <w:rPr>
          <w:rFonts w:hint="eastAsia"/>
        </w:rPr>
        <w:t>runloop</w:t>
      </w:r>
      <w:proofErr w:type="spellEnd"/>
      <w:r w:rsidRPr="00B34B1F">
        <w:rPr>
          <w:rFonts w:hint="eastAsia"/>
        </w:rPr>
        <w:t>？</w:t>
      </w:r>
      <w:proofErr w:type="spellStart"/>
      <w:r w:rsidRPr="00B34B1F">
        <w:rPr>
          <w:rFonts w:hint="eastAsia"/>
        </w:rPr>
        <w:t>runloop</w:t>
      </w:r>
      <w:proofErr w:type="spellEnd"/>
      <w:r w:rsidRPr="00B34B1F">
        <w:rPr>
          <w:rFonts w:hint="eastAsia"/>
        </w:rPr>
        <w:t>的作用？</w:t>
      </w:r>
    </w:p>
    <w:p w14:paraId="4911CCB8" w14:textId="77777777" w:rsidR="0066451C" w:rsidRDefault="0066451C" w:rsidP="00C42A9A">
      <w:pPr>
        <w:rPr>
          <w:color w:val="FF0000"/>
        </w:rPr>
      </w:pPr>
    </w:p>
    <w:p w14:paraId="783B4BD8" w14:textId="2755B5B9" w:rsidR="0066451C" w:rsidRPr="00AE2C1C" w:rsidRDefault="0066451C" w:rsidP="00C42A9A">
      <w:pPr>
        <w:rPr>
          <w:color w:val="FF0000"/>
        </w:rPr>
      </w:pPr>
      <w:r>
        <w:rPr>
          <w:rFonts w:hint="eastAsia"/>
          <w:color w:val="FF0000"/>
        </w:rPr>
        <w:tab/>
      </w:r>
      <w:r w:rsidR="00AE2C1C" w:rsidRPr="00AE2C1C">
        <w:rPr>
          <w:rFonts w:hint="eastAsia"/>
          <w:color w:val="FF0000"/>
        </w:rPr>
        <w:t>1.</w:t>
      </w:r>
      <w:r w:rsidRPr="00AE2C1C">
        <w:rPr>
          <w:rFonts w:hint="eastAsia"/>
          <w:color w:val="FF0000"/>
        </w:rPr>
        <w:t>子线程</w:t>
      </w:r>
      <w:r w:rsidRPr="00AE2C1C">
        <w:rPr>
          <w:color w:val="FF0000"/>
        </w:rPr>
        <w:t>中做下载</w:t>
      </w:r>
      <w:r w:rsidR="00AE2C1C">
        <w:rPr>
          <w:rFonts w:hint="eastAsia"/>
          <w:color w:val="FF0000"/>
        </w:rPr>
        <w:t>(</w:t>
      </w:r>
      <w:proofErr w:type="spellStart"/>
      <w:r w:rsidR="00AE2C1C">
        <w:rPr>
          <w:rFonts w:hint="eastAsia"/>
          <w:color w:val="FF0000"/>
        </w:rPr>
        <w:t>AFNetworing</w:t>
      </w:r>
      <w:proofErr w:type="spellEnd"/>
      <w:r w:rsidR="00AE2C1C">
        <w:rPr>
          <w:rFonts w:hint="eastAsia"/>
          <w:color w:val="FF0000"/>
        </w:rPr>
        <w:t>)</w:t>
      </w:r>
      <w:r w:rsidRPr="00AE2C1C">
        <w:rPr>
          <w:color w:val="FF0000"/>
        </w:rPr>
        <w:t>.</w:t>
      </w:r>
    </w:p>
    <w:p w14:paraId="455D8C01" w14:textId="0EB97578" w:rsidR="0066451C" w:rsidRPr="00AE2C1C" w:rsidRDefault="0066451C" w:rsidP="00C42A9A">
      <w:pPr>
        <w:rPr>
          <w:color w:val="FF0000"/>
        </w:rPr>
      </w:pPr>
      <w:r w:rsidRPr="00AE2C1C">
        <w:rPr>
          <w:rFonts w:hint="eastAsia"/>
          <w:color w:val="FF0000"/>
        </w:rPr>
        <w:tab/>
      </w:r>
      <w:r w:rsidR="00AE2C1C" w:rsidRPr="00AE2C1C">
        <w:rPr>
          <w:rFonts w:hint="eastAsia"/>
          <w:color w:val="FF0000"/>
        </w:rPr>
        <w:t>2.</w:t>
      </w:r>
      <w:r w:rsidRPr="00AE2C1C">
        <w:rPr>
          <w:rFonts w:hint="eastAsia"/>
          <w:color w:val="FF0000"/>
        </w:rPr>
        <w:t>拖动</w:t>
      </w:r>
      <w:proofErr w:type="spellStart"/>
      <w:r w:rsidRPr="00AE2C1C">
        <w:rPr>
          <w:color w:val="FF0000"/>
        </w:rPr>
        <w:t>scrollV</w:t>
      </w:r>
      <w:r w:rsidRPr="00AE2C1C">
        <w:rPr>
          <w:rFonts w:hint="eastAsia"/>
          <w:color w:val="FF0000"/>
        </w:rPr>
        <w:t>iew</w:t>
      </w:r>
      <w:proofErr w:type="spellEnd"/>
      <w:r w:rsidRPr="00AE2C1C">
        <w:rPr>
          <w:color w:val="FF0000"/>
        </w:rPr>
        <w:t>时</w:t>
      </w:r>
      <w:r w:rsidRPr="00AE2C1C">
        <w:rPr>
          <w:color w:val="FF0000"/>
        </w:rPr>
        <w:t>,</w:t>
      </w:r>
      <w:r w:rsidRPr="00AE2C1C">
        <w:rPr>
          <w:rFonts w:hint="eastAsia"/>
          <w:color w:val="FF0000"/>
        </w:rPr>
        <w:t>依然</w:t>
      </w:r>
      <w:r w:rsidRPr="00AE2C1C">
        <w:rPr>
          <w:color w:val="FF0000"/>
        </w:rPr>
        <w:t>可以通过定时器自动滚动</w:t>
      </w:r>
    </w:p>
    <w:p w14:paraId="4AE798F2" w14:textId="31E34E30" w:rsidR="0066451C" w:rsidRPr="0066451C" w:rsidRDefault="0066451C" w:rsidP="00C42A9A">
      <w:pPr>
        <w:rPr>
          <w:color w:val="76923C" w:themeColor="accent3" w:themeShade="BF"/>
        </w:rPr>
      </w:pPr>
      <w:r w:rsidRPr="0066451C">
        <w:rPr>
          <w:rFonts w:hint="eastAsia"/>
          <w:color w:val="76923C" w:themeColor="accent3" w:themeShade="BF"/>
        </w:rPr>
        <w:tab/>
      </w:r>
    </w:p>
    <w:p w14:paraId="132F176D" w14:textId="15EC9323" w:rsidR="00D84C37" w:rsidRPr="00AE2C1C" w:rsidRDefault="00D84C37" w:rsidP="00C42A9A">
      <w:pPr>
        <w:rPr>
          <w:rFonts w:eastAsia="Times New Roman"/>
          <w:color w:val="FF0000"/>
        </w:rPr>
      </w:pPr>
      <w:r w:rsidRPr="0066451C">
        <w:rPr>
          <w:rFonts w:hint="eastAsia"/>
          <w:color w:val="76923C" w:themeColor="accent3" w:themeShade="BF"/>
        </w:rPr>
        <w:tab/>
      </w:r>
      <w:r w:rsidR="0066451C" w:rsidRPr="0066451C">
        <w:rPr>
          <w:rFonts w:ascii="Arial" w:eastAsia="Times New Roman" w:hAnsi="Arial" w:cs="Arial"/>
          <w:color w:val="76923C" w:themeColor="accent3" w:themeShade="BF"/>
          <w:sz w:val="21"/>
          <w:szCs w:val="21"/>
          <w:shd w:val="clear" w:color="auto" w:fill="FFFFFF"/>
        </w:rPr>
        <w:t>Run Loop</w:t>
      </w:r>
      <w:r w:rsidR="0066451C" w:rsidRPr="0066451C">
        <w:rPr>
          <w:rFonts w:ascii="MS Mincho" w:eastAsia="MS Mincho" w:hAnsi="MS Mincho" w:cs="MS Mincho"/>
          <w:color w:val="76923C" w:themeColor="accent3" w:themeShade="BF"/>
          <w:sz w:val="21"/>
          <w:szCs w:val="21"/>
          <w:shd w:val="clear" w:color="auto" w:fill="FFFFFF"/>
        </w:rPr>
        <w:t>是一</w:t>
      </w:r>
      <w:r w:rsidR="0066451C" w:rsidRPr="0066451C">
        <w:rPr>
          <w:rFonts w:ascii="SimSun" w:eastAsia="SimSun" w:hAnsi="SimSun" w:cs="SimSun"/>
          <w:color w:val="76923C" w:themeColor="accent3" w:themeShade="BF"/>
          <w:sz w:val="21"/>
          <w:szCs w:val="21"/>
          <w:shd w:val="clear" w:color="auto" w:fill="FFFFFF"/>
        </w:rPr>
        <w:t>让线</w:t>
      </w:r>
      <w:r w:rsidR="0066451C" w:rsidRPr="0066451C">
        <w:rPr>
          <w:rFonts w:ascii="MS Mincho" w:eastAsia="MS Mincho" w:hAnsi="MS Mincho" w:cs="MS Mincho"/>
          <w:color w:val="76923C" w:themeColor="accent3" w:themeShade="BF"/>
          <w:sz w:val="21"/>
          <w:szCs w:val="21"/>
          <w:shd w:val="clear" w:color="auto" w:fill="FFFFFF"/>
        </w:rPr>
        <w:t>程能随</w:t>
      </w:r>
      <w:r w:rsidR="0066451C" w:rsidRPr="0066451C">
        <w:rPr>
          <w:rFonts w:ascii="SimSun" w:eastAsia="SimSun" w:hAnsi="SimSun" w:cs="SimSun"/>
          <w:color w:val="76923C" w:themeColor="accent3" w:themeShade="BF"/>
          <w:sz w:val="21"/>
          <w:szCs w:val="21"/>
          <w:shd w:val="clear" w:color="auto" w:fill="FFFFFF"/>
        </w:rPr>
        <w:t>时处</w:t>
      </w:r>
      <w:r w:rsidR="0066451C" w:rsidRPr="0066451C">
        <w:rPr>
          <w:rFonts w:ascii="MS Mincho" w:eastAsia="MS Mincho" w:hAnsi="MS Mincho" w:cs="MS Mincho"/>
          <w:color w:val="76923C" w:themeColor="accent3" w:themeShade="BF"/>
          <w:sz w:val="21"/>
          <w:szCs w:val="21"/>
          <w:shd w:val="clear" w:color="auto" w:fill="FFFFFF"/>
        </w:rPr>
        <w:t>理事件但不退出的机制,</w:t>
      </w:r>
      <w:r w:rsidR="0066451C" w:rsidRPr="0066451C">
        <w:rPr>
          <w:rFonts w:ascii="SimSun" w:eastAsia="SimSun" w:hAnsi="SimSun" w:cs="SimSun"/>
          <w:color w:val="76923C" w:themeColor="accent3" w:themeShade="BF"/>
          <w:sz w:val="21"/>
          <w:szCs w:val="21"/>
          <w:shd w:val="clear" w:color="auto" w:fill="FFFFFF"/>
        </w:rPr>
        <w:t xml:space="preserve"> 线程执行了这个函数后，就会一直处于这个函数内部</w:t>
      </w:r>
      <w:r w:rsidR="0066451C" w:rsidRPr="0066451C">
        <w:rPr>
          <w:rFonts w:ascii="Arial" w:eastAsia="Times New Roman" w:hAnsi="Arial" w:cs="Arial"/>
          <w:color w:val="76923C" w:themeColor="accent3" w:themeShade="BF"/>
          <w:sz w:val="21"/>
          <w:szCs w:val="21"/>
          <w:shd w:val="clear" w:color="auto" w:fill="FFFFFF"/>
        </w:rPr>
        <w:t xml:space="preserve"> “</w:t>
      </w:r>
      <w:r w:rsidR="0066451C" w:rsidRPr="0066451C">
        <w:rPr>
          <w:rFonts w:ascii="MS Mincho" w:eastAsia="MS Mincho" w:hAnsi="MS Mincho" w:cs="MS Mincho"/>
          <w:color w:val="76923C" w:themeColor="accent3" w:themeShade="BF"/>
          <w:sz w:val="21"/>
          <w:szCs w:val="21"/>
          <w:shd w:val="clear" w:color="auto" w:fill="FFFFFF"/>
        </w:rPr>
        <w:t>接受消息</w:t>
      </w:r>
      <w:r w:rsidR="0066451C" w:rsidRPr="0066451C">
        <w:rPr>
          <w:rFonts w:ascii="Arial" w:eastAsia="Times New Roman" w:hAnsi="Arial" w:cs="Arial"/>
          <w:color w:val="76923C" w:themeColor="accent3" w:themeShade="BF"/>
          <w:sz w:val="21"/>
          <w:szCs w:val="21"/>
          <w:shd w:val="clear" w:color="auto" w:fill="FFFFFF"/>
        </w:rPr>
        <w:t>-&gt;</w:t>
      </w:r>
      <w:r w:rsidR="0066451C" w:rsidRPr="0066451C">
        <w:rPr>
          <w:rFonts w:ascii="MS Mincho" w:eastAsia="MS Mincho" w:hAnsi="MS Mincho" w:cs="MS Mincho"/>
          <w:color w:val="76923C" w:themeColor="accent3" w:themeShade="BF"/>
          <w:sz w:val="21"/>
          <w:szCs w:val="21"/>
          <w:shd w:val="clear" w:color="auto" w:fill="FFFFFF"/>
        </w:rPr>
        <w:t>等待</w:t>
      </w:r>
      <w:r w:rsidR="0066451C" w:rsidRPr="0066451C">
        <w:rPr>
          <w:rFonts w:ascii="Arial" w:eastAsia="Times New Roman" w:hAnsi="Arial" w:cs="Arial"/>
          <w:color w:val="76923C" w:themeColor="accent3" w:themeShade="BF"/>
          <w:sz w:val="21"/>
          <w:szCs w:val="21"/>
          <w:shd w:val="clear" w:color="auto" w:fill="FFFFFF"/>
        </w:rPr>
        <w:t>-&gt;</w:t>
      </w:r>
      <w:r w:rsidR="0066451C" w:rsidRPr="0066451C">
        <w:rPr>
          <w:rFonts w:ascii="SimSun" w:eastAsia="SimSun" w:hAnsi="SimSun" w:cs="SimSun"/>
          <w:color w:val="76923C" w:themeColor="accent3" w:themeShade="BF"/>
          <w:sz w:val="21"/>
          <w:szCs w:val="21"/>
          <w:shd w:val="clear" w:color="auto" w:fill="FFFFFF"/>
        </w:rPr>
        <w:t>处理</w:t>
      </w:r>
      <w:r w:rsidR="0066451C" w:rsidRPr="0066451C">
        <w:rPr>
          <w:rFonts w:ascii="Arial" w:eastAsia="Times New Roman" w:hAnsi="Arial" w:cs="Arial"/>
          <w:color w:val="76923C" w:themeColor="accent3" w:themeShade="BF"/>
          <w:sz w:val="21"/>
          <w:szCs w:val="21"/>
          <w:shd w:val="clear" w:color="auto" w:fill="FFFFFF"/>
        </w:rPr>
        <w:t xml:space="preserve">” </w:t>
      </w:r>
      <w:r w:rsidR="0066451C" w:rsidRPr="0066451C">
        <w:rPr>
          <w:rFonts w:ascii="MS Mincho" w:eastAsia="MS Mincho" w:hAnsi="MS Mincho" w:cs="MS Mincho"/>
          <w:color w:val="76923C" w:themeColor="accent3" w:themeShade="BF"/>
          <w:sz w:val="21"/>
          <w:szCs w:val="21"/>
          <w:shd w:val="clear" w:color="auto" w:fill="FFFFFF"/>
        </w:rPr>
        <w:t>的循</w:t>
      </w:r>
      <w:r w:rsidR="0066451C" w:rsidRPr="0066451C">
        <w:rPr>
          <w:rFonts w:ascii="SimSun" w:eastAsia="SimSun" w:hAnsi="SimSun" w:cs="SimSun"/>
          <w:color w:val="76923C" w:themeColor="accent3" w:themeShade="BF"/>
          <w:sz w:val="21"/>
          <w:szCs w:val="21"/>
          <w:shd w:val="clear" w:color="auto" w:fill="FFFFFF"/>
        </w:rPr>
        <w:t>环</w:t>
      </w:r>
      <w:r w:rsidR="0066451C" w:rsidRPr="0066451C">
        <w:rPr>
          <w:rFonts w:ascii="MS Mincho" w:eastAsia="MS Mincho" w:hAnsi="MS Mincho" w:cs="MS Mincho"/>
          <w:color w:val="76923C" w:themeColor="accent3" w:themeShade="BF"/>
          <w:sz w:val="21"/>
          <w:szCs w:val="21"/>
          <w:shd w:val="clear" w:color="auto" w:fill="FFFFFF"/>
        </w:rPr>
        <w:t>中，直到</w:t>
      </w:r>
      <w:r w:rsidR="0066451C" w:rsidRPr="0066451C">
        <w:rPr>
          <w:rFonts w:ascii="SimSun" w:eastAsia="SimSun" w:hAnsi="SimSun" w:cs="SimSun"/>
          <w:color w:val="76923C" w:themeColor="accent3" w:themeShade="BF"/>
          <w:sz w:val="21"/>
          <w:szCs w:val="21"/>
          <w:shd w:val="clear" w:color="auto" w:fill="FFFFFF"/>
        </w:rPr>
        <w:t>这</w:t>
      </w:r>
      <w:r w:rsidR="0066451C" w:rsidRPr="0066451C">
        <w:rPr>
          <w:rFonts w:ascii="MS Mincho" w:eastAsia="MS Mincho" w:hAnsi="MS Mincho" w:cs="MS Mincho"/>
          <w:color w:val="76923C" w:themeColor="accent3" w:themeShade="BF"/>
          <w:sz w:val="21"/>
          <w:szCs w:val="21"/>
          <w:shd w:val="clear" w:color="auto" w:fill="FFFFFF"/>
        </w:rPr>
        <w:t>个循</w:t>
      </w:r>
      <w:r w:rsidR="0066451C" w:rsidRPr="0066451C">
        <w:rPr>
          <w:rFonts w:ascii="SimSun" w:eastAsia="SimSun" w:hAnsi="SimSun" w:cs="SimSun"/>
          <w:color w:val="76923C" w:themeColor="accent3" w:themeShade="BF"/>
          <w:sz w:val="21"/>
          <w:szCs w:val="21"/>
          <w:shd w:val="clear" w:color="auto" w:fill="FFFFFF"/>
        </w:rPr>
        <w:t>环结</w:t>
      </w:r>
      <w:r w:rsidR="0066451C" w:rsidRPr="0066451C">
        <w:rPr>
          <w:rFonts w:ascii="MS Mincho" w:eastAsia="MS Mincho" w:hAnsi="MS Mincho" w:cs="MS Mincho"/>
          <w:color w:val="76923C" w:themeColor="accent3" w:themeShade="BF"/>
          <w:sz w:val="21"/>
          <w:szCs w:val="21"/>
          <w:shd w:val="clear" w:color="auto" w:fill="FFFFFF"/>
        </w:rPr>
        <w:t>束（比如</w:t>
      </w:r>
      <w:r w:rsidR="0066451C" w:rsidRPr="0066451C">
        <w:rPr>
          <w:rFonts w:ascii="SimSun" w:eastAsia="SimSun" w:hAnsi="SimSun" w:cs="SimSun"/>
          <w:color w:val="76923C" w:themeColor="accent3" w:themeShade="BF"/>
          <w:sz w:val="21"/>
          <w:szCs w:val="21"/>
          <w:shd w:val="clear" w:color="auto" w:fill="FFFFFF"/>
        </w:rPr>
        <w:t>传</w:t>
      </w:r>
      <w:r w:rsidR="0066451C" w:rsidRPr="0066451C">
        <w:rPr>
          <w:rFonts w:ascii="MS Mincho" w:eastAsia="MS Mincho" w:hAnsi="MS Mincho" w:cs="MS Mincho"/>
          <w:color w:val="76923C" w:themeColor="accent3" w:themeShade="BF"/>
          <w:sz w:val="21"/>
          <w:szCs w:val="21"/>
          <w:shd w:val="clear" w:color="auto" w:fill="FFFFFF"/>
        </w:rPr>
        <w:t>入</w:t>
      </w:r>
      <w:r w:rsidR="0066451C" w:rsidRPr="0066451C">
        <w:rPr>
          <w:rFonts w:ascii="Arial" w:eastAsia="Times New Roman" w:hAnsi="Arial" w:cs="Arial"/>
          <w:color w:val="76923C" w:themeColor="accent3" w:themeShade="BF"/>
          <w:sz w:val="21"/>
          <w:szCs w:val="21"/>
          <w:shd w:val="clear" w:color="auto" w:fill="FFFFFF"/>
        </w:rPr>
        <w:t xml:space="preserve"> quit </w:t>
      </w:r>
      <w:r w:rsidR="0066451C" w:rsidRPr="0066451C">
        <w:rPr>
          <w:rFonts w:ascii="MS Mincho" w:eastAsia="MS Mincho" w:hAnsi="MS Mincho" w:cs="MS Mincho"/>
          <w:color w:val="76923C" w:themeColor="accent3" w:themeShade="BF"/>
          <w:sz w:val="21"/>
          <w:szCs w:val="21"/>
          <w:shd w:val="clear" w:color="auto" w:fill="FFFFFF"/>
        </w:rPr>
        <w:t>的消息），函数返回。</w:t>
      </w:r>
      <w:r w:rsidR="0066451C" w:rsidRPr="00AE2C1C">
        <w:rPr>
          <w:rFonts w:ascii="SimSun" w:eastAsia="SimSun" w:hAnsi="SimSun" w:cs="SimSun"/>
          <w:color w:val="FF0000"/>
          <w:sz w:val="21"/>
          <w:szCs w:val="21"/>
          <w:shd w:val="clear" w:color="auto" w:fill="FFFFFF"/>
        </w:rPr>
        <w:t>让线</w:t>
      </w:r>
      <w:r w:rsidR="0066451C" w:rsidRPr="00AE2C1C">
        <w:rPr>
          <w:rFonts w:ascii="MS Mincho" w:eastAsia="MS Mincho" w:hAnsi="MS Mincho" w:cs="MS Mincho"/>
          <w:color w:val="FF0000"/>
          <w:sz w:val="21"/>
          <w:szCs w:val="21"/>
          <w:shd w:val="clear" w:color="auto" w:fill="FFFFFF"/>
        </w:rPr>
        <w:t>程在没有</w:t>
      </w:r>
      <w:r w:rsidR="0066451C" w:rsidRPr="00AE2C1C">
        <w:rPr>
          <w:rFonts w:ascii="SimSun" w:eastAsia="SimSun" w:hAnsi="SimSun" w:cs="SimSun"/>
          <w:color w:val="FF0000"/>
          <w:sz w:val="21"/>
          <w:szCs w:val="21"/>
          <w:shd w:val="clear" w:color="auto" w:fill="FFFFFF"/>
        </w:rPr>
        <w:t>处</w:t>
      </w:r>
      <w:r w:rsidR="0066451C" w:rsidRPr="00AE2C1C">
        <w:rPr>
          <w:rFonts w:ascii="MS Mincho" w:eastAsia="MS Mincho" w:hAnsi="MS Mincho" w:cs="MS Mincho"/>
          <w:color w:val="FF0000"/>
          <w:sz w:val="21"/>
          <w:szCs w:val="21"/>
          <w:shd w:val="clear" w:color="auto" w:fill="FFFFFF"/>
        </w:rPr>
        <w:t>理消息</w:t>
      </w:r>
      <w:r w:rsidR="0066451C" w:rsidRPr="00AE2C1C">
        <w:rPr>
          <w:rFonts w:ascii="SimSun" w:eastAsia="SimSun" w:hAnsi="SimSun" w:cs="SimSun"/>
          <w:color w:val="FF0000"/>
          <w:sz w:val="21"/>
          <w:szCs w:val="21"/>
          <w:shd w:val="clear" w:color="auto" w:fill="FFFFFF"/>
        </w:rPr>
        <w:t>时</w:t>
      </w:r>
      <w:r w:rsidR="0066451C" w:rsidRPr="00AE2C1C">
        <w:rPr>
          <w:rFonts w:ascii="MS Mincho" w:eastAsia="MS Mincho" w:hAnsi="MS Mincho" w:cs="MS Mincho"/>
          <w:color w:val="FF0000"/>
          <w:sz w:val="21"/>
          <w:szCs w:val="21"/>
          <w:shd w:val="clear" w:color="auto" w:fill="FFFFFF"/>
        </w:rPr>
        <w:t>休眠以避免</w:t>
      </w:r>
      <w:r w:rsidR="0066451C" w:rsidRPr="00AE2C1C">
        <w:rPr>
          <w:rFonts w:ascii="SimSun" w:eastAsia="SimSun" w:hAnsi="SimSun" w:cs="SimSun"/>
          <w:color w:val="FF0000"/>
          <w:sz w:val="21"/>
          <w:szCs w:val="21"/>
          <w:shd w:val="clear" w:color="auto" w:fill="FFFFFF"/>
        </w:rPr>
        <w:t>资</w:t>
      </w:r>
      <w:r w:rsidR="0066451C" w:rsidRPr="00AE2C1C">
        <w:rPr>
          <w:rFonts w:ascii="MS Mincho" w:eastAsia="MS Mincho" w:hAnsi="MS Mincho" w:cs="MS Mincho"/>
          <w:color w:val="FF0000"/>
          <w:sz w:val="21"/>
          <w:szCs w:val="21"/>
          <w:shd w:val="clear" w:color="auto" w:fill="FFFFFF"/>
        </w:rPr>
        <w:t>源占用、在有消息到来</w:t>
      </w:r>
      <w:r w:rsidR="0066451C" w:rsidRPr="00AE2C1C">
        <w:rPr>
          <w:rFonts w:ascii="SimSun" w:eastAsia="SimSun" w:hAnsi="SimSun" w:cs="SimSun"/>
          <w:color w:val="FF0000"/>
          <w:sz w:val="21"/>
          <w:szCs w:val="21"/>
          <w:shd w:val="clear" w:color="auto" w:fill="FFFFFF"/>
        </w:rPr>
        <w:t>时</w:t>
      </w:r>
      <w:r w:rsidR="0066451C" w:rsidRPr="00AE2C1C">
        <w:rPr>
          <w:rFonts w:ascii="MS Mincho" w:eastAsia="MS Mincho" w:hAnsi="MS Mincho" w:cs="MS Mincho"/>
          <w:color w:val="FF0000"/>
          <w:sz w:val="21"/>
          <w:szCs w:val="21"/>
          <w:shd w:val="clear" w:color="auto" w:fill="FFFFFF"/>
        </w:rPr>
        <w:t>立刻被</w:t>
      </w:r>
      <w:r w:rsidR="0066451C" w:rsidRPr="00AE2C1C">
        <w:rPr>
          <w:rFonts w:ascii="SimSun" w:eastAsia="SimSun" w:hAnsi="SimSun" w:cs="SimSun"/>
          <w:color w:val="FF0000"/>
          <w:sz w:val="21"/>
          <w:szCs w:val="21"/>
          <w:shd w:val="clear" w:color="auto" w:fill="FFFFFF"/>
        </w:rPr>
        <w:t>唤</w:t>
      </w:r>
      <w:r w:rsidR="0066451C" w:rsidRPr="00AE2C1C">
        <w:rPr>
          <w:rFonts w:ascii="MS Mincho" w:eastAsia="MS Mincho" w:hAnsi="MS Mincho" w:cs="MS Mincho"/>
          <w:color w:val="FF0000"/>
          <w:sz w:val="21"/>
          <w:szCs w:val="21"/>
          <w:shd w:val="clear" w:color="auto" w:fill="FFFFFF"/>
        </w:rPr>
        <w:t>醒。</w:t>
      </w:r>
    </w:p>
    <w:p w14:paraId="53BFFC9A" w14:textId="7CB47F24" w:rsidR="00F4084E" w:rsidRPr="00F4084E" w:rsidRDefault="00C42A9A" w:rsidP="00F4084E">
      <w:pPr>
        <w:rPr>
          <w:color w:val="FF0000"/>
        </w:rPr>
      </w:pPr>
      <w:r w:rsidRPr="00424116">
        <w:rPr>
          <w:rFonts w:hint="eastAsia"/>
          <w:color w:val="FF0000"/>
        </w:rPr>
        <w:t>15</w:t>
      </w:r>
      <w:r w:rsidRPr="00424116">
        <w:rPr>
          <w:rFonts w:hint="eastAsia"/>
          <w:color w:val="FF0000"/>
        </w:rPr>
        <w:t>、怎么减小</w:t>
      </w:r>
      <w:proofErr w:type="spellStart"/>
      <w:r w:rsidRPr="00424116">
        <w:rPr>
          <w:rFonts w:hint="eastAsia"/>
          <w:color w:val="FF0000"/>
        </w:rPr>
        <w:t>ipa</w:t>
      </w:r>
      <w:proofErr w:type="spellEnd"/>
      <w:r w:rsidRPr="00424116">
        <w:rPr>
          <w:rFonts w:hint="eastAsia"/>
          <w:color w:val="FF0000"/>
        </w:rPr>
        <w:t>的大小？</w:t>
      </w:r>
    </w:p>
    <w:p w14:paraId="62E0874A" w14:textId="77777777" w:rsidR="00F4084E" w:rsidRPr="00F4084E" w:rsidRDefault="00F4084E" w:rsidP="00F4084E">
      <w:pPr>
        <w:rPr>
          <w:rFonts w:eastAsia="Times New Roman"/>
          <w:sz w:val="21"/>
          <w:szCs w:val="21"/>
        </w:rPr>
      </w:pPr>
      <w:r>
        <w:rPr>
          <w:color w:val="FF0000"/>
        </w:rPr>
        <w:tab/>
      </w:r>
      <w:r w:rsidRPr="00F4084E">
        <w:rPr>
          <w:rFonts w:ascii="Hiragino Sans GB" w:eastAsia="Hiragino Sans GB" w:hAnsi="Hiragino Sans GB" w:hint="eastAsia"/>
          <w:color w:val="76923C" w:themeColor="accent3" w:themeShade="BF"/>
          <w:sz w:val="21"/>
          <w:szCs w:val="21"/>
          <w:shd w:val="clear" w:color="auto" w:fill="FFFFFF"/>
        </w:rPr>
        <w:t xml:space="preserve">App Thinning 会自动检测用户的设备类型（即型号名称）并且只下载当前设备所适用的内容换句话说，如果你使用的是 iPad Mini 1（1x分辨率且非 retina 显示屏）那么只会下载 1x分辨率（下文会有更多介绍）所使用的文件。更强大和更高分辨率的 </w:t>
      </w:r>
      <w:proofErr w:type="spellStart"/>
      <w:r w:rsidRPr="00F4084E">
        <w:rPr>
          <w:rFonts w:ascii="Hiragino Sans GB" w:eastAsia="Hiragino Sans GB" w:hAnsi="Hiragino Sans GB" w:hint="eastAsia"/>
          <w:color w:val="76923C" w:themeColor="accent3" w:themeShade="BF"/>
          <w:sz w:val="21"/>
          <w:szCs w:val="21"/>
          <w:shd w:val="clear" w:color="auto" w:fill="FFFFFF"/>
        </w:rPr>
        <w:t>ipad</w:t>
      </w:r>
      <w:proofErr w:type="spellEnd"/>
      <w:r w:rsidRPr="00F4084E">
        <w:rPr>
          <w:rFonts w:ascii="Hiragino Sans GB" w:eastAsia="Hiragino Sans GB" w:hAnsi="Hiragino Sans GB" w:hint="eastAsia"/>
          <w:color w:val="76923C" w:themeColor="accent3" w:themeShade="BF"/>
          <w:sz w:val="21"/>
          <w:szCs w:val="21"/>
          <w:shd w:val="clear" w:color="auto" w:fill="FFFFFF"/>
        </w:rPr>
        <w:t>（如iPad Mini 3或 4）所使用的资源将不会被下载。因为用户仅需下载他/她自己当前使用的特定设备所需的内容，这不仅加快了下载速度，还节约了设备的存储空间。</w:t>
      </w:r>
    </w:p>
    <w:p w14:paraId="059B76B1" w14:textId="074A8DF2" w:rsidR="009271F1" w:rsidRPr="00424116" w:rsidRDefault="009271F1" w:rsidP="00C42A9A">
      <w:pPr>
        <w:rPr>
          <w:color w:val="FF0000"/>
        </w:rPr>
      </w:pPr>
    </w:p>
    <w:p w14:paraId="57E64879" w14:textId="77777777" w:rsidR="00C42A9A" w:rsidRDefault="00C42A9A" w:rsidP="00C42A9A">
      <w:pPr>
        <w:rPr>
          <w:color w:val="FF0000"/>
        </w:rPr>
      </w:pPr>
      <w:r w:rsidRPr="00424116">
        <w:rPr>
          <w:rFonts w:hint="eastAsia"/>
          <w:color w:val="FF0000"/>
        </w:rPr>
        <w:t>27</w:t>
      </w:r>
      <w:r w:rsidRPr="00424116">
        <w:rPr>
          <w:rFonts w:hint="eastAsia"/>
          <w:color w:val="FF0000"/>
        </w:rPr>
        <w:t>、抽屉效果怎么封装更好用？</w:t>
      </w:r>
    </w:p>
    <w:p w14:paraId="59AAD3E4" w14:textId="34542DFA" w:rsidR="00420C48" w:rsidRPr="00424116" w:rsidRDefault="00420C48" w:rsidP="00C42A9A">
      <w:pPr>
        <w:rPr>
          <w:color w:val="FF0000"/>
        </w:rPr>
      </w:pPr>
      <w:r>
        <w:rPr>
          <w:rFonts w:hint="eastAsia"/>
          <w:color w:val="FF0000"/>
        </w:rPr>
        <w:tab/>
      </w:r>
      <w:r w:rsidR="008D0AFB" w:rsidRPr="008D0AFB">
        <w:rPr>
          <w:rFonts w:hint="eastAsia"/>
          <w:color w:val="76923C" w:themeColor="accent3" w:themeShade="BF"/>
        </w:rPr>
        <w:t>暴露出</w:t>
      </w:r>
      <w:r w:rsidR="008D0AFB" w:rsidRPr="008D0AFB">
        <w:rPr>
          <w:color w:val="76923C" w:themeColor="accent3" w:themeShade="BF"/>
        </w:rPr>
        <w:t>必须使用的接口</w:t>
      </w:r>
    </w:p>
    <w:p w14:paraId="3877290B" w14:textId="77777777" w:rsidR="00C42A9A" w:rsidRDefault="00C42A9A" w:rsidP="00C42A9A">
      <w:pPr>
        <w:rPr>
          <w:color w:val="FF0000"/>
        </w:rPr>
      </w:pPr>
      <w:r w:rsidRPr="00424116">
        <w:rPr>
          <w:rFonts w:hint="eastAsia"/>
          <w:color w:val="FF0000"/>
        </w:rPr>
        <w:t>28</w:t>
      </w:r>
      <w:r w:rsidRPr="00424116">
        <w:rPr>
          <w:rFonts w:hint="eastAsia"/>
          <w:color w:val="FF0000"/>
        </w:rPr>
        <w:t>、</w:t>
      </w:r>
      <w:proofErr w:type="spellStart"/>
      <w:r w:rsidRPr="00424116">
        <w:rPr>
          <w:rFonts w:hint="eastAsia"/>
          <w:color w:val="FF0000"/>
        </w:rPr>
        <w:t>isa</w:t>
      </w:r>
      <w:proofErr w:type="spellEnd"/>
      <w:r w:rsidRPr="00424116">
        <w:rPr>
          <w:rFonts w:hint="eastAsia"/>
          <w:color w:val="FF0000"/>
        </w:rPr>
        <w:t>指针？</w:t>
      </w:r>
    </w:p>
    <w:p w14:paraId="04F4EE2F" w14:textId="77777777" w:rsidR="00653B09" w:rsidRPr="00653B09" w:rsidRDefault="00B7332F" w:rsidP="00653B09">
      <w:pPr>
        <w:rPr>
          <w:rFonts w:ascii="Hiragino Sans GB" w:eastAsia="Hiragino Sans GB" w:hAnsi="Hiragino Sans GB"/>
          <w:color w:val="76923C" w:themeColor="accent3" w:themeShade="BF"/>
          <w:sz w:val="21"/>
          <w:szCs w:val="21"/>
          <w:shd w:val="clear" w:color="auto" w:fill="FFFFFF"/>
        </w:rPr>
      </w:pPr>
      <w:r>
        <w:rPr>
          <w:rFonts w:hint="eastAsia"/>
          <w:color w:val="FF0000"/>
        </w:rPr>
        <w:tab/>
      </w:r>
      <w:r w:rsidR="00653B09" w:rsidRPr="00653B09">
        <w:rPr>
          <w:rFonts w:ascii="Hiragino Sans GB" w:eastAsia="Hiragino Sans GB" w:hAnsi="Hiragino Sans GB"/>
          <w:color w:val="76923C" w:themeColor="accent3" w:themeShade="BF"/>
          <w:sz w:val="21"/>
          <w:szCs w:val="21"/>
          <w:shd w:val="clear" w:color="auto" w:fill="FFFFFF"/>
        </w:rPr>
        <w:t>OC语法最后Runtime转化成可被Runtime执行的C代码。在OC中定义一个创建</w:t>
      </w:r>
      <w:proofErr w:type="spellStart"/>
      <w:r w:rsidR="00653B09" w:rsidRPr="00653B09">
        <w:rPr>
          <w:rFonts w:ascii="Hiragino Sans GB" w:eastAsia="Hiragino Sans GB" w:hAnsi="Hiragino Sans GB"/>
          <w:color w:val="76923C" w:themeColor="accent3" w:themeShade="BF"/>
          <w:sz w:val="21"/>
          <w:szCs w:val="21"/>
          <w:shd w:val="clear" w:color="auto" w:fill="FFFFFF"/>
        </w:rPr>
        <w:t>NSObject</w:t>
      </w:r>
      <w:proofErr w:type="spellEnd"/>
      <w:r w:rsidR="00653B09" w:rsidRPr="00653B09">
        <w:rPr>
          <w:rFonts w:ascii="Hiragino Sans GB" w:eastAsia="Hiragino Sans GB" w:hAnsi="Hiragino Sans GB"/>
          <w:color w:val="76923C" w:themeColor="accent3" w:themeShade="BF"/>
          <w:sz w:val="21"/>
          <w:szCs w:val="21"/>
          <w:shd w:val="clear" w:color="auto" w:fill="FFFFFF"/>
        </w:rPr>
        <w:t>类，转化成C语言后，其表现是创建了一个结构体。其中</w:t>
      </w:r>
      <w:proofErr w:type="spellStart"/>
      <w:r w:rsidR="00653B09" w:rsidRPr="00653B09">
        <w:rPr>
          <w:rFonts w:ascii="Hiragino Sans GB" w:eastAsia="Hiragino Sans GB" w:hAnsi="Hiragino Sans GB"/>
          <w:color w:val="76923C" w:themeColor="accent3" w:themeShade="BF"/>
          <w:sz w:val="21"/>
          <w:szCs w:val="21"/>
          <w:shd w:val="clear" w:color="auto" w:fill="FFFFFF"/>
        </w:rPr>
        <w:t>isa</w:t>
      </w:r>
      <w:proofErr w:type="spellEnd"/>
      <w:r w:rsidR="00653B09" w:rsidRPr="00653B09">
        <w:rPr>
          <w:rFonts w:ascii="Hiragino Sans GB" w:eastAsia="Hiragino Sans GB" w:hAnsi="Hiragino Sans GB"/>
          <w:color w:val="76923C" w:themeColor="accent3" w:themeShade="BF"/>
          <w:sz w:val="21"/>
          <w:szCs w:val="21"/>
          <w:shd w:val="clear" w:color="auto" w:fill="FFFFFF"/>
        </w:rPr>
        <w:t>就是这个结构中的一个指针。</w:t>
      </w:r>
    </w:p>
    <w:p w14:paraId="3A74E5F6" w14:textId="31A6ECDA" w:rsidR="00B7332F" w:rsidRPr="00424116" w:rsidRDefault="00B7332F" w:rsidP="00C42A9A">
      <w:pPr>
        <w:rPr>
          <w:color w:val="FF0000"/>
        </w:rPr>
      </w:pPr>
    </w:p>
    <w:p w14:paraId="4E6E51BA" w14:textId="77777777" w:rsidR="00C42A9A" w:rsidRPr="00007353" w:rsidRDefault="00C42A9A" w:rsidP="00C42A9A">
      <w:r w:rsidRPr="00007353">
        <w:rPr>
          <w:rFonts w:hint="eastAsia"/>
        </w:rPr>
        <w:t>33</w:t>
      </w:r>
      <w:r w:rsidRPr="00007353">
        <w:rPr>
          <w:rFonts w:hint="eastAsia"/>
        </w:rPr>
        <w:t>、</w:t>
      </w:r>
      <w:r w:rsidRPr="00007353">
        <w:rPr>
          <w:rFonts w:hint="eastAsia"/>
        </w:rPr>
        <w:t>KVO</w:t>
      </w:r>
      <w:r w:rsidRPr="00007353">
        <w:rPr>
          <w:rFonts w:hint="eastAsia"/>
        </w:rPr>
        <w:t>和</w:t>
      </w:r>
      <w:r w:rsidRPr="00007353">
        <w:rPr>
          <w:rFonts w:hint="eastAsia"/>
        </w:rPr>
        <w:t>KVC</w:t>
      </w:r>
      <w:r w:rsidRPr="00007353">
        <w:rPr>
          <w:rFonts w:hint="eastAsia"/>
        </w:rPr>
        <w:t>以及他们的区别？</w:t>
      </w:r>
    </w:p>
    <w:p w14:paraId="21F427A4" w14:textId="63183F06" w:rsidR="007F3B80" w:rsidRPr="00007353" w:rsidRDefault="007F3B80" w:rsidP="00C42A9A">
      <w:pPr>
        <w:rPr>
          <w:color w:val="FF0000"/>
          <w:sz w:val="22"/>
          <w:szCs w:val="22"/>
        </w:rPr>
      </w:pPr>
      <w:r>
        <w:rPr>
          <w:rFonts w:hint="eastAsia"/>
          <w:color w:val="FF0000"/>
        </w:rPr>
        <w:tab/>
      </w:r>
      <w:r w:rsidRPr="00007353">
        <w:rPr>
          <w:color w:val="FF0000"/>
          <w:sz w:val="22"/>
          <w:szCs w:val="22"/>
        </w:rPr>
        <w:t>KVC</w:t>
      </w:r>
      <w:r w:rsidRPr="00007353">
        <w:rPr>
          <w:rFonts w:hint="eastAsia"/>
          <w:color w:val="FF0000"/>
          <w:sz w:val="22"/>
          <w:szCs w:val="22"/>
        </w:rPr>
        <w:t xml:space="preserve"> </w:t>
      </w:r>
      <w:r w:rsidRPr="00007353">
        <w:rPr>
          <w:rFonts w:hint="eastAsia"/>
          <w:color w:val="FF0000"/>
          <w:sz w:val="22"/>
          <w:szCs w:val="22"/>
        </w:rPr>
        <w:t>键值编码</w:t>
      </w:r>
    </w:p>
    <w:p w14:paraId="3436C50A" w14:textId="7E4B4A02" w:rsidR="007F3B80" w:rsidRPr="00007353" w:rsidRDefault="007F3B80" w:rsidP="00C42A9A">
      <w:pPr>
        <w:rPr>
          <w:color w:val="FF0000"/>
          <w:sz w:val="22"/>
          <w:szCs w:val="22"/>
        </w:rPr>
      </w:pPr>
      <w:r w:rsidRPr="00007353">
        <w:rPr>
          <w:rFonts w:hint="eastAsia"/>
          <w:color w:val="FF0000"/>
          <w:sz w:val="22"/>
          <w:szCs w:val="22"/>
        </w:rPr>
        <w:tab/>
        <w:t xml:space="preserve">KVO </w:t>
      </w:r>
      <w:r w:rsidRPr="00007353">
        <w:rPr>
          <w:rFonts w:hint="eastAsia"/>
          <w:color w:val="FF0000"/>
          <w:sz w:val="22"/>
          <w:szCs w:val="22"/>
        </w:rPr>
        <w:tab/>
      </w:r>
      <w:r w:rsidRPr="00007353">
        <w:rPr>
          <w:rFonts w:hint="eastAsia"/>
          <w:color w:val="FF0000"/>
          <w:sz w:val="22"/>
          <w:szCs w:val="22"/>
        </w:rPr>
        <w:t>键值观察</w:t>
      </w:r>
    </w:p>
    <w:p w14:paraId="6AFE09CC" w14:textId="1AC279C0" w:rsidR="007F3B80" w:rsidRDefault="007F3B80" w:rsidP="00C42A9A">
      <w:pPr>
        <w:rPr>
          <w:color w:val="FF0000"/>
          <w:sz w:val="22"/>
          <w:szCs w:val="22"/>
        </w:rPr>
      </w:pPr>
      <w:r w:rsidRPr="00007353">
        <w:rPr>
          <w:rFonts w:hint="eastAsia"/>
          <w:color w:val="FF0000"/>
          <w:sz w:val="22"/>
          <w:szCs w:val="22"/>
        </w:rPr>
        <w:tab/>
        <w:t xml:space="preserve">KVO </w:t>
      </w:r>
      <w:r w:rsidRPr="00007353">
        <w:rPr>
          <w:rFonts w:hint="eastAsia"/>
          <w:color w:val="FF0000"/>
          <w:sz w:val="22"/>
          <w:szCs w:val="22"/>
        </w:rPr>
        <w:t>是基于</w:t>
      </w:r>
      <w:r w:rsidRPr="00007353">
        <w:rPr>
          <w:rFonts w:hint="eastAsia"/>
          <w:color w:val="FF0000"/>
          <w:sz w:val="22"/>
          <w:szCs w:val="22"/>
        </w:rPr>
        <w:t>KVC</w:t>
      </w:r>
      <w:r w:rsidRPr="00007353">
        <w:rPr>
          <w:rFonts w:hint="eastAsia"/>
          <w:color w:val="FF0000"/>
          <w:sz w:val="22"/>
          <w:szCs w:val="22"/>
        </w:rPr>
        <w:t>上的</w:t>
      </w:r>
      <w:r w:rsidRPr="00007353">
        <w:rPr>
          <w:rFonts w:hint="eastAsia"/>
          <w:color w:val="FF0000"/>
          <w:sz w:val="22"/>
          <w:szCs w:val="22"/>
        </w:rPr>
        <w:t>,</w:t>
      </w:r>
      <w:r w:rsidRPr="00007353">
        <w:rPr>
          <w:rFonts w:hint="eastAsia"/>
          <w:color w:val="FF0000"/>
          <w:sz w:val="22"/>
          <w:szCs w:val="22"/>
        </w:rPr>
        <w:t>要观察某个对象的属性发生变化</w:t>
      </w:r>
      <w:r w:rsidRPr="00007353">
        <w:rPr>
          <w:rFonts w:hint="eastAsia"/>
          <w:color w:val="FF0000"/>
          <w:sz w:val="22"/>
          <w:szCs w:val="22"/>
        </w:rPr>
        <w:t>,</w:t>
      </w:r>
      <w:r w:rsidRPr="00007353">
        <w:rPr>
          <w:rFonts w:hint="eastAsia"/>
          <w:color w:val="FF0000"/>
          <w:sz w:val="22"/>
          <w:szCs w:val="22"/>
        </w:rPr>
        <w:t>就给它添加一个观察者</w:t>
      </w:r>
      <w:r w:rsidRPr="00007353">
        <w:rPr>
          <w:rFonts w:hint="eastAsia"/>
          <w:color w:val="FF0000"/>
          <w:sz w:val="22"/>
          <w:szCs w:val="22"/>
        </w:rPr>
        <w:t>,</w:t>
      </w:r>
      <w:r w:rsidRPr="00007353">
        <w:rPr>
          <w:rFonts w:hint="eastAsia"/>
          <w:color w:val="FF0000"/>
          <w:sz w:val="22"/>
          <w:szCs w:val="22"/>
        </w:rPr>
        <w:t>设置好观察者的属性</w:t>
      </w:r>
      <w:r w:rsidR="00007353" w:rsidRPr="00007353">
        <w:rPr>
          <w:rFonts w:hint="eastAsia"/>
          <w:color w:val="FF0000"/>
          <w:sz w:val="22"/>
          <w:szCs w:val="22"/>
        </w:rPr>
        <w:t>,</w:t>
      </w:r>
      <w:r w:rsidR="00007353" w:rsidRPr="00007353">
        <w:rPr>
          <w:rFonts w:hint="eastAsia"/>
          <w:color w:val="FF0000"/>
          <w:sz w:val="22"/>
          <w:szCs w:val="22"/>
        </w:rPr>
        <w:t>一旦属相发生变化</w:t>
      </w:r>
      <w:r w:rsidR="00007353" w:rsidRPr="00007353">
        <w:rPr>
          <w:rFonts w:hint="eastAsia"/>
          <w:color w:val="FF0000"/>
          <w:sz w:val="22"/>
          <w:szCs w:val="22"/>
        </w:rPr>
        <w:t>,</w:t>
      </w:r>
      <w:r w:rsidR="00007353" w:rsidRPr="00007353">
        <w:rPr>
          <w:rFonts w:hint="eastAsia"/>
          <w:color w:val="FF0000"/>
          <w:sz w:val="22"/>
          <w:szCs w:val="22"/>
        </w:rPr>
        <w:t>立即出发</w:t>
      </w:r>
      <w:proofErr w:type="spellStart"/>
      <w:r w:rsidR="00007353" w:rsidRPr="00007353">
        <w:rPr>
          <w:rFonts w:hint="eastAsia"/>
          <w:color w:val="FF0000"/>
          <w:sz w:val="22"/>
          <w:szCs w:val="22"/>
        </w:rPr>
        <w:t>ObserveForkeyPath</w:t>
      </w:r>
      <w:proofErr w:type="spellEnd"/>
      <w:r w:rsidR="00007353" w:rsidRPr="00007353">
        <w:rPr>
          <w:rFonts w:hint="eastAsia"/>
          <w:color w:val="FF0000"/>
          <w:sz w:val="22"/>
          <w:szCs w:val="22"/>
        </w:rPr>
        <w:t>回调事件</w:t>
      </w:r>
      <w:r w:rsidR="00007353" w:rsidRPr="00007353">
        <w:rPr>
          <w:rFonts w:hint="eastAsia"/>
          <w:color w:val="FF0000"/>
          <w:sz w:val="22"/>
          <w:szCs w:val="22"/>
        </w:rPr>
        <w:t>,</w:t>
      </w:r>
      <w:r w:rsidR="00007353" w:rsidRPr="00007353">
        <w:rPr>
          <w:rFonts w:hint="eastAsia"/>
          <w:color w:val="FF0000"/>
          <w:sz w:val="22"/>
          <w:szCs w:val="22"/>
        </w:rPr>
        <w:t>判断</w:t>
      </w:r>
      <w:proofErr w:type="spellStart"/>
      <w:r w:rsidR="00007353" w:rsidRPr="00007353">
        <w:rPr>
          <w:rFonts w:hint="eastAsia"/>
          <w:color w:val="FF0000"/>
          <w:sz w:val="22"/>
          <w:szCs w:val="22"/>
        </w:rPr>
        <w:t>Kyepath</w:t>
      </w:r>
      <w:proofErr w:type="spellEnd"/>
      <w:r w:rsidR="00007353" w:rsidRPr="00007353">
        <w:rPr>
          <w:rFonts w:hint="eastAsia"/>
          <w:color w:val="FF0000"/>
          <w:sz w:val="22"/>
          <w:szCs w:val="22"/>
        </w:rPr>
        <w:t>是不是你观察的键</w:t>
      </w:r>
      <w:r w:rsidR="00007353" w:rsidRPr="00007353">
        <w:rPr>
          <w:rFonts w:hint="eastAsia"/>
          <w:color w:val="FF0000"/>
          <w:sz w:val="22"/>
          <w:szCs w:val="22"/>
        </w:rPr>
        <w:t>,</w:t>
      </w:r>
      <w:r w:rsidR="00007353" w:rsidRPr="00007353">
        <w:rPr>
          <w:rFonts w:hint="eastAsia"/>
          <w:color w:val="FF0000"/>
          <w:sz w:val="22"/>
          <w:szCs w:val="22"/>
        </w:rPr>
        <w:t>然后做响应的操作</w:t>
      </w:r>
    </w:p>
    <w:p w14:paraId="31C5824F" w14:textId="77777777" w:rsidR="00007353" w:rsidRPr="00007353" w:rsidRDefault="00007353" w:rsidP="00C42A9A">
      <w:pPr>
        <w:rPr>
          <w:color w:val="FF0000"/>
          <w:sz w:val="22"/>
          <w:szCs w:val="22"/>
        </w:rPr>
      </w:pPr>
    </w:p>
    <w:p w14:paraId="79423864" w14:textId="77777777" w:rsidR="00C42A9A" w:rsidRDefault="00C42A9A" w:rsidP="00C42A9A">
      <w:r w:rsidRPr="00007353">
        <w:rPr>
          <w:rFonts w:hint="eastAsia"/>
          <w:highlight w:val="yellow"/>
        </w:rPr>
        <w:t>35</w:t>
      </w:r>
      <w:r w:rsidRPr="00007353">
        <w:rPr>
          <w:rFonts w:hint="eastAsia"/>
          <w:highlight w:val="yellow"/>
        </w:rPr>
        <w:t>、</w:t>
      </w:r>
      <w:r w:rsidRPr="00007353">
        <w:rPr>
          <w:rFonts w:hint="eastAsia"/>
          <w:highlight w:val="yellow"/>
        </w:rPr>
        <w:t>APNs</w:t>
      </w:r>
      <w:r w:rsidRPr="00007353">
        <w:rPr>
          <w:rFonts w:hint="eastAsia"/>
          <w:highlight w:val="yellow"/>
        </w:rPr>
        <w:t>推送机制？以及简单实现？</w:t>
      </w:r>
    </w:p>
    <w:p w14:paraId="0124D616" w14:textId="77777777" w:rsidR="00007353" w:rsidRPr="00007353" w:rsidRDefault="00007353" w:rsidP="00C42A9A"/>
    <w:p w14:paraId="7C7A3CC6" w14:textId="77777777" w:rsidR="00C42A9A" w:rsidRPr="00007353" w:rsidRDefault="00C42A9A" w:rsidP="00C42A9A">
      <w:r w:rsidRPr="00007353">
        <w:rPr>
          <w:rFonts w:hint="eastAsia"/>
        </w:rPr>
        <w:t>45</w:t>
      </w:r>
      <w:r w:rsidRPr="00007353">
        <w:rPr>
          <w:rFonts w:hint="eastAsia"/>
        </w:rPr>
        <w:t>、单例在外面</w:t>
      </w:r>
      <w:proofErr w:type="spellStart"/>
      <w:r w:rsidRPr="00007353">
        <w:rPr>
          <w:rFonts w:hint="eastAsia"/>
        </w:rPr>
        <w:t>alloc</w:t>
      </w:r>
      <w:proofErr w:type="spellEnd"/>
      <w:r w:rsidRPr="00007353">
        <w:rPr>
          <w:rFonts w:hint="eastAsia"/>
        </w:rPr>
        <w:t xml:space="preserve"> </w:t>
      </w:r>
      <w:r w:rsidRPr="00007353">
        <w:rPr>
          <w:rFonts w:hint="eastAsia"/>
        </w:rPr>
        <w:t>你怎么保证他是单例</w:t>
      </w:r>
      <w:r w:rsidRPr="00007353">
        <w:rPr>
          <w:rFonts w:hint="eastAsia"/>
        </w:rPr>
        <w:t xml:space="preserve"> </w:t>
      </w:r>
      <w:r w:rsidRPr="00007353">
        <w:rPr>
          <w:rFonts w:hint="eastAsia"/>
        </w:rPr>
        <w:t>，就是不调用加方法？</w:t>
      </w:r>
    </w:p>
    <w:p w14:paraId="120F1AC3" w14:textId="77777777" w:rsidR="00AC0171" w:rsidRDefault="00007353" w:rsidP="00AC0171">
      <w:pPr>
        <w:rPr>
          <w:rFonts w:ascii="Hiragino Sans GB" w:eastAsia="Hiragino Sans GB" w:hAnsi="Hiragino Sans GB"/>
          <w:color w:val="76923C" w:themeColor="accent3" w:themeShade="BF"/>
          <w:sz w:val="21"/>
          <w:szCs w:val="21"/>
          <w:shd w:val="clear" w:color="auto" w:fill="FFFFFF"/>
        </w:rPr>
      </w:pPr>
      <w:r w:rsidRPr="00007353">
        <w:rPr>
          <w:rFonts w:hint="eastAsia"/>
        </w:rPr>
        <w:tab/>
      </w:r>
      <w:r w:rsidR="00AC0171" w:rsidRPr="00BD46A4">
        <w:rPr>
          <w:rFonts w:ascii="Hiragino Sans GB" w:eastAsia="Hiragino Sans GB" w:hAnsi="Hiragino Sans GB"/>
          <w:color w:val="76923C" w:themeColor="accent3" w:themeShade="BF"/>
          <w:sz w:val="21"/>
          <w:szCs w:val="21"/>
          <w:shd w:val="clear" w:color="auto" w:fill="FFFFFF"/>
        </w:rPr>
        <w:t>重</w:t>
      </w:r>
      <w:r w:rsidR="00AC0171" w:rsidRPr="000965C5">
        <w:rPr>
          <w:rFonts w:ascii="Hiragino Sans GB" w:eastAsia="Hiragino Sans GB" w:hAnsi="Hiragino Sans GB"/>
          <w:color w:val="76923C" w:themeColor="accent3" w:themeShade="BF"/>
          <w:sz w:val="21"/>
          <w:szCs w:val="21"/>
          <w:shd w:val="clear" w:color="auto" w:fill="FFFFFF"/>
        </w:rPr>
        <w:t>写</w:t>
      </w:r>
      <w:proofErr w:type="spellStart"/>
      <w:r w:rsidR="00AC0171" w:rsidRPr="000965C5">
        <w:rPr>
          <w:rFonts w:ascii="Hiragino Sans GB" w:eastAsia="Hiragino Sans GB" w:hAnsi="Hiragino Sans GB"/>
          <w:color w:val="76923C" w:themeColor="accent3" w:themeShade="BF"/>
          <w:sz w:val="21"/>
          <w:szCs w:val="21"/>
          <w:shd w:val="clear" w:color="auto" w:fill="FFFFFF"/>
        </w:rPr>
        <w:t>allocW</w:t>
      </w:r>
      <w:r w:rsidR="00AC0171" w:rsidRPr="000965C5">
        <w:rPr>
          <w:rFonts w:ascii="Hiragino Sans GB" w:eastAsia="Hiragino Sans GB" w:hAnsi="Hiragino Sans GB" w:hint="eastAsia"/>
          <w:color w:val="76923C" w:themeColor="accent3" w:themeShade="BF"/>
          <w:sz w:val="21"/>
          <w:szCs w:val="21"/>
          <w:shd w:val="clear" w:color="auto" w:fill="FFFFFF"/>
        </w:rPr>
        <w:t>ith</w:t>
      </w:r>
      <w:r w:rsidR="00AC0171" w:rsidRPr="000965C5">
        <w:rPr>
          <w:rFonts w:ascii="Hiragino Sans GB" w:eastAsia="Hiragino Sans GB" w:hAnsi="Hiragino Sans GB"/>
          <w:color w:val="76923C" w:themeColor="accent3" w:themeShade="BF"/>
          <w:sz w:val="21"/>
          <w:szCs w:val="21"/>
          <w:shd w:val="clear" w:color="auto" w:fill="FFFFFF"/>
        </w:rPr>
        <w:t>Z</w:t>
      </w:r>
      <w:r w:rsidR="00AC0171" w:rsidRPr="000965C5">
        <w:rPr>
          <w:rFonts w:ascii="Hiragino Sans GB" w:eastAsia="Hiragino Sans GB" w:hAnsi="Hiragino Sans GB" w:hint="eastAsia"/>
          <w:color w:val="76923C" w:themeColor="accent3" w:themeShade="BF"/>
          <w:sz w:val="21"/>
          <w:szCs w:val="21"/>
          <w:shd w:val="clear" w:color="auto" w:fill="FFFFFF"/>
        </w:rPr>
        <w:t>one</w:t>
      </w:r>
      <w:proofErr w:type="spellEnd"/>
      <w:r w:rsidR="00AC0171" w:rsidRPr="000965C5">
        <w:rPr>
          <w:rFonts w:ascii="Hiragino Sans GB" w:eastAsia="Hiragino Sans GB" w:hAnsi="Hiragino Sans GB"/>
          <w:color w:val="76923C" w:themeColor="accent3" w:themeShade="BF"/>
          <w:sz w:val="21"/>
          <w:szCs w:val="21"/>
          <w:shd w:val="clear" w:color="auto" w:fill="FFFFFF"/>
        </w:rPr>
        <w:t>方法</w:t>
      </w:r>
    </w:p>
    <w:p w14:paraId="68826941" w14:textId="77777777" w:rsidR="00AC0171" w:rsidRDefault="00AC0171" w:rsidP="00AC0171">
      <w:pPr>
        <w:rPr>
          <w:rFonts w:ascii="Hiragino Sans GB" w:eastAsia="Hiragino Sans GB" w:hAnsi="Hiragino Sans GB"/>
          <w:color w:val="76923C" w:themeColor="accent3" w:themeShade="BF"/>
          <w:sz w:val="21"/>
          <w:szCs w:val="21"/>
          <w:shd w:val="clear" w:color="auto" w:fill="FFFFFF"/>
        </w:rPr>
      </w:pPr>
    </w:p>
    <w:p w14:paraId="6E0CC837" w14:textId="77777777" w:rsidR="00AC0171" w:rsidRPr="00A731F1" w:rsidRDefault="00AC0171" w:rsidP="00AC0171">
      <w:pPr>
        <w:rPr>
          <w:rFonts w:ascii="Hiragino Sans GB" w:eastAsia="Hiragino Sans GB" w:hAnsi="Hiragino Sans GB"/>
          <w:color w:val="76923C" w:themeColor="accent3" w:themeShade="BF"/>
          <w:sz w:val="21"/>
          <w:szCs w:val="21"/>
          <w:shd w:val="clear" w:color="auto" w:fill="FFFFFF"/>
        </w:rPr>
      </w:pPr>
      <w:r w:rsidRPr="00A731F1">
        <w:rPr>
          <w:rFonts w:ascii="Hiragino Sans GB" w:eastAsia="Hiragino Sans GB" w:hAnsi="Hiragino Sans GB"/>
          <w:color w:val="76923C" w:themeColor="accent3" w:themeShade="BF"/>
          <w:sz w:val="21"/>
          <w:szCs w:val="21"/>
          <w:shd w:val="clear" w:color="auto" w:fill="FFFFFF"/>
        </w:rPr>
        <w:t>+(</w:t>
      </w:r>
      <w:proofErr w:type="gramStart"/>
      <w:r w:rsidRPr="00A731F1">
        <w:rPr>
          <w:rFonts w:ascii="Hiragino Sans GB" w:eastAsia="Hiragino Sans GB" w:hAnsi="Hiragino Sans GB"/>
          <w:color w:val="76923C" w:themeColor="accent3" w:themeShade="BF"/>
          <w:sz w:val="21"/>
          <w:szCs w:val="21"/>
          <w:shd w:val="clear" w:color="auto" w:fill="FFFFFF"/>
        </w:rPr>
        <w:t>id</w:t>
      </w:r>
      <w:proofErr w:type="gramEnd"/>
      <w:r w:rsidRPr="00A731F1">
        <w:rPr>
          <w:rFonts w:ascii="Hiragino Sans GB" w:eastAsia="Hiragino Sans GB" w:hAnsi="Hiragino Sans GB"/>
          <w:color w:val="76923C" w:themeColor="accent3" w:themeShade="BF"/>
          <w:sz w:val="21"/>
          <w:szCs w:val="21"/>
          <w:shd w:val="clear" w:color="auto" w:fill="FFFFFF"/>
        </w:rPr>
        <w:t>)</w:t>
      </w:r>
      <w:proofErr w:type="spellStart"/>
      <w:r w:rsidRPr="00A731F1">
        <w:rPr>
          <w:rFonts w:ascii="Hiragino Sans GB" w:eastAsia="Hiragino Sans GB" w:hAnsi="Hiragino Sans GB"/>
          <w:color w:val="76923C" w:themeColor="accent3" w:themeShade="BF"/>
          <w:sz w:val="21"/>
          <w:szCs w:val="21"/>
          <w:shd w:val="clear" w:color="auto" w:fill="FFFFFF"/>
        </w:rPr>
        <w:t>allocWithZone</w:t>
      </w:r>
      <w:proofErr w:type="spellEnd"/>
      <w:r w:rsidRPr="00A731F1">
        <w:rPr>
          <w:rFonts w:ascii="Hiragino Sans GB" w:eastAsia="Hiragino Sans GB" w:hAnsi="Hiragino Sans GB"/>
          <w:color w:val="76923C" w:themeColor="accent3" w:themeShade="BF"/>
          <w:sz w:val="21"/>
          <w:szCs w:val="21"/>
          <w:shd w:val="clear" w:color="auto" w:fill="FFFFFF"/>
        </w:rPr>
        <w:t>:(</w:t>
      </w:r>
      <w:proofErr w:type="spellStart"/>
      <w:r w:rsidRPr="00A731F1">
        <w:rPr>
          <w:rFonts w:ascii="Hiragino Sans GB" w:eastAsia="Hiragino Sans GB" w:hAnsi="Hiragino Sans GB"/>
          <w:color w:val="76923C" w:themeColor="accent3" w:themeShade="BF"/>
          <w:sz w:val="21"/>
          <w:szCs w:val="21"/>
          <w:shd w:val="clear" w:color="auto" w:fill="FFFFFF"/>
        </w:rPr>
        <w:t>NSZone</w:t>
      </w:r>
      <w:proofErr w:type="spellEnd"/>
      <w:r w:rsidRPr="00A731F1">
        <w:rPr>
          <w:rFonts w:ascii="Hiragino Sans GB" w:eastAsia="Hiragino Sans GB" w:hAnsi="Hiragino Sans GB"/>
          <w:color w:val="76923C" w:themeColor="accent3" w:themeShade="BF"/>
          <w:sz w:val="21"/>
          <w:szCs w:val="21"/>
          <w:shd w:val="clear" w:color="auto" w:fill="FFFFFF"/>
        </w:rPr>
        <w:t xml:space="preserve"> *)zone</w:t>
      </w:r>
    </w:p>
    <w:p w14:paraId="7B69CB81" w14:textId="77777777" w:rsidR="00AC0171" w:rsidRPr="00A731F1" w:rsidRDefault="00AC0171" w:rsidP="00AC0171">
      <w:pPr>
        <w:rPr>
          <w:rFonts w:ascii="Hiragino Sans GB" w:eastAsia="Hiragino Sans GB" w:hAnsi="Hiragino Sans GB"/>
          <w:color w:val="76923C" w:themeColor="accent3" w:themeShade="BF"/>
          <w:sz w:val="21"/>
          <w:szCs w:val="21"/>
          <w:shd w:val="clear" w:color="auto" w:fill="FFFFFF"/>
        </w:rPr>
      </w:pPr>
      <w:r w:rsidRPr="00A731F1">
        <w:rPr>
          <w:rFonts w:ascii="Hiragino Sans GB" w:eastAsia="Hiragino Sans GB" w:hAnsi="Hiragino Sans GB"/>
          <w:color w:val="76923C" w:themeColor="accent3" w:themeShade="BF"/>
          <w:sz w:val="21"/>
          <w:szCs w:val="21"/>
          <w:shd w:val="clear" w:color="auto" w:fill="FFFFFF"/>
        </w:rPr>
        <w:lastRenderedPageBreak/>
        <w:t>{</w:t>
      </w:r>
    </w:p>
    <w:p w14:paraId="24B118DD" w14:textId="77777777" w:rsidR="00AC0171" w:rsidRPr="00A731F1" w:rsidRDefault="00AC0171" w:rsidP="00AC0171">
      <w:pPr>
        <w:rPr>
          <w:rFonts w:ascii="Hiragino Sans GB" w:eastAsia="Hiragino Sans GB" w:hAnsi="Hiragino Sans GB"/>
          <w:color w:val="76923C" w:themeColor="accent3" w:themeShade="BF"/>
          <w:sz w:val="21"/>
          <w:szCs w:val="21"/>
          <w:shd w:val="clear" w:color="auto" w:fill="FFFFFF"/>
        </w:rPr>
      </w:pPr>
      <w:r w:rsidRPr="00A731F1">
        <w:rPr>
          <w:rFonts w:ascii="Hiragino Sans GB" w:eastAsia="Hiragino Sans GB" w:hAnsi="Hiragino Sans GB"/>
          <w:color w:val="76923C" w:themeColor="accent3" w:themeShade="BF"/>
          <w:sz w:val="21"/>
          <w:szCs w:val="21"/>
          <w:shd w:val="clear" w:color="auto" w:fill="FFFFFF"/>
        </w:rPr>
        <w:t>    </w:t>
      </w:r>
      <w:proofErr w:type="gramStart"/>
      <w:r w:rsidRPr="00A731F1">
        <w:rPr>
          <w:rFonts w:ascii="Hiragino Sans GB" w:eastAsia="Hiragino Sans GB" w:hAnsi="Hiragino Sans GB"/>
          <w:color w:val="76923C" w:themeColor="accent3" w:themeShade="BF"/>
          <w:sz w:val="21"/>
          <w:szCs w:val="21"/>
          <w:shd w:val="clear" w:color="auto" w:fill="FFFFFF"/>
        </w:rPr>
        <w:t>if</w:t>
      </w:r>
      <w:proofErr w:type="gramEnd"/>
      <w:r w:rsidRPr="00A731F1">
        <w:rPr>
          <w:rFonts w:ascii="Hiragino Sans GB" w:eastAsia="Hiragino Sans GB" w:hAnsi="Hiragino Sans GB"/>
          <w:color w:val="76923C" w:themeColor="accent3" w:themeShade="BF"/>
          <w:sz w:val="21"/>
          <w:szCs w:val="21"/>
          <w:shd w:val="clear" w:color="auto" w:fill="FFFFFF"/>
        </w:rPr>
        <w:t> (single == nil) {</w:t>
      </w:r>
    </w:p>
    <w:p w14:paraId="391399A5" w14:textId="77777777" w:rsidR="00AC0171" w:rsidRPr="00A731F1" w:rsidRDefault="00AC0171" w:rsidP="00AC0171">
      <w:pPr>
        <w:rPr>
          <w:rFonts w:ascii="Hiragino Sans GB" w:eastAsia="Hiragino Sans GB" w:hAnsi="Hiragino Sans GB"/>
          <w:color w:val="76923C" w:themeColor="accent3" w:themeShade="BF"/>
          <w:sz w:val="21"/>
          <w:szCs w:val="21"/>
          <w:shd w:val="clear" w:color="auto" w:fill="FFFFFF"/>
        </w:rPr>
      </w:pPr>
      <w:r w:rsidRPr="00A731F1">
        <w:rPr>
          <w:rFonts w:ascii="Hiragino Sans GB" w:eastAsia="Hiragino Sans GB" w:hAnsi="Hiragino Sans GB"/>
          <w:color w:val="76923C" w:themeColor="accent3" w:themeShade="BF"/>
          <w:sz w:val="21"/>
          <w:szCs w:val="21"/>
          <w:shd w:val="clear" w:color="auto" w:fill="FFFFFF"/>
        </w:rPr>
        <w:t>        </w:t>
      </w:r>
      <w:proofErr w:type="gramStart"/>
      <w:r w:rsidRPr="00A731F1">
        <w:rPr>
          <w:rFonts w:ascii="Hiragino Sans GB" w:eastAsia="Hiragino Sans GB" w:hAnsi="Hiragino Sans GB"/>
          <w:color w:val="76923C" w:themeColor="accent3" w:themeShade="BF"/>
          <w:sz w:val="21"/>
          <w:szCs w:val="21"/>
          <w:shd w:val="clear" w:color="auto" w:fill="FFFFFF"/>
        </w:rPr>
        <w:t>single</w:t>
      </w:r>
      <w:proofErr w:type="gramEnd"/>
      <w:r w:rsidRPr="00A731F1">
        <w:rPr>
          <w:rFonts w:ascii="Hiragino Sans GB" w:eastAsia="Hiragino Sans GB" w:hAnsi="Hiragino Sans GB"/>
          <w:color w:val="76923C" w:themeColor="accent3" w:themeShade="BF"/>
          <w:sz w:val="21"/>
          <w:szCs w:val="21"/>
          <w:shd w:val="clear" w:color="auto" w:fill="FFFFFF"/>
        </w:rPr>
        <w:t xml:space="preserve"> = [[super </w:t>
      </w:r>
      <w:proofErr w:type="spellStart"/>
      <w:r w:rsidRPr="00A731F1">
        <w:rPr>
          <w:rFonts w:ascii="Hiragino Sans GB" w:eastAsia="Hiragino Sans GB" w:hAnsi="Hiragino Sans GB"/>
          <w:color w:val="76923C" w:themeColor="accent3" w:themeShade="BF"/>
          <w:sz w:val="21"/>
          <w:szCs w:val="21"/>
          <w:shd w:val="clear" w:color="auto" w:fill="FFFFFF"/>
        </w:rPr>
        <w:t>allocWithZone:zone</w:t>
      </w:r>
      <w:proofErr w:type="spellEnd"/>
      <w:r w:rsidRPr="00A731F1">
        <w:rPr>
          <w:rFonts w:ascii="Hiragino Sans GB" w:eastAsia="Hiragino Sans GB" w:hAnsi="Hiragino Sans GB"/>
          <w:color w:val="76923C" w:themeColor="accent3" w:themeShade="BF"/>
          <w:sz w:val="21"/>
          <w:szCs w:val="21"/>
          <w:shd w:val="clear" w:color="auto" w:fill="FFFFFF"/>
        </w:rPr>
        <w:t xml:space="preserve">] </w:t>
      </w:r>
      <w:proofErr w:type="spellStart"/>
      <w:r w:rsidRPr="00A731F1">
        <w:rPr>
          <w:rFonts w:ascii="Hiragino Sans GB" w:eastAsia="Hiragino Sans GB" w:hAnsi="Hiragino Sans GB"/>
          <w:color w:val="76923C" w:themeColor="accent3" w:themeShade="BF"/>
          <w:sz w:val="21"/>
          <w:szCs w:val="21"/>
          <w:shd w:val="clear" w:color="auto" w:fill="FFFFFF"/>
        </w:rPr>
        <w:t>init</w:t>
      </w:r>
      <w:proofErr w:type="spellEnd"/>
      <w:r w:rsidRPr="00A731F1">
        <w:rPr>
          <w:rFonts w:ascii="Hiragino Sans GB" w:eastAsia="Hiragino Sans GB" w:hAnsi="Hiragino Sans GB"/>
          <w:color w:val="76923C" w:themeColor="accent3" w:themeShade="BF"/>
          <w:sz w:val="21"/>
          <w:szCs w:val="21"/>
          <w:shd w:val="clear" w:color="auto" w:fill="FFFFFF"/>
        </w:rPr>
        <w:t>];</w:t>
      </w:r>
    </w:p>
    <w:p w14:paraId="3FFA3418" w14:textId="77777777" w:rsidR="00AC0171" w:rsidRPr="00A731F1" w:rsidRDefault="00AC0171" w:rsidP="00AC0171">
      <w:pPr>
        <w:rPr>
          <w:rFonts w:ascii="Hiragino Sans GB" w:eastAsia="Hiragino Sans GB" w:hAnsi="Hiragino Sans GB"/>
          <w:color w:val="76923C" w:themeColor="accent3" w:themeShade="BF"/>
          <w:sz w:val="21"/>
          <w:szCs w:val="21"/>
          <w:shd w:val="clear" w:color="auto" w:fill="FFFFFF"/>
        </w:rPr>
      </w:pPr>
      <w:r w:rsidRPr="00A731F1">
        <w:rPr>
          <w:rFonts w:ascii="Hiragino Sans GB" w:eastAsia="Hiragino Sans GB" w:hAnsi="Hiragino Sans GB"/>
          <w:color w:val="76923C" w:themeColor="accent3" w:themeShade="BF"/>
          <w:sz w:val="21"/>
          <w:szCs w:val="21"/>
          <w:shd w:val="clear" w:color="auto" w:fill="FFFFFF"/>
        </w:rPr>
        <w:t>    }</w:t>
      </w:r>
    </w:p>
    <w:p w14:paraId="7CAD5ECC" w14:textId="77777777" w:rsidR="00AC0171" w:rsidRPr="00A731F1" w:rsidRDefault="00AC0171" w:rsidP="00AC0171">
      <w:pPr>
        <w:rPr>
          <w:rFonts w:ascii="Hiragino Sans GB" w:eastAsia="Hiragino Sans GB" w:hAnsi="Hiragino Sans GB"/>
          <w:color w:val="76923C" w:themeColor="accent3" w:themeShade="BF"/>
          <w:sz w:val="21"/>
          <w:szCs w:val="21"/>
          <w:shd w:val="clear" w:color="auto" w:fill="FFFFFF"/>
        </w:rPr>
      </w:pPr>
      <w:r w:rsidRPr="00A731F1">
        <w:rPr>
          <w:rFonts w:ascii="Hiragino Sans GB" w:eastAsia="Hiragino Sans GB" w:hAnsi="Hiragino Sans GB"/>
          <w:color w:val="76923C" w:themeColor="accent3" w:themeShade="BF"/>
          <w:sz w:val="21"/>
          <w:szCs w:val="21"/>
          <w:shd w:val="clear" w:color="auto" w:fill="FFFFFF"/>
        </w:rPr>
        <w:t>    </w:t>
      </w:r>
      <w:proofErr w:type="gramStart"/>
      <w:r w:rsidRPr="00A731F1">
        <w:rPr>
          <w:rFonts w:ascii="Hiragino Sans GB" w:eastAsia="Hiragino Sans GB" w:hAnsi="Hiragino Sans GB"/>
          <w:color w:val="76923C" w:themeColor="accent3" w:themeShade="BF"/>
          <w:sz w:val="21"/>
          <w:szCs w:val="21"/>
          <w:shd w:val="clear" w:color="auto" w:fill="FFFFFF"/>
        </w:rPr>
        <w:t>return</w:t>
      </w:r>
      <w:proofErr w:type="gramEnd"/>
      <w:r w:rsidRPr="00A731F1">
        <w:rPr>
          <w:rFonts w:ascii="Hiragino Sans GB" w:eastAsia="Hiragino Sans GB" w:hAnsi="Hiragino Sans GB"/>
          <w:color w:val="76923C" w:themeColor="accent3" w:themeShade="BF"/>
          <w:sz w:val="21"/>
          <w:szCs w:val="21"/>
          <w:shd w:val="clear" w:color="auto" w:fill="FFFFFF"/>
        </w:rPr>
        <w:t> single;</w:t>
      </w:r>
    </w:p>
    <w:p w14:paraId="221AAF66" w14:textId="77777777" w:rsidR="00AC0171" w:rsidRPr="00A731F1" w:rsidRDefault="00AC0171" w:rsidP="00AC0171">
      <w:pPr>
        <w:rPr>
          <w:rFonts w:ascii="Hiragino Sans GB" w:eastAsia="Hiragino Sans GB" w:hAnsi="Hiragino Sans GB"/>
          <w:color w:val="76923C" w:themeColor="accent3" w:themeShade="BF"/>
          <w:sz w:val="21"/>
          <w:szCs w:val="21"/>
          <w:shd w:val="clear" w:color="auto" w:fill="FFFFFF"/>
        </w:rPr>
      </w:pPr>
      <w:r w:rsidRPr="00A731F1">
        <w:rPr>
          <w:rFonts w:ascii="Hiragino Sans GB" w:eastAsia="Hiragino Sans GB" w:hAnsi="Hiragino Sans GB"/>
          <w:color w:val="76923C" w:themeColor="accent3" w:themeShade="BF"/>
          <w:sz w:val="21"/>
          <w:szCs w:val="21"/>
          <w:shd w:val="clear" w:color="auto" w:fill="FFFFFF"/>
        </w:rPr>
        <w:t>}</w:t>
      </w:r>
    </w:p>
    <w:p w14:paraId="74C7961F" w14:textId="77777777" w:rsidR="00AC0171" w:rsidRDefault="00AC0171" w:rsidP="00AC0171">
      <w:pPr>
        <w:jc w:val="both"/>
        <w:rPr>
          <w:color w:val="92D050"/>
        </w:rPr>
      </w:pPr>
      <w:r w:rsidRPr="00A731F1">
        <w:rPr>
          <w:rFonts w:ascii="Hiragino Sans GB" w:eastAsia="Hiragino Sans GB" w:hAnsi="Hiragino Sans GB"/>
          <w:color w:val="76923C" w:themeColor="accent3" w:themeShade="BF"/>
          <w:sz w:val="21"/>
          <w:szCs w:val="21"/>
          <w:shd w:val="clear" w:color="auto" w:fill="FFFFFF"/>
        </w:rPr>
        <w:t>single</w:t>
      </w:r>
      <w:r>
        <w:rPr>
          <w:rFonts w:ascii="Hiragino Sans GB" w:eastAsia="Hiragino Sans GB" w:hAnsi="Hiragino Sans GB"/>
          <w:color w:val="76923C" w:themeColor="accent3" w:themeShade="BF"/>
          <w:sz w:val="21"/>
          <w:szCs w:val="21"/>
          <w:shd w:val="clear" w:color="auto" w:fill="FFFFFF"/>
        </w:rPr>
        <w:t xml:space="preserve"> 就是静态本类对象</w:t>
      </w:r>
    </w:p>
    <w:p w14:paraId="7D35C51B" w14:textId="12D7A914" w:rsidR="00007353" w:rsidRPr="00007353" w:rsidRDefault="00007353" w:rsidP="00C42A9A"/>
    <w:p w14:paraId="787A8039" w14:textId="77777777" w:rsidR="00C42A9A" w:rsidRPr="00007353" w:rsidRDefault="00C42A9A" w:rsidP="00C42A9A">
      <w:r w:rsidRPr="00007353">
        <w:rPr>
          <w:rFonts w:hint="eastAsia"/>
        </w:rPr>
        <w:t>51</w:t>
      </w:r>
      <w:r w:rsidRPr="00007353">
        <w:rPr>
          <w:rFonts w:hint="eastAsia"/>
        </w:rPr>
        <w:t>、项目支付有哪些？支付宝中遇到的问题？？？支付宝的支付流程以及简单的实现。</w:t>
      </w:r>
    </w:p>
    <w:p w14:paraId="7E06B39C" w14:textId="1DFEB726" w:rsidR="00393056" w:rsidRDefault="00393056" w:rsidP="00C42A9A">
      <w:pPr>
        <w:rPr>
          <w:color w:val="76923C" w:themeColor="accent3" w:themeShade="BF"/>
        </w:rPr>
      </w:pPr>
      <w:r>
        <w:rPr>
          <w:rFonts w:hint="eastAsia"/>
          <w:color w:val="FF0000"/>
        </w:rPr>
        <w:tab/>
      </w:r>
      <w:r w:rsidRPr="00393056">
        <w:rPr>
          <w:rFonts w:hint="eastAsia"/>
          <w:color w:val="76923C" w:themeColor="accent3" w:themeShade="BF"/>
        </w:rPr>
        <w:t>微信</w:t>
      </w:r>
      <w:r w:rsidRPr="00393056">
        <w:rPr>
          <w:color w:val="76923C" w:themeColor="accent3" w:themeShade="BF"/>
        </w:rPr>
        <w:t>支付</w:t>
      </w:r>
      <w:r w:rsidRPr="00393056">
        <w:rPr>
          <w:color w:val="76923C" w:themeColor="accent3" w:themeShade="BF"/>
        </w:rPr>
        <w:t>,</w:t>
      </w:r>
      <w:r w:rsidRPr="00393056">
        <w:rPr>
          <w:rFonts w:hint="eastAsia"/>
          <w:color w:val="76923C" w:themeColor="accent3" w:themeShade="BF"/>
        </w:rPr>
        <w:t>支付宝</w:t>
      </w:r>
      <w:r w:rsidRPr="00393056">
        <w:rPr>
          <w:color w:val="76923C" w:themeColor="accent3" w:themeShade="BF"/>
        </w:rPr>
        <w:t>支付</w:t>
      </w:r>
      <w:r w:rsidR="00007353">
        <w:rPr>
          <w:rFonts w:hint="eastAsia"/>
          <w:color w:val="76923C" w:themeColor="accent3" w:themeShade="BF"/>
        </w:rPr>
        <w:t>,</w:t>
      </w:r>
      <w:r w:rsidR="00007353">
        <w:rPr>
          <w:rFonts w:hint="eastAsia"/>
          <w:color w:val="76923C" w:themeColor="accent3" w:themeShade="BF"/>
        </w:rPr>
        <w:t>银联支付</w:t>
      </w:r>
      <w:r w:rsidR="00007353">
        <w:rPr>
          <w:rFonts w:hint="eastAsia"/>
          <w:color w:val="76923C" w:themeColor="accent3" w:themeShade="BF"/>
        </w:rPr>
        <w:t xml:space="preserve"> </w:t>
      </w:r>
    </w:p>
    <w:p w14:paraId="34CE9BFE" w14:textId="75433E81" w:rsidR="000F6DCE" w:rsidRDefault="000F6DCE" w:rsidP="00C42A9A">
      <w:pPr>
        <w:rPr>
          <w:color w:val="76923C" w:themeColor="accent3" w:themeShade="BF"/>
        </w:rPr>
      </w:pPr>
      <w:r>
        <w:rPr>
          <w:rFonts w:hint="eastAsia"/>
          <w:color w:val="76923C" w:themeColor="accent3" w:themeShade="BF"/>
        </w:rPr>
        <w:tab/>
      </w:r>
    </w:p>
    <w:p w14:paraId="135E98AB" w14:textId="3C80DD5D" w:rsidR="007F0C19" w:rsidRPr="007F0C19" w:rsidRDefault="007F0C19" w:rsidP="007F0C19">
      <w:pPr>
        <w:pStyle w:val="a4"/>
        <w:shd w:val="clear" w:color="auto" w:fill="FFFFFF"/>
        <w:spacing w:before="75" w:beforeAutospacing="0" w:after="150" w:afterAutospacing="0" w:line="378" w:lineRule="atLeast"/>
        <w:textAlignment w:val="baseline"/>
        <w:rPr>
          <w:rFonts w:ascii="Hiragino Sans GB" w:eastAsia="Hiragino Sans GB" w:hAnsi="Hiragino Sans GB"/>
          <w:color w:val="76923C" w:themeColor="accent3" w:themeShade="BF"/>
          <w:sz w:val="21"/>
          <w:szCs w:val="21"/>
        </w:rPr>
      </w:pPr>
      <w:r w:rsidRPr="007F0C19">
        <w:rPr>
          <w:rFonts w:ascii="Hiragino Sans GB" w:eastAsia="Hiragino Sans GB" w:hAnsi="Hiragino Sans GB" w:hint="eastAsia"/>
          <w:color w:val="76923C" w:themeColor="accent3" w:themeShade="BF"/>
          <w:sz w:val="21"/>
          <w:szCs w:val="21"/>
        </w:rPr>
        <w:t>1、订单签名错误，请检查PARTNER对应的密钥是否正确</w:t>
      </w:r>
    </w:p>
    <w:p w14:paraId="2F13A453" w14:textId="77777777" w:rsidR="007F0C19" w:rsidRPr="007F0C19" w:rsidRDefault="007F0C19" w:rsidP="007F0C19">
      <w:pPr>
        <w:pStyle w:val="a4"/>
        <w:shd w:val="clear" w:color="auto" w:fill="FFFFFF"/>
        <w:spacing w:before="75" w:beforeAutospacing="0" w:after="150" w:afterAutospacing="0" w:line="378" w:lineRule="atLeast"/>
        <w:textAlignment w:val="baseline"/>
        <w:rPr>
          <w:rFonts w:ascii="Hiragino Sans GB" w:eastAsia="Hiragino Sans GB" w:hAnsi="Hiragino Sans GB"/>
          <w:color w:val="76923C" w:themeColor="accent3" w:themeShade="BF"/>
          <w:sz w:val="21"/>
          <w:szCs w:val="21"/>
        </w:rPr>
      </w:pPr>
      <w:r w:rsidRPr="007F0C19">
        <w:rPr>
          <w:rFonts w:ascii="Hiragino Sans GB" w:eastAsia="Hiragino Sans GB" w:hAnsi="Hiragino Sans GB" w:hint="eastAsia"/>
          <w:color w:val="76923C" w:themeColor="accent3" w:themeShade="BF"/>
          <w:sz w:val="21"/>
          <w:szCs w:val="21"/>
        </w:rPr>
        <w:t>这个问题网上很多人问，但千篇一律都是没有给出解决办法的。很不幸的，我也碰到了。一开始以为是自己密钥生成有问题，对着支付宝的开发文档，重复生成密钥，每步都严格按照要求，结果还是无法解决。几近崩溃！后来没办法了，问了支付宝集成开发的技术支持，原来这个不是密钥的问题，而是没有申请到对应的接口。app应用内支付，要开通的产品是：安全支付，版本不知道它是怎样区分的，我v1.1和v2.0我都见过，如果开通了这个接口，那这个问题就马上解决了（前提是你的密钥生成不能有问题）。</w:t>
      </w:r>
    </w:p>
    <w:p w14:paraId="1F93D394" w14:textId="77777777" w:rsidR="007F0C19" w:rsidRPr="007F0C19" w:rsidRDefault="007F0C19" w:rsidP="007F0C19">
      <w:pPr>
        <w:pStyle w:val="a4"/>
        <w:shd w:val="clear" w:color="auto" w:fill="FFFFFF"/>
        <w:spacing w:before="75" w:beforeAutospacing="0" w:after="150" w:afterAutospacing="0" w:line="378" w:lineRule="atLeast"/>
        <w:textAlignment w:val="baseline"/>
        <w:rPr>
          <w:rFonts w:ascii="Hiragino Sans GB" w:eastAsia="Hiragino Sans GB" w:hAnsi="Hiragino Sans GB"/>
          <w:color w:val="76923C" w:themeColor="accent3" w:themeShade="BF"/>
          <w:sz w:val="21"/>
          <w:szCs w:val="21"/>
        </w:rPr>
      </w:pPr>
      <w:r w:rsidRPr="007F0C19">
        <w:rPr>
          <w:rFonts w:ascii="Hiragino Sans GB" w:eastAsia="Hiragino Sans GB" w:hAnsi="Hiragino Sans GB" w:hint="eastAsia"/>
          <w:color w:val="76923C" w:themeColor="accent3" w:themeShade="BF"/>
          <w:sz w:val="21"/>
          <w:szCs w:val="21"/>
        </w:rPr>
        <w:t>2、服务器端验签不成功</w:t>
      </w:r>
    </w:p>
    <w:p w14:paraId="05289CED" w14:textId="77777777" w:rsidR="007F0C19" w:rsidRPr="007F0C19" w:rsidRDefault="007F0C19" w:rsidP="007F0C19">
      <w:pPr>
        <w:pStyle w:val="a4"/>
        <w:shd w:val="clear" w:color="auto" w:fill="FFFFFF"/>
        <w:spacing w:before="75" w:beforeAutospacing="0" w:after="150" w:afterAutospacing="0" w:line="378" w:lineRule="atLeast"/>
        <w:textAlignment w:val="baseline"/>
        <w:rPr>
          <w:rFonts w:ascii="Hiragino Sans GB" w:eastAsia="Hiragino Sans GB" w:hAnsi="Hiragino Sans GB"/>
          <w:color w:val="76923C" w:themeColor="accent3" w:themeShade="BF"/>
          <w:sz w:val="21"/>
          <w:szCs w:val="21"/>
        </w:rPr>
      </w:pPr>
      <w:r w:rsidRPr="007F0C19">
        <w:rPr>
          <w:rFonts w:ascii="Hiragino Sans GB" w:eastAsia="Hiragino Sans GB" w:hAnsi="Hiragino Sans GB" w:hint="eastAsia"/>
          <w:color w:val="76923C" w:themeColor="accent3" w:themeShade="BF"/>
          <w:sz w:val="21"/>
          <w:szCs w:val="21"/>
        </w:rPr>
        <w:t>这个问题大多是因为支付宝公钥生成不正确。很奇怪的是，支付宝集成开发的文档居然没有说怎样生成支付宝公钥，这个问题也是搞了好久才明白过来。支付宝公钥文件的格式如下：</w:t>
      </w:r>
    </w:p>
    <w:p w14:paraId="0218E081" w14:textId="77777777" w:rsidR="007F0C19" w:rsidRPr="007F0C19" w:rsidRDefault="007F0C19" w:rsidP="007F0C19">
      <w:pPr>
        <w:pStyle w:val="a4"/>
        <w:shd w:val="clear" w:color="auto" w:fill="FFFFFF"/>
        <w:spacing w:before="75" w:beforeAutospacing="0" w:after="150" w:afterAutospacing="0" w:line="378" w:lineRule="atLeast"/>
        <w:textAlignment w:val="baseline"/>
        <w:rPr>
          <w:rFonts w:ascii="Hiragino Sans GB" w:eastAsia="Hiragino Sans GB" w:hAnsi="Hiragino Sans GB"/>
          <w:color w:val="76923C" w:themeColor="accent3" w:themeShade="BF"/>
          <w:sz w:val="21"/>
          <w:szCs w:val="21"/>
        </w:rPr>
      </w:pPr>
      <w:r w:rsidRPr="007F0C19">
        <w:rPr>
          <w:rFonts w:ascii="Hiragino Sans GB" w:eastAsia="Hiragino Sans GB" w:hAnsi="Hiragino Sans GB" w:hint="eastAsia"/>
          <w:color w:val="76923C" w:themeColor="accent3" w:themeShade="BF"/>
          <w:sz w:val="21"/>
          <w:szCs w:val="21"/>
        </w:rPr>
        <w:t>-----BEGIN PUBLIC KEY-----</w:t>
      </w:r>
    </w:p>
    <w:p w14:paraId="0F697561" w14:textId="77777777" w:rsidR="007F0C19" w:rsidRPr="007F0C19" w:rsidRDefault="007F0C19" w:rsidP="007F0C19">
      <w:pPr>
        <w:pStyle w:val="a4"/>
        <w:shd w:val="clear" w:color="auto" w:fill="FFFFFF"/>
        <w:spacing w:before="75" w:beforeAutospacing="0" w:after="150" w:afterAutospacing="0" w:line="378" w:lineRule="atLeast"/>
        <w:textAlignment w:val="baseline"/>
        <w:rPr>
          <w:rFonts w:ascii="Hiragino Sans GB" w:eastAsia="Hiragino Sans GB" w:hAnsi="Hiragino Sans GB"/>
          <w:color w:val="76923C" w:themeColor="accent3" w:themeShade="BF"/>
          <w:sz w:val="21"/>
          <w:szCs w:val="21"/>
        </w:rPr>
      </w:pPr>
      <w:proofErr w:type="spellStart"/>
      <w:r w:rsidRPr="007F0C19">
        <w:rPr>
          <w:rFonts w:ascii="Hiragino Sans GB" w:eastAsia="Hiragino Sans GB" w:hAnsi="Hiragino Sans GB" w:hint="eastAsia"/>
          <w:color w:val="76923C" w:themeColor="accent3" w:themeShade="BF"/>
          <w:sz w:val="21"/>
          <w:szCs w:val="21"/>
        </w:rPr>
        <w:t>xxxxx</w:t>
      </w:r>
      <w:proofErr w:type="spellEnd"/>
      <w:r w:rsidRPr="007F0C19">
        <w:rPr>
          <w:rFonts w:ascii="Hiragino Sans GB" w:eastAsia="Hiragino Sans GB" w:hAnsi="Hiragino Sans GB" w:hint="eastAsia"/>
          <w:color w:val="76923C" w:themeColor="accent3" w:themeShade="BF"/>
          <w:sz w:val="21"/>
          <w:szCs w:val="21"/>
        </w:rPr>
        <w:br/>
      </w:r>
      <w:proofErr w:type="spellStart"/>
      <w:r w:rsidRPr="007F0C19">
        <w:rPr>
          <w:rFonts w:ascii="Hiragino Sans GB" w:eastAsia="Hiragino Sans GB" w:hAnsi="Hiragino Sans GB" w:hint="eastAsia"/>
          <w:color w:val="76923C" w:themeColor="accent3" w:themeShade="BF"/>
          <w:sz w:val="21"/>
          <w:szCs w:val="21"/>
        </w:rPr>
        <w:t>xxxxx</w:t>
      </w:r>
      <w:proofErr w:type="spellEnd"/>
    </w:p>
    <w:p w14:paraId="5BC8CCC7" w14:textId="77777777" w:rsidR="007F0C19" w:rsidRPr="007F0C19" w:rsidRDefault="007F0C19" w:rsidP="007F0C19">
      <w:pPr>
        <w:pStyle w:val="a4"/>
        <w:shd w:val="clear" w:color="auto" w:fill="FFFFFF"/>
        <w:spacing w:before="75" w:beforeAutospacing="0" w:after="150" w:afterAutospacing="0" w:line="378" w:lineRule="atLeast"/>
        <w:textAlignment w:val="baseline"/>
        <w:rPr>
          <w:rFonts w:ascii="Hiragino Sans GB" w:eastAsia="Hiragino Sans GB" w:hAnsi="Hiragino Sans GB"/>
          <w:color w:val="76923C" w:themeColor="accent3" w:themeShade="BF"/>
          <w:sz w:val="21"/>
          <w:szCs w:val="21"/>
        </w:rPr>
      </w:pPr>
      <w:proofErr w:type="spellStart"/>
      <w:r w:rsidRPr="007F0C19">
        <w:rPr>
          <w:rFonts w:ascii="Hiragino Sans GB" w:eastAsia="Hiragino Sans GB" w:hAnsi="Hiragino Sans GB" w:hint="eastAsia"/>
          <w:color w:val="76923C" w:themeColor="accent3" w:themeShade="BF"/>
          <w:sz w:val="21"/>
          <w:szCs w:val="21"/>
        </w:rPr>
        <w:t>xxxxx</w:t>
      </w:r>
      <w:proofErr w:type="spellEnd"/>
    </w:p>
    <w:p w14:paraId="4164C429" w14:textId="77777777" w:rsidR="007F0C19" w:rsidRPr="007F0C19" w:rsidRDefault="007F0C19" w:rsidP="007F0C19">
      <w:pPr>
        <w:pStyle w:val="a4"/>
        <w:shd w:val="clear" w:color="auto" w:fill="FFFFFF"/>
        <w:spacing w:before="75" w:beforeAutospacing="0" w:after="150" w:afterAutospacing="0" w:line="378" w:lineRule="atLeast"/>
        <w:textAlignment w:val="baseline"/>
        <w:rPr>
          <w:rFonts w:ascii="Hiragino Sans GB" w:eastAsia="Hiragino Sans GB" w:hAnsi="Hiragino Sans GB"/>
          <w:color w:val="76923C" w:themeColor="accent3" w:themeShade="BF"/>
          <w:sz w:val="21"/>
          <w:szCs w:val="21"/>
        </w:rPr>
      </w:pPr>
      <w:r w:rsidRPr="007F0C19">
        <w:rPr>
          <w:rFonts w:ascii="Hiragino Sans GB" w:eastAsia="Hiragino Sans GB" w:hAnsi="Hiragino Sans GB" w:hint="eastAsia"/>
          <w:color w:val="76923C" w:themeColor="accent3" w:themeShade="BF"/>
          <w:sz w:val="21"/>
          <w:szCs w:val="21"/>
        </w:rPr>
        <w:t>-----END PUBLIC KEY-----</w:t>
      </w:r>
    </w:p>
    <w:p w14:paraId="51C638E0" w14:textId="77777777" w:rsidR="007F0C19" w:rsidRPr="007F0C19" w:rsidRDefault="007F0C19" w:rsidP="007F0C19">
      <w:pPr>
        <w:pStyle w:val="a4"/>
        <w:shd w:val="clear" w:color="auto" w:fill="FFFFFF"/>
        <w:spacing w:before="75" w:beforeAutospacing="0" w:after="150" w:afterAutospacing="0" w:line="378" w:lineRule="atLeast"/>
        <w:textAlignment w:val="baseline"/>
        <w:rPr>
          <w:rFonts w:ascii="Hiragino Sans GB" w:eastAsia="Hiragino Sans GB" w:hAnsi="Hiragino Sans GB"/>
          <w:color w:val="76923C" w:themeColor="accent3" w:themeShade="BF"/>
          <w:sz w:val="21"/>
          <w:szCs w:val="21"/>
        </w:rPr>
      </w:pPr>
      <w:r w:rsidRPr="007F0C19">
        <w:rPr>
          <w:rFonts w:ascii="Hiragino Sans GB" w:eastAsia="Hiragino Sans GB" w:hAnsi="Hiragino Sans GB" w:hint="eastAsia"/>
          <w:color w:val="76923C" w:themeColor="accent3" w:themeShade="BF"/>
          <w:sz w:val="21"/>
          <w:szCs w:val="21"/>
        </w:rPr>
        <w:t>中间内容部分是签约后台上获取的支付宝公钥，将空格去掉，换成换行就可以了。文件保存为</w:t>
      </w:r>
      <w:proofErr w:type="spellStart"/>
      <w:r w:rsidRPr="007F0C19">
        <w:rPr>
          <w:rFonts w:ascii="Hiragino Sans GB" w:eastAsia="Hiragino Sans GB" w:hAnsi="Hiragino Sans GB" w:hint="eastAsia"/>
          <w:color w:val="76923C" w:themeColor="accent3" w:themeShade="BF"/>
          <w:sz w:val="21"/>
          <w:szCs w:val="21"/>
        </w:rPr>
        <w:t>alipay_public_key.pem</w:t>
      </w:r>
      <w:proofErr w:type="spellEnd"/>
      <w:r w:rsidRPr="007F0C19">
        <w:rPr>
          <w:rFonts w:ascii="Hiragino Sans GB" w:eastAsia="Hiragino Sans GB" w:hAnsi="Hiragino Sans GB" w:hint="eastAsia"/>
          <w:color w:val="76923C" w:themeColor="accent3" w:themeShade="BF"/>
          <w:sz w:val="21"/>
          <w:szCs w:val="21"/>
        </w:rPr>
        <w:t>。（当然名字可以改的，前提是服务器端的验签代码也要改成相应的文件名）</w:t>
      </w:r>
    </w:p>
    <w:p w14:paraId="5C9A9285" w14:textId="30F3F170" w:rsidR="007F0C19" w:rsidRPr="00424116" w:rsidRDefault="007F0C19" w:rsidP="00C42A9A">
      <w:pPr>
        <w:rPr>
          <w:color w:val="FF0000"/>
        </w:rPr>
      </w:pPr>
    </w:p>
    <w:p w14:paraId="0E95F422" w14:textId="77777777" w:rsidR="00C42A9A" w:rsidRPr="00007353" w:rsidRDefault="00C42A9A" w:rsidP="00C42A9A">
      <w:r w:rsidRPr="00007353">
        <w:rPr>
          <w:rFonts w:hint="eastAsia"/>
        </w:rPr>
        <w:t>54</w:t>
      </w:r>
      <w:r w:rsidRPr="00007353">
        <w:rPr>
          <w:rFonts w:hint="eastAsia"/>
        </w:rPr>
        <w:t>、内存管理机制；</w:t>
      </w:r>
    </w:p>
    <w:p w14:paraId="4FC4E12E" w14:textId="17299F71" w:rsidR="00007353" w:rsidRDefault="00007353" w:rsidP="00C42A9A">
      <w:pPr>
        <w:rPr>
          <w:color w:val="FF0000"/>
        </w:rPr>
      </w:pPr>
      <w:r>
        <w:rPr>
          <w:rFonts w:hint="eastAsia"/>
          <w:color w:val="FF0000"/>
        </w:rPr>
        <w:tab/>
      </w:r>
      <w:r>
        <w:rPr>
          <w:rFonts w:hint="eastAsia"/>
          <w:color w:val="FF0000"/>
        </w:rPr>
        <w:t>黄金法则</w:t>
      </w:r>
    </w:p>
    <w:p w14:paraId="690F9A89" w14:textId="5202E590" w:rsidR="00007353" w:rsidRDefault="00007353" w:rsidP="00C42A9A">
      <w:pPr>
        <w:rPr>
          <w:color w:val="FF0000"/>
        </w:rPr>
      </w:pPr>
      <w:r>
        <w:rPr>
          <w:rFonts w:hint="eastAsia"/>
          <w:color w:val="FF0000"/>
        </w:rPr>
        <w:tab/>
        <w:t xml:space="preserve">ARC </w:t>
      </w:r>
      <w:r>
        <w:rPr>
          <w:rFonts w:hint="eastAsia"/>
          <w:color w:val="FF0000"/>
        </w:rPr>
        <w:t>与</w:t>
      </w:r>
      <w:r>
        <w:rPr>
          <w:rFonts w:hint="eastAsia"/>
          <w:color w:val="FF0000"/>
        </w:rPr>
        <w:t xml:space="preserve">MRC </w:t>
      </w:r>
      <w:r>
        <w:rPr>
          <w:rFonts w:hint="eastAsia"/>
          <w:color w:val="FF0000"/>
        </w:rPr>
        <w:t>区别</w:t>
      </w:r>
    </w:p>
    <w:p w14:paraId="542DAF56" w14:textId="6FA251B0" w:rsidR="00007353" w:rsidRPr="00424116" w:rsidRDefault="00007353" w:rsidP="00C42A9A">
      <w:pPr>
        <w:rPr>
          <w:color w:val="FF0000"/>
        </w:rPr>
      </w:pPr>
      <w:r>
        <w:rPr>
          <w:rFonts w:hint="eastAsia"/>
          <w:color w:val="FF0000"/>
        </w:rPr>
        <w:tab/>
        <w:t xml:space="preserve">ARC </w:t>
      </w:r>
      <w:r>
        <w:rPr>
          <w:rFonts w:hint="eastAsia"/>
          <w:color w:val="FF0000"/>
        </w:rPr>
        <w:t>是编译器帮你在适当的位置添加</w:t>
      </w:r>
      <w:proofErr w:type="spellStart"/>
      <w:r>
        <w:rPr>
          <w:rFonts w:hint="eastAsia"/>
          <w:color w:val="FF0000"/>
        </w:rPr>
        <w:t>release.retain</w:t>
      </w:r>
      <w:proofErr w:type="spellEnd"/>
      <w:r>
        <w:rPr>
          <w:rFonts w:hint="eastAsia"/>
          <w:color w:val="FF0000"/>
        </w:rPr>
        <w:t>语句</w:t>
      </w:r>
    </w:p>
    <w:p w14:paraId="29C385B5" w14:textId="77777777" w:rsidR="00C42A9A" w:rsidRDefault="00C42A9A" w:rsidP="00C42A9A">
      <w:r w:rsidRPr="00007353">
        <w:rPr>
          <w:rFonts w:hint="eastAsia"/>
        </w:rPr>
        <w:t>54</w:t>
      </w:r>
      <w:r w:rsidRPr="00007353">
        <w:rPr>
          <w:rFonts w:hint="eastAsia"/>
        </w:rPr>
        <w:t>、怎么进行系统优化？</w:t>
      </w:r>
    </w:p>
    <w:p w14:paraId="32D679E8" w14:textId="77777777" w:rsidR="00007353" w:rsidRPr="00007353" w:rsidRDefault="00007353" w:rsidP="00C42A9A"/>
    <w:p w14:paraId="4CED43ED" w14:textId="77777777" w:rsidR="00C42A9A" w:rsidRPr="00007353" w:rsidRDefault="00C42A9A" w:rsidP="00C42A9A">
      <w:r w:rsidRPr="00007353">
        <w:rPr>
          <w:rFonts w:hint="eastAsia"/>
          <w:highlight w:val="yellow"/>
        </w:rPr>
        <w:t>57</w:t>
      </w:r>
      <w:r w:rsidRPr="00007353">
        <w:rPr>
          <w:rFonts w:hint="eastAsia"/>
          <w:highlight w:val="yellow"/>
        </w:rPr>
        <w:t>、你项目中最得意的技术，以及项目中的核心技术，你项目遇到的最大问题或</w:t>
      </w:r>
      <w:r w:rsidRPr="00007353">
        <w:rPr>
          <w:rFonts w:hint="eastAsia"/>
          <w:highlight w:val="yellow"/>
        </w:rPr>
        <w:t>bug.</w:t>
      </w:r>
      <w:r w:rsidRPr="00007353">
        <w:rPr>
          <w:rFonts w:hint="eastAsia"/>
          <w:highlight w:val="yellow"/>
        </w:rPr>
        <w:t>这些不知道怎么回答</w:t>
      </w:r>
    </w:p>
    <w:p w14:paraId="638F535B" w14:textId="7B66F70F" w:rsidR="00E86420" w:rsidRPr="00E86420" w:rsidRDefault="00E86420" w:rsidP="00C42A9A">
      <w:pPr>
        <w:rPr>
          <w:color w:val="76923C" w:themeColor="accent3" w:themeShade="BF"/>
        </w:rPr>
      </w:pPr>
      <w:r>
        <w:rPr>
          <w:rFonts w:hint="eastAsia"/>
        </w:rPr>
        <w:tab/>
      </w:r>
      <w:r w:rsidRPr="00E86420">
        <w:rPr>
          <w:color w:val="76923C" w:themeColor="accent3" w:themeShade="BF"/>
        </w:rPr>
        <w:t>在项目当中使用到不会的技术</w:t>
      </w:r>
      <w:r w:rsidRPr="00E86420">
        <w:rPr>
          <w:color w:val="76923C" w:themeColor="accent3" w:themeShade="BF"/>
        </w:rPr>
        <w:t>.</w:t>
      </w:r>
      <w:r w:rsidRPr="00E86420">
        <w:rPr>
          <w:rFonts w:hint="eastAsia"/>
          <w:color w:val="76923C" w:themeColor="accent3" w:themeShade="BF"/>
        </w:rPr>
        <w:t>例如</w:t>
      </w:r>
      <w:r w:rsidRPr="00E86420">
        <w:rPr>
          <w:color w:val="76923C" w:themeColor="accent3" w:themeShade="BF"/>
        </w:rPr>
        <w:t>视频流的</w:t>
      </w:r>
      <w:r w:rsidRPr="00E86420">
        <w:rPr>
          <w:rFonts w:hint="eastAsia"/>
          <w:color w:val="76923C" w:themeColor="accent3" w:themeShade="BF"/>
        </w:rPr>
        <w:t>接收</w:t>
      </w:r>
      <w:r w:rsidRPr="00E86420">
        <w:rPr>
          <w:color w:val="76923C" w:themeColor="accent3" w:themeShade="BF"/>
        </w:rPr>
        <w:t>,</w:t>
      </w:r>
      <w:r w:rsidRPr="00E86420">
        <w:rPr>
          <w:rFonts w:hint="eastAsia"/>
          <w:color w:val="76923C" w:themeColor="accent3" w:themeShade="BF"/>
        </w:rPr>
        <w:t>显示</w:t>
      </w:r>
      <w:r w:rsidRPr="00E86420">
        <w:rPr>
          <w:color w:val="76923C" w:themeColor="accent3" w:themeShade="BF"/>
        </w:rPr>
        <w:t>.</w:t>
      </w:r>
    </w:p>
    <w:p w14:paraId="4C051E44" w14:textId="625DF04C" w:rsidR="00E86420" w:rsidRPr="00E86420" w:rsidRDefault="00E86420" w:rsidP="00C42A9A">
      <w:pPr>
        <w:rPr>
          <w:color w:val="76923C" w:themeColor="accent3" w:themeShade="BF"/>
        </w:rPr>
      </w:pPr>
      <w:r w:rsidRPr="00E86420">
        <w:rPr>
          <w:rFonts w:hint="eastAsia"/>
          <w:color w:val="76923C" w:themeColor="accent3" w:themeShade="BF"/>
        </w:rPr>
        <w:tab/>
      </w:r>
      <w:r w:rsidRPr="00E86420">
        <w:rPr>
          <w:rFonts w:hint="eastAsia"/>
          <w:color w:val="76923C" w:themeColor="accent3" w:themeShade="BF"/>
        </w:rPr>
        <w:t>通过请教</w:t>
      </w:r>
      <w:r w:rsidRPr="00E86420">
        <w:rPr>
          <w:color w:val="76923C" w:themeColor="accent3" w:themeShade="BF"/>
        </w:rPr>
        <w:t>同事</w:t>
      </w:r>
      <w:r w:rsidRPr="00E86420">
        <w:rPr>
          <w:color w:val="76923C" w:themeColor="accent3" w:themeShade="BF"/>
        </w:rPr>
        <w:t>,</w:t>
      </w:r>
      <w:r w:rsidRPr="00E86420">
        <w:rPr>
          <w:rFonts w:hint="eastAsia"/>
          <w:color w:val="76923C" w:themeColor="accent3" w:themeShade="BF"/>
        </w:rPr>
        <w:t>网上</w:t>
      </w:r>
      <w:r w:rsidRPr="00E86420">
        <w:rPr>
          <w:color w:val="76923C" w:themeColor="accent3" w:themeShade="BF"/>
        </w:rPr>
        <w:t>找资料来</w:t>
      </w:r>
      <w:r w:rsidRPr="00E86420">
        <w:rPr>
          <w:rFonts w:hint="eastAsia"/>
          <w:color w:val="76923C" w:themeColor="accent3" w:themeShade="BF"/>
        </w:rPr>
        <w:t>学习</w:t>
      </w:r>
      <w:r w:rsidRPr="00E86420">
        <w:rPr>
          <w:color w:val="76923C" w:themeColor="accent3" w:themeShade="BF"/>
        </w:rPr>
        <w:t>解决</w:t>
      </w:r>
    </w:p>
    <w:p w14:paraId="4553A667" w14:textId="77777777" w:rsidR="00C42A9A" w:rsidRDefault="00C42A9A" w:rsidP="00C42A9A">
      <w:r w:rsidRPr="00F02333">
        <w:rPr>
          <w:rFonts w:hint="eastAsia"/>
          <w:highlight w:val="yellow"/>
        </w:rPr>
        <w:t>58</w:t>
      </w:r>
      <w:r w:rsidRPr="00F02333">
        <w:rPr>
          <w:rFonts w:hint="eastAsia"/>
          <w:highlight w:val="yellow"/>
        </w:rPr>
        <w:t>、特别是项目中遇到的难点，和最大的</w:t>
      </w:r>
      <w:r w:rsidRPr="00F02333">
        <w:rPr>
          <w:rFonts w:hint="eastAsia"/>
          <w:highlight w:val="yellow"/>
        </w:rPr>
        <w:t>bug</w:t>
      </w:r>
    </w:p>
    <w:p w14:paraId="352385F3" w14:textId="77777777" w:rsidR="00C42A9A" w:rsidRDefault="00C42A9A" w:rsidP="00C42A9A">
      <w:pPr>
        <w:rPr>
          <w:highlight w:val="yellow"/>
        </w:rPr>
      </w:pPr>
      <w:r w:rsidRPr="008313C3">
        <w:rPr>
          <w:rFonts w:hint="eastAsia"/>
          <w:highlight w:val="yellow"/>
        </w:rPr>
        <w:t>59</w:t>
      </w:r>
      <w:r w:rsidRPr="008313C3">
        <w:rPr>
          <w:rFonts w:hint="eastAsia"/>
          <w:highlight w:val="yellow"/>
        </w:rPr>
        <w:t>、蓝牙的实现原理以及简单的实现？</w:t>
      </w:r>
    </w:p>
    <w:p w14:paraId="6026CC9F" w14:textId="686FA289" w:rsidR="00C07873" w:rsidRDefault="00C07873" w:rsidP="00C42A9A">
      <w:pPr>
        <w:rPr>
          <w:highlight w:val="yellow"/>
        </w:rPr>
      </w:pPr>
      <w:r>
        <w:rPr>
          <w:rFonts w:hint="eastAsia"/>
          <w:highlight w:val="yellow"/>
        </w:rPr>
        <w:tab/>
      </w:r>
    </w:p>
    <w:p w14:paraId="4B84D7FD" w14:textId="4AA2F3CB" w:rsidR="00C07873" w:rsidRDefault="00C07873" w:rsidP="00C42A9A">
      <w:pPr>
        <w:rPr>
          <w:highlight w:val="yellow"/>
        </w:rPr>
      </w:pPr>
      <w:r>
        <w:rPr>
          <w:rFonts w:hint="eastAsia"/>
          <w:highlight w:val="yellow"/>
        </w:rPr>
        <w:tab/>
      </w:r>
    </w:p>
    <w:p w14:paraId="425ED1C9" w14:textId="77777777" w:rsidR="00C07873" w:rsidRPr="008313C3" w:rsidRDefault="00C07873" w:rsidP="00C42A9A">
      <w:pPr>
        <w:rPr>
          <w:highlight w:val="yellow"/>
        </w:rPr>
      </w:pPr>
    </w:p>
    <w:p w14:paraId="2ED68E86" w14:textId="77777777" w:rsidR="00C42A9A" w:rsidRDefault="00C42A9A" w:rsidP="00C42A9A">
      <w:r w:rsidRPr="008313C3">
        <w:rPr>
          <w:rFonts w:hint="eastAsia"/>
          <w:highlight w:val="yellow"/>
        </w:rPr>
        <w:t>60</w:t>
      </w:r>
      <w:r w:rsidRPr="008313C3">
        <w:rPr>
          <w:rFonts w:hint="eastAsia"/>
          <w:highlight w:val="yellow"/>
        </w:rPr>
        <w:t>、</w:t>
      </w:r>
      <w:r w:rsidRPr="008313C3">
        <w:rPr>
          <w:rFonts w:hint="eastAsia"/>
          <w:highlight w:val="yellow"/>
        </w:rPr>
        <w:t>OC</w:t>
      </w:r>
      <w:r w:rsidRPr="008313C3">
        <w:rPr>
          <w:rFonts w:hint="eastAsia"/>
          <w:highlight w:val="yellow"/>
        </w:rPr>
        <w:t>与</w:t>
      </w:r>
      <w:r w:rsidRPr="008313C3">
        <w:rPr>
          <w:rFonts w:hint="eastAsia"/>
          <w:highlight w:val="yellow"/>
        </w:rPr>
        <w:t>JS</w:t>
      </w:r>
      <w:r w:rsidRPr="008313C3">
        <w:rPr>
          <w:rFonts w:hint="eastAsia"/>
          <w:highlight w:val="yellow"/>
        </w:rPr>
        <w:t>如何实现交互？在面试中遇到</w:t>
      </w:r>
      <w:r w:rsidRPr="008313C3">
        <w:rPr>
          <w:rFonts w:hint="eastAsia"/>
          <w:highlight w:val="yellow"/>
        </w:rPr>
        <w:t>OC</w:t>
      </w:r>
      <w:r w:rsidRPr="008313C3">
        <w:rPr>
          <w:rFonts w:hint="eastAsia"/>
          <w:highlight w:val="yellow"/>
        </w:rPr>
        <w:t>与</w:t>
      </w:r>
      <w:r w:rsidRPr="008313C3">
        <w:rPr>
          <w:rFonts w:hint="eastAsia"/>
          <w:highlight w:val="yellow"/>
        </w:rPr>
        <w:t>JS</w:t>
      </w:r>
      <w:r w:rsidRPr="008313C3">
        <w:rPr>
          <w:rFonts w:hint="eastAsia"/>
          <w:highlight w:val="yellow"/>
        </w:rPr>
        <w:t>交互，蓝牙，</w:t>
      </w:r>
      <w:r w:rsidRPr="008313C3">
        <w:rPr>
          <w:rFonts w:hint="eastAsia"/>
          <w:highlight w:val="yellow"/>
        </w:rPr>
        <w:t>APNs</w:t>
      </w:r>
      <w:r w:rsidRPr="008313C3">
        <w:rPr>
          <w:rFonts w:hint="eastAsia"/>
          <w:highlight w:val="yellow"/>
        </w:rPr>
        <w:t>，支付等问题该如何回答？</w:t>
      </w:r>
    </w:p>
    <w:p w14:paraId="648F0907" w14:textId="77777777" w:rsidR="007879F6" w:rsidRPr="007879F6" w:rsidRDefault="00F836C6" w:rsidP="007879F6">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ind w:firstLine="480"/>
        <w:rPr>
          <w:rFonts w:ascii="Menlo" w:hAnsi="Menlo" w:cs="Menlo"/>
          <w:color w:val="76923C" w:themeColor="accent3" w:themeShade="BF"/>
        </w:rPr>
      </w:pPr>
      <w:r>
        <w:rPr>
          <w:rFonts w:hint="eastAsia"/>
        </w:rPr>
        <w:tab/>
      </w:r>
      <w:r w:rsidR="007879F6" w:rsidRPr="007879F6">
        <w:rPr>
          <w:rFonts w:ascii="Menlo" w:hAnsi="Menlo" w:cs="Menlo"/>
          <w:color w:val="76923C" w:themeColor="accent3" w:themeShade="BF"/>
        </w:rPr>
        <w:t>- (</w:t>
      </w:r>
      <w:proofErr w:type="gramStart"/>
      <w:r w:rsidR="007879F6" w:rsidRPr="007879F6">
        <w:rPr>
          <w:rFonts w:ascii="Menlo" w:hAnsi="Menlo" w:cs="Menlo"/>
          <w:color w:val="76923C" w:themeColor="accent3" w:themeShade="BF"/>
        </w:rPr>
        <w:t>void</w:t>
      </w:r>
      <w:proofErr w:type="gramEnd"/>
      <w:r w:rsidR="007879F6" w:rsidRPr="007879F6">
        <w:rPr>
          <w:rFonts w:ascii="Menlo" w:hAnsi="Menlo" w:cs="Menlo"/>
          <w:color w:val="76923C" w:themeColor="accent3" w:themeShade="BF"/>
        </w:rPr>
        <w:t>)</w:t>
      </w:r>
      <w:proofErr w:type="spellStart"/>
      <w:r w:rsidR="007879F6" w:rsidRPr="007879F6">
        <w:rPr>
          <w:rFonts w:ascii="Menlo" w:hAnsi="Menlo" w:cs="Menlo"/>
          <w:color w:val="76923C" w:themeColor="accent3" w:themeShade="BF"/>
        </w:rPr>
        <w:t>webViewDidFinishLoad</w:t>
      </w:r>
      <w:proofErr w:type="spellEnd"/>
      <w:r w:rsidR="007879F6" w:rsidRPr="007879F6">
        <w:rPr>
          <w:rFonts w:ascii="Menlo" w:hAnsi="Menlo" w:cs="Menlo"/>
          <w:color w:val="76923C" w:themeColor="accent3" w:themeShade="BF"/>
        </w:rPr>
        <w:t>:(</w:t>
      </w:r>
      <w:proofErr w:type="spellStart"/>
      <w:r w:rsidR="007879F6" w:rsidRPr="007879F6">
        <w:rPr>
          <w:rFonts w:ascii="Menlo" w:hAnsi="Menlo" w:cs="Menlo"/>
          <w:color w:val="76923C" w:themeColor="accent3" w:themeShade="BF"/>
        </w:rPr>
        <w:t>UIWebView</w:t>
      </w:r>
      <w:proofErr w:type="spellEnd"/>
      <w:r w:rsidR="007879F6" w:rsidRPr="007879F6">
        <w:rPr>
          <w:rFonts w:ascii="Menlo" w:hAnsi="Menlo" w:cs="Menlo"/>
          <w:color w:val="76923C" w:themeColor="accent3" w:themeShade="BF"/>
        </w:rPr>
        <w:t xml:space="preserve"> *)</w:t>
      </w:r>
      <w:proofErr w:type="spellStart"/>
      <w:r w:rsidR="007879F6" w:rsidRPr="007879F6">
        <w:rPr>
          <w:rFonts w:ascii="Menlo" w:hAnsi="Menlo" w:cs="Menlo"/>
          <w:color w:val="76923C" w:themeColor="accent3" w:themeShade="BF"/>
        </w:rPr>
        <w:t>webView</w:t>
      </w:r>
      <w:proofErr w:type="spellEnd"/>
    </w:p>
    <w:p w14:paraId="5E5A5112" w14:textId="42AD5263" w:rsidR="007879F6" w:rsidRPr="007879F6" w:rsidRDefault="007879F6" w:rsidP="007879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76923C" w:themeColor="accent3" w:themeShade="BF"/>
          <w:sz w:val="20"/>
          <w:szCs w:val="20"/>
        </w:rPr>
      </w:pPr>
      <w:r w:rsidRPr="007879F6">
        <w:rPr>
          <w:rFonts w:ascii="Menlo" w:hAnsi="Menlo" w:cs="Menlo"/>
          <w:color w:val="76923C" w:themeColor="accent3" w:themeShade="BF"/>
          <w:sz w:val="20"/>
          <w:szCs w:val="20"/>
        </w:rPr>
        <w:tab/>
        <w:t>{</w:t>
      </w:r>
    </w:p>
    <w:p w14:paraId="49E4FF39" w14:textId="0E3E6C9F" w:rsidR="007879F6" w:rsidRPr="007879F6" w:rsidRDefault="007879F6" w:rsidP="007879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76923C" w:themeColor="accent3" w:themeShade="BF"/>
          <w:sz w:val="20"/>
          <w:szCs w:val="20"/>
        </w:rPr>
      </w:pPr>
      <w:r w:rsidRPr="007879F6">
        <w:rPr>
          <w:rFonts w:ascii="Menlo" w:hAnsi="Menlo" w:cs="Menlo"/>
          <w:color w:val="76923C" w:themeColor="accent3" w:themeShade="BF"/>
          <w:sz w:val="20"/>
          <w:szCs w:val="20"/>
        </w:rPr>
        <w:t xml:space="preserve">  </w:t>
      </w:r>
      <w:r w:rsidRPr="007879F6">
        <w:rPr>
          <w:rFonts w:ascii="Menlo" w:hAnsi="Menlo" w:cs="Menlo"/>
          <w:color w:val="76923C" w:themeColor="accent3" w:themeShade="BF"/>
          <w:sz w:val="20"/>
          <w:szCs w:val="20"/>
        </w:rPr>
        <w:tab/>
        <w:t xml:space="preserve">  </w:t>
      </w:r>
      <w:proofErr w:type="spellStart"/>
      <w:r w:rsidRPr="007879F6">
        <w:rPr>
          <w:rFonts w:ascii="Menlo" w:hAnsi="Menlo" w:cs="Menlo"/>
          <w:color w:val="76923C" w:themeColor="accent3" w:themeShade="BF"/>
          <w:sz w:val="20"/>
          <w:szCs w:val="20"/>
        </w:rPr>
        <w:t>NSString</w:t>
      </w:r>
      <w:proofErr w:type="spellEnd"/>
      <w:r w:rsidRPr="007879F6">
        <w:rPr>
          <w:rFonts w:ascii="Menlo" w:hAnsi="Menlo" w:cs="Menlo"/>
          <w:color w:val="76923C" w:themeColor="accent3" w:themeShade="BF"/>
          <w:sz w:val="20"/>
          <w:szCs w:val="20"/>
        </w:rPr>
        <w:t xml:space="preserve"> *title = [</w:t>
      </w:r>
      <w:proofErr w:type="spellStart"/>
      <w:r w:rsidRPr="007879F6">
        <w:rPr>
          <w:rFonts w:ascii="Menlo" w:hAnsi="Menlo" w:cs="Menlo"/>
          <w:color w:val="76923C" w:themeColor="accent3" w:themeShade="BF"/>
          <w:sz w:val="20"/>
          <w:szCs w:val="20"/>
        </w:rPr>
        <w:t>webView</w:t>
      </w:r>
      <w:proofErr w:type="spellEnd"/>
      <w:r w:rsidRPr="007879F6">
        <w:rPr>
          <w:rFonts w:ascii="Menlo" w:hAnsi="Menlo" w:cs="Menlo"/>
          <w:color w:val="76923C" w:themeColor="accent3" w:themeShade="BF"/>
          <w:sz w:val="20"/>
          <w:szCs w:val="20"/>
        </w:rPr>
        <w:t xml:space="preserve"> </w:t>
      </w:r>
      <w:proofErr w:type="spellStart"/>
      <w:r w:rsidRPr="007879F6">
        <w:rPr>
          <w:rFonts w:ascii="Menlo" w:hAnsi="Menlo" w:cs="Menlo"/>
          <w:color w:val="76923C" w:themeColor="accent3" w:themeShade="BF"/>
          <w:sz w:val="20"/>
          <w:szCs w:val="20"/>
        </w:rPr>
        <w:t>stringByEvaluatingJavaScriptFromString</w:t>
      </w:r>
      <w:proofErr w:type="spellEnd"/>
      <w:proofErr w:type="gramStart"/>
      <w:r w:rsidRPr="007879F6">
        <w:rPr>
          <w:rFonts w:ascii="Menlo" w:hAnsi="Menlo" w:cs="Menlo"/>
          <w:color w:val="76923C" w:themeColor="accent3" w:themeShade="BF"/>
          <w:sz w:val="20"/>
          <w:szCs w:val="20"/>
        </w:rPr>
        <w:t>:@</w:t>
      </w:r>
      <w:proofErr w:type="gramEnd"/>
      <w:r w:rsidRPr="007879F6">
        <w:rPr>
          <w:rFonts w:ascii="Menlo" w:hAnsi="Menlo" w:cs="Menlo"/>
          <w:color w:val="76923C" w:themeColor="accent3" w:themeShade="BF"/>
          <w:sz w:val="20"/>
          <w:szCs w:val="20"/>
        </w:rPr>
        <w:t>"</w:t>
      </w:r>
      <w:proofErr w:type="spellStart"/>
      <w:r w:rsidRPr="007879F6">
        <w:rPr>
          <w:rFonts w:ascii="Menlo" w:hAnsi="Menlo" w:cs="Menlo"/>
          <w:color w:val="76923C" w:themeColor="accent3" w:themeShade="BF"/>
          <w:sz w:val="20"/>
          <w:szCs w:val="20"/>
        </w:rPr>
        <w:t>document.title</w:t>
      </w:r>
      <w:proofErr w:type="spellEnd"/>
      <w:r w:rsidRPr="007879F6">
        <w:rPr>
          <w:rFonts w:ascii="Menlo" w:hAnsi="Menlo" w:cs="Menlo"/>
          <w:color w:val="76923C" w:themeColor="accent3" w:themeShade="BF"/>
          <w:sz w:val="20"/>
          <w:szCs w:val="20"/>
        </w:rPr>
        <w:t>"];</w:t>
      </w:r>
    </w:p>
    <w:p w14:paraId="712005D2" w14:textId="0BD9BC46" w:rsidR="007879F6" w:rsidRPr="007879F6" w:rsidRDefault="007879F6" w:rsidP="007879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76923C" w:themeColor="accent3" w:themeShade="BF"/>
          <w:sz w:val="20"/>
          <w:szCs w:val="20"/>
        </w:rPr>
      </w:pPr>
      <w:r w:rsidRPr="007879F6">
        <w:rPr>
          <w:rFonts w:ascii="Menlo" w:hAnsi="Menlo" w:cs="Menlo"/>
          <w:color w:val="76923C" w:themeColor="accent3" w:themeShade="BF"/>
          <w:sz w:val="20"/>
          <w:szCs w:val="20"/>
        </w:rPr>
        <w:t xml:space="preserve">  </w:t>
      </w:r>
      <w:r w:rsidRPr="007879F6">
        <w:rPr>
          <w:rFonts w:ascii="Menlo" w:hAnsi="Menlo" w:cs="Menlo"/>
          <w:color w:val="76923C" w:themeColor="accent3" w:themeShade="BF"/>
          <w:sz w:val="20"/>
          <w:szCs w:val="20"/>
        </w:rPr>
        <w:tab/>
        <w:t xml:space="preserve">  </w:t>
      </w:r>
      <w:proofErr w:type="spellStart"/>
      <w:proofErr w:type="gramStart"/>
      <w:r w:rsidRPr="007879F6">
        <w:rPr>
          <w:rFonts w:ascii="Menlo" w:hAnsi="Menlo" w:cs="Menlo"/>
          <w:color w:val="76923C" w:themeColor="accent3" w:themeShade="BF"/>
          <w:sz w:val="20"/>
          <w:szCs w:val="20"/>
        </w:rPr>
        <w:t>NSLog</w:t>
      </w:r>
      <w:proofErr w:type="spellEnd"/>
      <w:r w:rsidRPr="007879F6">
        <w:rPr>
          <w:rFonts w:ascii="Menlo" w:hAnsi="Menlo" w:cs="Menlo"/>
          <w:color w:val="76923C" w:themeColor="accent3" w:themeShade="BF"/>
          <w:sz w:val="20"/>
          <w:szCs w:val="20"/>
        </w:rPr>
        <w:t>(</w:t>
      </w:r>
      <w:proofErr w:type="gramEnd"/>
      <w:r w:rsidRPr="007879F6">
        <w:rPr>
          <w:rFonts w:ascii="Menlo" w:hAnsi="Menlo" w:cs="Menlo"/>
          <w:color w:val="76923C" w:themeColor="accent3" w:themeShade="BF"/>
          <w:sz w:val="20"/>
          <w:szCs w:val="20"/>
        </w:rPr>
        <w:t>@"%@", title);</w:t>
      </w:r>
    </w:p>
    <w:p w14:paraId="748C3A81" w14:textId="3B1878DC" w:rsidR="007879F6" w:rsidRPr="007879F6" w:rsidRDefault="007879F6" w:rsidP="007879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76923C" w:themeColor="accent3" w:themeShade="BF"/>
          <w:sz w:val="20"/>
          <w:szCs w:val="20"/>
        </w:rPr>
      </w:pPr>
      <w:r w:rsidRPr="007879F6">
        <w:rPr>
          <w:rFonts w:ascii="Menlo" w:hAnsi="Menlo" w:cs="Menlo"/>
          <w:color w:val="76923C" w:themeColor="accent3" w:themeShade="BF"/>
          <w:sz w:val="20"/>
          <w:szCs w:val="20"/>
        </w:rPr>
        <w:tab/>
        <w:t>}</w:t>
      </w:r>
    </w:p>
    <w:p w14:paraId="7BED41CE" w14:textId="58026C3A" w:rsidR="00F836C6" w:rsidRPr="008313C3" w:rsidRDefault="00F836C6" w:rsidP="00C42A9A"/>
    <w:p w14:paraId="78267CF3" w14:textId="77777777" w:rsidR="00C42A9A" w:rsidRDefault="00C42A9A" w:rsidP="00C42A9A">
      <w:pPr>
        <w:rPr>
          <w:color w:val="FF0000"/>
        </w:rPr>
      </w:pPr>
      <w:r w:rsidRPr="008313C3">
        <w:rPr>
          <w:rFonts w:hint="eastAsia"/>
          <w:color w:val="FF0000"/>
          <w:highlight w:val="yellow"/>
        </w:rPr>
        <w:t>64</w:t>
      </w:r>
      <w:r w:rsidRPr="008313C3">
        <w:rPr>
          <w:rFonts w:hint="eastAsia"/>
          <w:color w:val="FF0000"/>
          <w:highlight w:val="yellow"/>
        </w:rPr>
        <w:t>、最近</w:t>
      </w:r>
      <w:r w:rsidRPr="008313C3">
        <w:rPr>
          <w:rFonts w:hint="eastAsia"/>
          <w:color w:val="FF0000"/>
          <w:highlight w:val="yellow"/>
        </w:rPr>
        <w:t>IPV6</w:t>
      </w:r>
      <w:r w:rsidRPr="008313C3">
        <w:rPr>
          <w:rFonts w:hint="eastAsia"/>
          <w:color w:val="FF0000"/>
          <w:highlight w:val="yellow"/>
        </w:rPr>
        <w:t>上架的问题，及什么是</w:t>
      </w:r>
      <w:r w:rsidRPr="008313C3">
        <w:rPr>
          <w:rFonts w:hint="eastAsia"/>
          <w:color w:val="FF0000"/>
          <w:highlight w:val="yellow"/>
        </w:rPr>
        <w:t>IPV6</w:t>
      </w:r>
    </w:p>
    <w:p w14:paraId="2D45FD3D" w14:textId="17890DAA" w:rsidR="009B0A0C" w:rsidRDefault="00DF24DA" w:rsidP="009B0A0C">
      <w:pPr>
        <w:rPr>
          <w:rFonts w:eastAsia="Times New Roman"/>
        </w:rPr>
      </w:pPr>
      <w:r>
        <w:rPr>
          <w:rFonts w:hint="eastAsia"/>
          <w:color w:val="FF0000"/>
        </w:rPr>
        <w:tab/>
      </w:r>
      <w:r w:rsidR="009B0A0C" w:rsidRPr="006A3366">
        <w:rPr>
          <w:color w:val="76923C" w:themeColor="accent3" w:themeShade="BF"/>
        </w:rPr>
        <w:t>苹果宣布</w:t>
      </w:r>
      <w:r w:rsidR="009B0A0C" w:rsidRPr="006A3366">
        <w:rPr>
          <w:color w:val="76923C" w:themeColor="accent3" w:themeShade="BF"/>
        </w:rPr>
        <w:t>6</w:t>
      </w:r>
      <w:r w:rsidR="009B0A0C" w:rsidRPr="006A3366">
        <w:rPr>
          <w:color w:val="76923C" w:themeColor="accent3" w:themeShade="BF"/>
        </w:rPr>
        <w:t>月</w:t>
      </w:r>
      <w:r w:rsidR="009B0A0C" w:rsidRPr="006A3366">
        <w:rPr>
          <w:color w:val="76923C" w:themeColor="accent3" w:themeShade="BF"/>
        </w:rPr>
        <w:t>1</w:t>
      </w:r>
      <w:r w:rsidR="009B0A0C" w:rsidRPr="006A3366">
        <w:rPr>
          <w:color w:val="76923C" w:themeColor="accent3" w:themeShade="BF"/>
        </w:rPr>
        <w:t>日后所有应用必须支持</w:t>
      </w:r>
      <w:r w:rsidR="009B0A0C" w:rsidRPr="006A3366">
        <w:rPr>
          <w:color w:val="76923C" w:themeColor="accent3" w:themeShade="BF"/>
        </w:rPr>
        <w:t>IPv6-only</w:t>
      </w:r>
      <w:r w:rsidR="009B0A0C" w:rsidRPr="006A3366">
        <w:rPr>
          <w:color w:val="76923C" w:themeColor="accent3" w:themeShade="BF"/>
        </w:rPr>
        <w:t>网络</w:t>
      </w:r>
      <w:r w:rsidR="009B0A0C" w:rsidRPr="006A3366">
        <w:rPr>
          <w:color w:val="76923C" w:themeColor="accent3" w:themeShade="BF"/>
        </w:rPr>
        <w:t>.</w:t>
      </w:r>
      <w:r w:rsidR="008E153B" w:rsidRPr="006A3366">
        <w:rPr>
          <w:color w:val="76923C" w:themeColor="accent3" w:themeShade="BF"/>
        </w:rPr>
        <w:t xml:space="preserve"> IPv4</w:t>
      </w:r>
      <w:r w:rsidR="008E153B" w:rsidRPr="006A3366">
        <w:rPr>
          <w:color w:val="76923C" w:themeColor="accent3" w:themeShade="BF"/>
        </w:rPr>
        <w:t>的下一个版本</w:t>
      </w:r>
      <w:r w:rsidR="008E153B" w:rsidRPr="006A3366">
        <w:rPr>
          <w:color w:val="76923C" w:themeColor="accent3" w:themeShade="BF"/>
        </w:rPr>
        <w:t>,</w:t>
      </w:r>
      <w:r w:rsidR="008E153B" w:rsidRPr="006A3366">
        <w:rPr>
          <w:color w:val="76923C" w:themeColor="accent3" w:themeShade="BF"/>
        </w:rPr>
        <w:t>主要解决</w:t>
      </w:r>
      <w:proofErr w:type="spellStart"/>
      <w:r w:rsidR="008E153B" w:rsidRPr="006A3366">
        <w:rPr>
          <w:color w:val="76923C" w:themeColor="accent3" w:themeShade="BF"/>
        </w:rPr>
        <w:t>ip</w:t>
      </w:r>
      <w:proofErr w:type="spellEnd"/>
      <w:r w:rsidR="008E153B" w:rsidRPr="006A3366">
        <w:rPr>
          <w:color w:val="76923C" w:themeColor="accent3" w:themeShade="BF"/>
        </w:rPr>
        <w:t>地址空间不足的问题</w:t>
      </w:r>
      <w:r w:rsidR="008E153B" w:rsidRPr="006A3366">
        <w:rPr>
          <w:color w:val="76923C" w:themeColor="accent3" w:themeShade="BF"/>
        </w:rPr>
        <w:t>.</w:t>
      </w:r>
    </w:p>
    <w:p w14:paraId="065D270C" w14:textId="63DBB9A3" w:rsidR="00DF24DA" w:rsidRPr="00506D90" w:rsidRDefault="00DF24DA" w:rsidP="00C42A9A">
      <w:pPr>
        <w:rPr>
          <w:rFonts w:eastAsia="Times New Roman"/>
        </w:rPr>
      </w:pPr>
    </w:p>
    <w:p w14:paraId="7794610C" w14:textId="77777777" w:rsidR="008313C3" w:rsidRDefault="00F02333" w:rsidP="008313C3">
      <w:pPr>
        <w:rPr>
          <w:color w:val="FF0000"/>
        </w:rPr>
      </w:pPr>
      <w:r>
        <w:rPr>
          <w:rFonts w:hint="eastAsia"/>
          <w:color w:val="FF0000"/>
        </w:rPr>
        <w:t>61</w:t>
      </w:r>
      <w:r>
        <w:rPr>
          <w:rFonts w:hint="eastAsia"/>
          <w:color w:val="FF0000"/>
        </w:rPr>
        <w:t>、</w:t>
      </w:r>
      <w:r w:rsidR="008313C3" w:rsidRPr="008313C3">
        <w:rPr>
          <w:rFonts w:hint="eastAsia"/>
          <w:color w:val="FF0000"/>
        </w:rPr>
        <w:t>微信如何搜索附近的人</w:t>
      </w:r>
      <w:r w:rsidR="008313C3">
        <w:rPr>
          <w:rFonts w:hint="eastAsia"/>
          <w:color w:val="FF0000"/>
        </w:rPr>
        <w:t>？</w:t>
      </w:r>
      <w:r w:rsidR="008313C3" w:rsidRPr="008313C3">
        <w:rPr>
          <w:rFonts w:hint="eastAsia"/>
          <w:color w:val="FF0000"/>
        </w:rPr>
        <w:t>模糊搜索和精准搜索</w:t>
      </w:r>
    </w:p>
    <w:p w14:paraId="3BA61A74" w14:textId="4C9BFE3C" w:rsidR="0017226C" w:rsidRPr="008313C3" w:rsidRDefault="0017226C" w:rsidP="008313C3">
      <w:pPr>
        <w:rPr>
          <w:color w:val="FF0000"/>
        </w:rPr>
      </w:pPr>
      <w:r>
        <w:rPr>
          <w:rFonts w:hint="eastAsia"/>
          <w:color w:val="FF0000"/>
        </w:rPr>
        <w:tab/>
      </w:r>
      <w:r w:rsidRPr="0017226C">
        <w:rPr>
          <w:rFonts w:hint="eastAsia"/>
          <w:color w:val="76923C" w:themeColor="accent3" w:themeShade="BF"/>
        </w:rPr>
        <w:t>定位</w:t>
      </w:r>
      <w:r w:rsidRPr="0017226C">
        <w:rPr>
          <w:color w:val="76923C" w:themeColor="accent3" w:themeShade="BF"/>
        </w:rPr>
        <w:t>,</w:t>
      </w:r>
      <w:r w:rsidRPr="0017226C">
        <w:rPr>
          <w:rFonts w:hint="eastAsia"/>
          <w:color w:val="76923C" w:themeColor="accent3" w:themeShade="BF"/>
        </w:rPr>
        <w:t>向</w:t>
      </w:r>
      <w:r w:rsidRPr="0017226C">
        <w:rPr>
          <w:color w:val="76923C" w:themeColor="accent3" w:themeShade="BF"/>
        </w:rPr>
        <w:t>服务器发送位置信息</w:t>
      </w:r>
      <w:r w:rsidRPr="0017226C">
        <w:rPr>
          <w:color w:val="76923C" w:themeColor="accent3" w:themeShade="BF"/>
        </w:rPr>
        <w:t>.</w:t>
      </w:r>
      <w:r w:rsidRPr="0017226C">
        <w:rPr>
          <w:rFonts w:hint="eastAsia"/>
          <w:color w:val="76923C" w:themeColor="accent3" w:themeShade="BF"/>
        </w:rPr>
        <w:t>服务</w:t>
      </w:r>
      <w:r w:rsidRPr="0017226C">
        <w:rPr>
          <w:color w:val="76923C" w:themeColor="accent3" w:themeShade="BF"/>
        </w:rPr>
        <w:t>器返回附近的人</w:t>
      </w:r>
    </w:p>
    <w:p w14:paraId="125C036C" w14:textId="77777777" w:rsidR="008313C3" w:rsidRDefault="008313C3" w:rsidP="008313C3">
      <w:pPr>
        <w:rPr>
          <w:color w:val="FF0000"/>
        </w:rPr>
      </w:pPr>
      <w:r>
        <w:rPr>
          <w:rFonts w:hint="eastAsia"/>
          <w:color w:val="FF0000"/>
        </w:rPr>
        <w:t>62</w:t>
      </w:r>
      <w:r>
        <w:rPr>
          <w:rFonts w:hint="eastAsia"/>
          <w:color w:val="FF0000"/>
        </w:rPr>
        <w:t>、</w:t>
      </w:r>
      <w:r w:rsidRPr="008313C3">
        <w:rPr>
          <w:rFonts w:hint="eastAsia"/>
          <w:color w:val="FF0000"/>
        </w:rPr>
        <w:t>即时通讯的</w:t>
      </w:r>
      <w:r w:rsidRPr="008313C3">
        <w:rPr>
          <w:rFonts w:hint="eastAsia"/>
          <w:color w:val="FF0000"/>
        </w:rPr>
        <w:t>UI</w:t>
      </w:r>
      <w:r w:rsidRPr="008313C3">
        <w:rPr>
          <w:rFonts w:hint="eastAsia"/>
          <w:color w:val="FF0000"/>
        </w:rPr>
        <w:t>布局，要是你做你会用多少个</w:t>
      </w:r>
      <w:r w:rsidRPr="008313C3">
        <w:rPr>
          <w:rFonts w:hint="eastAsia"/>
          <w:color w:val="FF0000"/>
        </w:rPr>
        <w:t>cell</w:t>
      </w:r>
    </w:p>
    <w:p w14:paraId="037D4EB3" w14:textId="11950460" w:rsidR="003641F5" w:rsidRPr="003641F5" w:rsidRDefault="003641F5" w:rsidP="008313C3">
      <w:pPr>
        <w:rPr>
          <w:color w:val="76923C" w:themeColor="accent3" w:themeShade="BF"/>
        </w:rPr>
      </w:pPr>
      <w:r>
        <w:rPr>
          <w:rFonts w:hint="eastAsia"/>
          <w:color w:val="FF0000"/>
        </w:rPr>
        <w:tab/>
      </w:r>
      <w:r w:rsidRPr="003641F5">
        <w:rPr>
          <w:rFonts w:hint="eastAsia"/>
          <w:color w:val="76923C" w:themeColor="accent3" w:themeShade="BF"/>
        </w:rPr>
        <w:t>三种</w:t>
      </w:r>
      <w:r w:rsidRPr="003641F5">
        <w:rPr>
          <w:color w:val="76923C" w:themeColor="accent3" w:themeShade="BF"/>
        </w:rPr>
        <w:t>,</w:t>
      </w:r>
      <w:r w:rsidRPr="003641F5">
        <w:rPr>
          <w:rFonts w:hint="eastAsia"/>
          <w:color w:val="76923C" w:themeColor="accent3" w:themeShade="BF"/>
        </w:rPr>
        <w:t>语音</w:t>
      </w:r>
      <w:r w:rsidRPr="003641F5">
        <w:rPr>
          <w:color w:val="76923C" w:themeColor="accent3" w:themeShade="BF"/>
        </w:rPr>
        <w:t>,</w:t>
      </w:r>
      <w:r w:rsidRPr="003641F5">
        <w:rPr>
          <w:rFonts w:hint="eastAsia"/>
          <w:color w:val="76923C" w:themeColor="accent3" w:themeShade="BF"/>
        </w:rPr>
        <w:t>图片</w:t>
      </w:r>
      <w:r w:rsidRPr="003641F5">
        <w:rPr>
          <w:color w:val="76923C" w:themeColor="accent3" w:themeShade="BF"/>
        </w:rPr>
        <w:t>,</w:t>
      </w:r>
      <w:r w:rsidRPr="003641F5">
        <w:rPr>
          <w:rFonts w:hint="eastAsia"/>
          <w:color w:val="76923C" w:themeColor="accent3" w:themeShade="BF"/>
        </w:rPr>
        <w:t>文字</w:t>
      </w:r>
    </w:p>
    <w:p w14:paraId="6EFBF5A9" w14:textId="77777777" w:rsidR="008313C3" w:rsidRDefault="008313C3" w:rsidP="008313C3">
      <w:pPr>
        <w:rPr>
          <w:color w:val="FF0000"/>
        </w:rPr>
      </w:pPr>
      <w:r>
        <w:rPr>
          <w:rFonts w:hint="eastAsia"/>
          <w:color w:val="FF0000"/>
        </w:rPr>
        <w:t>63</w:t>
      </w:r>
      <w:r>
        <w:rPr>
          <w:rFonts w:hint="eastAsia"/>
          <w:color w:val="FF0000"/>
        </w:rPr>
        <w:t>、</w:t>
      </w:r>
      <w:r w:rsidRPr="008313C3">
        <w:rPr>
          <w:rFonts w:hint="eastAsia"/>
          <w:color w:val="FF0000"/>
        </w:rPr>
        <w:t>说说直播，你了解多少</w:t>
      </w:r>
    </w:p>
    <w:p w14:paraId="1CCC9E0D" w14:textId="1E829B93" w:rsidR="006044E1" w:rsidRDefault="006044E1" w:rsidP="008313C3">
      <w:pPr>
        <w:rPr>
          <w:color w:val="FF0000"/>
        </w:rPr>
      </w:pPr>
      <w:r>
        <w:rPr>
          <w:rFonts w:hint="eastAsia"/>
          <w:color w:val="FF0000"/>
        </w:rPr>
        <w:tab/>
      </w:r>
      <w:hyperlink r:id="rId8" w:history="1">
        <w:r w:rsidR="00146202" w:rsidRPr="00146202">
          <w:rPr>
            <w:rStyle w:val="a6"/>
            <w:color w:val="76923C" w:themeColor="accent3" w:themeShade="BF"/>
          </w:rPr>
          <w:t>https://www.zybuluo.com/qvbicfhdx/note/126161</w:t>
        </w:r>
      </w:hyperlink>
    </w:p>
    <w:p w14:paraId="3925B61B" w14:textId="77777777" w:rsidR="00146202" w:rsidRPr="008313C3" w:rsidRDefault="00146202" w:rsidP="008313C3">
      <w:pPr>
        <w:rPr>
          <w:color w:val="FF0000"/>
        </w:rPr>
      </w:pPr>
    </w:p>
    <w:p w14:paraId="530C53C6" w14:textId="77777777" w:rsidR="008313C3" w:rsidRDefault="008313C3" w:rsidP="008313C3">
      <w:pPr>
        <w:rPr>
          <w:color w:val="FF0000"/>
        </w:rPr>
      </w:pPr>
      <w:r>
        <w:rPr>
          <w:rFonts w:hint="eastAsia"/>
          <w:color w:val="FF0000"/>
        </w:rPr>
        <w:t>65</w:t>
      </w:r>
      <w:r>
        <w:rPr>
          <w:rFonts w:hint="eastAsia"/>
          <w:color w:val="FF0000"/>
        </w:rPr>
        <w:t>、</w:t>
      </w:r>
      <w:r w:rsidRPr="008313C3">
        <w:rPr>
          <w:rFonts w:hint="eastAsia"/>
          <w:color w:val="FF0000"/>
        </w:rPr>
        <w:t>消息机制是什么，用它可以做什么</w:t>
      </w:r>
    </w:p>
    <w:p w14:paraId="785DD45A" w14:textId="77777777" w:rsidR="00B105EC" w:rsidRDefault="00B105EC" w:rsidP="008313C3">
      <w:pPr>
        <w:rPr>
          <w:color w:val="FF0000"/>
        </w:rPr>
      </w:pPr>
    </w:p>
    <w:p w14:paraId="04B76E6D" w14:textId="77777777" w:rsidR="00B105EC" w:rsidRPr="00AB12FF" w:rsidRDefault="00B105EC" w:rsidP="00B105EC">
      <w:pPr>
        <w:rPr>
          <w:color w:val="76923C" w:themeColor="accent3" w:themeShade="BF"/>
        </w:rPr>
      </w:pPr>
      <w:r>
        <w:rPr>
          <w:rFonts w:hint="eastAsia"/>
          <w:color w:val="FF0000"/>
        </w:rPr>
        <w:tab/>
      </w:r>
      <w:r w:rsidRPr="00AB12FF">
        <w:rPr>
          <w:color w:val="76923C" w:themeColor="accent3" w:themeShade="BF"/>
        </w:rPr>
        <w:t>对象之间互相传递消息</w:t>
      </w:r>
      <w:r w:rsidRPr="00AB12FF">
        <w:rPr>
          <w:color w:val="76923C" w:themeColor="accent3" w:themeShade="BF"/>
        </w:rPr>
        <w:t>.</w:t>
      </w:r>
    </w:p>
    <w:p w14:paraId="3AEE11AB" w14:textId="0C140DB0" w:rsidR="00B105EC" w:rsidRPr="00AB12FF" w:rsidRDefault="00B105EC" w:rsidP="00B105EC">
      <w:pPr>
        <w:ind w:firstLine="420"/>
        <w:rPr>
          <w:color w:val="76923C" w:themeColor="accent3" w:themeShade="BF"/>
        </w:rPr>
      </w:pPr>
      <w:r w:rsidRPr="00AB12FF">
        <w:rPr>
          <w:rFonts w:hint="eastAsia"/>
          <w:color w:val="76923C" w:themeColor="accent3" w:themeShade="BF"/>
        </w:rPr>
        <w:t>KVO,</w:t>
      </w:r>
      <w:r w:rsidRPr="00AB12FF">
        <w:rPr>
          <w:rFonts w:hint="eastAsia"/>
          <w:color w:val="76923C" w:themeColor="accent3" w:themeShade="BF"/>
        </w:rPr>
        <w:t>通知</w:t>
      </w:r>
      <w:r w:rsidRPr="00AB12FF">
        <w:rPr>
          <w:color w:val="76923C" w:themeColor="accent3" w:themeShade="BF"/>
        </w:rPr>
        <w:t>,</w:t>
      </w:r>
      <w:r w:rsidRPr="00AB12FF">
        <w:rPr>
          <w:color w:val="76923C" w:themeColor="accent3" w:themeShade="BF"/>
        </w:rPr>
        <w:t>代理</w:t>
      </w:r>
      <w:r w:rsidRPr="00AB12FF">
        <w:rPr>
          <w:color w:val="76923C" w:themeColor="accent3" w:themeShade="BF"/>
        </w:rPr>
        <w:t>,B</w:t>
      </w:r>
      <w:r w:rsidRPr="00AB12FF">
        <w:rPr>
          <w:rFonts w:hint="eastAsia"/>
          <w:color w:val="76923C" w:themeColor="accent3" w:themeShade="BF"/>
        </w:rPr>
        <w:t>lock</w:t>
      </w:r>
      <w:r w:rsidRPr="00AB12FF">
        <w:rPr>
          <w:color w:val="76923C" w:themeColor="accent3" w:themeShade="BF"/>
        </w:rPr>
        <w:t>,</w:t>
      </w:r>
      <w:r w:rsidRPr="00AB12FF">
        <w:rPr>
          <w:rFonts w:ascii="Helvetica Neue" w:eastAsia="Times New Roman" w:hAnsi="Helvetica Neue"/>
          <w:b/>
          <w:bCs/>
          <w:color w:val="76923C" w:themeColor="accent3" w:themeShade="BF"/>
          <w:sz w:val="36"/>
          <w:szCs w:val="36"/>
        </w:rPr>
        <w:t xml:space="preserve"> </w:t>
      </w:r>
      <w:r w:rsidRPr="00AB12FF">
        <w:rPr>
          <w:color w:val="76923C" w:themeColor="accent3" w:themeShade="BF"/>
          <w:sz w:val="32"/>
          <w:szCs w:val="32"/>
        </w:rPr>
        <w:t>Target-Action</w:t>
      </w:r>
    </w:p>
    <w:p w14:paraId="38F14DB9" w14:textId="045F2293" w:rsidR="00B105EC" w:rsidRPr="008313C3" w:rsidRDefault="00B105EC" w:rsidP="008313C3">
      <w:pPr>
        <w:rPr>
          <w:color w:val="FF0000"/>
        </w:rPr>
      </w:pPr>
    </w:p>
    <w:p w14:paraId="1AF6A4AE" w14:textId="77777777" w:rsidR="008313C3" w:rsidRDefault="008313C3" w:rsidP="008313C3">
      <w:pPr>
        <w:rPr>
          <w:color w:val="FF0000"/>
        </w:rPr>
      </w:pPr>
      <w:r>
        <w:rPr>
          <w:rFonts w:hint="eastAsia"/>
          <w:color w:val="FF0000"/>
        </w:rPr>
        <w:t>66</w:t>
      </w:r>
      <w:r>
        <w:rPr>
          <w:rFonts w:hint="eastAsia"/>
          <w:color w:val="FF0000"/>
        </w:rPr>
        <w:t>、</w:t>
      </w:r>
      <w:r w:rsidRPr="008313C3">
        <w:rPr>
          <w:rFonts w:hint="eastAsia"/>
          <w:color w:val="FF0000"/>
        </w:rPr>
        <w:t>instruments</w:t>
      </w:r>
      <w:r w:rsidRPr="008313C3">
        <w:rPr>
          <w:rFonts w:hint="eastAsia"/>
          <w:color w:val="FF0000"/>
        </w:rPr>
        <w:t>有哪些常用的工具，如何测试核心动画性能</w:t>
      </w:r>
    </w:p>
    <w:p w14:paraId="11EDA66E" w14:textId="651694AA" w:rsidR="00647052" w:rsidRPr="009732EC" w:rsidRDefault="00647052" w:rsidP="00647052">
      <w:pPr>
        <w:rPr>
          <w:rFonts w:eastAsia="Times New Roman"/>
          <w:color w:val="76923C" w:themeColor="accent3" w:themeShade="BF"/>
        </w:rPr>
      </w:pPr>
      <w:r>
        <w:rPr>
          <w:rFonts w:hint="eastAsia"/>
          <w:color w:val="FF0000"/>
        </w:rPr>
        <w:tab/>
      </w:r>
      <w:r w:rsidRPr="009732EC">
        <w:rPr>
          <w:rFonts w:eastAsia="Times New Roman"/>
          <w:color w:val="76923C" w:themeColor="accent3" w:themeShade="BF"/>
        </w:rPr>
        <w:t>Time Profile</w:t>
      </w:r>
      <w:r w:rsidRPr="009732EC">
        <w:rPr>
          <w:b/>
          <w:bCs/>
          <w:color w:val="76923C" w:themeColor="accent3" w:themeShade="BF"/>
        </w:rPr>
        <w:t>r</w:t>
      </w:r>
      <w:r w:rsidRPr="009732EC">
        <w:rPr>
          <w:rFonts w:eastAsia="Times New Roman" w:hint="eastAsia"/>
          <w:color w:val="76923C" w:themeColor="accent3" w:themeShade="BF"/>
        </w:rPr>
        <w:t>:</w:t>
      </w:r>
      <w:r w:rsidRPr="009732EC">
        <w:rPr>
          <w:rFonts w:eastAsia="Times New Roman"/>
          <w:color w:val="76923C" w:themeColor="accent3" w:themeShade="BF"/>
        </w:rPr>
        <w:t xml:space="preserve"> </w:t>
      </w:r>
      <w:r w:rsidRPr="009732EC">
        <w:rPr>
          <w:rFonts w:ascii="SimSun" w:eastAsia="SimSun" w:hAnsi="SimSun" w:cs="SimSun"/>
          <w:color w:val="76923C" w:themeColor="accent3" w:themeShade="BF"/>
          <w:sz w:val="21"/>
          <w:szCs w:val="21"/>
          <w:shd w:val="clear" w:color="auto" w:fill="FAFAFA"/>
        </w:rPr>
        <w:t>时间分析工具用来检测应用</w:t>
      </w:r>
      <w:r w:rsidRPr="009732EC">
        <w:rPr>
          <w:rFonts w:ascii="Helvetica Neue" w:eastAsia="Times New Roman" w:hAnsi="Helvetica Neue"/>
          <w:color w:val="76923C" w:themeColor="accent3" w:themeShade="BF"/>
          <w:sz w:val="21"/>
          <w:szCs w:val="21"/>
          <w:shd w:val="clear" w:color="auto" w:fill="FAFAFA"/>
        </w:rPr>
        <w:t>CPU</w:t>
      </w:r>
      <w:r w:rsidRPr="009732EC">
        <w:rPr>
          <w:rFonts w:ascii="MS Mincho" w:eastAsia="MS Mincho" w:hAnsi="MS Mincho" w:cs="MS Mincho"/>
          <w:color w:val="76923C" w:themeColor="accent3" w:themeShade="BF"/>
          <w:sz w:val="21"/>
          <w:szCs w:val="21"/>
          <w:shd w:val="clear" w:color="auto" w:fill="FAFAFA"/>
        </w:rPr>
        <w:t>的使用情况</w:t>
      </w:r>
    </w:p>
    <w:p w14:paraId="4C69D802" w14:textId="58AA4027" w:rsidR="00ED5540" w:rsidRPr="009732EC" w:rsidRDefault="00647052" w:rsidP="00ED5540">
      <w:pPr>
        <w:rPr>
          <w:rFonts w:ascii="MS Mincho" w:eastAsia="MS Mincho" w:hAnsi="MS Mincho" w:cs="MS Mincho"/>
          <w:color w:val="76923C" w:themeColor="accent3" w:themeShade="BF"/>
          <w:sz w:val="21"/>
          <w:szCs w:val="21"/>
          <w:shd w:val="clear" w:color="auto" w:fill="FFFFFF"/>
        </w:rPr>
      </w:pPr>
      <w:r w:rsidRPr="009732EC">
        <w:rPr>
          <w:rFonts w:eastAsia="Times New Roman"/>
          <w:color w:val="76923C" w:themeColor="accent3" w:themeShade="BF"/>
        </w:rPr>
        <w:tab/>
      </w:r>
      <w:r w:rsidR="00ED5540" w:rsidRPr="009732EC">
        <w:rPr>
          <w:rFonts w:eastAsia="Times New Roman"/>
          <w:color w:val="76923C" w:themeColor="accent3" w:themeShade="BF"/>
        </w:rPr>
        <w:t>A</w:t>
      </w:r>
      <w:r w:rsidR="00ED5540" w:rsidRPr="009732EC">
        <w:rPr>
          <w:rFonts w:eastAsia="Times New Roman" w:hint="eastAsia"/>
          <w:color w:val="76923C" w:themeColor="accent3" w:themeShade="BF"/>
        </w:rPr>
        <w:t>llo</w:t>
      </w:r>
      <w:r w:rsidR="00ED5540" w:rsidRPr="009732EC">
        <w:rPr>
          <w:rFonts w:eastAsia="Times New Roman"/>
          <w:color w:val="76923C" w:themeColor="accent3" w:themeShade="BF"/>
        </w:rPr>
        <w:t>cations:</w:t>
      </w:r>
      <w:r w:rsidR="00ED5540" w:rsidRPr="009732EC">
        <w:rPr>
          <w:rFonts w:eastAsia="Times New Roman"/>
          <w:color w:val="76923C" w:themeColor="accent3" w:themeShade="BF"/>
        </w:rPr>
        <w:tab/>
        <w:t xml:space="preserve">  </w:t>
      </w:r>
      <w:r w:rsidR="00ED5540" w:rsidRPr="009732EC">
        <w:rPr>
          <w:rFonts w:ascii="MS Mincho" w:eastAsia="MS Mincho" w:hAnsi="MS Mincho" w:cs="MS Mincho"/>
          <w:color w:val="76923C" w:themeColor="accent3" w:themeShade="BF"/>
          <w:sz w:val="21"/>
          <w:szCs w:val="21"/>
          <w:shd w:val="clear" w:color="auto" w:fill="FFFFFF"/>
        </w:rPr>
        <w:t>分配工具。它能</w:t>
      </w:r>
      <w:r w:rsidR="00ED5540" w:rsidRPr="009732EC">
        <w:rPr>
          <w:rFonts w:ascii="SimSun" w:eastAsia="SimSun" w:hAnsi="SimSun" w:cs="SimSun"/>
          <w:color w:val="76923C" w:themeColor="accent3" w:themeShade="BF"/>
          <w:sz w:val="21"/>
          <w:szCs w:val="21"/>
          <w:shd w:val="clear" w:color="auto" w:fill="FFFFFF"/>
        </w:rPr>
        <w:t>给</w:t>
      </w:r>
      <w:r w:rsidR="00ED5540" w:rsidRPr="009732EC">
        <w:rPr>
          <w:rFonts w:ascii="MS Mincho" w:eastAsia="MS Mincho" w:hAnsi="MS Mincho" w:cs="MS Mincho"/>
          <w:color w:val="76923C" w:themeColor="accent3" w:themeShade="BF"/>
          <w:sz w:val="21"/>
          <w:szCs w:val="21"/>
          <w:shd w:val="clear" w:color="auto" w:fill="FFFFFF"/>
        </w:rPr>
        <w:t>出你所有</w:t>
      </w:r>
      <w:r w:rsidR="00ED5540" w:rsidRPr="009732EC">
        <w:rPr>
          <w:rFonts w:ascii="SimSun" w:eastAsia="SimSun" w:hAnsi="SimSun" w:cs="SimSun"/>
          <w:color w:val="76923C" w:themeColor="accent3" w:themeShade="BF"/>
          <w:sz w:val="21"/>
          <w:szCs w:val="21"/>
          <w:shd w:val="clear" w:color="auto" w:fill="FFFFFF"/>
        </w:rPr>
        <w:t>创</w:t>
      </w:r>
      <w:r w:rsidR="00ED5540" w:rsidRPr="009732EC">
        <w:rPr>
          <w:rFonts w:ascii="MS Mincho" w:eastAsia="MS Mincho" w:hAnsi="MS Mincho" w:cs="MS Mincho"/>
          <w:color w:val="76923C" w:themeColor="accent3" w:themeShade="BF"/>
          <w:sz w:val="21"/>
          <w:szCs w:val="21"/>
          <w:shd w:val="clear" w:color="auto" w:fill="FFFFFF"/>
        </w:rPr>
        <w:t>建和存</w:t>
      </w:r>
      <w:r w:rsidR="00ED5540" w:rsidRPr="009732EC">
        <w:rPr>
          <w:rFonts w:ascii="SimSun" w:eastAsia="SimSun" w:hAnsi="SimSun" w:cs="SimSun"/>
          <w:color w:val="76923C" w:themeColor="accent3" w:themeShade="BF"/>
          <w:sz w:val="21"/>
          <w:szCs w:val="21"/>
          <w:shd w:val="clear" w:color="auto" w:fill="FFFFFF"/>
        </w:rPr>
        <w:t>储</w:t>
      </w:r>
      <w:r w:rsidR="00ED5540" w:rsidRPr="009732EC">
        <w:rPr>
          <w:rFonts w:ascii="MS Mincho" w:eastAsia="MS Mincho" w:hAnsi="MS Mincho" w:cs="MS Mincho"/>
          <w:color w:val="76923C" w:themeColor="accent3" w:themeShade="BF"/>
          <w:sz w:val="21"/>
          <w:szCs w:val="21"/>
          <w:shd w:val="clear" w:color="auto" w:fill="FFFFFF"/>
        </w:rPr>
        <w:t>它</w:t>
      </w:r>
      <w:r w:rsidR="00ED5540" w:rsidRPr="009732EC">
        <w:rPr>
          <w:rFonts w:ascii="SimSun" w:eastAsia="SimSun" w:hAnsi="SimSun" w:cs="SimSun"/>
          <w:color w:val="76923C" w:themeColor="accent3" w:themeShade="BF"/>
          <w:sz w:val="21"/>
          <w:szCs w:val="21"/>
          <w:shd w:val="clear" w:color="auto" w:fill="FFFFFF"/>
        </w:rPr>
        <w:t>们</w:t>
      </w:r>
      <w:r w:rsidR="00ED5540" w:rsidRPr="009732EC">
        <w:rPr>
          <w:rFonts w:ascii="MS Mincho" w:eastAsia="MS Mincho" w:hAnsi="MS Mincho" w:cs="MS Mincho"/>
          <w:color w:val="76923C" w:themeColor="accent3" w:themeShade="BF"/>
          <w:sz w:val="21"/>
          <w:szCs w:val="21"/>
          <w:shd w:val="clear" w:color="auto" w:fill="FFFFFF"/>
        </w:rPr>
        <w:t>的内存的</w:t>
      </w:r>
      <w:r w:rsidR="00ED5540" w:rsidRPr="009732EC">
        <w:rPr>
          <w:rFonts w:ascii="SimSun" w:eastAsia="SimSun" w:hAnsi="SimSun" w:cs="SimSun"/>
          <w:color w:val="76923C" w:themeColor="accent3" w:themeShade="BF"/>
          <w:sz w:val="21"/>
          <w:szCs w:val="21"/>
          <w:shd w:val="clear" w:color="auto" w:fill="FFFFFF"/>
        </w:rPr>
        <w:t>详细</w:t>
      </w:r>
      <w:r w:rsidR="00ED5540" w:rsidRPr="009732EC">
        <w:rPr>
          <w:rFonts w:ascii="MS Mincho" w:eastAsia="MS Mincho" w:hAnsi="MS Mincho" w:cs="MS Mincho"/>
          <w:color w:val="76923C" w:themeColor="accent3" w:themeShade="BF"/>
          <w:sz w:val="21"/>
          <w:szCs w:val="21"/>
          <w:shd w:val="clear" w:color="auto" w:fill="FFFFFF"/>
        </w:rPr>
        <w:t>信息，它也</w:t>
      </w:r>
      <w:r w:rsidR="00ED5540" w:rsidRPr="009732EC">
        <w:rPr>
          <w:rFonts w:ascii="SimSun" w:eastAsia="SimSun" w:hAnsi="SimSun" w:cs="SimSun"/>
          <w:color w:val="76923C" w:themeColor="accent3" w:themeShade="BF"/>
          <w:sz w:val="21"/>
          <w:szCs w:val="21"/>
          <w:shd w:val="clear" w:color="auto" w:fill="FFFFFF"/>
        </w:rPr>
        <w:t>显</w:t>
      </w:r>
      <w:r w:rsidR="00ED5540" w:rsidRPr="009732EC">
        <w:rPr>
          <w:rFonts w:ascii="MS Mincho" w:eastAsia="MS Mincho" w:hAnsi="MS Mincho" w:cs="MS Mincho"/>
          <w:color w:val="76923C" w:themeColor="accent3" w:themeShade="BF"/>
          <w:sz w:val="21"/>
          <w:szCs w:val="21"/>
          <w:shd w:val="clear" w:color="auto" w:fill="FFFFFF"/>
        </w:rPr>
        <w:t>示你保留了每个</w:t>
      </w:r>
      <w:r w:rsidR="00ED5540" w:rsidRPr="009732EC">
        <w:rPr>
          <w:rFonts w:ascii="SimSun" w:eastAsia="SimSun" w:hAnsi="SimSun" w:cs="SimSun"/>
          <w:color w:val="76923C" w:themeColor="accent3" w:themeShade="BF"/>
          <w:sz w:val="21"/>
          <w:szCs w:val="21"/>
          <w:shd w:val="clear" w:color="auto" w:fill="FFFFFF"/>
        </w:rPr>
        <w:t>对</w:t>
      </w:r>
      <w:r w:rsidR="00ED5540" w:rsidRPr="009732EC">
        <w:rPr>
          <w:rFonts w:ascii="MS Mincho" w:eastAsia="MS Mincho" w:hAnsi="MS Mincho" w:cs="MS Mincho"/>
          <w:color w:val="76923C" w:themeColor="accent3" w:themeShade="BF"/>
          <w:sz w:val="21"/>
          <w:szCs w:val="21"/>
          <w:shd w:val="clear" w:color="auto" w:fill="FFFFFF"/>
        </w:rPr>
        <w:t>象的</w:t>
      </w:r>
      <w:r w:rsidR="00ED5540" w:rsidRPr="009732EC">
        <w:rPr>
          <w:rFonts w:ascii="SimSun" w:eastAsia="SimSun" w:hAnsi="SimSun" w:cs="SimSun"/>
          <w:color w:val="76923C" w:themeColor="accent3" w:themeShade="BF"/>
          <w:sz w:val="21"/>
          <w:szCs w:val="21"/>
          <w:shd w:val="clear" w:color="auto" w:fill="FFFFFF"/>
        </w:rPr>
        <w:t>计</w:t>
      </w:r>
      <w:r w:rsidR="00ED5540" w:rsidRPr="009732EC">
        <w:rPr>
          <w:rFonts w:ascii="MS Mincho" w:eastAsia="MS Mincho" w:hAnsi="MS Mincho" w:cs="MS Mincho"/>
          <w:color w:val="76923C" w:themeColor="accent3" w:themeShade="BF"/>
          <w:sz w:val="21"/>
          <w:szCs w:val="21"/>
          <w:shd w:val="clear" w:color="auto" w:fill="FFFFFF"/>
        </w:rPr>
        <w:t>数</w:t>
      </w:r>
    </w:p>
    <w:p w14:paraId="7A1CB98A" w14:textId="5673536E" w:rsidR="00EF3C92" w:rsidRPr="009732EC" w:rsidRDefault="00EF3C92" w:rsidP="00ED5540">
      <w:pPr>
        <w:rPr>
          <w:rFonts w:ascii="MS Mincho" w:eastAsia="MS Mincho" w:hAnsi="MS Mincho" w:cs="MS Mincho"/>
          <w:color w:val="76923C" w:themeColor="accent3" w:themeShade="BF"/>
          <w:sz w:val="21"/>
          <w:szCs w:val="21"/>
          <w:shd w:val="clear" w:color="auto" w:fill="FFFFFF"/>
        </w:rPr>
      </w:pPr>
      <w:r w:rsidRPr="009732EC">
        <w:rPr>
          <w:rFonts w:ascii="MS Mincho" w:eastAsia="MS Mincho" w:hAnsi="MS Mincho" w:cs="MS Mincho" w:hint="eastAsia"/>
          <w:color w:val="76923C" w:themeColor="accent3" w:themeShade="BF"/>
          <w:sz w:val="21"/>
          <w:szCs w:val="21"/>
          <w:shd w:val="clear" w:color="auto" w:fill="FFFFFF"/>
        </w:rPr>
        <w:tab/>
      </w:r>
      <w:r w:rsidRPr="009732EC">
        <w:rPr>
          <w:rFonts w:eastAsia="Times New Roman"/>
          <w:color w:val="76923C" w:themeColor="accent3" w:themeShade="BF"/>
        </w:rPr>
        <w:t>L</w:t>
      </w:r>
      <w:r w:rsidRPr="009732EC">
        <w:rPr>
          <w:rFonts w:eastAsia="Times New Roman" w:hint="eastAsia"/>
          <w:color w:val="76923C" w:themeColor="accent3" w:themeShade="BF"/>
        </w:rPr>
        <w:t>eaks</w:t>
      </w:r>
      <w:r w:rsidRPr="009732EC">
        <w:rPr>
          <w:rFonts w:ascii="MS Mincho" w:eastAsia="MS Mincho" w:hAnsi="MS Mincho" w:cs="MS Mincho"/>
          <w:color w:val="76923C" w:themeColor="accent3" w:themeShade="BF"/>
          <w:sz w:val="21"/>
          <w:szCs w:val="21"/>
          <w:shd w:val="clear" w:color="auto" w:fill="FFFFFF"/>
        </w:rPr>
        <w:t xml:space="preserve"> :</w:t>
      </w:r>
      <w:r w:rsidRPr="009732EC">
        <w:rPr>
          <w:rFonts w:ascii="MS Mincho" w:eastAsia="MS Mincho" w:hAnsi="MS Mincho" w:cs="MS Mincho" w:hint="eastAsia"/>
          <w:color w:val="76923C" w:themeColor="accent3" w:themeShade="BF"/>
          <w:sz w:val="21"/>
          <w:szCs w:val="21"/>
          <w:shd w:val="clear" w:color="auto" w:fill="FFFFFF"/>
        </w:rPr>
        <w:t>内存</w:t>
      </w:r>
      <w:r w:rsidRPr="009732EC">
        <w:rPr>
          <w:rFonts w:ascii="MS Mincho" w:eastAsia="MS Mincho" w:hAnsi="MS Mincho" w:cs="MS Mincho"/>
          <w:color w:val="76923C" w:themeColor="accent3" w:themeShade="BF"/>
          <w:sz w:val="21"/>
          <w:szCs w:val="21"/>
          <w:shd w:val="clear" w:color="auto" w:fill="FFFFFF"/>
        </w:rPr>
        <w:t>泄露</w:t>
      </w:r>
    </w:p>
    <w:p w14:paraId="21547B27" w14:textId="136AD45C" w:rsidR="00EF3C92" w:rsidRPr="009732EC" w:rsidRDefault="00EF3C92" w:rsidP="00ED5540">
      <w:pPr>
        <w:rPr>
          <w:rFonts w:ascii="SimSun" w:eastAsia="SimSun" w:hAnsi="SimSun" w:cs="SimSun"/>
          <w:color w:val="76923C" w:themeColor="accent3" w:themeShade="BF"/>
          <w:sz w:val="21"/>
          <w:szCs w:val="21"/>
          <w:shd w:val="clear" w:color="auto" w:fill="FAFAFA"/>
        </w:rPr>
      </w:pPr>
      <w:r w:rsidRPr="009732EC">
        <w:rPr>
          <w:rFonts w:eastAsia="Times New Roman"/>
          <w:color w:val="76923C" w:themeColor="accent3" w:themeShade="BF"/>
        </w:rPr>
        <w:lastRenderedPageBreak/>
        <w:tab/>
        <w:t xml:space="preserve">Activity monitor: </w:t>
      </w:r>
      <w:r w:rsidRPr="009732EC">
        <w:rPr>
          <w:rFonts w:ascii="SimSun" w:eastAsia="SimSun" w:hAnsi="SimSun" w:cs="SimSun"/>
          <w:color w:val="76923C" w:themeColor="accent3" w:themeShade="BF"/>
          <w:sz w:val="21"/>
          <w:szCs w:val="21"/>
          <w:shd w:val="clear" w:color="auto" w:fill="FAFAFA"/>
        </w:rPr>
        <w:t>CPU,内存使用监测</w:t>
      </w:r>
    </w:p>
    <w:p w14:paraId="0248FBB5" w14:textId="41CA8A0F" w:rsidR="002B3AC8" w:rsidRDefault="002B3AC8" w:rsidP="002B3AC8">
      <w:pPr>
        <w:rPr>
          <w:rFonts w:ascii="SimSun" w:eastAsia="SimSun" w:hAnsi="SimSun" w:cs="SimSun"/>
          <w:color w:val="76923C" w:themeColor="accent3" w:themeShade="BF"/>
          <w:sz w:val="21"/>
          <w:szCs w:val="21"/>
          <w:shd w:val="clear" w:color="auto" w:fill="FAFAFA"/>
        </w:rPr>
      </w:pPr>
      <w:r w:rsidRPr="009732EC">
        <w:rPr>
          <w:rFonts w:eastAsia="Times New Roman"/>
          <w:color w:val="76923C" w:themeColor="accent3" w:themeShade="BF"/>
        </w:rPr>
        <w:tab/>
      </w:r>
      <w:r w:rsidRPr="009732EC">
        <w:rPr>
          <w:rFonts w:eastAsia="Times New Roman" w:hint="eastAsia"/>
          <w:color w:val="76923C" w:themeColor="accent3" w:themeShade="BF"/>
        </w:rPr>
        <w:t>Zombie</w:t>
      </w:r>
      <w:r w:rsidRPr="009732EC">
        <w:rPr>
          <w:rFonts w:eastAsia="Times New Roman"/>
          <w:color w:val="76923C" w:themeColor="accent3" w:themeShade="BF"/>
        </w:rPr>
        <w:t xml:space="preserve">:  </w:t>
      </w:r>
      <w:r w:rsidRPr="009732EC">
        <w:rPr>
          <w:rFonts w:ascii="SimSun" w:eastAsia="SimSun" w:hAnsi="SimSun" w:cs="SimSun"/>
          <w:color w:val="76923C" w:themeColor="accent3" w:themeShade="BF"/>
          <w:sz w:val="21"/>
          <w:szCs w:val="21"/>
          <w:shd w:val="clear" w:color="auto" w:fill="FAFAFA"/>
        </w:rPr>
        <w:t>查</w:t>
      </w:r>
      <w:r w:rsidRPr="009732EC">
        <w:rPr>
          <w:rFonts w:ascii="SimSun" w:eastAsia="SimSun" w:hAnsi="SimSun" w:cs="SimSun" w:hint="eastAsia"/>
          <w:color w:val="76923C" w:themeColor="accent3" w:themeShade="BF"/>
          <w:sz w:val="21"/>
          <w:szCs w:val="21"/>
          <w:shd w:val="clear" w:color="auto" w:fill="FAFAFA"/>
        </w:rPr>
        <w:t>找僵尸</w:t>
      </w:r>
      <w:r w:rsidRPr="009732EC">
        <w:rPr>
          <w:rFonts w:ascii="SimSun" w:eastAsia="SimSun" w:hAnsi="SimSun" w:cs="SimSun"/>
          <w:color w:val="76923C" w:themeColor="accent3" w:themeShade="BF"/>
          <w:sz w:val="21"/>
          <w:szCs w:val="21"/>
          <w:shd w:val="clear" w:color="auto" w:fill="FAFAFA"/>
        </w:rPr>
        <w:t>对象</w:t>
      </w:r>
    </w:p>
    <w:p w14:paraId="51A55DAF" w14:textId="77777777" w:rsidR="00570E31" w:rsidRDefault="00570E31" w:rsidP="002B3AC8">
      <w:pPr>
        <w:rPr>
          <w:rFonts w:ascii="SimSun" w:eastAsia="SimSun" w:hAnsi="SimSun" w:cs="SimSun"/>
          <w:color w:val="76923C" w:themeColor="accent3" w:themeShade="BF"/>
          <w:sz w:val="21"/>
          <w:szCs w:val="21"/>
          <w:shd w:val="clear" w:color="auto" w:fill="FAFAFA"/>
        </w:rPr>
      </w:pPr>
    </w:p>
    <w:p w14:paraId="3B663A87" w14:textId="518B1509" w:rsidR="009F26E9" w:rsidRDefault="009F26E9" w:rsidP="002B3AC8">
      <w:pPr>
        <w:rPr>
          <w:rFonts w:ascii="SimSun" w:eastAsia="SimSun" w:hAnsi="SimSun" w:cs="SimSun"/>
          <w:color w:val="76923C" w:themeColor="accent3" w:themeShade="BF"/>
          <w:sz w:val="21"/>
          <w:szCs w:val="21"/>
          <w:shd w:val="clear" w:color="auto" w:fill="FAFAFA"/>
        </w:rPr>
      </w:pPr>
      <w:r>
        <w:rPr>
          <w:rFonts w:ascii="SimSun" w:eastAsia="SimSun" w:hAnsi="SimSun" w:cs="SimSun"/>
          <w:color w:val="76923C" w:themeColor="accent3" w:themeShade="BF"/>
          <w:sz w:val="21"/>
          <w:szCs w:val="21"/>
          <w:shd w:val="clear" w:color="auto" w:fill="FAFAFA"/>
        </w:rPr>
        <w:tab/>
      </w:r>
      <w:r>
        <w:rPr>
          <w:rFonts w:ascii="SimSun" w:eastAsia="SimSun" w:hAnsi="SimSun" w:cs="SimSun" w:hint="eastAsia"/>
          <w:color w:val="76923C" w:themeColor="accent3" w:themeShade="BF"/>
          <w:sz w:val="21"/>
          <w:szCs w:val="21"/>
          <w:shd w:val="clear" w:color="auto" w:fill="FAFAFA"/>
        </w:rPr>
        <w:t>核心动画</w:t>
      </w:r>
      <w:r>
        <w:rPr>
          <w:rFonts w:ascii="SimSun" w:eastAsia="SimSun" w:hAnsi="SimSun" w:cs="SimSun"/>
          <w:color w:val="76923C" w:themeColor="accent3" w:themeShade="BF"/>
          <w:sz w:val="21"/>
          <w:szCs w:val="21"/>
          <w:shd w:val="clear" w:color="auto" w:fill="FAFAFA"/>
        </w:rPr>
        <w:t>性能测试:</w:t>
      </w:r>
    </w:p>
    <w:p w14:paraId="5007ED92" w14:textId="408E8EBD" w:rsidR="00570E31" w:rsidRPr="009732EC" w:rsidRDefault="00570E31" w:rsidP="002B3AC8">
      <w:pPr>
        <w:rPr>
          <w:rFonts w:eastAsia="Times New Roman"/>
          <w:color w:val="76923C" w:themeColor="accent3" w:themeShade="BF"/>
        </w:rPr>
      </w:pPr>
      <w:r>
        <w:rPr>
          <w:rFonts w:ascii="SimSun" w:eastAsia="SimSun" w:hAnsi="SimSun" w:cs="SimSun"/>
          <w:color w:val="76923C" w:themeColor="accent3" w:themeShade="BF"/>
          <w:sz w:val="21"/>
          <w:szCs w:val="21"/>
          <w:shd w:val="clear" w:color="auto" w:fill="FAFAFA"/>
        </w:rPr>
        <w:tab/>
      </w:r>
      <w:r w:rsidRPr="00570E31">
        <w:rPr>
          <w:rFonts w:ascii="SimSun" w:eastAsia="SimSun" w:hAnsi="SimSun" w:cs="SimSun"/>
          <w:color w:val="76923C" w:themeColor="accent3" w:themeShade="BF"/>
          <w:sz w:val="21"/>
          <w:szCs w:val="21"/>
          <w:shd w:val="clear" w:color="auto" w:fill="FAFAFA"/>
        </w:rPr>
        <w:t>http://wiki.jikexueyuan.com/project/ios-core-animation/performance-tuning.html</w:t>
      </w:r>
    </w:p>
    <w:p w14:paraId="0AB35119" w14:textId="45310803" w:rsidR="00647052" w:rsidRPr="00647052" w:rsidRDefault="00647052" w:rsidP="008313C3">
      <w:pPr>
        <w:rPr>
          <w:rFonts w:eastAsia="Times New Roman"/>
        </w:rPr>
      </w:pPr>
    </w:p>
    <w:p w14:paraId="03186136" w14:textId="77777777" w:rsidR="008313C3" w:rsidRDefault="008313C3" w:rsidP="008313C3">
      <w:pPr>
        <w:rPr>
          <w:color w:val="FF0000"/>
        </w:rPr>
      </w:pPr>
      <w:r>
        <w:rPr>
          <w:rFonts w:hint="eastAsia"/>
          <w:color w:val="FF0000"/>
        </w:rPr>
        <w:t>67</w:t>
      </w:r>
      <w:r>
        <w:rPr>
          <w:rFonts w:hint="eastAsia"/>
          <w:color w:val="FF0000"/>
        </w:rPr>
        <w:t>、</w:t>
      </w:r>
      <w:r w:rsidRPr="008313C3">
        <w:rPr>
          <w:rFonts w:hint="eastAsia"/>
          <w:color w:val="FF0000"/>
        </w:rPr>
        <w:t>GCD</w:t>
      </w:r>
      <w:r w:rsidRPr="008313C3">
        <w:rPr>
          <w:rFonts w:hint="eastAsia"/>
          <w:color w:val="FF0000"/>
        </w:rPr>
        <w:t>信号机制？</w:t>
      </w:r>
    </w:p>
    <w:p w14:paraId="4E4E8319" w14:textId="633FE92D" w:rsidR="00FB59D6" w:rsidRPr="00FB59D6" w:rsidRDefault="00FB59D6" w:rsidP="00FB59D6">
      <w:pPr>
        <w:pStyle w:val="a4"/>
        <w:shd w:val="clear" w:color="auto" w:fill="FFFFFF"/>
        <w:spacing w:before="150" w:beforeAutospacing="0" w:after="150" w:afterAutospacing="0" w:line="378" w:lineRule="atLeast"/>
        <w:rPr>
          <w:rFonts w:ascii="Verdana" w:hAnsi="Verdana"/>
          <w:color w:val="76923C" w:themeColor="accent3" w:themeShade="BF"/>
          <w:sz w:val="21"/>
          <w:szCs w:val="21"/>
        </w:rPr>
      </w:pPr>
      <w:r w:rsidRPr="00FB59D6">
        <w:rPr>
          <w:rFonts w:ascii="Verdana" w:hAnsi="Verdana"/>
          <w:color w:val="76923C" w:themeColor="accent3" w:themeShade="BF"/>
          <w:sz w:val="21"/>
          <w:szCs w:val="21"/>
        </w:rPr>
        <w:t>在使用</w:t>
      </w:r>
      <w:proofErr w:type="spellStart"/>
      <w:r w:rsidRPr="00FB59D6">
        <w:rPr>
          <w:rFonts w:ascii="Verdana" w:hAnsi="Verdana"/>
          <w:color w:val="76923C" w:themeColor="accent3" w:themeShade="BF"/>
          <w:sz w:val="21"/>
          <w:szCs w:val="21"/>
        </w:rPr>
        <w:t>NSOperationQueue</w:t>
      </w:r>
      <w:proofErr w:type="spellEnd"/>
      <w:r w:rsidRPr="00FB59D6">
        <w:rPr>
          <w:rFonts w:ascii="Verdana" w:hAnsi="Verdana"/>
          <w:color w:val="76923C" w:themeColor="accent3" w:themeShade="BF"/>
          <w:sz w:val="21"/>
          <w:szCs w:val="21"/>
        </w:rPr>
        <w:t>进行多线程编程时，可通过</w:t>
      </w:r>
      <w:r w:rsidRPr="00FB59D6">
        <w:rPr>
          <w:rFonts w:ascii="Verdana" w:hAnsi="Verdana"/>
          <w:color w:val="76923C" w:themeColor="accent3" w:themeShade="BF"/>
          <w:sz w:val="21"/>
          <w:szCs w:val="21"/>
        </w:rPr>
        <w:t>[queue setMaxConcurrentOperationCount:5]</w:t>
      </w:r>
      <w:r w:rsidRPr="00FB59D6">
        <w:rPr>
          <w:rFonts w:ascii="Verdana" w:hAnsi="Verdana"/>
          <w:color w:val="76923C" w:themeColor="accent3" w:themeShade="BF"/>
          <w:sz w:val="21"/>
          <w:szCs w:val="21"/>
        </w:rPr>
        <w:t>来设置线程池中最多并行的线程数</w:t>
      </w:r>
      <w:r w:rsidRPr="00FB59D6">
        <w:rPr>
          <w:rFonts w:ascii="Verdana" w:hAnsi="Verdana"/>
          <w:color w:val="76923C" w:themeColor="accent3" w:themeShade="BF"/>
          <w:sz w:val="21"/>
          <w:szCs w:val="21"/>
        </w:rPr>
        <w:t>,</w:t>
      </w:r>
      <w:r w:rsidRPr="00FB59D6">
        <w:rPr>
          <w:rFonts w:ascii="Verdana" w:hAnsi="Verdana"/>
          <w:color w:val="76923C" w:themeColor="accent3" w:themeShade="BF"/>
          <w:sz w:val="21"/>
          <w:szCs w:val="21"/>
        </w:rPr>
        <w:t>在</w:t>
      </w:r>
      <w:r w:rsidRPr="00FB59D6">
        <w:rPr>
          <w:rFonts w:ascii="Verdana" w:hAnsi="Verdana"/>
          <w:color w:val="76923C" w:themeColor="accent3" w:themeShade="BF"/>
          <w:sz w:val="21"/>
          <w:szCs w:val="21"/>
        </w:rPr>
        <w:t>GCD</w:t>
      </w:r>
      <w:r w:rsidRPr="00FB59D6">
        <w:rPr>
          <w:rFonts w:ascii="Verdana" w:hAnsi="Verdana"/>
          <w:color w:val="76923C" w:themeColor="accent3" w:themeShade="BF"/>
          <w:sz w:val="21"/>
          <w:szCs w:val="21"/>
        </w:rPr>
        <w:t>中信号量机制也和它相似，可以控制并发的线程数量。</w:t>
      </w:r>
    </w:p>
    <w:p w14:paraId="35083A69" w14:textId="77777777" w:rsidR="00FB59D6" w:rsidRPr="00FB59D6" w:rsidRDefault="00FB59D6" w:rsidP="00FB59D6">
      <w:pPr>
        <w:pStyle w:val="a4"/>
        <w:shd w:val="clear" w:color="auto" w:fill="FFFFFF"/>
        <w:spacing w:before="150" w:beforeAutospacing="0" w:after="150" w:afterAutospacing="0" w:line="378" w:lineRule="atLeast"/>
        <w:rPr>
          <w:rFonts w:ascii="Verdana" w:hAnsi="Verdana"/>
          <w:color w:val="76923C" w:themeColor="accent3" w:themeShade="BF"/>
          <w:sz w:val="21"/>
          <w:szCs w:val="21"/>
        </w:rPr>
      </w:pPr>
      <w:r w:rsidRPr="00FB59D6">
        <w:rPr>
          <w:rFonts w:ascii="Verdana" w:hAnsi="Verdana"/>
          <w:color w:val="76923C" w:themeColor="accent3" w:themeShade="BF"/>
          <w:sz w:val="21"/>
          <w:szCs w:val="21"/>
        </w:rPr>
        <w:t>1.</w:t>
      </w:r>
      <w:r w:rsidRPr="00FB59D6">
        <w:rPr>
          <w:rFonts w:ascii="Verdana" w:hAnsi="Verdana"/>
          <w:color w:val="76923C" w:themeColor="accent3" w:themeShade="BF"/>
          <w:sz w:val="21"/>
          <w:szCs w:val="21"/>
        </w:rPr>
        <w:t>首先熟悉下几个函数</w:t>
      </w:r>
    </w:p>
    <w:p w14:paraId="17B5B04E" w14:textId="77777777" w:rsidR="00FB59D6" w:rsidRPr="00FB59D6" w:rsidRDefault="00FB59D6" w:rsidP="00FB59D6">
      <w:pPr>
        <w:pStyle w:val="a4"/>
        <w:shd w:val="clear" w:color="auto" w:fill="FFFFFF"/>
        <w:spacing w:before="0" w:beforeAutospacing="0" w:after="0" w:afterAutospacing="0" w:line="378" w:lineRule="atLeast"/>
        <w:rPr>
          <w:rFonts w:ascii="Verdana" w:hAnsi="Verdana"/>
          <w:color w:val="76923C" w:themeColor="accent3" w:themeShade="BF"/>
          <w:sz w:val="21"/>
          <w:szCs w:val="21"/>
        </w:rPr>
      </w:pPr>
      <w:proofErr w:type="spellStart"/>
      <w:r w:rsidRPr="00FB59D6">
        <w:rPr>
          <w:rFonts w:ascii="Verdana" w:hAnsi="Verdana"/>
          <w:color w:val="76923C" w:themeColor="accent3" w:themeShade="BF"/>
          <w:sz w:val="21"/>
          <w:szCs w:val="21"/>
        </w:rPr>
        <w:t>dispatch_semaphore_create</w:t>
      </w:r>
      <w:proofErr w:type="spellEnd"/>
      <w:r w:rsidRPr="00FB59D6">
        <w:rPr>
          <w:rFonts w:ascii="Verdana" w:hAnsi="Verdana"/>
          <w:color w:val="76923C" w:themeColor="accent3" w:themeShade="BF"/>
          <w:sz w:val="21"/>
          <w:szCs w:val="21"/>
        </w:rPr>
        <w:t xml:space="preserve"> </w:t>
      </w:r>
      <w:r w:rsidRPr="00FB59D6">
        <w:rPr>
          <w:rFonts w:ascii="Verdana" w:hAnsi="Verdana"/>
          <w:color w:val="76923C" w:themeColor="accent3" w:themeShade="BF"/>
          <w:sz w:val="21"/>
          <w:szCs w:val="21"/>
        </w:rPr>
        <w:t>创建一个信号量</w:t>
      </w:r>
      <w:r w:rsidRPr="00FB59D6">
        <w:rPr>
          <w:rFonts w:ascii="Verdana" w:hAnsi="Verdana"/>
          <w:color w:val="76923C" w:themeColor="accent3" w:themeShade="BF"/>
          <w:sz w:val="21"/>
          <w:szCs w:val="21"/>
        </w:rPr>
        <w:t>,</w:t>
      </w:r>
      <w:r w:rsidRPr="00FB59D6">
        <w:rPr>
          <w:rFonts w:ascii="Verdana" w:hAnsi="Verdana"/>
          <w:color w:val="76923C" w:themeColor="accent3" w:themeShade="BF"/>
          <w:sz w:val="21"/>
          <w:szCs w:val="21"/>
        </w:rPr>
        <w:t>设置一个初始值</w:t>
      </w:r>
      <w:r w:rsidRPr="00FB59D6">
        <w:rPr>
          <w:rFonts w:ascii="Verdana" w:hAnsi="Verdana"/>
          <w:color w:val="76923C" w:themeColor="accent3" w:themeShade="BF"/>
          <w:sz w:val="21"/>
          <w:szCs w:val="21"/>
        </w:rPr>
        <w:br/>
      </w:r>
      <w:proofErr w:type="spellStart"/>
      <w:r w:rsidRPr="00FB59D6">
        <w:rPr>
          <w:rFonts w:ascii="Verdana" w:hAnsi="Verdana"/>
          <w:color w:val="76923C" w:themeColor="accent3" w:themeShade="BF"/>
          <w:sz w:val="21"/>
          <w:szCs w:val="21"/>
        </w:rPr>
        <w:t>dispatch_semaphore_signal</w:t>
      </w:r>
      <w:proofErr w:type="spellEnd"/>
      <w:r w:rsidRPr="00FB59D6">
        <w:rPr>
          <w:rFonts w:ascii="Verdana" w:hAnsi="Verdana"/>
          <w:color w:val="76923C" w:themeColor="accent3" w:themeShade="BF"/>
          <w:sz w:val="21"/>
          <w:szCs w:val="21"/>
        </w:rPr>
        <w:t xml:space="preserve"> </w:t>
      </w:r>
      <w:r w:rsidRPr="00FB59D6">
        <w:rPr>
          <w:rFonts w:ascii="Verdana" w:hAnsi="Verdana"/>
          <w:color w:val="76923C" w:themeColor="accent3" w:themeShade="BF"/>
          <w:sz w:val="21"/>
          <w:szCs w:val="21"/>
        </w:rPr>
        <w:t>发送一个信号</w:t>
      </w:r>
      <w:r w:rsidRPr="00FB59D6">
        <w:rPr>
          <w:rFonts w:ascii="Verdana" w:hAnsi="Verdana"/>
          <w:color w:val="76923C" w:themeColor="accent3" w:themeShade="BF"/>
          <w:sz w:val="21"/>
          <w:szCs w:val="21"/>
        </w:rPr>
        <w:t>,</w:t>
      </w:r>
      <w:r w:rsidRPr="00FB59D6">
        <w:rPr>
          <w:rFonts w:ascii="Verdana" w:hAnsi="Verdana"/>
          <w:color w:val="76923C" w:themeColor="accent3" w:themeShade="BF"/>
          <w:sz w:val="21"/>
          <w:szCs w:val="21"/>
        </w:rPr>
        <w:t>信号通知</w:t>
      </w:r>
      <w:r w:rsidRPr="00FB59D6">
        <w:rPr>
          <w:rFonts w:ascii="Verdana" w:hAnsi="Verdana"/>
          <w:color w:val="76923C" w:themeColor="accent3" w:themeShade="BF"/>
          <w:sz w:val="21"/>
          <w:szCs w:val="21"/>
        </w:rPr>
        <w:t>,</w:t>
      </w:r>
      <w:r w:rsidRPr="00FB59D6">
        <w:rPr>
          <w:rFonts w:ascii="Verdana" w:hAnsi="Verdana"/>
          <w:color w:val="76923C" w:themeColor="accent3" w:themeShade="BF"/>
          <w:sz w:val="21"/>
          <w:szCs w:val="21"/>
        </w:rPr>
        <w:t>信号量＋</w:t>
      </w:r>
      <w:r w:rsidRPr="00FB59D6">
        <w:rPr>
          <w:rFonts w:ascii="Verdana" w:hAnsi="Verdana"/>
          <w:color w:val="76923C" w:themeColor="accent3" w:themeShade="BF"/>
          <w:sz w:val="21"/>
          <w:szCs w:val="21"/>
        </w:rPr>
        <w:t>1</w:t>
      </w:r>
      <w:r w:rsidRPr="00FB59D6">
        <w:rPr>
          <w:rFonts w:ascii="Verdana" w:hAnsi="Verdana"/>
          <w:color w:val="76923C" w:themeColor="accent3" w:themeShade="BF"/>
          <w:sz w:val="21"/>
          <w:szCs w:val="21"/>
        </w:rPr>
        <w:br/>
      </w:r>
      <w:proofErr w:type="spellStart"/>
      <w:r w:rsidRPr="00FB59D6">
        <w:rPr>
          <w:rFonts w:ascii="Verdana" w:hAnsi="Verdana"/>
          <w:color w:val="76923C" w:themeColor="accent3" w:themeShade="BF"/>
          <w:sz w:val="21"/>
          <w:szCs w:val="21"/>
        </w:rPr>
        <w:t>dispatch_semaphore_wait</w:t>
      </w:r>
      <w:proofErr w:type="spellEnd"/>
      <w:r w:rsidRPr="00FB59D6">
        <w:rPr>
          <w:rFonts w:ascii="Verdana" w:hAnsi="Verdana"/>
          <w:color w:val="76923C" w:themeColor="accent3" w:themeShade="BF"/>
          <w:sz w:val="21"/>
          <w:szCs w:val="21"/>
        </w:rPr>
        <w:t xml:space="preserve"> </w:t>
      </w:r>
      <w:r w:rsidRPr="00FB59D6">
        <w:rPr>
          <w:rFonts w:ascii="Verdana" w:hAnsi="Verdana"/>
          <w:color w:val="76923C" w:themeColor="accent3" w:themeShade="BF"/>
          <w:sz w:val="21"/>
          <w:szCs w:val="21"/>
        </w:rPr>
        <w:t>等待信号</w:t>
      </w:r>
      <w:r w:rsidRPr="00FB59D6">
        <w:rPr>
          <w:rFonts w:ascii="Verdana" w:hAnsi="Verdana"/>
          <w:color w:val="76923C" w:themeColor="accent3" w:themeShade="BF"/>
          <w:sz w:val="21"/>
          <w:szCs w:val="21"/>
        </w:rPr>
        <w:t>,</w:t>
      </w:r>
      <w:r w:rsidRPr="00FB59D6">
        <w:rPr>
          <w:rFonts w:ascii="Verdana" w:hAnsi="Verdana"/>
          <w:color w:val="76923C" w:themeColor="accent3" w:themeShade="BF"/>
          <w:sz w:val="21"/>
          <w:szCs w:val="21"/>
        </w:rPr>
        <w:t>信号量－</w:t>
      </w:r>
      <w:r w:rsidRPr="00FB59D6">
        <w:rPr>
          <w:rFonts w:ascii="Verdana" w:hAnsi="Verdana"/>
          <w:color w:val="76923C" w:themeColor="accent3" w:themeShade="BF"/>
          <w:sz w:val="21"/>
          <w:szCs w:val="21"/>
        </w:rPr>
        <w:t>1</w:t>
      </w:r>
    </w:p>
    <w:p w14:paraId="303951DD" w14:textId="77777777" w:rsidR="00FB59D6" w:rsidRPr="00FB59D6" w:rsidRDefault="00FB59D6" w:rsidP="00FB59D6">
      <w:pPr>
        <w:pStyle w:val="a4"/>
        <w:shd w:val="clear" w:color="auto" w:fill="FFFFFF"/>
        <w:spacing w:before="150" w:beforeAutospacing="0" w:after="150" w:afterAutospacing="0" w:line="378" w:lineRule="atLeast"/>
        <w:rPr>
          <w:rFonts w:ascii="Verdana" w:hAnsi="Verdana"/>
          <w:color w:val="76923C" w:themeColor="accent3" w:themeShade="BF"/>
          <w:sz w:val="21"/>
          <w:szCs w:val="21"/>
        </w:rPr>
      </w:pPr>
      <w:r w:rsidRPr="00FB59D6">
        <w:rPr>
          <w:rFonts w:ascii="Verdana" w:hAnsi="Verdana"/>
          <w:color w:val="76923C" w:themeColor="accent3" w:themeShade="BF"/>
          <w:sz w:val="21"/>
          <w:szCs w:val="21"/>
        </w:rPr>
        <w:t>当一个信号量被通知</w:t>
      </w:r>
      <w:r w:rsidRPr="00FB59D6">
        <w:rPr>
          <w:rFonts w:ascii="Verdana" w:hAnsi="Verdana"/>
          <w:color w:val="76923C" w:themeColor="accent3" w:themeShade="BF"/>
          <w:sz w:val="21"/>
          <w:szCs w:val="21"/>
        </w:rPr>
        <w:t xml:space="preserve"> </w:t>
      </w:r>
      <w:r w:rsidRPr="00FB59D6">
        <w:rPr>
          <w:rFonts w:ascii="Verdana" w:hAnsi="Verdana"/>
          <w:color w:val="76923C" w:themeColor="accent3" w:themeShade="BF"/>
          <w:sz w:val="21"/>
          <w:szCs w:val="21"/>
        </w:rPr>
        <w:t>，信号量就会加</w:t>
      </w:r>
      <w:r w:rsidRPr="00FB59D6">
        <w:rPr>
          <w:rFonts w:ascii="Verdana" w:hAnsi="Verdana"/>
          <w:color w:val="76923C" w:themeColor="accent3" w:themeShade="BF"/>
          <w:sz w:val="21"/>
          <w:szCs w:val="21"/>
        </w:rPr>
        <w:t>1</w:t>
      </w:r>
      <w:r w:rsidRPr="00FB59D6">
        <w:rPr>
          <w:rFonts w:ascii="Verdana" w:hAnsi="Verdana"/>
          <w:color w:val="76923C" w:themeColor="accent3" w:themeShade="BF"/>
          <w:sz w:val="21"/>
          <w:szCs w:val="21"/>
        </w:rPr>
        <w:t>，当一个信号等待，信号总量就减</w:t>
      </w:r>
      <w:r w:rsidRPr="00FB59D6">
        <w:rPr>
          <w:rFonts w:ascii="Verdana" w:hAnsi="Verdana"/>
          <w:color w:val="76923C" w:themeColor="accent3" w:themeShade="BF"/>
          <w:sz w:val="21"/>
          <w:szCs w:val="21"/>
        </w:rPr>
        <w:t>1</w:t>
      </w:r>
      <w:r w:rsidRPr="00FB59D6">
        <w:rPr>
          <w:rFonts w:ascii="Verdana" w:hAnsi="Verdana"/>
          <w:color w:val="76923C" w:themeColor="accent3" w:themeShade="BF"/>
          <w:sz w:val="21"/>
          <w:szCs w:val="21"/>
        </w:rPr>
        <w:t>，当减到信号量小于</w:t>
      </w:r>
      <w:r w:rsidRPr="00FB59D6">
        <w:rPr>
          <w:rFonts w:ascii="Verdana" w:hAnsi="Verdana"/>
          <w:color w:val="76923C" w:themeColor="accent3" w:themeShade="BF"/>
          <w:sz w:val="21"/>
          <w:szCs w:val="21"/>
        </w:rPr>
        <w:t>0</w:t>
      </w:r>
      <w:r w:rsidRPr="00FB59D6">
        <w:rPr>
          <w:rFonts w:ascii="Verdana" w:hAnsi="Verdana"/>
          <w:color w:val="76923C" w:themeColor="accent3" w:themeShade="BF"/>
          <w:sz w:val="21"/>
          <w:szCs w:val="21"/>
        </w:rPr>
        <w:t>时，线程会被阻塞，信号量不会在减了。直到信号量大于</w:t>
      </w:r>
      <w:r w:rsidRPr="00FB59D6">
        <w:rPr>
          <w:rFonts w:ascii="Verdana" w:hAnsi="Verdana"/>
          <w:color w:val="76923C" w:themeColor="accent3" w:themeShade="BF"/>
          <w:sz w:val="21"/>
          <w:szCs w:val="21"/>
        </w:rPr>
        <w:t>0</w:t>
      </w:r>
      <w:r w:rsidRPr="00FB59D6">
        <w:rPr>
          <w:rFonts w:ascii="Verdana" w:hAnsi="Verdana"/>
          <w:color w:val="76923C" w:themeColor="accent3" w:themeShade="BF"/>
          <w:sz w:val="21"/>
          <w:szCs w:val="21"/>
        </w:rPr>
        <w:t>时，线程会再次启动执行</w:t>
      </w:r>
    </w:p>
    <w:tbl>
      <w:tblPr>
        <w:tblStyle w:val="a7"/>
        <w:tblW w:w="0" w:type="auto"/>
        <w:tblLook w:val="04A0" w:firstRow="1" w:lastRow="0" w:firstColumn="1" w:lastColumn="0" w:noHBand="0" w:noVBand="1"/>
      </w:tblPr>
      <w:tblGrid>
        <w:gridCol w:w="8516"/>
      </w:tblGrid>
      <w:tr w:rsidR="00FB59D6" w14:paraId="115081A1" w14:textId="77777777" w:rsidTr="00FB59D6">
        <w:tc>
          <w:tcPr>
            <w:tcW w:w="8516" w:type="dxa"/>
            <w:shd w:val="clear" w:color="auto" w:fill="D9D9D9" w:themeFill="background1" w:themeFillShade="D9"/>
          </w:tcPr>
          <w:p w14:paraId="63D5AE34" w14:textId="77777777" w:rsidR="00FB59D6" w:rsidRDefault="00FB59D6" w:rsidP="00FB59D6">
            <w:pPr>
              <w:rPr>
                <w:rFonts w:ascii="Consolas" w:eastAsia="Times New Roman" w:hAnsi="Consolas"/>
                <w:color w:val="333333"/>
                <w:sz w:val="18"/>
                <w:szCs w:val="18"/>
              </w:rPr>
            </w:pPr>
            <w:proofErr w:type="spellStart"/>
            <w:proofErr w:type="gramStart"/>
            <w:r>
              <w:rPr>
                <w:rStyle w:val="HTML1"/>
                <w:color w:val="333333"/>
              </w:rPr>
              <w:t>dispatch</w:t>
            </w:r>
            <w:proofErr w:type="gramEnd"/>
            <w:r>
              <w:rPr>
                <w:rStyle w:val="HTML1"/>
                <w:color w:val="333333"/>
              </w:rPr>
              <w:t>_group_t</w:t>
            </w:r>
            <w:proofErr w:type="spellEnd"/>
            <w:r>
              <w:rPr>
                <w:rStyle w:val="HTML1"/>
                <w:color w:val="333333"/>
              </w:rPr>
              <w:t xml:space="preserve"> group=</w:t>
            </w:r>
            <w:proofErr w:type="spellStart"/>
            <w:r>
              <w:rPr>
                <w:rStyle w:val="HTML1"/>
                <w:color w:val="333333"/>
              </w:rPr>
              <w:t>dispatch_group_create</w:t>
            </w:r>
            <w:proofErr w:type="spellEnd"/>
            <w:r>
              <w:rPr>
                <w:rStyle w:val="HTML1"/>
                <w:color w:val="333333"/>
              </w:rPr>
              <w:t>();</w:t>
            </w:r>
          </w:p>
          <w:p w14:paraId="1788F1A9" w14:textId="77777777" w:rsidR="00FB59D6" w:rsidRDefault="00FB59D6" w:rsidP="00FB59D6">
            <w:pPr>
              <w:rPr>
                <w:rFonts w:ascii="Consolas" w:eastAsia="Times New Roman" w:hAnsi="Consolas"/>
                <w:color w:val="333333"/>
                <w:sz w:val="18"/>
                <w:szCs w:val="18"/>
              </w:rPr>
            </w:pPr>
            <w:r>
              <w:rPr>
                <w:rStyle w:val="HTML1"/>
                <w:color w:val="333333"/>
              </w:rPr>
              <w:t>    </w:t>
            </w:r>
            <w:proofErr w:type="spellStart"/>
            <w:proofErr w:type="gramStart"/>
            <w:r>
              <w:rPr>
                <w:rStyle w:val="HTML1"/>
                <w:color w:val="333333"/>
              </w:rPr>
              <w:t>dispatch</w:t>
            </w:r>
            <w:proofErr w:type="gramEnd"/>
            <w:r>
              <w:rPr>
                <w:rStyle w:val="HTML1"/>
                <w:color w:val="333333"/>
              </w:rPr>
              <w:t>_semaphore_t</w:t>
            </w:r>
            <w:proofErr w:type="spellEnd"/>
            <w:r>
              <w:rPr>
                <w:rStyle w:val="HTML1"/>
                <w:color w:val="333333"/>
              </w:rPr>
              <w:t xml:space="preserve"> semaphore=</w:t>
            </w:r>
            <w:proofErr w:type="spellStart"/>
            <w:r>
              <w:rPr>
                <w:rStyle w:val="HTML1"/>
                <w:color w:val="333333"/>
              </w:rPr>
              <w:t>dispatch_semaphore_create</w:t>
            </w:r>
            <w:proofErr w:type="spellEnd"/>
            <w:r>
              <w:rPr>
                <w:rStyle w:val="HTML1"/>
                <w:color w:val="333333"/>
              </w:rPr>
              <w:t>(1);</w:t>
            </w:r>
          </w:p>
          <w:p w14:paraId="7BABA207" w14:textId="77777777" w:rsidR="00FB59D6" w:rsidRDefault="00FB59D6" w:rsidP="00FB59D6">
            <w:pPr>
              <w:rPr>
                <w:rFonts w:ascii="Consolas" w:eastAsia="Times New Roman" w:hAnsi="Consolas"/>
                <w:color w:val="333333"/>
                <w:sz w:val="18"/>
                <w:szCs w:val="18"/>
              </w:rPr>
            </w:pPr>
            <w:r>
              <w:rPr>
                <w:rStyle w:val="HTML1"/>
                <w:color w:val="333333"/>
              </w:rPr>
              <w:t>    </w:t>
            </w:r>
            <w:proofErr w:type="spellStart"/>
            <w:proofErr w:type="gramStart"/>
            <w:r>
              <w:rPr>
                <w:rStyle w:val="HTML1"/>
                <w:color w:val="333333"/>
              </w:rPr>
              <w:t>dispatch</w:t>
            </w:r>
            <w:proofErr w:type="gramEnd"/>
            <w:r>
              <w:rPr>
                <w:rStyle w:val="HTML1"/>
                <w:color w:val="333333"/>
              </w:rPr>
              <w:t>_queue_t</w:t>
            </w:r>
            <w:proofErr w:type="spellEnd"/>
            <w:r>
              <w:rPr>
                <w:rStyle w:val="HTML1"/>
                <w:color w:val="333333"/>
              </w:rPr>
              <w:t xml:space="preserve"> queue=</w:t>
            </w:r>
            <w:proofErr w:type="spellStart"/>
            <w:r>
              <w:rPr>
                <w:rStyle w:val="HTML1"/>
                <w:color w:val="333333"/>
              </w:rPr>
              <w:t>dispatch_get_global_queue</w:t>
            </w:r>
            <w:proofErr w:type="spellEnd"/>
            <w:r>
              <w:rPr>
                <w:rStyle w:val="HTML1"/>
                <w:color w:val="333333"/>
              </w:rPr>
              <w:t>(DISPATCH_QUEUE_PRIORITY_DEFAULT, 0);</w:t>
            </w:r>
          </w:p>
          <w:p w14:paraId="0273EB3F" w14:textId="77777777" w:rsidR="00FB59D6" w:rsidRDefault="00FB59D6" w:rsidP="00FB59D6">
            <w:pPr>
              <w:rPr>
                <w:rFonts w:ascii="Consolas" w:eastAsia="Times New Roman" w:hAnsi="Consolas"/>
                <w:color w:val="333333"/>
                <w:sz w:val="18"/>
                <w:szCs w:val="18"/>
              </w:rPr>
            </w:pPr>
            <w:r>
              <w:rPr>
                <w:rStyle w:val="HTML1"/>
                <w:color w:val="333333"/>
              </w:rPr>
              <w:t>    for</w:t>
            </w:r>
            <w:r>
              <w:rPr>
                <w:rStyle w:val="apple-converted-space"/>
                <w:rFonts w:ascii="Consolas" w:eastAsia="Times New Roman" w:hAnsi="Consolas"/>
                <w:color w:val="333333"/>
                <w:sz w:val="18"/>
                <w:szCs w:val="18"/>
              </w:rPr>
              <w:t> </w:t>
            </w:r>
            <w:r>
              <w:rPr>
                <w:rStyle w:val="HTML1"/>
                <w:color w:val="333333"/>
              </w:rPr>
              <w:t>(</w:t>
            </w:r>
            <w:proofErr w:type="spellStart"/>
            <w:r>
              <w:rPr>
                <w:rStyle w:val="HTML1"/>
                <w:color w:val="333333"/>
              </w:rPr>
              <w:t>int</w:t>
            </w:r>
            <w:proofErr w:type="spellEnd"/>
            <w:r>
              <w:rPr>
                <w:rStyle w:val="apple-converted-space"/>
                <w:rFonts w:ascii="Consolas" w:eastAsia="Times New Roman" w:hAnsi="Consolas"/>
                <w:color w:val="333333"/>
                <w:sz w:val="18"/>
                <w:szCs w:val="18"/>
              </w:rPr>
              <w:t> </w:t>
            </w:r>
            <w:proofErr w:type="spellStart"/>
            <w:r>
              <w:rPr>
                <w:rStyle w:val="HTML1"/>
                <w:color w:val="333333"/>
              </w:rPr>
              <w:t>i</w:t>
            </w:r>
            <w:proofErr w:type="spellEnd"/>
            <w:r>
              <w:rPr>
                <w:rStyle w:val="HTML1"/>
                <w:color w:val="333333"/>
              </w:rPr>
              <w:t xml:space="preserve">=0; </w:t>
            </w:r>
            <w:proofErr w:type="spellStart"/>
            <w:r>
              <w:rPr>
                <w:rStyle w:val="HTML1"/>
                <w:color w:val="333333"/>
              </w:rPr>
              <w:t>i</w:t>
            </w:r>
            <w:proofErr w:type="spellEnd"/>
            <w:r>
              <w:rPr>
                <w:rStyle w:val="HTML1"/>
                <w:color w:val="333333"/>
              </w:rPr>
              <w:t xml:space="preserve">&lt;100; </w:t>
            </w:r>
            <w:proofErr w:type="spellStart"/>
            <w:r>
              <w:rPr>
                <w:rStyle w:val="HTML1"/>
                <w:color w:val="333333"/>
              </w:rPr>
              <w:t>i</w:t>
            </w:r>
            <w:proofErr w:type="spellEnd"/>
            <w:r>
              <w:rPr>
                <w:rStyle w:val="HTML1"/>
                <w:color w:val="333333"/>
              </w:rPr>
              <w:t>++) {</w:t>
            </w:r>
          </w:p>
          <w:p w14:paraId="34147760" w14:textId="77777777" w:rsidR="00FB59D6" w:rsidRDefault="00FB59D6" w:rsidP="00FB59D6">
            <w:pPr>
              <w:rPr>
                <w:rFonts w:ascii="Consolas" w:eastAsia="Times New Roman" w:hAnsi="Consolas"/>
                <w:color w:val="333333"/>
                <w:sz w:val="18"/>
                <w:szCs w:val="18"/>
              </w:rPr>
            </w:pPr>
            <w:r>
              <w:rPr>
                <w:rStyle w:val="HTML1"/>
                <w:color w:val="333333"/>
              </w:rPr>
              <w:t>        //</w:t>
            </w:r>
            <w:r>
              <w:rPr>
                <w:rStyle w:val="HTML1"/>
                <w:color w:val="333333"/>
              </w:rPr>
              <w:t>信号量减</w:t>
            </w:r>
            <w:r>
              <w:rPr>
                <w:rStyle w:val="HTML1"/>
                <w:color w:val="333333"/>
              </w:rPr>
              <w:t>1,</w:t>
            </w:r>
            <w:r>
              <w:rPr>
                <w:rStyle w:val="HTML1"/>
                <w:color w:val="333333"/>
              </w:rPr>
              <w:t>如果同时开启</w:t>
            </w:r>
            <w:r>
              <w:rPr>
                <w:rStyle w:val="HTML1"/>
                <w:color w:val="333333"/>
              </w:rPr>
              <w:t>10</w:t>
            </w:r>
            <w:r>
              <w:rPr>
                <w:rStyle w:val="HTML1"/>
                <w:color w:val="333333"/>
              </w:rPr>
              <w:t>个以上的线程，则信号量小于等于</w:t>
            </w:r>
            <w:r>
              <w:rPr>
                <w:rStyle w:val="HTML1"/>
                <w:color w:val="333333"/>
              </w:rPr>
              <w:t>0</w:t>
            </w:r>
            <w:r>
              <w:rPr>
                <w:rStyle w:val="HTML1"/>
                <w:color w:val="333333"/>
              </w:rPr>
              <w:t>，此时就会阻塞该线程。</w:t>
            </w:r>
          </w:p>
          <w:p w14:paraId="10346D28" w14:textId="77777777" w:rsidR="00FB59D6" w:rsidRDefault="00FB59D6" w:rsidP="00FB59D6">
            <w:pPr>
              <w:rPr>
                <w:rFonts w:ascii="Consolas" w:eastAsia="Times New Roman" w:hAnsi="Consolas"/>
                <w:color w:val="333333"/>
                <w:sz w:val="18"/>
                <w:szCs w:val="18"/>
              </w:rPr>
            </w:pPr>
            <w:r>
              <w:rPr>
                <w:rStyle w:val="HTML1"/>
                <w:color w:val="333333"/>
              </w:rPr>
              <w:t>        </w:t>
            </w:r>
            <w:proofErr w:type="spellStart"/>
            <w:proofErr w:type="gramStart"/>
            <w:r>
              <w:rPr>
                <w:rStyle w:val="HTML1"/>
                <w:color w:val="333333"/>
              </w:rPr>
              <w:t>dispatch</w:t>
            </w:r>
            <w:proofErr w:type="gramEnd"/>
            <w:r>
              <w:rPr>
                <w:rStyle w:val="HTML1"/>
                <w:color w:val="333333"/>
              </w:rPr>
              <w:t>_semaphore_wait</w:t>
            </w:r>
            <w:proofErr w:type="spellEnd"/>
            <w:r>
              <w:rPr>
                <w:rStyle w:val="HTML1"/>
                <w:color w:val="333333"/>
              </w:rPr>
              <w:t>(semaphore, DISPATCH_TIME_FOREVER);</w:t>
            </w:r>
          </w:p>
          <w:p w14:paraId="464C4264" w14:textId="77777777" w:rsidR="00FB59D6" w:rsidRDefault="00FB59D6" w:rsidP="00FB59D6">
            <w:pPr>
              <w:rPr>
                <w:rFonts w:ascii="Consolas" w:eastAsia="Times New Roman" w:hAnsi="Consolas"/>
                <w:color w:val="333333"/>
                <w:sz w:val="18"/>
                <w:szCs w:val="18"/>
              </w:rPr>
            </w:pPr>
            <w:r>
              <w:rPr>
                <w:rStyle w:val="HTML1"/>
                <w:color w:val="333333"/>
              </w:rPr>
              <w:t>        </w:t>
            </w:r>
            <w:proofErr w:type="spellStart"/>
            <w:proofErr w:type="gramStart"/>
            <w:r>
              <w:rPr>
                <w:rStyle w:val="HTML1"/>
                <w:color w:val="333333"/>
              </w:rPr>
              <w:t>dispatch</w:t>
            </w:r>
            <w:proofErr w:type="gramEnd"/>
            <w:r>
              <w:rPr>
                <w:rStyle w:val="HTML1"/>
                <w:color w:val="333333"/>
              </w:rPr>
              <w:t>_group_async</w:t>
            </w:r>
            <w:proofErr w:type="spellEnd"/>
            <w:r>
              <w:rPr>
                <w:rStyle w:val="HTML1"/>
                <w:color w:val="333333"/>
              </w:rPr>
              <w:t>(group, queue, ^{</w:t>
            </w:r>
          </w:p>
          <w:p w14:paraId="769BCC45" w14:textId="77777777" w:rsidR="00FB59D6" w:rsidRDefault="00FB59D6" w:rsidP="00FB59D6">
            <w:pPr>
              <w:rPr>
                <w:rFonts w:ascii="Consolas" w:eastAsia="Times New Roman" w:hAnsi="Consolas"/>
                <w:color w:val="333333"/>
                <w:sz w:val="18"/>
                <w:szCs w:val="18"/>
              </w:rPr>
            </w:pPr>
            <w:r>
              <w:rPr>
                <w:rStyle w:val="HTML1"/>
                <w:color w:val="333333"/>
              </w:rPr>
              <w:t>            </w:t>
            </w:r>
            <w:proofErr w:type="spellStart"/>
            <w:proofErr w:type="gramStart"/>
            <w:r>
              <w:rPr>
                <w:rStyle w:val="HTML1"/>
                <w:color w:val="333333"/>
              </w:rPr>
              <w:t>NSLog</w:t>
            </w:r>
            <w:proofErr w:type="spellEnd"/>
            <w:r>
              <w:rPr>
                <w:rStyle w:val="HTML1"/>
                <w:color w:val="333333"/>
              </w:rPr>
              <w:t>(</w:t>
            </w:r>
            <w:proofErr w:type="gramEnd"/>
            <w:r>
              <w:rPr>
                <w:rStyle w:val="HTML1"/>
                <w:color w:val="333333"/>
              </w:rPr>
              <w:t>@"test %d",</w:t>
            </w:r>
            <w:proofErr w:type="spellStart"/>
            <w:r>
              <w:rPr>
                <w:rStyle w:val="HTML1"/>
                <w:color w:val="333333"/>
              </w:rPr>
              <w:t>i</w:t>
            </w:r>
            <w:proofErr w:type="spellEnd"/>
            <w:r>
              <w:rPr>
                <w:rStyle w:val="HTML1"/>
                <w:color w:val="333333"/>
              </w:rPr>
              <w:t>);</w:t>
            </w:r>
          </w:p>
          <w:p w14:paraId="51F85A04" w14:textId="77777777" w:rsidR="00FB59D6" w:rsidRDefault="00FB59D6" w:rsidP="00FB59D6">
            <w:pPr>
              <w:rPr>
                <w:rFonts w:ascii="Consolas" w:eastAsia="Times New Roman" w:hAnsi="Consolas"/>
                <w:color w:val="333333"/>
                <w:sz w:val="18"/>
                <w:szCs w:val="18"/>
              </w:rPr>
            </w:pPr>
            <w:r>
              <w:rPr>
                <w:rStyle w:val="HTML1"/>
                <w:color w:val="333333"/>
              </w:rPr>
              <w:t>        //</w:t>
            </w:r>
            <w:r>
              <w:rPr>
                <w:rStyle w:val="HTML1"/>
                <w:color w:val="333333"/>
              </w:rPr>
              <w:t>每个线程执行减</w:t>
            </w:r>
            <w:r>
              <w:rPr>
                <w:rStyle w:val="HTML1"/>
                <w:color w:val="333333"/>
              </w:rPr>
              <w:t>1</w:t>
            </w:r>
            <w:r>
              <w:rPr>
                <w:rStyle w:val="HTML1"/>
                <w:color w:val="333333"/>
              </w:rPr>
              <w:t>后通过信号量通知加</w:t>
            </w:r>
            <w:r>
              <w:rPr>
                <w:rStyle w:val="HTML1"/>
                <w:color w:val="333333"/>
              </w:rPr>
              <w:t>1</w:t>
            </w:r>
            <w:r>
              <w:rPr>
                <w:rStyle w:val="HTML1"/>
                <w:color w:val="333333"/>
              </w:rPr>
              <w:t>，这样始终保持线程在</w:t>
            </w:r>
            <w:r>
              <w:rPr>
                <w:rStyle w:val="HTML1"/>
                <w:color w:val="333333"/>
              </w:rPr>
              <w:t>10</w:t>
            </w:r>
            <w:r>
              <w:rPr>
                <w:rStyle w:val="HTML1"/>
                <w:color w:val="333333"/>
              </w:rPr>
              <w:t>个之内</w:t>
            </w:r>
          </w:p>
          <w:p w14:paraId="3FA23B79" w14:textId="77777777" w:rsidR="00FB59D6" w:rsidRDefault="00FB59D6" w:rsidP="00FB59D6">
            <w:pPr>
              <w:rPr>
                <w:rFonts w:ascii="Consolas" w:eastAsia="Times New Roman" w:hAnsi="Consolas"/>
                <w:color w:val="333333"/>
                <w:sz w:val="18"/>
                <w:szCs w:val="18"/>
              </w:rPr>
            </w:pPr>
            <w:r>
              <w:rPr>
                <w:rStyle w:val="HTML1"/>
                <w:color w:val="333333"/>
              </w:rPr>
              <w:t>        </w:t>
            </w:r>
            <w:proofErr w:type="spellStart"/>
            <w:r>
              <w:rPr>
                <w:rStyle w:val="HTML1"/>
                <w:color w:val="333333"/>
              </w:rPr>
              <w:t>dispatch_semaphore_signal</w:t>
            </w:r>
            <w:proofErr w:type="spellEnd"/>
            <w:r>
              <w:rPr>
                <w:rStyle w:val="HTML1"/>
                <w:color w:val="333333"/>
              </w:rPr>
              <w:t>(semaphore);</w:t>
            </w:r>
          </w:p>
          <w:p w14:paraId="4DD059A3" w14:textId="77777777" w:rsidR="00FB59D6" w:rsidRDefault="00FB59D6" w:rsidP="00FB59D6">
            <w:pPr>
              <w:rPr>
                <w:rFonts w:ascii="Consolas" w:eastAsia="Times New Roman" w:hAnsi="Consolas"/>
                <w:color w:val="333333"/>
                <w:sz w:val="18"/>
                <w:szCs w:val="18"/>
              </w:rPr>
            </w:pPr>
            <w:r>
              <w:rPr>
                <w:rStyle w:val="HTML1"/>
                <w:color w:val="333333"/>
              </w:rPr>
              <w:t>        });</w:t>
            </w:r>
          </w:p>
          <w:p w14:paraId="4D0BA365" w14:textId="77777777" w:rsidR="00FB59D6" w:rsidRDefault="00FB59D6" w:rsidP="00FB59D6">
            <w:pPr>
              <w:rPr>
                <w:rFonts w:ascii="Consolas" w:eastAsia="Times New Roman" w:hAnsi="Consolas"/>
                <w:color w:val="333333"/>
                <w:sz w:val="18"/>
                <w:szCs w:val="18"/>
              </w:rPr>
            </w:pPr>
            <w:r>
              <w:rPr>
                <w:rStyle w:val="HTML1"/>
                <w:color w:val="333333"/>
              </w:rPr>
              <w:t>    }</w:t>
            </w:r>
          </w:p>
          <w:p w14:paraId="52884A15" w14:textId="77777777" w:rsidR="00FB59D6" w:rsidRDefault="00FB59D6" w:rsidP="00FB59D6">
            <w:pPr>
              <w:rPr>
                <w:rFonts w:ascii="Consolas" w:eastAsia="Times New Roman" w:hAnsi="Consolas"/>
                <w:color w:val="333333"/>
                <w:sz w:val="18"/>
                <w:szCs w:val="18"/>
              </w:rPr>
            </w:pPr>
            <w:r>
              <w:rPr>
                <w:rStyle w:val="HTML1"/>
                <w:color w:val="333333"/>
              </w:rPr>
              <w:t>    </w:t>
            </w:r>
            <w:proofErr w:type="spellStart"/>
            <w:proofErr w:type="gramStart"/>
            <w:r>
              <w:rPr>
                <w:rStyle w:val="HTML1"/>
                <w:color w:val="333333"/>
              </w:rPr>
              <w:t>dispatch</w:t>
            </w:r>
            <w:proofErr w:type="gramEnd"/>
            <w:r>
              <w:rPr>
                <w:rStyle w:val="HTML1"/>
                <w:color w:val="333333"/>
              </w:rPr>
              <w:t>_group_wait</w:t>
            </w:r>
            <w:proofErr w:type="spellEnd"/>
            <w:r>
              <w:rPr>
                <w:rStyle w:val="HTML1"/>
                <w:color w:val="333333"/>
              </w:rPr>
              <w:t>(group, DISPATCH_TIME_FOREVER);</w:t>
            </w:r>
          </w:p>
          <w:p w14:paraId="524A8EAE" w14:textId="77777777" w:rsidR="00FB59D6" w:rsidRDefault="00FB59D6" w:rsidP="008313C3">
            <w:pPr>
              <w:rPr>
                <w:color w:val="FF0000"/>
              </w:rPr>
            </w:pPr>
          </w:p>
        </w:tc>
      </w:tr>
    </w:tbl>
    <w:p w14:paraId="667131B4" w14:textId="1F8CADDE" w:rsidR="00911FCB" w:rsidRDefault="00911FCB" w:rsidP="008313C3">
      <w:pPr>
        <w:rPr>
          <w:color w:val="FF0000"/>
        </w:rPr>
      </w:pPr>
    </w:p>
    <w:p w14:paraId="22066799" w14:textId="77777777" w:rsidR="00FB59D6" w:rsidRPr="008313C3" w:rsidRDefault="00FB59D6" w:rsidP="008313C3">
      <w:pPr>
        <w:rPr>
          <w:color w:val="FF0000"/>
        </w:rPr>
      </w:pPr>
    </w:p>
    <w:p w14:paraId="5955F85B" w14:textId="77777777" w:rsidR="008313C3" w:rsidRDefault="008313C3" w:rsidP="008313C3">
      <w:pPr>
        <w:rPr>
          <w:color w:val="FF0000"/>
        </w:rPr>
      </w:pPr>
      <w:r>
        <w:rPr>
          <w:rFonts w:hint="eastAsia"/>
          <w:color w:val="FF0000"/>
        </w:rPr>
        <w:t>68</w:t>
      </w:r>
      <w:r>
        <w:rPr>
          <w:rFonts w:hint="eastAsia"/>
          <w:color w:val="FF0000"/>
        </w:rPr>
        <w:t>、</w:t>
      </w:r>
      <w:r w:rsidRPr="008313C3">
        <w:rPr>
          <w:rFonts w:hint="eastAsia"/>
          <w:color w:val="FF0000"/>
        </w:rPr>
        <w:t>什么是</w:t>
      </w:r>
      <w:r w:rsidRPr="008313C3">
        <w:rPr>
          <w:rFonts w:hint="eastAsia"/>
          <w:color w:val="FF0000"/>
        </w:rPr>
        <w:t>RAC</w:t>
      </w:r>
      <w:r w:rsidRPr="008313C3">
        <w:rPr>
          <w:rFonts w:hint="eastAsia"/>
          <w:color w:val="FF0000"/>
        </w:rPr>
        <w:t>和</w:t>
      </w:r>
      <w:r w:rsidRPr="008313C3">
        <w:rPr>
          <w:rFonts w:hint="eastAsia"/>
          <w:color w:val="FF0000"/>
        </w:rPr>
        <w:t>MVVM</w:t>
      </w:r>
      <w:r w:rsidRPr="008313C3">
        <w:rPr>
          <w:rFonts w:hint="eastAsia"/>
          <w:color w:val="FF0000"/>
        </w:rPr>
        <w:t>。应用场景</w:t>
      </w:r>
    </w:p>
    <w:p w14:paraId="2CDB7D6B" w14:textId="77777777" w:rsidR="00BD4F53" w:rsidRPr="006231D9" w:rsidRDefault="00BD4F53" w:rsidP="00BD4F53">
      <w:pPr>
        <w:rPr>
          <w:rFonts w:ascii="Verdana" w:hAnsi="Verdana"/>
          <w:color w:val="76923C" w:themeColor="accent3" w:themeShade="BF"/>
          <w:sz w:val="21"/>
          <w:szCs w:val="21"/>
        </w:rPr>
      </w:pPr>
      <w:r>
        <w:rPr>
          <w:rFonts w:hint="eastAsia"/>
          <w:color w:val="FF0000"/>
        </w:rPr>
        <w:tab/>
      </w:r>
      <w:proofErr w:type="spellStart"/>
      <w:r w:rsidRPr="006231D9">
        <w:rPr>
          <w:rFonts w:ascii="Verdana" w:hAnsi="Verdana" w:hint="eastAsia"/>
          <w:color w:val="76923C" w:themeColor="accent3" w:themeShade="BF"/>
          <w:sz w:val="21"/>
          <w:szCs w:val="21"/>
        </w:rPr>
        <w:t>ReactiveCocoa</w:t>
      </w:r>
      <w:proofErr w:type="spellEnd"/>
      <w:r w:rsidRPr="006231D9">
        <w:rPr>
          <w:rFonts w:ascii="Verdana" w:hAnsi="Verdana" w:hint="eastAsia"/>
          <w:color w:val="76923C" w:themeColor="accent3" w:themeShade="BF"/>
          <w:sz w:val="21"/>
          <w:szCs w:val="21"/>
        </w:rPr>
        <w:t>（简称为</w:t>
      </w:r>
      <w:r w:rsidRPr="006231D9">
        <w:rPr>
          <w:rFonts w:ascii="Verdana" w:hAnsi="Verdana" w:hint="eastAsia"/>
          <w:color w:val="76923C" w:themeColor="accent3" w:themeShade="BF"/>
          <w:sz w:val="21"/>
          <w:szCs w:val="21"/>
        </w:rPr>
        <w:t>RAC</w:t>
      </w:r>
      <w:r w:rsidRPr="006231D9">
        <w:rPr>
          <w:rFonts w:ascii="Verdana" w:hAnsi="Verdana" w:hint="eastAsia"/>
          <w:color w:val="76923C" w:themeColor="accent3" w:themeShade="BF"/>
          <w:sz w:val="21"/>
          <w:szCs w:val="21"/>
        </w:rPr>
        <w:t>）</w:t>
      </w:r>
      <w:r w:rsidRPr="006231D9">
        <w:rPr>
          <w:rFonts w:ascii="Verdana" w:hAnsi="Verdana" w:hint="eastAsia"/>
          <w:color w:val="76923C" w:themeColor="accent3" w:themeShade="BF"/>
          <w:sz w:val="21"/>
          <w:szCs w:val="21"/>
        </w:rPr>
        <w:t>,</w:t>
      </w:r>
      <w:r w:rsidRPr="006231D9">
        <w:rPr>
          <w:rFonts w:ascii="Verdana" w:hAnsi="Verdana" w:hint="eastAsia"/>
          <w:color w:val="76923C" w:themeColor="accent3" w:themeShade="BF"/>
          <w:sz w:val="21"/>
          <w:szCs w:val="21"/>
        </w:rPr>
        <w:t>是由</w:t>
      </w:r>
      <w:proofErr w:type="spellStart"/>
      <w:r w:rsidRPr="006231D9">
        <w:rPr>
          <w:rFonts w:ascii="Verdana" w:hAnsi="Verdana" w:hint="eastAsia"/>
          <w:color w:val="76923C" w:themeColor="accent3" w:themeShade="BF"/>
          <w:sz w:val="21"/>
          <w:szCs w:val="21"/>
        </w:rPr>
        <w:t>Github</w:t>
      </w:r>
      <w:proofErr w:type="spellEnd"/>
      <w:r w:rsidRPr="006231D9">
        <w:rPr>
          <w:rFonts w:ascii="Verdana" w:hAnsi="Verdana" w:hint="eastAsia"/>
          <w:color w:val="76923C" w:themeColor="accent3" w:themeShade="BF"/>
          <w:sz w:val="21"/>
          <w:szCs w:val="21"/>
        </w:rPr>
        <w:t>开源的一个应用于</w:t>
      </w:r>
      <w:r w:rsidRPr="006231D9">
        <w:rPr>
          <w:rFonts w:ascii="Verdana" w:hAnsi="Verdana" w:hint="eastAsia"/>
          <w:color w:val="76923C" w:themeColor="accent3" w:themeShade="BF"/>
          <w:sz w:val="21"/>
          <w:szCs w:val="21"/>
        </w:rPr>
        <w:t>iOS</w:t>
      </w:r>
      <w:r w:rsidRPr="006231D9">
        <w:rPr>
          <w:rFonts w:ascii="Verdana" w:hAnsi="Verdana" w:hint="eastAsia"/>
          <w:color w:val="76923C" w:themeColor="accent3" w:themeShade="BF"/>
          <w:sz w:val="21"/>
          <w:szCs w:val="21"/>
        </w:rPr>
        <w:t>和</w:t>
      </w:r>
      <w:r w:rsidRPr="006231D9">
        <w:rPr>
          <w:rFonts w:ascii="Verdana" w:hAnsi="Verdana" w:hint="eastAsia"/>
          <w:color w:val="76923C" w:themeColor="accent3" w:themeShade="BF"/>
          <w:sz w:val="21"/>
          <w:szCs w:val="21"/>
        </w:rPr>
        <w:t>OS</w:t>
      </w:r>
      <w:r w:rsidRPr="006231D9">
        <w:rPr>
          <w:rFonts w:ascii="Verdana" w:hAnsi="Verdana" w:hint="eastAsia"/>
          <w:color w:val="76923C" w:themeColor="accent3" w:themeShade="BF"/>
          <w:sz w:val="21"/>
          <w:szCs w:val="21"/>
        </w:rPr>
        <w:t>开发的新框架</w:t>
      </w:r>
      <w:r w:rsidRPr="006231D9">
        <w:rPr>
          <w:rFonts w:ascii="Verdana" w:hAnsi="Verdana" w:hint="eastAsia"/>
          <w:color w:val="76923C" w:themeColor="accent3" w:themeShade="BF"/>
          <w:sz w:val="21"/>
          <w:szCs w:val="21"/>
        </w:rPr>
        <w:t>,Cocoa</w:t>
      </w:r>
      <w:r w:rsidRPr="006231D9">
        <w:rPr>
          <w:rFonts w:ascii="Verdana" w:hAnsi="Verdana" w:hint="eastAsia"/>
          <w:color w:val="76923C" w:themeColor="accent3" w:themeShade="BF"/>
          <w:sz w:val="21"/>
          <w:szCs w:val="21"/>
        </w:rPr>
        <w:t>是苹果整套框架的简称，因此很多苹果框架喜欢以</w:t>
      </w:r>
      <w:r w:rsidRPr="006231D9">
        <w:rPr>
          <w:rFonts w:ascii="Verdana" w:hAnsi="Verdana" w:hint="eastAsia"/>
          <w:color w:val="76923C" w:themeColor="accent3" w:themeShade="BF"/>
          <w:sz w:val="21"/>
          <w:szCs w:val="21"/>
        </w:rPr>
        <w:t>Cocoa</w:t>
      </w:r>
      <w:r w:rsidRPr="006231D9">
        <w:rPr>
          <w:rFonts w:ascii="Verdana" w:hAnsi="Verdana" w:hint="eastAsia"/>
          <w:color w:val="76923C" w:themeColor="accent3" w:themeShade="BF"/>
          <w:sz w:val="21"/>
          <w:szCs w:val="21"/>
        </w:rPr>
        <w:t>结尾。</w:t>
      </w:r>
    </w:p>
    <w:p w14:paraId="5E2F5AED" w14:textId="77777777" w:rsidR="008E0D05" w:rsidRPr="006231D9" w:rsidRDefault="008E0D05" w:rsidP="00BD4F53">
      <w:pPr>
        <w:rPr>
          <w:rFonts w:ascii="Verdana" w:hAnsi="Verdana"/>
          <w:color w:val="76923C" w:themeColor="accent3" w:themeShade="BF"/>
          <w:sz w:val="21"/>
          <w:szCs w:val="21"/>
        </w:rPr>
      </w:pPr>
    </w:p>
    <w:p w14:paraId="59C00BD0" w14:textId="1F3865BA" w:rsidR="008E0D05" w:rsidRPr="006231D9" w:rsidRDefault="008E0D05" w:rsidP="00BD4F53">
      <w:pPr>
        <w:rPr>
          <w:rFonts w:ascii="Verdana" w:hAnsi="Verdana"/>
          <w:color w:val="76923C" w:themeColor="accent3" w:themeShade="BF"/>
          <w:sz w:val="21"/>
          <w:szCs w:val="21"/>
        </w:rPr>
      </w:pPr>
      <w:r w:rsidRPr="006231D9">
        <w:rPr>
          <w:rFonts w:ascii="Verdana" w:hAnsi="Verdana" w:hint="eastAsia"/>
          <w:color w:val="76923C" w:themeColor="accent3" w:themeShade="BF"/>
        </w:rPr>
        <w:lastRenderedPageBreak/>
        <w:t> </w:t>
      </w:r>
      <w:r w:rsidRPr="006231D9">
        <w:rPr>
          <w:rFonts w:ascii="Verdana" w:hAnsi="Verdana" w:hint="eastAsia"/>
          <w:color w:val="76923C" w:themeColor="accent3" w:themeShade="BF"/>
          <w:sz w:val="21"/>
          <w:szCs w:val="21"/>
        </w:rPr>
        <w:t>Model-View-</w:t>
      </w:r>
      <w:proofErr w:type="spellStart"/>
      <w:r w:rsidRPr="006231D9">
        <w:rPr>
          <w:rFonts w:ascii="Verdana" w:hAnsi="Verdana" w:hint="eastAsia"/>
          <w:color w:val="76923C" w:themeColor="accent3" w:themeShade="BF"/>
          <w:sz w:val="21"/>
          <w:szCs w:val="21"/>
        </w:rPr>
        <w:t>ViewModel</w:t>
      </w:r>
      <w:proofErr w:type="spellEnd"/>
      <w:r w:rsidRPr="006231D9">
        <w:rPr>
          <w:rFonts w:ascii="Verdana" w:hAnsi="Verdana" w:hint="eastAsia"/>
          <w:color w:val="76923C" w:themeColor="accent3" w:themeShade="BF"/>
          <w:sz w:val="21"/>
          <w:szCs w:val="21"/>
        </w:rPr>
        <w:t xml:space="preserve"> </w:t>
      </w:r>
      <w:r w:rsidRPr="006231D9">
        <w:rPr>
          <w:rFonts w:ascii="Verdana" w:hAnsi="Verdana" w:hint="eastAsia"/>
          <w:color w:val="76923C" w:themeColor="accent3" w:themeShade="BF"/>
          <w:sz w:val="21"/>
          <w:szCs w:val="21"/>
        </w:rPr>
        <w:t>的简写</w:t>
      </w:r>
      <w:r w:rsidR="006231D9" w:rsidRPr="006231D9">
        <w:rPr>
          <w:rFonts w:ascii="Verdana" w:hAnsi="Verdana"/>
          <w:color w:val="76923C" w:themeColor="accent3" w:themeShade="BF"/>
          <w:sz w:val="21"/>
          <w:szCs w:val="21"/>
        </w:rPr>
        <w:t>.</w:t>
      </w:r>
      <w:r w:rsidR="006231D9" w:rsidRPr="006231D9">
        <w:rPr>
          <w:rFonts w:ascii="Verdana" w:hAnsi="Verdana" w:hint="eastAsia"/>
          <w:color w:val="76923C" w:themeColor="accent3" w:themeShade="BF"/>
          <w:sz w:val="21"/>
          <w:szCs w:val="21"/>
        </w:rPr>
        <w:t xml:space="preserve"> MVVM </w:t>
      </w:r>
      <w:r w:rsidR="006231D9" w:rsidRPr="006231D9">
        <w:rPr>
          <w:rFonts w:ascii="Verdana" w:hAnsi="Verdana" w:hint="eastAsia"/>
          <w:color w:val="76923C" w:themeColor="accent3" w:themeShade="BF"/>
          <w:sz w:val="21"/>
          <w:szCs w:val="21"/>
        </w:rPr>
        <w:t>在使用当中，通常还会利用双向绑定技术，使得</w:t>
      </w:r>
      <w:r w:rsidR="006231D9" w:rsidRPr="006231D9">
        <w:rPr>
          <w:rFonts w:ascii="Verdana" w:hAnsi="Verdana" w:hint="eastAsia"/>
          <w:color w:val="76923C" w:themeColor="accent3" w:themeShade="BF"/>
          <w:sz w:val="21"/>
          <w:szCs w:val="21"/>
        </w:rPr>
        <w:t xml:space="preserve"> Model </w:t>
      </w:r>
      <w:r w:rsidR="006231D9" w:rsidRPr="006231D9">
        <w:rPr>
          <w:rFonts w:ascii="Verdana" w:hAnsi="Verdana" w:hint="eastAsia"/>
          <w:color w:val="76923C" w:themeColor="accent3" w:themeShade="BF"/>
          <w:sz w:val="21"/>
          <w:szCs w:val="21"/>
        </w:rPr>
        <w:t>变化时，</w:t>
      </w:r>
      <w:proofErr w:type="spellStart"/>
      <w:r w:rsidR="006231D9" w:rsidRPr="006231D9">
        <w:rPr>
          <w:rFonts w:ascii="Verdana" w:hAnsi="Verdana" w:hint="eastAsia"/>
          <w:color w:val="76923C" w:themeColor="accent3" w:themeShade="BF"/>
          <w:sz w:val="21"/>
          <w:szCs w:val="21"/>
        </w:rPr>
        <w:t>ViewModel</w:t>
      </w:r>
      <w:proofErr w:type="spellEnd"/>
      <w:r w:rsidR="006231D9" w:rsidRPr="006231D9">
        <w:rPr>
          <w:rFonts w:ascii="Verdana" w:hAnsi="Verdana" w:hint="eastAsia"/>
          <w:color w:val="76923C" w:themeColor="accent3" w:themeShade="BF"/>
          <w:sz w:val="21"/>
          <w:szCs w:val="21"/>
        </w:rPr>
        <w:t xml:space="preserve"> </w:t>
      </w:r>
      <w:r w:rsidR="006231D9" w:rsidRPr="006231D9">
        <w:rPr>
          <w:rFonts w:ascii="Verdana" w:hAnsi="Verdana" w:hint="eastAsia"/>
          <w:color w:val="76923C" w:themeColor="accent3" w:themeShade="BF"/>
          <w:sz w:val="21"/>
          <w:szCs w:val="21"/>
        </w:rPr>
        <w:t>会自动更新，而</w:t>
      </w:r>
      <w:r w:rsidR="006231D9" w:rsidRPr="006231D9">
        <w:rPr>
          <w:rFonts w:ascii="Verdana" w:hAnsi="Verdana" w:hint="eastAsia"/>
          <w:color w:val="76923C" w:themeColor="accent3" w:themeShade="BF"/>
          <w:sz w:val="21"/>
          <w:szCs w:val="21"/>
        </w:rPr>
        <w:t xml:space="preserve"> </w:t>
      </w:r>
      <w:proofErr w:type="spellStart"/>
      <w:r w:rsidR="006231D9" w:rsidRPr="006231D9">
        <w:rPr>
          <w:rFonts w:ascii="Verdana" w:hAnsi="Verdana" w:hint="eastAsia"/>
          <w:color w:val="76923C" w:themeColor="accent3" w:themeShade="BF"/>
          <w:sz w:val="21"/>
          <w:szCs w:val="21"/>
        </w:rPr>
        <w:t>ViewModel</w:t>
      </w:r>
      <w:proofErr w:type="spellEnd"/>
      <w:r w:rsidR="006231D9" w:rsidRPr="006231D9">
        <w:rPr>
          <w:rFonts w:ascii="Verdana" w:hAnsi="Verdana" w:hint="eastAsia"/>
          <w:color w:val="76923C" w:themeColor="accent3" w:themeShade="BF"/>
          <w:sz w:val="21"/>
          <w:szCs w:val="21"/>
        </w:rPr>
        <w:t xml:space="preserve"> </w:t>
      </w:r>
      <w:r w:rsidR="006231D9" w:rsidRPr="006231D9">
        <w:rPr>
          <w:rFonts w:ascii="Verdana" w:hAnsi="Verdana" w:hint="eastAsia"/>
          <w:color w:val="76923C" w:themeColor="accent3" w:themeShade="BF"/>
          <w:sz w:val="21"/>
          <w:szCs w:val="21"/>
        </w:rPr>
        <w:t>变化时，</w:t>
      </w:r>
      <w:r w:rsidR="006231D9" w:rsidRPr="006231D9">
        <w:rPr>
          <w:rFonts w:ascii="Verdana" w:hAnsi="Verdana" w:hint="eastAsia"/>
          <w:color w:val="76923C" w:themeColor="accent3" w:themeShade="BF"/>
          <w:sz w:val="21"/>
          <w:szCs w:val="21"/>
        </w:rPr>
        <w:t xml:space="preserve">View </w:t>
      </w:r>
      <w:r w:rsidR="006231D9" w:rsidRPr="006231D9">
        <w:rPr>
          <w:rFonts w:ascii="Verdana" w:hAnsi="Verdana" w:hint="eastAsia"/>
          <w:color w:val="76923C" w:themeColor="accent3" w:themeShade="BF"/>
          <w:sz w:val="21"/>
          <w:szCs w:val="21"/>
        </w:rPr>
        <w:t>也会自动变化。</w:t>
      </w:r>
    </w:p>
    <w:p w14:paraId="445CB877" w14:textId="341D7BD5" w:rsidR="00BD4F53" w:rsidRPr="008313C3" w:rsidRDefault="00BD4F53" w:rsidP="008313C3">
      <w:pPr>
        <w:rPr>
          <w:color w:val="FF0000"/>
        </w:rPr>
      </w:pPr>
    </w:p>
    <w:p w14:paraId="5225AD8D" w14:textId="274F8158" w:rsidR="008313C3" w:rsidRDefault="008313C3" w:rsidP="008313C3">
      <w:pPr>
        <w:rPr>
          <w:color w:val="FF0000"/>
        </w:rPr>
      </w:pPr>
      <w:r w:rsidRPr="008313C3">
        <w:rPr>
          <w:rFonts w:hint="eastAsia"/>
          <w:color w:val="FF0000"/>
        </w:rPr>
        <w:t>69</w:t>
      </w:r>
      <w:r w:rsidRPr="008313C3">
        <w:rPr>
          <w:rFonts w:hint="eastAsia"/>
          <w:color w:val="FF0000"/>
        </w:rPr>
        <w:t>、</w:t>
      </w:r>
      <w:r w:rsidR="002948CC">
        <w:rPr>
          <w:rFonts w:hint="eastAsia"/>
          <w:color w:val="FF0000"/>
        </w:rPr>
        <w:t xml:space="preserve"> </w:t>
      </w:r>
    </w:p>
    <w:p w14:paraId="78DDD775" w14:textId="77777777" w:rsidR="002948CC" w:rsidRPr="008313C3" w:rsidRDefault="002948CC" w:rsidP="008313C3">
      <w:pPr>
        <w:rPr>
          <w:color w:val="FF0000"/>
        </w:rPr>
      </w:pPr>
    </w:p>
    <w:p w14:paraId="0A7FD9AF" w14:textId="77777777" w:rsidR="00F02333" w:rsidRDefault="008313C3" w:rsidP="008313C3">
      <w:pPr>
        <w:rPr>
          <w:color w:val="FF0000"/>
        </w:rPr>
      </w:pPr>
      <w:r>
        <w:rPr>
          <w:rFonts w:hint="eastAsia"/>
          <w:color w:val="FF0000"/>
        </w:rPr>
        <w:t>70</w:t>
      </w:r>
      <w:r>
        <w:rPr>
          <w:rFonts w:hint="eastAsia"/>
          <w:color w:val="FF0000"/>
        </w:rPr>
        <w:t>、</w:t>
      </w:r>
      <w:r w:rsidRPr="008313C3">
        <w:rPr>
          <w:rFonts w:hint="eastAsia"/>
          <w:color w:val="FF0000"/>
        </w:rPr>
        <w:t>响应链</w:t>
      </w:r>
    </w:p>
    <w:p w14:paraId="3F24EBF7" w14:textId="77777777" w:rsidR="00307AB5" w:rsidRPr="00DE71BA" w:rsidRDefault="00307AB5" w:rsidP="00307AB5">
      <w:pPr>
        <w:pStyle w:val="a4"/>
        <w:shd w:val="clear" w:color="auto" w:fill="FFFFFF"/>
        <w:spacing w:line="390" w:lineRule="atLeast"/>
        <w:ind w:firstLine="480"/>
        <w:rPr>
          <w:rFonts w:ascii="Arial" w:hAnsi="Arial" w:cs="Arial"/>
          <w:color w:val="76923C" w:themeColor="accent3" w:themeShade="BF"/>
          <w:sz w:val="21"/>
          <w:szCs w:val="21"/>
        </w:rPr>
      </w:pPr>
      <w:r>
        <w:rPr>
          <w:rFonts w:hint="eastAsia"/>
          <w:color w:val="FF0000"/>
        </w:rPr>
        <w:tab/>
      </w:r>
      <w:r w:rsidRPr="00DE71BA">
        <w:rPr>
          <w:rFonts w:ascii="Arial" w:hAnsi="Arial" w:cs="Arial"/>
          <w:color w:val="76923C" w:themeColor="accent3" w:themeShade="BF"/>
          <w:sz w:val="21"/>
          <w:szCs w:val="21"/>
        </w:rPr>
        <w:t>响应者对象（</w:t>
      </w:r>
      <w:r w:rsidRPr="00DE71BA">
        <w:rPr>
          <w:rFonts w:ascii="Arial" w:hAnsi="Arial" w:cs="Arial"/>
          <w:color w:val="76923C" w:themeColor="accent3" w:themeShade="BF"/>
          <w:sz w:val="21"/>
          <w:szCs w:val="21"/>
        </w:rPr>
        <w:t>Responder Object</w:t>
      </w:r>
      <w:r w:rsidRPr="00DE71BA">
        <w:rPr>
          <w:rFonts w:ascii="Arial" w:hAnsi="Arial" w:cs="Arial"/>
          <w:color w:val="76923C" w:themeColor="accent3" w:themeShade="BF"/>
          <w:sz w:val="21"/>
          <w:szCs w:val="21"/>
        </w:rPr>
        <w:t>），顾名思义，指的是有响应和处理事件能力的对象。响应者链就是由一系列的响应者对象构成的一个层次结构。</w:t>
      </w:r>
    </w:p>
    <w:p w14:paraId="067D3442" w14:textId="77777777" w:rsidR="00307AB5" w:rsidRPr="00DE71BA" w:rsidRDefault="00307AB5" w:rsidP="001C0AE1">
      <w:pPr>
        <w:pStyle w:val="a4"/>
        <w:shd w:val="clear" w:color="auto" w:fill="FFFFFF"/>
        <w:spacing w:line="390" w:lineRule="atLeast"/>
        <w:ind w:firstLine="420"/>
        <w:rPr>
          <w:rFonts w:ascii="Arial" w:hAnsi="Arial" w:cs="Arial"/>
          <w:color w:val="76923C" w:themeColor="accent3" w:themeShade="BF"/>
          <w:sz w:val="21"/>
          <w:szCs w:val="21"/>
        </w:rPr>
      </w:pPr>
      <w:proofErr w:type="spellStart"/>
      <w:r w:rsidRPr="00DE71BA">
        <w:rPr>
          <w:rFonts w:ascii="Arial" w:hAnsi="Arial" w:cs="Arial"/>
          <w:color w:val="76923C" w:themeColor="accent3" w:themeShade="BF"/>
          <w:sz w:val="21"/>
          <w:szCs w:val="21"/>
        </w:rPr>
        <w:t>UIResponder</w:t>
      </w:r>
      <w:proofErr w:type="spellEnd"/>
      <w:r w:rsidRPr="00DE71BA">
        <w:rPr>
          <w:rFonts w:ascii="Arial" w:hAnsi="Arial" w:cs="Arial"/>
          <w:color w:val="76923C" w:themeColor="accent3" w:themeShade="BF"/>
          <w:sz w:val="21"/>
          <w:szCs w:val="21"/>
        </w:rPr>
        <w:t>是所有响应对象的基类，在</w:t>
      </w:r>
      <w:proofErr w:type="spellStart"/>
      <w:r w:rsidRPr="00DE71BA">
        <w:rPr>
          <w:rFonts w:ascii="Arial" w:hAnsi="Arial" w:cs="Arial"/>
          <w:color w:val="76923C" w:themeColor="accent3" w:themeShade="BF"/>
          <w:sz w:val="21"/>
          <w:szCs w:val="21"/>
        </w:rPr>
        <w:t>UIResponder</w:t>
      </w:r>
      <w:proofErr w:type="spellEnd"/>
      <w:r w:rsidRPr="00DE71BA">
        <w:rPr>
          <w:rFonts w:ascii="Arial" w:hAnsi="Arial" w:cs="Arial"/>
          <w:color w:val="76923C" w:themeColor="accent3" w:themeShade="BF"/>
          <w:sz w:val="21"/>
          <w:szCs w:val="21"/>
        </w:rPr>
        <w:t>类中定义了处理上述各种事件的接口。我们熟悉的</w:t>
      </w:r>
      <w:proofErr w:type="spellStart"/>
      <w:r w:rsidRPr="00DE71BA">
        <w:rPr>
          <w:rFonts w:ascii="Arial" w:hAnsi="Arial" w:cs="Arial"/>
          <w:color w:val="76923C" w:themeColor="accent3" w:themeShade="BF"/>
          <w:sz w:val="21"/>
          <w:szCs w:val="21"/>
        </w:rPr>
        <w:t>UIApplication</w:t>
      </w:r>
      <w:proofErr w:type="spellEnd"/>
      <w:r w:rsidRPr="00DE71BA">
        <w:rPr>
          <w:rFonts w:ascii="Arial" w:hAnsi="Arial" w:cs="Arial"/>
          <w:color w:val="76923C" w:themeColor="accent3" w:themeShade="BF"/>
          <w:sz w:val="21"/>
          <w:szCs w:val="21"/>
        </w:rPr>
        <w:t>、</w:t>
      </w:r>
      <w:r w:rsidRPr="00DE71BA">
        <w:rPr>
          <w:rFonts w:ascii="Arial" w:hAnsi="Arial" w:cs="Arial"/>
          <w:color w:val="76923C" w:themeColor="accent3" w:themeShade="BF"/>
          <w:sz w:val="21"/>
          <w:szCs w:val="21"/>
        </w:rPr>
        <w:t xml:space="preserve"> </w:t>
      </w:r>
      <w:proofErr w:type="spellStart"/>
      <w:r w:rsidRPr="00DE71BA">
        <w:rPr>
          <w:rFonts w:ascii="Arial" w:hAnsi="Arial" w:cs="Arial"/>
          <w:color w:val="76923C" w:themeColor="accent3" w:themeShade="BF"/>
          <w:sz w:val="21"/>
          <w:szCs w:val="21"/>
        </w:rPr>
        <w:t>UIViewController</w:t>
      </w:r>
      <w:proofErr w:type="spellEnd"/>
      <w:r w:rsidRPr="00DE71BA">
        <w:rPr>
          <w:rFonts w:ascii="Arial" w:hAnsi="Arial" w:cs="Arial"/>
          <w:color w:val="76923C" w:themeColor="accent3" w:themeShade="BF"/>
          <w:sz w:val="21"/>
          <w:szCs w:val="21"/>
        </w:rPr>
        <w:t>、</w:t>
      </w:r>
      <w:proofErr w:type="spellStart"/>
      <w:r w:rsidRPr="00DE71BA">
        <w:rPr>
          <w:rFonts w:ascii="Arial" w:hAnsi="Arial" w:cs="Arial"/>
          <w:color w:val="76923C" w:themeColor="accent3" w:themeShade="BF"/>
          <w:sz w:val="21"/>
          <w:szCs w:val="21"/>
        </w:rPr>
        <w:t>UIWindow</w:t>
      </w:r>
      <w:proofErr w:type="spellEnd"/>
      <w:r w:rsidRPr="00DE71BA">
        <w:rPr>
          <w:rFonts w:ascii="Arial" w:hAnsi="Arial" w:cs="Arial"/>
          <w:color w:val="76923C" w:themeColor="accent3" w:themeShade="BF"/>
          <w:sz w:val="21"/>
          <w:szCs w:val="21"/>
        </w:rPr>
        <w:t>和所有继承自</w:t>
      </w:r>
      <w:proofErr w:type="spellStart"/>
      <w:r w:rsidRPr="00DE71BA">
        <w:rPr>
          <w:rFonts w:ascii="Arial" w:hAnsi="Arial" w:cs="Arial"/>
          <w:color w:val="76923C" w:themeColor="accent3" w:themeShade="BF"/>
          <w:sz w:val="21"/>
          <w:szCs w:val="21"/>
        </w:rPr>
        <w:t>UIView</w:t>
      </w:r>
      <w:proofErr w:type="spellEnd"/>
      <w:r w:rsidRPr="00DE71BA">
        <w:rPr>
          <w:rFonts w:ascii="Arial" w:hAnsi="Arial" w:cs="Arial"/>
          <w:color w:val="76923C" w:themeColor="accent3" w:themeShade="BF"/>
          <w:sz w:val="21"/>
          <w:szCs w:val="21"/>
        </w:rPr>
        <w:t>的</w:t>
      </w:r>
      <w:proofErr w:type="spellStart"/>
      <w:r w:rsidRPr="00DE71BA">
        <w:rPr>
          <w:rFonts w:ascii="Arial" w:hAnsi="Arial" w:cs="Arial"/>
          <w:color w:val="76923C" w:themeColor="accent3" w:themeShade="BF"/>
          <w:sz w:val="21"/>
          <w:szCs w:val="21"/>
        </w:rPr>
        <w:t>UIKit</w:t>
      </w:r>
      <w:proofErr w:type="spellEnd"/>
      <w:r w:rsidRPr="00DE71BA">
        <w:rPr>
          <w:rFonts w:ascii="Arial" w:hAnsi="Arial" w:cs="Arial"/>
          <w:color w:val="76923C" w:themeColor="accent3" w:themeShade="BF"/>
          <w:sz w:val="21"/>
          <w:szCs w:val="21"/>
        </w:rPr>
        <w:t>类都直接或间接的继承自</w:t>
      </w:r>
      <w:proofErr w:type="spellStart"/>
      <w:r w:rsidRPr="00DE71BA">
        <w:rPr>
          <w:rFonts w:ascii="Arial" w:hAnsi="Arial" w:cs="Arial"/>
          <w:color w:val="76923C" w:themeColor="accent3" w:themeShade="BF"/>
          <w:sz w:val="21"/>
          <w:szCs w:val="21"/>
        </w:rPr>
        <w:t>UIResponder</w:t>
      </w:r>
      <w:proofErr w:type="spellEnd"/>
      <w:r w:rsidRPr="00DE71BA">
        <w:rPr>
          <w:rFonts w:ascii="Arial" w:hAnsi="Arial" w:cs="Arial"/>
          <w:color w:val="76923C" w:themeColor="accent3" w:themeShade="BF"/>
          <w:sz w:val="21"/>
          <w:szCs w:val="21"/>
        </w:rPr>
        <w:t>，所以它们的实例都是可以构成响应者链的响应者对象。</w:t>
      </w:r>
    </w:p>
    <w:p w14:paraId="271E18CA" w14:textId="5459996C" w:rsidR="00307AB5" w:rsidRPr="00DE71BA" w:rsidRDefault="00307AB5" w:rsidP="00307AB5">
      <w:pPr>
        <w:rPr>
          <w:rFonts w:eastAsia="Times New Roman"/>
          <w:color w:val="76923C" w:themeColor="accent3" w:themeShade="BF"/>
        </w:rPr>
      </w:pPr>
      <w:r w:rsidRPr="00DE71BA">
        <w:rPr>
          <w:color w:val="76923C" w:themeColor="accent3" w:themeShade="BF"/>
        </w:rPr>
        <w:tab/>
      </w:r>
      <w:r w:rsidRPr="00DE71BA">
        <w:rPr>
          <w:rFonts w:ascii="SimSun" w:eastAsia="SimSun" w:hAnsi="SimSun" w:cs="SimSun"/>
          <w:color w:val="76923C" w:themeColor="accent3" w:themeShade="BF"/>
          <w:sz w:val="21"/>
          <w:szCs w:val="21"/>
          <w:shd w:val="clear" w:color="auto" w:fill="FFFFFF"/>
        </w:rPr>
        <w:t>对象以消息的形式将事件发送给第一响应者，使其有机会首先处理事件。如果第一响应者没有进行处理，系统就将事件（通过消息）传递给响应者链中的下一个响应者，看看它是否可以进</w:t>
      </w:r>
      <w:r w:rsidRPr="00DE71BA">
        <w:rPr>
          <w:rFonts w:ascii="MS Mincho" w:eastAsia="MS Mincho" w:hAnsi="MS Mincho" w:cs="MS Mincho"/>
          <w:color w:val="76923C" w:themeColor="accent3" w:themeShade="BF"/>
          <w:sz w:val="21"/>
          <w:szCs w:val="21"/>
          <w:shd w:val="clear" w:color="auto" w:fill="FFFFFF"/>
        </w:rPr>
        <w:t>行</w:t>
      </w:r>
      <w:r w:rsidRPr="00DE71BA">
        <w:rPr>
          <w:rFonts w:ascii="SimSun" w:eastAsia="SimSun" w:hAnsi="SimSun" w:cs="SimSun"/>
          <w:color w:val="76923C" w:themeColor="accent3" w:themeShade="BF"/>
          <w:sz w:val="21"/>
          <w:szCs w:val="21"/>
          <w:shd w:val="clear" w:color="auto" w:fill="FFFFFF"/>
        </w:rPr>
        <w:t>处</w:t>
      </w:r>
      <w:r w:rsidRPr="00DE71BA">
        <w:rPr>
          <w:rFonts w:ascii="MS Mincho" w:eastAsia="MS Mincho" w:hAnsi="MS Mincho" w:cs="MS Mincho"/>
          <w:color w:val="76923C" w:themeColor="accent3" w:themeShade="BF"/>
          <w:sz w:val="21"/>
          <w:szCs w:val="21"/>
          <w:shd w:val="clear" w:color="auto" w:fill="FFFFFF"/>
        </w:rPr>
        <w:t>理。依次</w:t>
      </w:r>
      <w:r w:rsidRPr="00DE71BA">
        <w:rPr>
          <w:rFonts w:ascii="SimSun" w:eastAsia="SimSun" w:hAnsi="SimSun" w:cs="SimSun"/>
          <w:color w:val="76923C" w:themeColor="accent3" w:themeShade="BF"/>
          <w:sz w:val="21"/>
          <w:szCs w:val="21"/>
          <w:shd w:val="clear" w:color="auto" w:fill="FFFFFF"/>
        </w:rPr>
        <w:t>进</w:t>
      </w:r>
      <w:r w:rsidRPr="00DE71BA">
        <w:rPr>
          <w:rFonts w:ascii="MS Mincho" w:eastAsia="MS Mincho" w:hAnsi="MS Mincho" w:cs="MS Mincho"/>
          <w:color w:val="76923C" w:themeColor="accent3" w:themeShade="BF"/>
          <w:sz w:val="21"/>
          <w:szCs w:val="21"/>
          <w:shd w:val="clear" w:color="auto" w:fill="FFFFFF"/>
        </w:rPr>
        <w:t>行</w:t>
      </w:r>
      <w:r w:rsidRPr="00DE71BA">
        <w:rPr>
          <w:rFonts w:ascii="SimSun" w:eastAsia="SimSun" w:hAnsi="SimSun" w:cs="SimSun"/>
          <w:color w:val="76923C" w:themeColor="accent3" w:themeShade="BF"/>
          <w:sz w:val="21"/>
          <w:szCs w:val="21"/>
          <w:shd w:val="clear" w:color="auto" w:fill="FFFFFF"/>
        </w:rPr>
        <w:t>传递</w:t>
      </w:r>
      <w:r w:rsidRPr="00DE71BA">
        <w:rPr>
          <w:rFonts w:ascii="MS Mincho" w:eastAsia="MS Mincho" w:hAnsi="MS Mincho" w:cs="MS Mincho"/>
          <w:color w:val="76923C" w:themeColor="accent3" w:themeShade="BF"/>
          <w:sz w:val="21"/>
          <w:szCs w:val="21"/>
          <w:shd w:val="clear" w:color="auto" w:fill="FFFFFF"/>
        </w:rPr>
        <w:t>.</w:t>
      </w:r>
    </w:p>
    <w:p w14:paraId="5108A18C" w14:textId="0C4A6D12" w:rsidR="00307AB5" w:rsidRDefault="00307AB5" w:rsidP="008313C3">
      <w:pPr>
        <w:rPr>
          <w:color w:val="FF0000"/>
        </w:rPr>
      </w:pPr>
    </w:p>
    <w:p w14:paraId="53E0DF34" w14:textId="712734C6" w:rsidR="006914C1" w:rsidRDefault="006914C1" w:rsidP="008313C3">
      <w:pPr>
        <w:rPr>
          <w:color w:val="FF0000"/>
        </w:rPr>
      </w:pPr>
      <w:r>
        <w:rPr>
          <w:rFonts w:hint="eastAsia"/>
          <w:color w:val="FF0000"/>
        </w:rPr>
        <w:tab/>
      </w:r>
      <w:r w:rsidRPr="006914C1">
        <w:rPr>
          <w:noProof/>
          <w:color w:val="FF0000"/>
        </w:rPr>
        <w:drawing>
          <wp:inline distT="0" distB="0" distL="0" distR="0" wp14:anchorId="08208C04" wp14:editId="5EE5BBDC">
            <wp:extent cx="1775874" cy="3057624"/>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7295" cy="3077288"/>
                    </a:xfrm>
                    <a:prstGeom prst="rect">
                      <a:avLst/>
                    </a:prstGeom>
                  </pic:spPr>
                </pic:pic>
              </a:graphicData>
            </a:graphic>
          </wp:inline>
        </w:drawing>
      </w:r>
    </w:p>
    <w:p w14:paraId="43B08863" w14:textId="666D10C2" w:rsidR="006D7ED3" w:rsidRDefault="006D7ED3" w:rsidP="008313C3">
      <w:pPr>
        <w:rPr>
          <w:color w:val="FF0000"/>
        </w:rPr>
      </w:pPr>
      <w:r>
        <w:rPr>
          <w:rFonts w:hint="eastAsia"/>
          <w:color w:val="FF0000"/>
        </w:rPr>
        <w:t>72</w:t>
      </w:r>
      <w:r>
        <w:rPr>
          <w:rFonts w:hint="eastAsia"/>
          <w:color w:val="FF0000"/>
        </w:rPr>
        <w:t>、如何使用</w:t>
      </w:r>
      <w:proofErr w:type="spellStart"/>
      <w:r>
        <w:rPr>
          <w:rFonts w:hint="eastAsia"/>
          <w:color w:val="FF0000"/>
        </w:rPr>
        <w:t>xib</w:t>
      </w:r>
      <w:proofErr w:type="spellEnd"/>
      <w:r>
        <w:rPr>
          <w:rFonts w:hint="eastAsia"/>
          <w:color w:val="FF0000"/>
        </w:rPr>
        <w:t>和纯代码方式动态获取</w:t>
      </w:r>
      <w:r>
        <w:rPr>
          <w:rFonts w:hint="eastAsia"/>
          <w:color w:val="FF0000"/>
        </w:rPr>
        <w:t>cell</w:t>
      </w:r>
      <w:r>
        <w:rPr>
          <w:rFonts w:hint="eastAsia"/>
          <w:color w:val="FF0000"/>
        </w:rPr>
        <w:t>的高度</w:t>
      </w:r>
    </w:p>
    <w:p w14:paraId="2DF7AAED" w14:textId="1E9ABA1A" w:rsidR="0073441F" w:rsidRDefault="0073441F" w:rsidP="008313C3">
      <w:pPr>
        <w:rPr>
          <w:rFonts w:ascii="Menlo" w:hAnsi="Menlo" w:cs="Menlo"/>
          <w:color w:val="000000"/>
          <w:sz w:val="21"/>
          <w:szCs w:val="21"/>
        </w:rPr>
      </w:pPr>
      <w:r>
        <w:rPr>
          <w:rFonts w:hint="eastAsia"/>
          <w:color w:val="FF0000"/>
        </w:rPr>
        <w:tab/>
      </w:r>
      <w:r w:rsidR="00395282" w:rsidRPr="00125F72">
        <w:rPr>
          <w:rFonts w:ascii="Menlo" w:hAnsi="Menlo" w:cs="Menlo"/>
          <w:color w:val="000000"/>
          <w:sz w:val="21"/>
          <w:szCs w:val="21"/>
        </w:rPr>
        <w:t>- (</w:t>
      </w:r>
      <w:proofErr w:type="spellStart"/>
      <w:proofErr w:type="gramStart"/>
      <w:r w:rsidR="00395282" w:rsidRPr="00125F72">
        <w:rPr>
          <w:rFonts w:ascii="Menlo" w:hAnsi="Menlo" w:cs="Menlo"/>
          <w:color w:val="5C2699"/>
          <w:sz w:val="21"/>
          <w:szCs w:val="21"/>
        </w:rPr>
        <w:t>CGRect</w:t>
      </w:r>
      <w:proofErr w:type="spellEnd"/>
      <w:r w:rsidR="00395282" w:rsidRPr="00125F72">
        <w:rPr>
          <w:rFonts w:ascii="Menlo" w:hAnsi="Menlo" w:cs="Menlo"/>
          <w:color w:val="000000"/>
          <w:sz w:val="21"/>
          <w:szCs w:val="21"/>
        </w:rPr>
        <w:t>)</w:t>
      </w:r>
      <w:proofErr w:type="spellStart"/>
      <w:r w:rsidR="00395282" w:rsidRPr="00125F72">
        <w:rPr>
          <w:rFonts w:ascii="Menlo" w:hAnsi="Menlo" w:cs="Menlo"/>
          <w:color w:val="000000"/>
          <w:sz w:val="21"/>
          <w:szCs w:val="21"/>
        </w:rPr>
        <w:t>rectForRowAtIndexPath</w:t>
      </w:r>
      <w:proofErr w:type="spellEnd"/>
      <w:proofErr w:type="gramEnd"/>
      <w:r w:rsidR="00395282" w:rsidRPr="00125F72">
        <w:rPr>
          <w:rFonts w:ascii="Menlo" w:hAnsi="Menlo" w:cs="Menlo"/>
          <w:color w:val="000000"/>
          <w:sz w:val="21"/>
          <w:szCs w:val="21"/>
        </w:rPr>
        <w:t>:(</w:t>
      </w:r>
      <w:proofErr w:type="spellStart"/>
      <w:r w:rsidR="00395282" w:rsidRPr="00125F72">
        <w:rPr>
          <w:rFonts w:ascii="Menlo" w:hAnsi="Menlo" w:cs="Menlo"/>
          <w:color w:val="5C2699"/>
          <w:sz w:val="21"/>
          <w:szCs w:val="21"/>
        </w:rPr>
        <w:t>NSIndexPath</w:t>
      </w:r>
      <w:proofErr w:type="spellEnd"/>
      <w:r w:rsidR="00395282" w:rsidRPr="00125F72">
        <w:rPr>
          <w:rFonts w:ascii="Menlo" w:hAnsi="Menlo" w:cs="Menlo"/>
          <w:color w:val="000000"/>
          <w:sz w:val="21"/>
          <w:szCs w:val="21"/>
        </w:rPr>
        <w:t xml:space="preserve"> *)</w:t>
      </w:r>
      <w:proofErr w:type="spellStart"/>
      <w:r w:rsidR="00395282" w:rsidRPr="00125F72">
        <w:rPr>
          <w:rFonts w:ascii="Menlo" w:hAnsi="Menlo" w:cs="Menlo"/>
          <w:color w:val="000000"/>
          <w:sz w:val="21"/>
          <w:szCs w:val="21"/>
        </w:rPr>
        <w:t>indexPath</w:t>
      </w:r>
      <w:proofErr w:type="spellEnd"/>
      <w:r w:rsidR="00395282" w:rsidRPr="00125F72">
        <w:rPr>
          <w:rFonts w:ascii="Menlo" w:hAnsi="Menlo" w:cs="Menlo"/>
          <w:color w:val="000000"/>
          <w:sz w:val="21"/>
          <w:szCs w:val="21"/>
        </w:rPr>
        <w:t>;</w:t>
      </w:r>
    </w:p>
    <w:p w14:paraId="5DBB89CA" w14:textId="77777777" w:rsidR="00211A8A" w:rsidRDefault="00211A8A" w:rsidP="00211A8A">
      <w:pPr>
        <w:tabs>
          <w:tab w:val="left" w:pos="689"/>
        </w:tabs>
        <w:rPr>
          <w:rFonts w:ascii="Menlo" w:hAnsi="Menlo" w:cs="Menlo"/>
          <w:color w:val="000000"/>
          <w:sz w:val="21"/>
          <w:szCs w:val="21"/>
        </w:rPr>
      </w:pPr>
    </w:p>
    <w:p w14:paraId="76873287" w14:textId="2BAC5A8D" w:rsidR="007C56D2" w:rsidRDefault="00211A8A" w:rsidP="00211A8A">
      <w:pPr>
        <w:tabs>
          <w:tab w:val="left" w:pos="689"/>
        </w:tabs>
        <w:rPr>
          <w:rFonts w:ascii="Menlo" w:hAnsi="Menlo" w:cs="Menlo"/>
          <w:color w:val="000000"/>
          <w:sz w:val="21"/>
          <w:szCs w:val="21"/>
        </w:rPr>
      </w:pPr>
      <w:r>
        <w:rPr>
          <w:rFonts w:ascii="Menlo" w:hAnsi="Menlo" w:cs="Menlo" w:hint="eastAsia"/>
          <w:color w:val="000000"/>
          <w:sz w:val="21"/>
          <w:szCs w:val="21"/>
        </w:rPr>
        <w:t>一般我们在模型中</w:t>
      </w:r>
      <w:r>
        <w:rPr>
          <w:rFonts w:ascii="Menlo" w:hAnsi="Menlo" w:cs="Menlo" w:hint="eastAsia"/>
          <w:color w:val="000000"/>
          <w:sz w:val="21"/>
          <w:szCs w:val="21"/>
        </w:rPr>
        <w:t>,</w:t>
      </w:r>
      <w:r>
        <w:rPr>
          <w:rFonts w:ascii="Menlo" w:hAnsi="Menlo" w:cs="Menlo" w:hint="eastAsia"/>
          <w:color w:val="000000"/>
          <w:sz w:val="21"/>
          <w:szCs w:val="21"/>
        </w:rPr>
        <w:t>自己计算字符串所占用的高度</w:t>
      </w:r>
      <w:r>
        <w:rPr>
          <w:rFonts w:ascii="Menlo" w:hAnsi="Menlo" w:cs="Menlo" w:hint="eastAsia"/>
          <w:color w:val="000000"/>
          <w:sz w:val="21"/>
          <w:szCs w:val="21"/>
        </w:rPr>
        <w:t>,</w:t>
      </w:r>
      <w:r>
        <w:rPr>
          <w:rFonts w:ascii="Menlo" w:hAnsi="Menlo" w:cs="Menlo" w:hint="eastAsia"/>
          <w:color w:val="000000"/>
          <w:sz w:val="21"/>
          <w:szCs w:val="21"/>
        </w:rPr>
        <w:t>然后把高度设置给</w:t>
      </w:r>
      <w:r>
        <w:rPr>
          <w:rFonts w:ascii="Menlo" w:hAnsi="Menlo" w:cs="Menlo" w:hint="eastAsia"/>
          <w:color w:val="000000"/>
          <w:sz w:val="21"/>
          <w:szCs w:val="21"/>
        </w:rPr>
        <w:t>cell</w:t>
      </w:r>
      <w:r>
        <w:rPr>
          <w:rFonts w:ascii="Menlo" w:hAnsi="Menlo" w:cs="Menlo"/>
          <w:color w:val="000000"/>
          <w:sz w:val="21"/>
          <w:szCs w:val="21"/>
        </w:rPr>
        <w:tab/>
      </w:r>
    </w:p>
    <w:p w14:paraId="3BAA6BFD" w14:textId="6C65578B" w:rsidR="007C56D2" w:rsidRDefault="007C56D2" w:rsidP="008313C3">
      <w:pPr>
        <w:rPr>
          <w:rFonts w:ascii="Menlo" w:hAnsi="Menlo" w:cs="Menlo"/>
          <w:color w:val="000000"/>
          <w:sz w:val="21"/>
          <w:szCs w:val="21"/>
        </w:rPr>
      </w:pPr>
      <w:r>
        <w:rPr>
          <w:rFonts w:ascii="Menlo" w:hAnsi="Menlo" w:cs="Menlo"/>
          <w:color w:val="000000"/>
          <w:sz w:val="21"/>
          <w:szCs w:val="21"/>
        </w:rPr>
        <w:tab/>
      </w:r>
      <w:r>
        <w:rPr>
          <w:rFonts w:ascii="Menlo" w:hAnsi="Menlo" w:cs="Menlo"/>
          <w:color w:val="000000"/>
          <w:sz w:val="21"/>
          <w:szCs w:val="21"/>
        </w:rPr>
        <w:t>使用自动布局</w:t>
      </w:r>
    </w:p>
    <w:p w14:paraId="4935251F" w14:textId="567AA111" w:rsidR="007C56D2" w:rsidRDefault="00976BEB" w:rsidP="007C56D2">
      <w:pPr>
        <w:pStyle w:val="HTML"/>
        <w:shd w:val="clear" w:color="auto" w:fill="FFFFFF"/>
        <w:spacing w:line="360" w:lineRule="atLeast"/>
        <w:rPr>
          <w:color w:val="122E67"/>
          <w:sz w:val="21"/>
          <w:szCs w:val="21"/>
        </w:rPr>
      </w:pPr>
      <w:r>
        <w:rPr>
          <w:rFonts w:ascii="Menlo" w:hAnsi="Menlo" w:cs="Menlo"/>
          <w:color w:val="2E0D6E"/>
          <w:sz w:val="21"/>
          <w:szCs w:val="21"/>
        </w:rPr>
        <w:t xml:space="preserve">    </w:t>
      </w:r>
      <w:proofErr w:type="spellStart"/>
      <w:r w:rsidR="007C56D2" w:rsidRPr="007C56D2">
        <w:rPr>
          <w:rFonts w:ascii="Menlo" w:hAnsi="Menlo" w:cs="Menlo"/>
          <w:color w:val="000000"/>
          <w:sz w:val="21"/>
          <w:szCs w:val="21"/>
        </w:rPr>
        <w:t>CGFloat</w:t>
      </w:r>
      <w:proofErr w:type="spellEnd"/>
      <w:r w:rsidR="007C56D2" w:rsidRPr="007C56D2">
        <w:rPr>
          <w:rFonts w:ascii="Menlo" w:hAnsi="Menlo" w:cs="Menlo"/>
          <w:color w:val="000000"/>
          <w:sz w:val="21"/>
          <w:szCs w:val="21"/>
        </w:rPr>
        <w:t xml:space="preserve"> height = [</w:t>
      </w:r>
      <w:proofErr w:type="spellStart"/>
      <w:r w:rsidR="007C56D2" w:rsidRPr="007C56D2">
        <w:rPr>
          <w:rFonts w:ascii="Menlo" w:hAnsi="Menlo" w:cs="Menlo"/>
          <w:color w:val="000000"/>
          <w:sz w:val="21"/>
          <w:szCs w:val="21"/>
        </w:rPr>
        <w:t>cell.contentView</w:t>
      </w:r>
      <w:proofErr w:type="spellEnd"/>
      <w:r w:rsidR="007C56D2" w:rsidRPr="007C56D2">
        <w:rPr>
          <w:rFonts w:ascii="Menlo" w:hAnsi="Menlo" w:cs="Menlo"/>
          <w:color w:val="000000"/>
          <w:sz w:val="21"/>
          <w:szCs w:val="21"/>
        </w:rPr>
        <w:t xml:space="preserve"> </w:t>
      </w:r>
      <w:proofErr w:type="spellStart"/>
      <w:r w:rsidR="007C56D2" w:rsidRPr="007C56D2">
        <w:rPr>
          <w:rFonts w:ascii="Menlo" w:hAnsi="Menlo" w:cs="Menlo"/>
          <w:color w:val="000000"/>
          <w:sz w:val="21"/>
          <w:szCs w:val="21"/>
        </w:rPr>
        <w:t>systemLayoutSizeFittingSize</w:t>
      </w:r>
      <w:proofErr w:type="gramStart"/>
      <w:r w:rsidR="007C56D2" w:rsidRPr="007C56D2">
        <w:rPr>
          <w:rFonts w:ascii="Menlo" w:hAnsi="Menlo" w:cs="Menlo"/>
          <w:color w:val="000000"/>
          <w:sz w:val="21"/>
          <w:szCs w:val="21"/>
        </w:rPr>
        <w:t>:UILayoutFittingCompressedSize</w:t>
      </w:r>
      <w:proofErr w:type="spellEnd"/>
      <w:proofErr w:type="gramEnd"/>
      <w:r w:rsidR="007C56D2" w:rsidRPr="007C56D2">
        <w:rPr>
          <w:rFonts w:ascii="Menlo" w:hAnsi="Menlo" w:cs="Menlo"/>
          <w:color w:val="000000"/>
          <w:sz w:val="21"/>
          <w:szCs w:val="21"/>
        </w:rPr>
        <w:t>].height</w:t>
      </w:r>
      <w:r w:rsidR="007C56D2">
        <w:rPr>
          <w:color w:val="122E67"/>
          <w:sz w:val="21"/>
          <w:szCs w:val="21"/>
          <w:bdr w:val="none" w:sz="0" w:space="0" w:color="auto" w:frame="1"/>
        </w:rPr>
        <w:t>;</w:t>
      </w:r>
    </w:p>
    <w:p w14:paraId="06DC5148" w14:textId="503BC04B" w:rsidR="007C56D2" w:rsidRPr="00125F72" w:rsidRDefault="007C56D2" w:rsidP="008313C3">
      <w:pPr>
        <w:rPr>
          <w:rFonts w:ascii="Menlo" w:hAnsi="Menlo" w:cs="Menlo"/>
          <w:color w:val="2E0D6E"/>
          <w:sz w:val="21"/>
          <w:szCs w:val="21"/>
        </w:rPr>
      </w:pPr>
    </w:p>
    <w:p w14:paraId="19EE2A6D" w14:textId="77777777" w:rsidR="00395282" w:rsidRDefault="00395282" w:rsidP="008313C3">
      <w:pPr>
        <w:rPr>
          <w:color w:val="FF0000"/>
        </w:rPr>
      </w:pPr>
    </w:p>
    <w:p w14:paraId="65CED1C8" w14:textId="77777777" w:rsidR="00C42A9A" w:rsidRDefault="00C42A9A" w:rsidP="008313C3">
      <w:pPr>
        <w:rPr>
          <w:color w:val="FF0000"/>
        </w:rPr>
      </w:pPr>
      <w:r w:rsidRPr="00C42A9A">
        <w:rPr>
          <w:rFonts w:hint="eastAsia"/>
          <w:color w:val="FF0000"/>
          <w:highlight w:val="yellow"/>
        </w:rPr>
        <w:t>71</w:t>
      </w:r>
      <w:r w:rsidRPr="00C42A9A">
        <w:rPr>
          <w:rFonts w:hint="eastAsia"/>
          <w:color w:val="FF0000"/>
          <w:highlight w:val="yellow"/>
        </w:rPr>
        <w:t>、推送过来的信息，点击提示信息后，如何跳转到当前的页面，像我们微信或</w:t>
      </w:r>
      <w:proofErr w:type="spellStart"/>
      <w:r w:rsidRPr="00C42A9A">
        <w:rPr>
          <w:rFonts w:hint="eastAsia"/>
          <w:color w:val="FF0000"/>
          <w:highlight w:val="yellow"/>
        </w:rPr>
        <w:t>qq</w:t>
      </w:r>
      <w:proofErr w:type="spellEnd"/>
      <w:r w:rsidRPr="00C42A9A">
        <w:rPr>
          <w:rFonts w:hint="eastAsia"/>
          <w:color w:val="FF0000"/>
          <w:highlight w:val="yellow"/>
        </w:rPr>
        <w:t>一样，点击信息，跳转到当前对应的界面？</w:t>
      </w:r>
    </w:p>
    <w:p w14:paraId="53DCFC54" w14:textId="77777777" w:rsidR="00E63D96" w:rsidRDefault="00E63D96" w:rsidP="008313C3">
      <w:pPr>
        <w:rPr>
          <w:color w:val="FF0000"/>
        </w:rPr>
      </w:pPr>
    </w:p>
    <w:p w14:paraId="42D0DEEC" w14:textId="77777777" w:rsidR="00685D4A" w:rsidRDefault="00685D4A" w:rsidP="00685D4A">
      <w:pPr>
        <w:rPr>
          <w:rFonts w:ascii="SimSun" w:eastAsia="SimSun" w:hAnsi="SimSun" w:cs="SimSun"/>
          <w:color w:val="2F2F2F"/>
          <w:sz w:val="23"/>
          <w:szCs w:val="23"/>
          <w:shd w:val="clear" w:color="auto" w:fill="F5F5F5"/>
        </w:rPr>
      </w:pPr>
      <w:r>
        <w:rPr>
          <w:rFonts w:ascii="MS Mincho" w:eastAsia="MS Mincho" w:hAnsi="MS Mincho" w:cs="MS Mincho"/>
          <w:color w:val="2F2F2F"/>
          <w:sz w:val="23"/>
          <w:szCs w:val="23"/>
          <w:shd w:val="clear" w:color="auto" w:fill="F5F5F5"/>
        </w:rPr>
        <w:t>当用</w:t>
      </w:r>
      <w:r>
        <w:rPr>
          <w:rFonts w:ascii="SimSun" w:eastAsia="SimSun" w:hAnsi="SimSun" w:cs="SimSun"/>
          <w:color w:val="2F2F2F"/>
          <w:sz w:val="23"/>
          <w:szCs w:val="23"/>
          <w:shd w:val="clear" w:color="auto" w:fill="F5F5F5"/>
        </w:rPr>
        <w:t>户</w:t>
      </w:r>
      <w:r>
        <w:rPr>
          <w:rFonts w:ascii="MS Mincho" w:eastAsia="MS Mincho" w:hAnsi="MS Mincho" w:cs="MS Mincho"/>
          <w:color w:val="2F2F2F"/>
          <w:sz w:val="23"/>
          <w:szCs w:val="23"/>
          <w:shd w:val="clear" w:color="auto" w:fill="F5F5F5"/>
        </w:rPr>
        <w:t>通</w:t>
      </w:r>
      <w:r>
        <w:rPr>
          <w:rFonts w:ascii="SimSun" w:eastAsia="SimSun" w:hAnsi="SimSun" w:cs="SimSun"/>
          <w:color w:val="2F2F2F"/>
          <w:sz w:val="23"/>
          <w:szCs w:val="23"/>
          <w:shd w:val="clear" w:color="auto" w:fill="F5F5F5"/>
        </w:rPr>
        <w:t>过</w:t>
      </w:r>
      <w:r>
        <w:rPr>
          <w:rFonts w:ascii="MS Mincho" w:eastAsia="MS Mincho" w:hAnsi="MS Mincho" w:cs="MS Mincho"/>
          <w:color w:val="2F2F2F"/>
          <w:sz w:val="23"/>
          <w:szCs w:val="23"/>
          <w:shd w:val="clear" w:color="auto" w:fill="F5F5F5"/>
        </w:rPr>
        <w:t>点</w:t>
      </w:r>
      <w:r>
        <w:rPr>
          <w:rFonts w:ascii="SimSun" w:eastAsia="SimSun" w:hAnsi="SimSun" w:cs="SimSun"/>
          <w:color w:val="2F2F2F"/>
          <w:sz w:val="23"/>
          <w:szCs w:val="23"/>
          <w:shd w:val="clear" w:color="auto" w:fill="F5F5F5"/>
        </w:rPr>
        <w:t>击</w:t>
      </w:r>
      <w:r>
        <w:rPr>
          <w:rFonts w:ascii="MS Mincho" w:eastAsia="MS Mincho" w:hAnsi="MS Mincho" w:cs="MS Mincho"/>
          <w:color w:val="2F2F2F"/>
          <w:sz w:val="23"/>
          <w:szCs w:val="23"/>
          <w:shd w:val="clear" w:color="auto" w:fill="F5F5F5"/>
        </w:rPr>
        <w:t>通知消息</w:t>
      </w:r>
      <w:r>
        <w:rPr>
          <w:rFonts w:ascii="SimSun" w:eastAsia="SimSun" w:hAnsi="SimSun" w:cs="SimSun"/>
          <w:color w:val="2F2F2F"/>
          <w:sz w:val="23"/>
          <w:szCs w:val="23"/>
          <w:shd w:val="clear" w:color="auto" w:fill="F5F5F5"/>
        </w:rPr>
        <w:t>进</w:t>
      </w:r>
      <w:r>
        <w:rPr>
          <w:rFonts w:ascii="MS Mincho" w:eastAsia="MS Mincho" w:hAnsi="MS Mincho" w:cs="MS Mincho"/>
          <w:color w:val="2F2F2F"/>
          <w:sz w:val="23"/>
          <w:szCs w:val="23"/>
          <w:shd w:val="clear" w:color="auto" w:fill="F5F5F5"/>
        </w:rPr>
        <w:t>入</w:t>
      </w:r>
      <w:r>
        <w:rPr>
          <w:rFonts w:ascii="SimSun" w:eastAsia="SimSun" w:hAnsi="SimSun" w:cs="SimSun"/>
          <w:color w:val="2F2F2F"/>
          <w:sz w:val="23"/>
          <w:szCs w:val="23"/>
          <w:shd w:val="clear" w:color="auto" w:fill="F5F5F5"/>
        </w:rPr>
        <w:t>应</w:t>
      </w:r>
      <w:r>
        <w:rPr>
          <w:rFonts w:ascii="MS Mincho" w:eastAsia="MS Mincho" w:hAnsi="MS Mincho" w:cs="MS Mincho"/>
          <w:color w:val="2F2F2F"/>
          <w:sz w:val="23"/>
          <w:szCs w:val="23"/>
          <w:shd w:val="clear" w:color="auto" w:fill="F5F5F5"/>
        </w:rPr>
        <w:t>用</w:t>
      </w:r>
      <w:r>
        <w:rPr>
          <w:rFonts w:ascii="SimSun" w:eastAsia="SimSun" w:hAnsi="SimSun" w:cs="SimSun"/>
          <w:color w:val="2F2F2F"/>
          <w:sz w:val="23"/>
          <w:szCs w:val="23"/>
          <w:shd w:val="clear" w:color="auto" w:fill="F5F5F5"/>
        </w:rPr>
        <w:t>时</w:t>
      </w:r>
    </w:p>
    <w:p w14:paraId="6204D388" w14:textId="33ED3BAA" w:rsidR="00685D4A" w:rsidRPr="00685D4A" w:rsidRDefault="00685D4A" w:rsidP="00685D4A">
      <w:pPr>
        <w:pStyle w:val="HTML"/>
        <w:shd w:val="clear" w:color="auto" w:fill="FDF6E3"/>
        <w:wordWrap w:val="0"/>
        <w:spacing w:after="300" w:line="300" w:lineRule="atLeast"/>
        <w:ind w:firstLine="360"/>
        <w:rPr>
          <w:rFonts w:ascii="Menlo" w:hAnsi="Menlo" w:cs="Menlo"/>
          <w:color w:val="657B83"/>
          <w:sz w:val="18"/>
          <w:szCs w:val="18"/>
          <w:bdr w:val="none" w:sz="0" w:space="0" w:color="auto" w:frame="1"/>
        </w:rPr>
      </w:pPr>
      <w:r>
        <w:rPr>
          <w:rStyle w:val="HTML1"/>
          <w:rFonts w:ascii="Menlo" w:hAnsi="Menlo" w:cs="Menlo"/>
          <w:color w:val="657B83"/>
          <w:sz w:val="18"/>
          <w:szCs w:val="18"/>
          <w:bdr w:val="none" w:sz="0" w:space="0" w:color="auto" w:frame="1"/>
        </w:rPr>
        <w:t>- (</w:t>
      </w:r>
      <w:proofErr w:type="gramStart"/>
      <w:r>
        <w:rPr>
          <w:rStyle w:val="hljs-builtin"/>
          <w:rFonts w:ascii="Menlo" w:hAnsi="Menlo" w:cs="Menlo"/>
          <w:color w:val="268BD2"/>
          <w:sz w:val="18"/>
          <w:szCs w:val="18"/>
          <w:bdr w:val="none" w:sz="0" w:space="0" w:color="auto" w:frame="1"/>
        </w:rPr>
        <w:t>BOOL</w:t>
      </w:r>
      <w:r>
        <w:rPr>
          <w:rStyle w:val="HTML1"/>
          <w:rFonts w:ascii="Menlo" w:hAnsi="Menlo" w:cs="Menlo"/>
          <w:color w:val="657B83"/>
          <w:sz w:val="18"/>
          <w:szCs w:val="18"/>
          <w:bdr w:val="none" w:sz="0" w:space="0" w:color="auto" w:frame="1"/>
        </w:rPr>
        <w:t>)application</w:t>
      </w:r>
      <w:proofErr w:type="gramEnd"/>
      <w:r>
        <w:rPr>
          <w:rStyle w:val="HTML1"/>
          <w:rFonts w:ascii="Menlo" w:hAnsi="Menlo" w:cs="Menlo"/>
          <w:color w:val="657B83"/>
          <w:sz w:val="18"/>
          <w:szCs w:val="18"/>
          <w:bdr w:val="none" w:sz="0" w:space="0" w:color="auto" w:frame="1"/>
        </w:rPr>
        <w:t>:(</w:t>
      </w:r>
      <w:proofErr w:type="spellStart"/>
      <w:r>
        <w:rPr>
          <w:rStyle w:val="hljs-builtin"/>
          <w:rFonts w:ascii="Menlo" w:hAnsi="Menlo" w:cs="Menlo"/>
          <w:color w:val="268BD2"/>
          <w:sz w:val="18"/>
          <w:szCs w:val="18"/>
          <w:bdr w:val="none" w:sz="0" w:space="0" w:color="auto" w:frame="1"/>
        </w:rPr>
        <w:t>UIApplication</w:t>
      </w:r>
      <w:proofErr w:type="spellEnd"/>
      <w:r>
        <w:rPr>
          <w:rStyle w:val="HTML1"/>
          <w:rFonts w:ascii="Menlo" w:hAnsi="Menlo" w:cs="Menlo"/>
          <w:color w:val="657B83"/>
          <w:sz w:val="18"/>
          <w:szCs w:val="18"/>
          <w:bdr w:val="none" w:sz="0" w:space="0" w:color="auto" w:frame="1"/>
        </w:rPr>
        <w:t xml:space="preserve">*)application </w:t>
      </w:r>
      <w:proofErr w:type="spellStart"/>
      <w:r>
        <w:rPr>
          <w:rStyle w:val="HTML1"/>
          <w:rFonts w:ascii="Menlo" w:hAnsi="Menlo" w:cs="Menlo"/>
          <w:color w:val="657B83"/>
          <w:sz w:val="18"/>
          <w:szCs w:val="18"/>
          <w:bdr w:val="none" w:sz="0" w:space="0" w:color="auto" w:frame="1"/>
        </w:rPr>
        <w:t>didFinishLaunchingWithOptions</w:t>
      </w:r>
      <w:proofErr w:type="spellEnd"/>
      <w:r>
        <w:rPr>
          <w:rStyle w:val="HTML1"/>
          <w:rFonts w:ascii="Menlo" w:hAnsi="Menlo" w:cs="Menlo"/>
          <w:color w:val="657B83"/>
          <w:sz w:val="18"/>
          <w:szCs w:val="18"/>
          <w:bdr w:val="none" w:sz="0" w:space="0" w:color="auto" w:frame="1"/>
        </w:rPr>
        <w:t>:(</w:t>
      </w:r>
      <w:proofErr w:type="spellStart"/>
      <w:r>
        <w:rPr>
          <w:rStyle w:val="hljs-builtin"/>
          <w:rFonts w:ascii="Menlo" w:hAnsi="Menlo" w:cs="Menlo"/>
          <w:color w:val="268BD2"/>
          <w:sz w:val="18"/>
          <w:szCs w:val="18"/>
          <w:bdr w:val="none" w:sz="0" w:space="0" w:color="auto" w:frame="1"/>
        </w:rPr>
        <w:t>NSDictionary</w:t>
      </w:r>
      <w:proofErr w:type="spellEnd"/>
      <w:r>
        <w:rPr>
          <w:rStyle w:val="HTML1"/>
          <w:rFonts w:ascii="Menlo" w:hAnsi="Menlo" w:cs="Menlo"/>
          <w:color w:val="657B83"/>
          <w:sz w:val="18"/>
          <w:szCs w:val="18"/>
          <w:bdr w:val="none" w:sz="0" w:space="0" w:color="auto" w:frame="1"/>
        </w:rPr>
        <w:t>*)</w:t>
      </w:r>
      <w:proofErr w:type="spellStart"/>
      <w:r>
        <w:rPr>
          <w:rStyle w:val="HTML1"/>
          <w:rFonts w:ascii="Menlo" w:hAnsi="Menlo" w:cs="Menlo"/>
          <w:color w:val="657B83"/>
          <w:sz w:val="18"/>
          <w:szCs w:val="18"/>
          <w:bdr w:val="none" w:sz="0" w:space="0" w:color="auto" w:frame="1"/>
        </w:rPr>
        <w:t>launchOptions</w:t>
      </w:r>
      <w:proofErr w:type="spellEnd"/>
    </w:p>
    <w:p w14:paraId="069CA8C0" w14:textId="77777777" w:rsidR="00685D4A" w:rsidRDefault="00685D4A" w:rsidP="00685D4A">
      <w:pPr>
        <w:rPr>
          <w:rFonts w:eastAsia="Times New Roman"/>
        </w:rPr>
      </w:pPr>
      <w:r>
        <w:rPr>
          <w:rFonts w:ascii="MS Mincho" w:eastAsia="MS Mincho" w:hAnsi="MS Mincho" w:cs="MS Mincho"/>
          <w:color w:val="2F2F2F"/>
          <w:sz w:val="23"/>
          <w:szCs w:val="23"/>
          <w:shd w:val="clear" w:color="auto" w:fill="F5F5F5"/>
        </w:rPr>
        <w:t>中会有推送消息的</w:t>
      </w:r>
      <w:proofErr w:type="spellStart"/>
      <w:r>
        <w:rPr>
          <w:rFonts w:ascii="Lucida Grande" w:eastAsia="Times New Roman" w:hAnsi="Lucida Grande" w:cs="Lucida Grande"/>
          <w:color w:val="2F2F2F"/>
          <w:sz w:val="23"/>
          <w:szCs w:val="23"/>
          <w:shd w:val="clear" w:color="auto" w:fill="F5F5F5"/>
        </w:rPr>
        <w:t>userInfo</w:t>
      </w:r>
      <w:proofErr w:type="spellEnd"/>
      <w:r>
        <w:rPr>
          <w:rFonts w:ascii="MS Mincho" w:eastAsia="MS Mincho" w:hAnsi="MS Mincho" w:cs="MS Mincho"/>
          <w:color w:val="2F2F2F"/>
          <w:sz w:val="23"/>
          <w:szCs w:val="23"/>
          <w:shd w:val="clear" w:color="auto" w:fill="F5F5F5"/>
        </w:rPr>
        <w:t>信息，此</w:t>
      </w:r>
      <w:r>
        <w:rPr>
          <w:rFonts w:ascii="SimSun" w:eastAsia="SimSun" w:hAnsi="SimSun" w:cs="SimSun"/>
          <w:color w:val="2F2F2F"/>
          <w:sz w:val="23"/>
          <w:szCs w:val="23"/>
          <w:shd w:val="clear" w:color="auto" w:fill="F5F5F5"/>
        </w:rPr>
        <w:t>时</w:t>
      </w:r>
      <w:r>
        <w:rPr>
          <w:rFonts w:ascii="MS Mincho" w:eastAsia="MS Mincho" w:hAnsi="MS Mincho" w:cs="MS Mincho"/>
          <w:color w:val="2F2F2F"/>
          <w:sz w:val="23"/>
          <w:szCs w:val="23"/>
          <w:shd w:val="clear" w:color="auto" w:fill="F5F5F5"/>
        </w:rPr>
        <w:t>我</w:t>
      </w:r>
      <w:r>
        <w:rPr>
          <w:rFonts w:ascii="SimSun" w:eastAsia="SimSun" w:hAnsi="SimSun" w:cs="SimSun"/>
          <w:color w:val="2F2F2F"/>
          <w:sz w:val="23"/>
          <w:szCs w:val="23"/>
          <w:shd w:val="clear" w:color="auto" w:fill="F5F5F5"/>
        </w:rPr>
        <w:t>们</w:t>
      </w:r>
      <w:r>
        <w:rPr>
          <w:rFonts w:ascii="MS Mincho" w:eastAsia="MS Mincho" w:hAnsi="MS Mincho" w:cs="MS Mincho"/>
          <w:color w:val="2F2F2F"/>
          <w:sz w:val="23"/>
          <w:szCs w:val="23"/>
          <w:shd w:val="clear" w:color="auto" w:fill="F5F5F5"/>
        </w:rPr>
        <w:t>可以通</w:t>
      </w:r>
      <w:r>
        <w:rPr>
          <w:rFonts w:ascii="SimSun" w:eastAsia="SimSun" w:hAnsi="SimSun" w:cs="SimSun"/>
          <w:color w:val="2F2F2F"/>
          <w:sz w:val="23"/>
          <w:szCs w:val="23"/>
          <w:shd w:val="clear" w:color="auto" w:fill="F5F5F5"/>
        </w:rPr>
        <w:t>过获得推送消息内容。如果</w:t>
      </w:r>
      <w:proofErr w:type="spellStart"/>
      <w:r>
        <w:rPr>
          <w:rFonts w:ascii="Lucida Grande" w:eastAsia="Times New Roman" w:hAnsi="Lucida Grande" w:cs="Lucida Grande"/>
          <w:color w:val="2F2F2F"/>
          <w:sz w:val="23"/>
          <w:szCs w:val="23"/>
          <w:shd w:val="clear" w:color="auto" w:fill="F5F5F5"/>
        </w:rPr>
        <w:t>remoteNotification</w:t>
      </w:r>
      <w:proofErr w:type="spellEnd"/>
      <w:r>
        <w:rPr>
          <w:rFonts w:ascii="MS Mincho" w:eastAsia="MS Mincho" w:hAnsi="MS Mincho" w:cs="MS Mincho"/>
          <w:color w:val="2F2F2F"/>
          <w:sz w:val="23"/>
          <w:szCs w:val="23"/>
          <w:shd w:val="clear" w:color="auto" w:fill="F5F5F5"/>
        </w:rPr>
        <w:t>不</w:t>
      </w:r>
      <w:r>
        <w:rPr>
          <w:rFonts w:ascii="SimSun" w:eastAsia="SimSun" w:hAnsi="SimSun" w:cs="SimSun"/>
          <w:color w:val="2F2F2F"/>
          <w:sz w:val="23"/>
          <w:szCs w:val="23"/>
          <w:shd w:val="clear" w:color="auto" w:fill="F5F5F5"/>
        </w:rPr>
        <w:t>为</w:t>
      </w:r>
      <w:r>
        <w:rPr>
          <w:rFonts w:ascii="MS Mincho" w:eastAsia="MS Mincho" w:hAnsi="MS Mincho" w:cs="MS Mincho"/>
          <w:color w:val="2F2F2F"/>
          <w:sz w:val="23"/>
          <w:szCs w:val="23"/>
          <w:shd w:val="clear" w:color="auto" w:fill="F5F5F5"/>
        </w:rPr>
        <w:t>空，</w:t>
      </w:r>
      <w:r>
        <w:rPr>
          <w:rFonts w:ascii="SimSun" w:eastAsia="SimSun" w:hAnsi="SimSun" w:cs="SimSun"/>
          <w:color w:val="2F2F2F"/>
          <w:sz w:val="23"/>
          <w:szCs w:val="23"/>
          <w:shd w:val="clear" w:color="auto" w:fill="F5F5F5"/>
        </w:rPr>
        <w:t>则说</w:t>
      </w:r>
      <w:r>
        <w:rPr>
          <w:rFonts w:ascii="MS Mincho" w:eastAsia="MS Mincho" w:hAnsi="MS Mincho" w:cs="MS Mincho"/>
          <w:color w:val="2F2F2F"/>
          <w:sz w:val="23"/>
          <w:szCs w:val="23"/>
          <w:shd w:val="clear" w:color="auto" w:fill="F5F5F5"/>
        </w:rPr>
        <w:t>明用</w:t>
      </w:r>
      <w:r>
        <w:rPr>
          <w:rFonts w:ascii="SimSun" w:eastAsia="SimSun" w:hAnsi="SimSun" w:cs="SimSun"/>
          <w:color w:val="2F2F2F"/>
          <w:sz w:val="23"/>
          <w:szCs w:val="23"/>
          <w:shd w:val="clear" w:color="auto" w:fill="F5F5F5"/>
        </w:rPr>
        <w:t>户</w:t>
      </w:r>
      <w:r>
        <w:rPr>
          <w:rFonts w:ascii="MS Mincho" w:eastAsia="MS Mincho" w:hAnsi="MS Mincho" w:cs="MS Mincho"/>
          <w:color w:val="2F2F2F"/>
          <w:sz w:val="23"/>
          <w:szCs w:val="23"/>
          <w:shd w:val="clear" w:color="auto" w:fill="F5F5F5"/>
        </w:rPr>
        <w:t>通</w:t>
      </w:r>
      <w:r>
        <w:rPr>
          <w:rFonts w:ascii="SimSun" w:eastAsia="SimSun" w:hAnsi="SimSun" w:cs="SimSun"/>
          <w:color w:val="2F2F2F"/>
          <w:sz w:val="23"/>
          <w:szCs w:val="23"/>
          <w:shd w:val="clear" w:color="auto" w:fill="F5F5F5"/>
        </w:rPr>
        <w:t>过</w:t>
      </w:r>
      <w:r>
        <w:rPr>
          <w:rFonts w:ascii="MS Mincho" w:eastAsia="MS Mincho" w:hAnsi="MS Mincho" w:cs="MS Mincho"/>
          <w:color w:val="2F2F2F"/>
          <w:sz w:val="23"/>
          <w:szCs w:val="23"/>
          <w:shd w:val="clear" w:color="auto" w:fill="F5F5F5"/>
        </w:rPr>
        <w:t>推送消息</w:t>
      </w:r>
      <w:r>
        <w:rPr>
          <w:rFonts w:ascii="SimSun" w:eastAsia="SimSun" w:hAnsi="SimSun" w:cs="SimSun"/>
          <w:color w:val="2F2F2F"/>
          <w:sz w:val="23"/>
          <w:szCs w:val="23"/>
          <w:shd w:val="clear" w:color="auto" w:fill="F5F5F5"/>
        </w:rPr>
        <w:t>进</w:t>
      </w:r>
      <w:r>
        <w:rPr>
          <w:rFonts w:ascii="MS Mincho" w:eastAsia="MS Mincho" w:hAnsi="MS Mincho" w:cs="MS Mincho"/>
          <w:color w:val="2F2F2F"/>
          <w:sz w:val="23"/>
          <w:szCs w:val="23"/>
          <w:shd w:val="clear" w:color="auto" w:fill="F5F5F5"/>
        </w:rPr>
        <w:t>入，那么可以声明一个属性</w:t>
      </w:r>
    </w:p>
    <w:p w14:paraId="037A9962" w14:textId="77777777" w:rsidR="00685D4A" w:rsidRDefault="00685D4A" w:rsidP="00685D4A">
      <w:pPr>
        <w:rPr>
          <w:rFonts w:eastAsia="Times New Roman"/>
        </w:rPr>
      </w:pPr>
    </w:p>
    <w:p w14:paraId="146BA438" w14:textId="77777777" w:rsidR="00685D4A" w:rsidRDefault="00685D4A" w:rsidP="00685D4A">
      <w:pPr>
        <w:pStyle w:val="HTML"/>
        <w:shd w:val="clear" w:color="auto" w:fill="FDF6E3"/>
        <w:wordWrap w:val="0"/>
        <w:spacing w:after="300" w:line="300" w:lineRule="atLeast"/>
        <w:ind w:firstLine="360"/>
        <w:rPr>
          <w:rFonts w:ascii="Menlo" w:hAnsi="Menlo" w:cs="Menlo"/>
          <w:color w:val="657B83"/>
        </w:rPr>
      </w:pPr>
      <w:proofErr w:type="spellStart"/>
      <w:r>
        <w:rPr>
          <w:rStyle w:val="hljs-builtin"/>
          <w:rFonts w:ascii="Menlo" w:hAnsi="Menlo" w:cs="Menlo"/>
          <w:color w:val="268BD2"/>
          <w:sz w:val="18"/>
          <w:szCs w:val="18"/>
          <w:bdr w:val="none" w:sz="0" w:space="0" w:color="auto" w:frame="1"/>
        </w:rPr>
        <w:t>NSDictionary</w:t>
      </w:r>
      <w:proofErr w:type="spellEnd"/>
      <w:r>
        <w:rPr>
          <w:rStyle w:val="HTML1"/>
          <w:rFonts w:ascii="Menlo" w:hAnsi="Menlo" w:cs="Menlo"/>
          <w:color w:val="657B83"/>
          <w:sz w:val="18"/>
          <w:szCs w:val="18"/>
          <w:bdr w:val="none" w:sz="0" w:space="0" w:color="auto" w:frame="1"/>
        </w:rPr>
        <w:t xml:space="preserve">* </w:t>
      </w:r>
      <w:proofErr w:type="spellStart"/>
      <w:r>
        <w:rPr>
          <w:rStyle w:val="HTML1"/>
          <w:rFonts w:ascii="Menlo" w:hAnsi="Menlo" w:cs="Menlo"/>
          <w:color w:val="657B83"/>
          <w:sz w:val="18"/>
          <w:szCs w:val="18"/>
          <w:bdr w:val="none" w:sz="0" w:space="0" w:color="auto" w:frame="1"/>
        </w:rPr>
        <w:t>remoteNotification</w:t>
      </w:r>
      <w:proofErr w:type="spellEnd"/>
      <w:r>
        <w:rPr>
          <w:rStyle w:val="HTML1"/>
          <w:rFonts w:ascii="Menlo" w:hAnsi="Menlo" w:cs="Menlo"/>
          <w:color w:val="657B83"/>
          <w:sz w:val="18"/>
          <w:szCs w:val="18"/>
          <w:bdr w:val="none" w:sz="0" w:space="0" w:color="auto" w:frame="1"/>
        </w:rPr>
        <w:t xml:space="preserve"> = [</w:t>
      </w:r>
      <w:proofErr w:type="spellStart"/>
      <w:r>
        <w:rPr>
          <w:rStyle w:val="HTML1"/>
          <w:rFonts w:ascii="Menlo" w:hAnsi="Menlo" w:cs="Menlo"/>
          <w:color w:val="657B83"/>
          <w:sz w:val="18"/>
          <w:szCs w:val="18"/>
          <w:bdr w:val="none" w:sz="0" w:space="0" w:color="auto" w:frame="1"/>
        </w:rPr>
        <w:t>launchOptions</w:t>
      </w:r>
      <w:proofErr w:type="spellEnd"/>
      <w:r>
        <w:rPr>
          <w:rStyle w:val="HTML1"/>
          <w:rFonts w:ascii="Menlo" w:hAnsi="Menlo" w:cs="Menlo"/>
          <w:color w:val="657B83"/>
          <w:sz w:val="18"/>
          <w:szCs w:val="18"/>
          <w:bdr w:val="none" w:sz="0" w:space="0" w:color="auto" w:frame="1"/>
        </w:rPr>
        <w:t xml:space="preserve"> </w:t>
      </w:r>
      <w:proofErr w:type="spellStart"/>
      <w:r>
        <w:rPr>
          <w:rStyle w:val="HTML1"/>
          <w:rFonts w:ascii="Menlo" w:hAnsi="Menlo" w:cs="Menlo"/>
          <w:color w:val="657B83"/>
          <w:sz w:val="18"/>
          <w:szCs w:val="18"/>
          <w:bdr w:val="none" w:sz="0" w:space="0" w:color="auto" w:frame="1"/>
        </w:rPr>
        <w:t>objectForKey</w:t>
      </w:r>
      <w:proofErr w:type="gramStart"/>
      <w:r>
        <w:rPr>
          <w:rStyle w:val="HTML1"/>
          <w:rFonts w:ascii="Menlo" w:hAnsi="Menlo" w:cs="Menlo"/>
          <w:color w:val="657B83"/>
          <w:sz w:val="18"/>
          <w:szCs w:val="18"/>
          <w:bdr w:val="none" w:sz="0" w:space="0" w:color="auto" w:frame="1"/>
        </w:rPr>
        <w:t>:</w:t>
      </w:r>
      <w:r>
        <w:rPr>
          <w:rStyle w:val="hljs-builtin"/>
          <w:rFonts w:ascii="Menlo" w:hAnsi="Menlo" w:cs="Menlo"/>
          <w:color w:val="268BD2"/>
          <w:sz w:val="18"/>
          <w:szCs w:val="18"/>
          <w:bdr w:val="none" w:sz="0" w:space="0" w:color="auto" w:frame="1"/>
        </w:rPr>
        <w:t>UIApplicationLaunchOptionsRemoteNotificationKey</w:t>
      </w:r>
      <w:proofErr w:type="spellEnd"/>
      <w:proofErr w:type="gramEnd"/>
      <w:r>
        <w:rPr>
          <w:rStyle w:val="HTML1"/>
          <w:rFonts w:ascii="Menlo" w:hAnsi="Menlo" w:cs="Menlo"/>
          <w:color w:val="657B83"/>
          <w:sz w:val="18"/>
          <w:szCs w:val="18"/>
          <w:bdr w:val="none" w:sz="0" w:space="0" w:color="auto" w:frame="1"/>
        </w:rPr>
        <w:t>];</w:t>
      </w:r>
    </w:p>
    <w:p w14:paraId="17E6AD2D" w14:textId="77777777" w:rsidR="00BD4896" w:rsidRDefault="00BD4896" w:rsidP="00BD4896">
      <w:pPr>
        <w:pStyle w:val="HTML"/>
        <w:shd w:val="clear" w:color="auto" w:fill="FDF6E3"/>
        <w:wordWrap w:val="0"/>
        <w:spacing w:after="300" w:line="300" w:lineRule="atLeast"/>
        <w:ind w:firstLine="360"/>
        <w:rPr>
          <w:rFonts w:ascii="Menlo" w:hAnsi="Menlo" w:cs="Menlo"/>
          <w:color w:val="657B83"/>
        </w:rPr>
      </w:pPr>
      <w:r>
        <w:rPr>
          <w:rStyle w:val="hljs-keyword"/>
          <w:rFonts w:ascii="Menlo" w:hAnsi="Menlo" w:cs="Menlo"/>
          <w:color w:val="859900"/>
          <w:sz w:val="18"/>
          <w:szCs w:val="18"/>
          <w:bdr w:val="none" w:sz="0" w:space="0" w:color="auto" w:frame="1"/>
        </w:rPr>
        <w:t>@property</w:t>
      </w:r>
      <w:r>
        <w:rPr>
          <w:rStyle w:val="HTML1"/>
          <w:rFonts w:ascii="Menlo" w:hAnsi="Menlo" w:cs="Menlo"/>
          <w:color w:val="657B83"/>
          <w:sz w:val="18"/>
          <w:szCs w:val="18"/>
          <w:bdr w:val="none" w:sz="0" w:space="0" w:color="auto" w:frame="1"/>
        </w:rPr>
        <w:t xml:space="preserve"> (</w:t>
      </w:r>
      <w:proofErr w:type="spellStart"/>
      <w:r>
        <w:rPr>
          <w:rStyle w:val="hljs-keyword"/>
          <w:rFonts w:ascii="Menlo" w:hAnsi="Menlo" w:cs="Menlo"/>
          <w:color w:val="859900"/>
          <w:sz w:val="18"/>
          <w:szCs w:val="18"/>
          <w:bdr w:val="none" w:sz="0" w:space="0" w:color="auto" w:frame="1"/>
        </w:rPr>
        <w:t>nonatomic</w:t>
      </w:r>
      <w:proofErr w:type="spellEnd"/>
      <w:r>
        <w:rPr>
          <w:rStyle w:val="HTML1"/>
          <w:rFonts w:ascii="Menlo" w:hAnsi="Menlo" w:cs="Menlo"/>
          <w:color w:val="657B83"/>
          <w:sz w:val="18"/>
          <w:szCs w:val="18"/>
          <w:bdr w:val="none" w:sz="0" w:space="0" w:color="auto" w:frame="1"/>
        </w:rPr>
        <w:t xml:space="preserve">) </w:t>
      </w:r>
      <w:r>
        <w:rPr>
          <w:rStyle w:val="hljs-builtin"/>
          <w:rFonts w:ascii="Menlo" w:hAnsi="Menlo" w:cs="Menlo"/>
          <w:color w:val="268BD2"/>
          <w:sz w:val="18"/>
          <w:szCs w:val="18"/>
          <w:bdr w:val="none" w:sz="0" w:space="0" w:color="auto" w:frame="1"/>
        </w:rPr>
        <w:t>BOOL</w:t>
      </w:r>
      <w:r>
        <w:rPr>
          <w:rStyle w:val="HTML1"/>
          <w:rFonts w:ascii="Menlo" w:hAnsi="Menlo" w:cs="Menlo"/>
          <w:color w:val="657B83"/>
          <w:sz w:val="18"/>
          <w:szCs w:val="18"/>
          <w:bdr w:val="none" w:sz="0" w:space="0" w:color="auto" w:frame="1"/>
        </w:rPr>
        <w:t xml:space="preserve"> </w:t>
      </w:r>
      <w:proofErr w:type="spellStart"/>
      <w:r>
        <w:rPr>
          <w:rStyle w:val="HTML1"/>
          <w:rFonts w:ascii="Menlo" w:hAnsi="Menlo" w:cs="Menlo"/>
          <w:color w:val="657B83"/>
          <w:sz w:val="18"/>
          <w:szCs w:val="18"/>
          <w:bdr w:val="none" w:sz="0" w:space="0" w:color="auto" w:frame="1"/>
        </w:rPr>
        <w:t>isLaunchedByNotification</w:t>
      </w:r>
      <w:proofErr w:type="spellEnd"/>
      <w:r>
        <w:rPr>
          <w:rStyle w:val="HTML1"/>
          <w:rFonts w:ascii="Menlo" w:hAnsi="Menlo" w:cs="Menlo"/>
          <w:color w:val="657B83"/>
          <w:sz w:val="18"/>
          <w:szCs w:val="18"/>
          <w:bdr w:val="none" w:sz="0" w:space="0" w:color="auto" w:frame="1"/>
        </w:rPr>
        <w:t>;</w:t>
      </w:r>
    </w:p>
    <w:p w14:paraId="22BD8BAE" w14:textId="77777777" w:rsidR="00BD4896" w:rsidRDefault="00BD4896" w:rsidP="00BD4896">
      <w:pPr>
        <w:rPr>
          <w:rFonts w:eastAsia="Times New Roman"/>
        </w:rPr>
      </w:pPr>
      <w:r>
        <w:rPr>
          <w:rFonts w:ascii="MS Mincho" w:eastAsia="MS Mincho" w:hAnsi="MS Mincho" w:cs="MS Mincho"/>
          <w:color w:val="2F2F2F"/>
          <w:sz w:val="23"/>
          <w:szCs w:val="23"/>
          <w:shd w:val="clear" w:color="auto" w:fill="F5F5F5"/>
        </w:rPr>
        <w:t>用于</w:t>
      </w:r>
      <w:r>
        <w:rPr>
          <w:rFonts w:ascii="SimSun" w:eastAsia="SimSun" w:hAnsi="SimSun" w:cs="SimSun"/>
          <w:color w:val="2F2F2F"/>
          <w:sz w:val="23"/>
          <w:szCs w:val="23"/>
          <w:shd w:val="clear" w:color="auto" w:fill="F5F5F5"/>
        </w:rPr>
        <w:t>标识</w:t>
      </w:r>
      <w:r>
        <w:rPr>
          <w:rFonts w:ascii="MS Mincho" w:eastAsia="MS Mincho" w:hAnsi="MS Mincho" w:cs="MS Mincho"/>
          <w:color w:val="2F2F2F"/>
          <w:sz w:val="23"/>
          <w:szCs w:val="23"/>
          <w:shd w:val="clear" w:color="auto" w:fill="F5F5F5"/>
        </w:rPr>
        <w:t>用</w:t>
      </w:r>
      <w:r>
        <w:rPr>
          <w:rFonts w:ascii="SimSun" w:eastAsia="SimSun" w:hAnsi="SimSun" w:cs="SimSun"/>
          <w:color w:val="2F2F2F"/>
          <w:sz w:val="23"/>
          <w:szCs w:val="23"/>
          <w:shd w:val="clear" w:color="auto" w:fill="F5F5F5"/>
        </w:rPr>
        <w:t>户</w:t>
      </w:r>
      <w:r>
        <w:rPr>
          <w:rFonts w:ascii="MS Mincho" w:eastAsia="MS Mincho" w:hAnsi="MS Mincho" w:cs="MS Mincho"/>
          <w:color w:val="2F2F2F"/>
          <w:sz w:val="23"/>
          <w:szCs w:val="23"/>
          <w:shd w:val="clear" w:color="auto" w:fill="F5F5F5"/>
        </w:rPr>
        <w:t>是否通</w:t>
      </w:r>
      <w:r>
        <w:rPr>
          <w:rFonts w:ascii="SimSun" w:eastAsia="SimSun" w:hAnsi="SimSun" w:cs="SimSun"/>
          <w:color w:val="2F2F2F"/>
          <w:sz w:val="23"/>
          <w:szCs w:val="23"/>
          <w:shd w:val="clear" w:color="auto" w:fill="F5F5F5"/>
        </w:rPr>
        <w:t>过</w:t>
      </w:r>
      <w:r>
        <w:rPr>
          <w:rFonts w:ascii="MS Mincho" w:eastAsia="MS Mincho" w:hAnsi="MS Mincho" w:cs="MS Mincho"/>
          <w:color w:val="2F2F2F"/>
          <w:sz w:val="23"/>
          <w:szCs w:val="23"/>
          <w:shd w:val="clear" w:color="auto" w:fill="F5F5F5"/>
        </w:rPr>
        <w:t>点</w:t>
      </w:r>
      <w:r>
        <w:rPr>
          <w:rFonts w:ascii="SimSun" w:eastAsia="SimSun" w:hAnsi="SimSun" w:cs="SimSun"/>
          <w:color w:val="2F2F2F"/>
          <w:sz w:val="23"/>
          <w:szCs w:val="23"/>
          <w:shd w:val="clear" w:color="auto" w:fill="F5F5F5"/>
        </w:rPr>
        <w:t>击</w:t>
      </w:r>
      <w:r>
        <w:rPr>
          <w:rFonts w:ascii="MS Mincho" w:eastAsia="MS Mincho" w:hAnsi="MS Mincho" w:cs="MS Mincho"/>
          <w:color w:val="2F2F2F"/>
          <w:sz w:val="23"/>
          <w:szCs w:val="23"/>
          <w:shd w:val="clear" w:color="auto" w:fill="F5F5F5"/>
        </w:rPr>
        <w:t>通知消息</w:t>
      </w:r>
      <w:r>
        <w:rPr>
          <w:rFonts w:ascii="SimSun" w:eastAsia="SimSun" w:hAnsi="SimSun" w:cs="SimSun"/>
          <w:color w:val="2F2F2F"/>
          <w:sz w:val="23"/>
          <w:szCs w:val="23"/>
          <w:shd w:val="clear" w:color="auto" w:fill="F5F5F5"/>
        </w:rPr>
        <w:t>进</w:t>
      </w:r>
      <w:r>
        <w:rPr>
          <w:rFonts w:ascii="MS Mincho" w:eastAsia="MS Mincho" w:hAnsi="MS Mincho" w:cs="MS Mincho"/>
          <w:color w:val="2F2F2F"/>
          <w:sz w:val="23"/>
          <w:szCs w:val="23"/>
          <w:shd w:val="clear" w:color="auto" w:fill="F5F5F5"/>
        </w:rPr>
        <w:t>入本</w:t>
      </w:r>
      <w:r>
        <w:rPr>
          <w:rFonts w:ascii="SimSun" w:eastAsia="SimSun" w:hAnsi="SimSun" w:cs="SimSun"/>
          <w:color w:val="2F2F2F"/>
          <w:sz w:val="23"/>
          <w:szCs w:val="23"/>
          <w:shd w:val="clear" w:color="auto" w:fill="F5F5F5"/>
        </w:rPr>
        <w:t>应</w:t>
      </w:r>
      <w:r>
        <w:rPr>
          <w:rFonts w:ascii="MS Mincho" w:eastAsia="MS Mincho" w:hAnsi="MS Mincho" w:cs="MS Mincho"/>
          <w:color w:val="2F2F2F"/>
          <w:sz w:val="23"/>
          <w:szCs w:val="23"/>
          <w:shd w:val="clear" w:color="auto" w:fill="F5F5F5"/>
        </w:rPr>
        <w:t>用。此</w:t>
      </w:r>
      <w:r>
        <w:rPr>
          <w:rFonts w:ascii="SimSun" w:eastAsia="SimSun" w:hAnsi="SimSun" w:cs="SimSun"/>
          <w:color w:val="2F2F2F"/>
          <w:sz w:val="23"/>
          <w:szCs w:val="23"/>
          <w:shd w:val="clear" w:color="auto" w:fill="F5F5F5"/>
        </w:rPr>
        <w:t>时</w:t>
      </w:r>
      <w:r>
        <w:rPr>
          <w:rFonts w:ascii="MS Mincho" w:eastAsia="MS Mincho" w:hAnsi="MS Mincho" w:cs="MS Mincho"/>
          <w:color w:val="2F2F2F"/>
          <w:sz w:val="23"/>
          <w:szCs w:val="23"/>
          <w:shd w:val="clear" w:color="auto" w:fill="F5F5F5"/>
        </w:rPr>
        <w:t>，</w:t>
      </w:r>
    </w:p>
    <w:p w14:paraId="30308D0E" w14:textId="77777777" w:rsidR="00BD4896" w:rsidRDefault="00BD4896" w:rsidP="00BD4896">
      <w:pPr>
        <w:pStyle w:val="HTML"/>
        <w:shd w:val="clear" w:color="auto" w:fill="FDF6E3"/>
        <w:wordWrap w:val="0"/>
        <w:spacing w:after="300" w:line="300" w:lineRule="atLeast"/>
        <w:ind w:firstLine="360"/>
        <w:rPr>
          <w:rFonts w:ascii="Menlo" w:hAnsi="Menlo" w:cs="Menlo"/>
          <w:color w:val="657B83"/>
        </w:rPr>
      </w:pPr>
      <w:r>
        <w:rPr>
          <w:rStyle w:val="HTML1"/>
          <w:rFonts w:ascii="Menlo" w:hAnsi="Menlo" w:cs="Menlo"/>
          <w:color w:val="657B83"/>
          <w:sz w:val="18"/>
          <w:szCs w:val="18"/>
          <w:bdr w:val="none" w:sz="0" w:space="0" w:color="auto" w:frame="1"/>
        </w:rPr>
        <w:t>- (</w:t>
      </w:r>
      <w:proofErr w:type="gramStart"/>
      <w:r>
        <w:rPr>
          <w:rStyle w:val="hljs-keyword"/>
          <w:rFonts w:ascii="Menlo" w:hAnsi="Menlo" w:cs="Menlo"/>
          <w:color w:val="859900"/>
          <w:sz w:val="18"/>
          <w:szCs w:val="18"/>
          <w:bdr w:val="none" w:sz="0" w:space="0" w:color="auto" w:frame="1"/>
        </w:rPr>
        <w:t>void</w:t>
      </w:r>
      <w:proofErr w:type="gramEnd"/>
      <w:r>
        <w:rPr>
          <w:rStyle w:val="HTML1"/>
          <w:rFonts w:ascii="Menlo" w:hAnsi="Menlo" w:cs="Menlo"/>
          <w:color w:val="657B83"/>
          <w:sz w:val="18"/>
          <w:szCs w:val="18"/>
          <w:bdr w:val="none" w:sz="0" w:space="0" w:color="auto" w:frame="1"/>
        </w:rPr>
        <w:t>)application:(</w:t>
      </w:r>
      <w:proofErr w:type="spellStart"/>
      <w:r>
        <w:rPr>
          <w:rStyle w:val="hljs-builtin"/>
          <w:rFonts w:ascii="Menlo" w:hAnsi="Menlo" w:cs="Menlo"/>
          <w:color w:val="268BD2"/>
          <w:sz w:val="18"/>
          <w:szCs w:val="18"/>
          <w:bdr w:val="none" w:sz="0" w:space="0" w:color="auto" w:frame="1"/>
        </w:rPr>
        <w:t>UIApplication</w:t>
      </w:r>
      <w:proofErr w:type="spellEnd"/>
      <w:r>
        <w:rPr>
          <w:rStyle w:val="HTML1"/>
          <w:rFonts w:ascii="Menlo" w:hAnsi="Menlo" w:cs="Menlo"/>
          <w:color w:val="657B83"/>
          <w:sz w:val="18"/>
          <w:szCs w:val="18"/>
          <w:bdr w:val="none" w:sz="0" w:space="0" w:color="auto" w:frame="1"/>
        </w:rPr>
        <w:t xml:space="preserve">*)application </w:t>
      </w:r>
      <w:proofErr w:type="spellStart"/>
      <w:r>
        <w:rPr>
          <w:rStyle w:val="HTML1"/>
          <w:rFonts w:ascii="Menlo" w:hAnsi="Menlo" w:cs="Menlo"/>
          <w:color w:val="657B83"/>
          <w:sz w:val="18"/>
          <w:szCs w:val="18"/>
          <w:bdr w:val="none" w:sz="0" w:space="0" w:color="auto" w:frame="1"/>
        </w:rPr>
        <w:t>didReceiveRemoteNotification</w:t>
      </w:r>
      <w:proofErr w:type="spellEnd"/>
      <w:r>
        <w:rPr>
          <w:rStyle w:val="HTML1"/>
          <w:rFonts w:ascii="Menlo" w:hAnsi="Menlo" w:cs="Menlo"/>
          <w:color w:val="657B83"/>
          <w:sz w:val="18"/>
          <w:szCs w:val="18"/>
          <w:bdr w:val="none" w:sz="0" w:space="0" w:color="auto" w:frame="1"/>
        </w:rPr>
        <w:t>:(</w:t>
      </w:r>
      <w:proofErr w:type="spellStart"/>
      <w:r>
        <w:rPr>
          <w:rStyle w:val="hljs-builtin"/>
          <w:rFonts w:ascii="Menlo" w:hAnsi="Menlo" w:cs="Menlo"/>
          <w:color w:val="268BD2"/>
          <w:sz w:val="18"/>
          <w:szCs w:val="18"/>
          <w:bdr w:val="none" w:sz="0" w:space="0" w:color="auto" w:frame="1"/>
        </w:rPr>
        <w:t>NSDictionary</w:t>
      </w:r>
      <w:proofErr w:type="spellEnd"/>
      <w:r>
        <w:rPr>
          <w:rStyle w:val="HTML1"/>
          <w:rFonts w:ascii="Menlo" w:hAnsi="Menlo" w:cs="Menlo"/>
          <w:color w:val="657B83"/>
          <w:sz w:val="18"/>
          <w:szCs w:val="18"/>
          <w:bdr w:val="none" w:sz="0" w:space="0" w:color="auto" w:frame="1"/>
        </w:rPr>
        <w:t>*)</w:t>
      </w:r>
      <w:proofErr w:type="spellStart"/>
      <w:r>
        <w:rPr>
          <w:rStyle w:val="HTML1"/>
          <w:rFonts w:ascii="Menlo" w:hAnsi="Menlo" w:cs="Menlo"/>
          <w:color w:val="657B83"/>
          <w:sz w:val="18"/>
          <w:szCs w:val="18"/>
          <w:bdr w:val="none" w:sz="0" w:space="0" w:color="auto" w:frame="1"/>
        </w:rPr>
        <w:t>userInfo</w:t>
      </w:r>
      <w:proofErr w:type="spellEnd"/>
    </w:p>
    <w:p w14:paraId="5AA2E2ED" w14:textId="77777777" w:rsidR="00BD4896" w:rsidRDefault="00BD4896" w:rsidP="00BD4896">
      <w:pPr>
        <w:rPr>
          <w:rFonts w:eastAsia="Times New Roman"/>
        </w:rPr>
      </w:pPr>
      <w:r>
        <w:rPr>
          <w:rFonts w:ascii="MS Mincho" w:eastAsia="MS Mincho" w:hAnsi="MS Mincho" w:cs="MS Mincho"/>
          <w:color w:val="2F2F2F"/>
          <w:sz w:val="23"/>
          <w:szCs w:val="23"/>
          <w:shd w:val="clear" w:color="auto" w:fill="F5F5F5"/>
        </w:rPr>
        <w:t>一定会被</w:t>
      </w:r>
      <w:r>
        <w:rPr>
          <w:rFonts w:ascii="SimSun" w:eastAsia="SimSun" w:hAnsi="SimSun" w:cs="SimSun"/>
          <w:color w:val="2F2F2F"/>
          <w:sz w:val="23"/>
          <w:szCs w:val="23"/>
          <w:shd w:val="clear" w:color="auto" w:fill="F5F5F5"/>
        </w:rPr>
        <w:t>调</w:t>
      </w:r>
      <w:r>
        <w:rPr>
          <w:rFonts w:ascii="MS Mincho" w:eastAsia="MS Mincho" w:hAnsi="MS Mincho" w:cs="MS Mincho"/>
          <w:color w:val="2F2F2F"/>
          <w:sz w:val="23"/>
          <w:szCs w:val="23"/>
          <w:shd w:val="clear" w:color="auto" w:fill="F5F5F5"/>
        </w:rPr>
        <w:t>用，</w:t>
      </w:r>
      <w:r>
        <w:rPr>
          <w:rFonts w:ascii="Lucida Grande" w:eastAsia="Times New Roman" w:hAnsi="Lucida Grande" w:cs="Lucida Grande"/>
          <w:color w:val="2F2F2F"/>
          <w:sz w:val="23"/>
          <w:szCs w:val="23"/>
          <w:shd w:val="clear" w:color="auto" w:fill="F5F5F5"/>
        </w:rPr>
        <w:t>iOS7</w:t>
      </w:r>
      <w:r>
        <w:rPr>
          <w:rFonts w:ascii="MS Mincho" w:eastAsia="MS Mincho" w:hAnsi="MS Mincho" w:cs="MS Mincho"/>
          <w:color w:val="2F2F2F"/>
          <w:sz w:val="23"/>
          <w:szCs w:val="23"/>
          <w:shd w:val="clear" w:color="auto" w:fill="F5F5F5"/>
        </w:rPr>
        <w:t>可以使用</w:t>
      </w:r>
    </w:p>
    <w:p w14:paraId="222C4BE3" w14:textId="77777777" w:rsidR="00BD4896" w:rsidRDefault="00BD4896" w:rsidP="00BD4896">
      <w:pPr>
        <w:pStyle w:val="HTML"/>
        <w:shd w:val="clear" w:color="auto" w:fill="FDF6E3"/>
        <w:wordWrap w:val="0"/>
        <w:spacing w:after="300" w:line="300" w:lineRule="atLeast"/>
        <w:ind w:firstLine="360"/>
        <w:rPr>
          <w:rFonts w:ascii="Menlo" w:hAnsi="Menlo" w:cs="Menlo"/>
          <w:color w:val="657B83"/>
        </w:rPr>
      </w:pPr>
      <w:r>
        <w:rPr>
          <w:rStyle w:val="HTML1"/>
          <w:rFonts w:ascii="Menlo" w:hAnsi="Menlo" w:cs="Menlo"/>
          <w:color w:val="657B83"/>
          <w:sz w:val="18"/>
          <w:szCs w:val="18"/>
          <w:bdr w:val="none" w:sz="0" w:space="0" w:color="auto" w:frame="1"/>
        </w:rPr>
        <w:t>- (</w:t>
      </w:r>
      <w:proofErr w:type="gramStart"/>
      <w:r>
        <w:rPr>
          <w:rStyle w:val="hljs-keyword"/>
          <w:rFonts w:ascii="Menlo" w:hAnsi="Menlo" w:cs="Menlo"/>
          <w:color w:val="859900"/>
          <w:sz w:val="18"/>
          <w:szCs w:val="18"/>
          <w:bdr w:val="none" w:sz="0" w:space="0" w:color="auto" w:frame="1"/>
        </w:rPr>
        <w:t>void</w:t>
      </w:r>
      <w:proofErr w:type="gramEnd"/>
      <w:r>
        <w:rPr>
          <w:rStyle w:val="HTML1"/>
          <w:rFonts w:ascii="Menlo" w:hAnsi="Menlo" w:cs="Menlo"/>
          <w:color w:val="657B83"/>
          <w:sz w:val="18"/>
          <w:szCs w:val="18"/>
          <w:bdr w:val="none" w:sz="0" w:space="0" w:color="auto" w:frame="1"/>
        </w:rPr>
        <w:t>)application:(</w:t>
      </w:r>
      <w:proofErr w:type="spellStart"/>
      <w:r>
        <w:rPr>
          <w:rStyle w:val="hljs-builtin"/>
          <w:rFonts w:ascii="Menlo" w:hAnsi="Menlo" w:cs="Menlo"/>
          <w:color w:val="268BD2"/>
          <w:sz w:val="18"/>
          <w:szCs w:val="18"/>
          <w:bdr w:val="none" w:sz="0" w:space="0" w:color="auto" w:frame="1"/>
        </w:rPr>
        <w:t>UIApplication</w:t>
      </w:r>
      <w:proofErr w:type="spellEnd"/>
      <w:r>
        <w:rPr>
          <w:rStyle w:val="HTML1"/>
          <w:rFonts w:ascii="Menlo" w:hAnsi="Menlo" w:cs="Menlo"/>
          <w:color w:val="657B83"/>
          <w:sz w:val="18"/>
          <w:szCs w:val="18"/>
          <w:bdr w:val="none" w:sz="0" w:space="0" w:color="auto" w:frame="1"/>
        </w:rPr>
        <w:t xml:space="preserve">*)application </w:t>
      </w:r>
      <w:proofErr w:type="spellStart"/>
      <w:r>
        <w:rPr>
          <w:rStyle w:val="HTML1"/>
          <w:rFonts w:ascii="Menlo" w:hAnsi="Menlo" w:cs="Menlo"/>
          <w:color w:val="657B83"/>
          <w:sz w:val="18"/>
          <w:szCs w:val="18"/>
          <w:bdr w:val="none" w:sz="0" w:space="0" w:color="auto" w:frame="1"/>
        </w:rPr>
        <w:t>didReceiveRemoteNotification</w:t>
      </w:r>
      <w:proofErr w:type="spellEnd"/>
      <w:r>
        <w:rPr>
          <w:rStyle w:val="HTML1"/>
          <w:rFonts w:ascii="Menlo" w:hAnsi="Menlo" w:cs="Menlo"/>
          <w:color w:val="657B83"/>
          <w:sz w:val="18"/>
          <w:szCs w:val="18"/>
          <w:bdr w:val="none" w:sz="0" w:space="0" w:color="auto" w:frame="1"/>
        </w:rPr>
        <w:t>:(</w:t>
      </w:r>
      <w:proofErr w:type="spellStart"/>
      <w:r>
        <w:rPr>
          <w:rStyle w:val="hljs-builtin"/>
          <w:rFonts w:ascii="Menlo" w:hAnsi="Menlo" w:cs="Menlo"/>
          <w:color w:val="268BD2"/>
          <w:sz w:val="18"/>
          <w:szCs w:val="18"/>
          <w:bdr w:val="none" w:sz="0" w:space="0" w:color="auto" w:frame="1"/>
        </w:rPr>
        <w:t>NSDictionary</w:t>
      </w:r>
      <w:proofErr w:type="spellEnd"/>
      <w:r>
        <w:rPr>
          <w:rStyle w:val="HTML1"/>
          <w:rFonts w:ascii="Menlo" w:hAnsi="Menlo" w:cs="Menlo"/>
          <w:color w:val="657B83"/>
          <w:sz w:val="18"/>
          <w:szCs w:val="18"/>
          <w:bdr w:val="none" w:sz="0" w:space="0" w:color="auto" w:frame="1"/>
        </w:rPr>
        <w:t>*)</w:t>
      </w:r>
      <w:proofErr w:type="spellStart"/>
      <w:r>
        <w:rPr>
          <w:rStyle w:val="HTML1"/>
          <w:rFonts w:ascii="Menlo" w:hAnsi="Menlo" w:cs="Menlo"/>
          <w:color w:val="657B83"/>
          <w:sz w:val="18"/>
          <w:szCs w:val="18"/>
          <w:bdr w:val="none" w:sz="0" w:space="0" w:color="auto" w:frame="1"/>
        </w:rPr>
        <w:t>userInfo</w:t>
      </w:r>
      <w:proofErr w:type="spellEnd"/>
      <w:r>
        <w:rPr>
          <w:rStyle w:val="HTML1"/>
          <w:rFonts w:ascii="Menlo" w:hAnsi="Menlo" w:cs="Menlo"/>
          <w:color w:val="657B83"/>
          <w:sz w:val="18"/>
          <w:szCs w:val="18"/>
          <w:bdr w:val="none" w:sz="0" w:space="0" w:color="auto" w:frame="1"/>
        </w:rPr>
        <w:t xml:space="preserve"> </w:t>
      </w:r>
      <w:proofErr w:type="spellStart"/>
      <w:r>
        <w:rPr>
          <w:rStyle w:val="HTML1"/>
          <w:rFonts w:ascii="Menlo" w:hAnsi="Menlo" w:cs="Menlo"/>
          <w:color w:val="657B83"/>
          <w:sz w:val="18"/>
          <w:szCs w:val="18"/>
          <w:bdr w:val="none" w:sz="0" w:space="0" w:color="auto" w:frame="1"/>
        </w:rPr>
        <w:t>fetchCompletionHandler</w:t>
      </w:r>
      <w:proofErr w:type="spellEnd"/>
      <w:r>
        <w:rPr>
          <w:rStyle w:val="HTML1"/>
          <w:rFonts w:ascii="Menlo" w:hAnsi="Menlo" w:cs="Menlo"/>
          <w:color w:val="657B83"/>
          <w:sz w:val="18"/>
          <w:szCs w:val="18"/>
          <w:bdr w:val="none" w:sz="0" w:space="0" w:color="auto" w:frame="1"/>
        </w:rPr>
        <w:t>:(</w:t>
      </w:r>
      <w:r>
        <w:rPr>
          <w:rStyle w:val="hljs-keyword"/>
          <w:rFonts w:ascii="Menlo" w:hAnsi="Menlo" w:cs="Menlo"/>
          <w:color w:val="859900"/>
          <w:sz w:val="18"/>
          <w:szCs w:val="18"/>
          <w:bdr w:val="none" w:sz="0" w:space="0" w:color="auto" w:frame="1"/>
        </w:rPr>
        <w:t>void</w:t>
      </w:r>
      <w:r>
        <w:rPr>
          <w:rStyle w:val="HTML1"/>
          <w:rFonts w:ascii="Menlo" w:hAnsi="Menlo" w:cs="Menlo"/>
          <w:color w:val="657B83"/>
          <w:sz w:val="18"/>
          <w:szCs w:val="18"/>
          <w:bdr w:val="none" w:sz="0" w:space="0" w:color="auto" w:frame="1"/>
        </w:rPr>
        <w:t xml:space="preserve"> (^)(</w:t>
      </w:r>
      <w:proofErr w:type="spellStart"/>
      <w:r>
        <w:rPr>
          <w:rStyle w:val="hljs-builtin"/>
          <w:rFonts w:ascii="Menlo" w:hAnsi="Menlo" w:cs="Menlo"/>
          <w:color w:val="268BD2"/>
          <w:sz w:val="18"/>
          <w:szCs w:val="18"/>
          <w:bdr w:val="none" w:sz="0" w:space="0" w:color="auto" w:frame="1"/>
        </w:rPr>
        <w:t>UIBackgroundFetchResult</w:t>
      </w:r>
      <w:proofErr w:type="spellEnd"/>
      <w:r>
        <w:rPr>
          <w:rStyle w:val="HTML1"/>
          <w:rFonts w:ascii="Menlo" w:hAnsi="Menlo" w:cs="Menlo"/>
          <w:color w:val="657B83"/>
          <w:sz w:val="18"/>
          <w:szCs w:val="18"/>
          <w:bdr w:val="none" w:sz="0" w:space="0" w:color="auto" w:frame="1"/>
        </w:rPr>
        <w:t>))</w:t>
      </w:r>
      <w:proofErr w:type="spellStart"/>
      <w:r>
        <w:rPr>
          <w:rStyle w:val="HTML1"/>
          <w:rFonts w:ascii="Menlo" w:hAnsi="Menlo" w:cs="Menlo"/>
          <w:color w:val="657B83"/>
          <w:sz w:val="18"/>
          <w:szCs w:val="18"/>
          <w:bdr w:val="none" w:sz="0" w:space="0" w:color="auto" w:frame="1"/>
        </w:rPr>
        <w:t>completionHandler</w:t>
      </w:r>
      <w:proofErr w:type="spellEnd"/>
    </w:p>
    <w:p w14:paraId="42F1DF80" w14:textId="77777777" w:rsidR="00BD4896" w:rsidRDefault="00BD4896" w:rsidP="00BD4896">
      <w:pPr>
        <w:rPr>
          <w:rFonts w:eastAsia="Times New Roman"/>
        </w:rPr>
      </w:pPr>
      <w:r>
        <w:rPr>
          <w:rFonts w:ascii="MS Mincho" w:eastAsia="MS Mincho" w:hAnsi="MS Mincho" w:cs="MS Mincho"/>
          <w:color w:val="2F2F2F"/>
          <w:sz w:val="23"/>
          <w:szCs w:val="23"/>
          <w:shd w:val="clear" w:color="auto" w:fill="F5F5F5"/>
        </w:rPr>
        <w:t>因</w:t>
      </w:r>
      <w:r>
        <w:rPr>
          <w:rFonts w:ascii="SimSun" w:eastAsia="SimSun" w:hAnsi="SimSun" w:cs="SimSun"/>
          <w:color w:val="2F2F2F"/>
          <w:sz w:val="23"/>
          <w:szCs w:val="23"/>
          <w:shd w:val="clear" w:color="auto" w:fill="F5F5F5"/>
        </w:rPr>
        <w:t>为</w:t>
      </w:r>
      <w:r>
        <w:rPr>
          <w:rFonts w:ascii="MS Mincho" w:eastAsia="MS Mincho" w:hAnsi="MS Mincho" w:cs="MS Mincho"/>
          <w:color w:val="2F2F2F"/>
          <w:sz w:val="23"/>
          <w:szCs w:val="23"/>
          <w:shd w:val="clear" w:color="auto" w:fill="F5F5F5"/>
        </w:rPr>
        <w:t>此方法的</w:t>
      </w:r>
      <w:r>
        <w:rPr>
          <w:rFonts w:ascii="SimSun" w:eastAsia="SimSun" w:hAnsi="SimSun" w:cs="SimSun"/>
          <w:color w:val="2F2F2F"/>
          <w:sz w:val="23"/>
          <w:szCs w:val="23"/>
          <w:shd w:val="clear" w:color="auto" w:fill="F5F5F5"/>
        </w:rPr>
        <w:t>调</w:t>
      </w:r>
      <w:r>
        <w:rPr>
          <w:rFonts w:ascii="MS Mincho" w:eastAsia="MS Mincho" w:hAnsi="MS Mincho" w:cs="MS Mincho"/>
          <w:color w:val="2F2F2F"/>
          <w:sz w:val="23"/>
          <w:szCs w:val="23"/>
          <w:shd w:val="clear" w:color="auto" w:fill="F5F5F5"/>
        </w:rPr>
        <w:t>用</w:t>
      </w:r>
      <w:r>
        <w:rPr>
          <w:rFonts w:ascii="SimSun" w:eastAsia="SimSun" w:hAnsi="SimSun" w:cs="SimSun"/>
          <w:color w:val="2F2F2F"/>
          <w:sz w:val="23"/>
          <w:szCs w:val="23"/>
          <w:shd w:val="clear" w:color="auto" w:fill="F5F5F5"/>
        </w:rPr>
        <w:t>时</w:t>
      </w:r>
      <w:r>
        <w:rPr>
          <w:rFonts w:ascii="MS Mincho" w:eastAsia="MS Mincho" w:hAnsi="MS Mincho" w:cs="MS Mincho"/>
          <w:color w:val="2F2F2F"/>
          <w:sz w:val="23"/>
          <w:szCs w:val="23"/>
          <w:shd w:val="clear" w:color="auto" w:fill="F5F5F5"/>
        </w:rPr>
        <w:t>，</w:t>
      </w:r>
      <w:proofErr w:type="spellStart"/>
      <w:r>
        <w:rPr>
          <w:rFonts w:ascii="Lucida Grande" w:eastAsia="Times New Roman" w:hAnsi="Lucida Grande" w:cs="Lucida Grande"/>
          <w:color w:val="2F2F2F"/>
          <w:sz w:val="23"/>
          <w:szCs w:val="23"/>
          <w:shd w:val="clear" w:color="auto" w:fill="F5F5F5"/>
        </w:rPr>
        <w:t>MainViewController</w:t>
      </w:r>
      <w:proofErr w:type="spellEnd"/>
      <w:r>
        <w:rPr>
          <w:rFonts w:ascii="MS Mincho" w:eastAsia="MS Mincho" w:hAnsi="MS Mincho" w:cs="MS Mincho"/>
          <w:color w:val="2F2F2F"/>
          <w:sz w:val="23"/>
          <w:szCs w:val="23"/>
          <w:shd w:val="clear" w:color="auto" w:fill="F5F5F5"/>
        </w:rPr>
        <w:t>已</w:t>
      </w:r>
      <w:r>
        <w:rPr>
          <w:rFonts w:ascii="SimSun" w:eastAsia="SimSun" w:hAnsi="SimSun" w:cs="SimSun"/>
          <w:color w:val="2F2F2F"/>
          <w:sz w:val="23"/>
          <w:szCs w:val="23"/>
          <w:shd w:val="clear" w:color="auto" w:fill="F5F5F5"/>
        </w:rPr>
        <w:t>经</w:t>
      </w:r>
      <w:r>
        <w:rPr>
          <w:rFonts w:ascii="MS Mincho" w:eastAsia="MS Mincho" w:hAnsi="MS Mincho" w:cs="MS Mincho"/>
          <w:color w:val="2F2F2F"/>
          <w:sz w:val="23"/>
          <w:szCs w:val="23"/>
          <w:shd w:val="clear" w:color="auto" w:fill="F5F5F5"/>
        </w:rPr>
        <w:t>被初始化，所以我</w:t>
      </w:r>
      <w:r>
        <w:rPr>
          <w:rFonts w:ascii="SimSun" w:eastAsia="SimSun" w:hAnsi="SimSun" w:cs="SimSun"/>
          <w:color w:val="2F2F2F"/>
          <w:sz w:val="23"/>
          <w:szCs w:val="23"/>
          <w:shd w:val="clear" w:color="auto" w:fill="F5F5F5"/>
        </w:rPr>
        <w:t>们</w:t>
      </w:r>
      <w:r>
        <w:rPr>
          <w:rFonts w:ascii="MS Mincho" w:eastAsia="MS Mincho" w:hAnsi="MS Mincho" w:cs="MS Mincho"/>
          <w:color w:val="2F2F2F"/>
          <w:sz w:val="23"/>
          <w:szCs w:val="23"/>
          <w:shd w:val="clear" w:color="auto" w:fill="F5F5F5"/>
        </w:rPr>
        <w:t>已</w:t>
      </w:r>
      <w:r>
        <w:rPr>
          <w:rFonts w:ascii="SimSun" w:eastAsia="SimSun" w:hAnsi="SimSun" w:cs="SimSun"/>
          <w:color w:val="2F2F2F"/>
          <w:sz w:val="23"/>
          <w:szCs w:val="23"/>
          <w:shd w:val="clear" w:color="auto" w:fill="F5F5F5"/>
        </w:rPr>
        <w:t>经</w:t>
      </w:r>
      <w:r>
        <w:rPr>
          <w:rFonts w:ascii="MS Mincho" w:eastAsia="MS Mincho" w:hAnsi="MS Mincho" w:cs="MS Mincho"/>
          <w:color w:val="2F2F2F"/>
          <w:sz w:val="23"/>
          <w:szCs w:val="23"/>
          <w:shd w:val="clear" w:color="auto" w:fill="F5F5F5"/>
        </w:rPr>
        <w:t>可以在</w:t>
      </w:r>
      <w:proofErr w:type="spellStart"/>
      <w:r>
        <w:rPr>
          <w:rFonts w:ascii="Lucida Grande" w:eastAsia="Times New Roman" w:hAnsi="Lucida Grande" w:cs="Lucida Grande"/>
          <w:color w:val="2F2F2F"/>
          <w:sz w:val="23"/>
          <w:szCs w:val="23"/>
          <w:shd w:val="clear" w:color="auto" w:fill="F5F5F5"/>
        </w:rPr>
        <w:t>MainViewController</w:t>
      </w:r>
      <w:proofErr w:type="spellEnd"/>
      <w:r>
        <w:rPr>
          <w:rFonts w:ascii="MS Mincho" w:eastAsia="MS Mincho" w:hAnsi="MS Mincho" w:cs="MS Mincho"/>
          <w:color w:val="2F2F2F"/>
          <w:sz w:val="23"/>
          <w:szCs w:val="23"/>
          <w:shd w:val="clear" w:color="auto" w:fill="F5F5F5"/>
        </w:rPr>
        <w:t>注册推送消息的</w:t>
      </w:r>
      <w:r>
        <w:rPr>
          <w:rFonts w:ascii="SimSun" w:eastAsia="SimSun" w:hAnsi="SimSun" w:cs="SimSun"/>
          <w:color w:val="2F2F2F"/>
          <w:sz w:val="23"/>
          <w:szCs w:val="23"/>
          <w:shd w:val="clear" w:color="auto" w:fill="F5F5F5"/>
        </w:rPr>
        <w:t>监</w:t>
      </w:r>
      <w:r>
        <w:rPr>
          <w:rFonts w:ascii="MS Mincho" w:eastAsia="MS Mincho" w:hAnsi="MS Mincho" w:cs="MS Mincho"/>
          <w:color w:val="2F2F2F"/>
          <w:sz w:val="23"/>
          <w:szCs w:val="23"/>
          <w:shd w:val="clear" w:color="auto" w:fill="F5F5F5"/>
        </w:rPr>
        <w:t>听，用于展示</w:t>
      </w:r>
      <w:r>
        <w:rPr>
          <w:rFonts w:ascii="SimSun" w:eastAsia="SimSun" w:hAnsi="SimSun" w:cs="SimSun"/>
          <w:color w:val="2F2F2F"/>
          <w:sz w:val="23"/>
          <w:szCs w:val="23"/>
          <w:shd w:val="clear" w:color="auto" w:fill="F5F5F5"/>
        </w:rPr>
        <w:t>对应</w:t>
      </w:r>
      <w:r>
        <w:rPr>
          <w:rFonts w:ascii="MS Mincho" w:eastAsia="MS Mincho" w:hAnsi="MS Mincho" w:cs="MS Mincho"/>
          <w:color w:val="2F2F2F"/>
          <w:sz w:val="23"/>
          <w:szCs w:val="23"/>
          <w:shd w:val="clear" w:color="auto" w:fill="F5F5F5"/>
        </w:rPr>
        <w:t>的</w:t>
      </w:r>
      <w:r>
        <w:rPr>
          <w:rFonts w:ascii="SimSun" w:eastAsia="SimSun" w:hAnsi="SimSun" w:cs="SimSun"/>
          <w:color w:val="2F2F2F"/>
          <w:sz w:val="23"/>
          <w:szCs w:val="23"/>
          <w:shd w:val="clear" w:color="auto" w:fill="F5F5F5"/>
        </w:rPr>
        <w:t>视图</w:t>
      </w:r>
      <w:r>
        <w:rPr>
          <w:rFonts w:ascii="MS Mincho" w:eastAsia="MS Mincho" w:hAnsi="MS Mincho" w:cs="MS Mincho"/>
          <w:color w:val="2F2F2F"/>
          <w:sz w:val="23"/>
          <w:szCs w:val="23"/>
          <w:shd w:val="clear" w:color="auto" w:fill="F5F5F5"/>
        </w:rPr>
        <w:t>，如下：</w:t>
      </w:r>
    </w:p>
    <w:p w14:paraId="55D3983A" w14:textId="77777777" w:rsidR="00BD4896" w:rsidRDefault="00BD4896" w:rsidP="00BD4896">
      <w:pPr>
        <w:pStyle w:val="HTML"/>
        <w:shd w:val="clear" w:color="auto" w:fill="FDF6E3"/>
        <w:wordWrap w:val="0"/>
        <w:spacing w:after="300" w:line="300" w:lineRule="atLeast"/>
        <w:ind w:firstLine="360"/>
        <w:rPr>
          <w:rStyle w:val="HTML1"/>
          <w:rFonts w:ascii="Menlo" w:hAnsi="Menlo" w:cs="Menlo"/>
          <w:color w:val="657B83"/>
          <w:sz w:val="18"/>
          <w:szCs w:val="18"/>
          <w:bdr w:val="none" w:sz="0" w:space="0" w:color="auto" w:frame="1"/>
        </w:rPr>
      </w:pPr>
      <w:r>
        <w:rPr>
          <w:rStyle w:val="hljs-comment"/>
          <w:rFonts w:ascii="Menlo" w:hAnsi="Menlo" w:cs="Menlo"/>
          <w:color w:val="93A1A1"/>
          <w:sz w:val="18"/>
          <w:szCs w:val="18"/>
          <w:bdr w:val="none" w:sz="0" w:space="0" w:color="auto" w:frame="1"/>
        </w:rPr>
        <w:t>//</w:t>
      </w:r>
      <w:r>
        <w:rPr>
          <w:rStyle w:val="hljs-comment"/>
          <w:rFonts w:ascii="Menlo" w:hAnsi="Menlo" w:cs="Menlo"/>
          <w:color w:val="93A1A1"/>
          <w:sz w:val="18"/>
          <w:szCs w:val="18"/>
          <w:bdr w:val="none" w:sz="0" w:space="0" w:color="auto" w:frame="1"/>
        </w:rPr>
        <w:t>订阅展示视图消息，将直接打开某个分支视图</w:t>
      </w:r>
    </w:p>
    <w:p w14:paraId="3183D8A4" w14:textId="77777777" w:rsidR="00BD4896" w:rsidRDefault="00BD4896" w:rsidP="00BD4896">
      <w:pPr>
        <w:pStyle w:val="HTML"/>
        <w:shd w:val="clear" w:color="auto" w:fill="FDF6E3"/>
        <w:wordWrap w:val="0"/>
        <w:spacing w:after="300" w:line="300" w:lineRule="atLeast"/>
        <w:ind w:firstLine="360"/>
        <w:rPr>
          <w:rStyle w:val="HTML1"/>
          <w:rFonts w:ascii="Menlo" w:hAnsi="Menlo" w:cs="Menlo"/>
          <w:color w:val="657B83"/>
          <w:sz w:val="18"/>
          <w:szCs w:val="18"/>
          <w:bdr w:val="none" w:sz="0" w:space="0" w:color="auto" w:frame="1"/>
        </w:rPr>
      </w:pPr>
      <w:r>
        <w:rPr>
          <w:rStyle w:val="HTML1"/>
          <w:rFonts w:ascii="Menlo" w:hAnsi="Menlo" w:cs="Menlo"/>
          <w:color w:val="657B83"/>
          <w:sz w:val="18"/>
          <w:szCs w:val="18"/>
          <w:bdr w:val="none" w:sz="0" w:space="0" w:color="auto" w:frame="1"/>
        </w:rPr>
        <w:t>[[</w:t>
      </w:r>
      <w:proofErr w:type="spellStart"/>
      <w:r>
        <w:rPr>
          <w:rStyle w:val="hljs-builtin"/>
          <w:rFonts w:ascii="Menlo" w:hAnsi="Menlo" w:cs="Menlo"/>
          <w:color w:val="268BD2"/>
          <w:sz w:val="18"/>
          <w:szCs w:val="18"/>
          <w:bdr w:val="none" w:sz="0" w:space="0" w:color="auto" w:frame="1"/>
        </w:rPr>
        <w:t>NSNotificationCenter</w:t>
      </w:r>
      <w:proofErr w:type="spellEnd"/>
      <w:r>
        <w:rPr>
          <w:rStyle w:val="HTML1"/>
          <w:rFonts w:ascii="Menlo" w:hAnsi="Menlo" w:cs="Menlo"/>
          <w:color w:val="657B83"/>
          <w:sz w:val="18"/>
          <w:szCs w:val="18"/>
          <w:bdr w:val="none" w:sz="0" w:space="0" w:color="auto" w:frame="1"/>
        </w:rPr>
        <w:t xml:space="preserve"> </w:t>
      </w:r>
      <w:proofErr w:type="spellStart"/>
      <w:r>
        <w:rPr>
          <w:rStyle w:val="HTML1"/>
          <w:rFonts w:ascii="Menlo" w:hAnsi="Menlo" w:cs="Menlo"/>
          <w:color w:val="657B83"/>
          <w:sz w:val="18"/>
          <w:szCs w:val="18"/>
          <w:bdr w:val="none" w:sz="0" w:space="0" w:color="auto" w:frame="1"/>
        </w:rPr>
        <w:t>defaultCenter</w:t>
      </w:r>
      <w:proofErr w:type="spellEnd"/>
      <w:r>
        <w:rPr>
          <w:rStyle w:val="HTML1"/>
          <w:rFonts w:ascii="Menlo" w:hAnsi="Menlo" w:cs="Menlo"/>
          <w:color w:val="657B83"/>
          <w:sz w:val="18"/>
          <w:szCs w:val="18"/>
          <w:bdr w:val="none" w:sz="0" w:space="0" w:color="auto" w:frame="1"/>
        </w:rPr>
        <w:t xml:space="preserve">] </w:t>
      </w:r>
      <w:proofErr w:type="spellStart"/>
      <w:r>
        <w:rPr>
          <w:rStyle w:val="HTML1"/>
          <w:rFonts w:ascii="Menlo" w:hAnsi="Menlo" w:cs="Menlo"/>
          <w:color w:val="657B83"/>
          <w:sz w:val="18"/>
          <w:szCs w:val="18"/>
          <w:bdr w:val="none" w:sz="0" w:space="0" w:color="auto" w:frame="1"/>
        </w:rPr>
        <w:t>addObserver:</w:t>
      </w:r>
      <w:r>
        <w:rPr>
          <w:rStyle w:val="hljs-keyword"/>
          <w:rFonts w:ascii="Menlo" w:hAnsi="Menlo" w:cs="Menlo"/>
          <w:color w:val="859900"/>
          <w:sz w:val="18"/>
          <w:szCs w:val="18"/>
          <w:bdr w:val="none" w:sz="0" w:space="0" w:color="auto" w:frame="1"/>
        </w:rPr>
        <w:t>self</w:t>
      </w:r>
      <w:proofErr w:type="spellEnd"/>
      <w:r>
        <w:rPr>
          <w:rStyle w:val="HTML1"/>
          <w:rFonts w:ascii="Menlo" w:hAnsi="Menlo" w:cs="Menlo"/>
          <w:color w:val="657B83"/>
          <w:sz w:val="18"/>
          <w:szCs w:val="18"/>
          <w:bdr w:val="none" w:sz="0" w:space="0" w:color="auto" w:frame="1"/>
        </w:rPr>
        <w:t xml:space="preserve"> selector:</w:t>
      </w:r>
      <w:r>
        <w:rPr>
          <w:rStyle w:val="hljs-keyword"/>
          <w:rFonts w:ascii="Menlo" w:hAnsi="Menlo" w:cs="Menlo"/>
          <w:color w:val="859900"/>
          <w:sz w:val="18"/>
          <w:szCs w:val="18"/>
          <w:bdr w:val="none" w:sz="0" w:space="0" w:color="auto" w:frame="1"/>
        </w:rPr>
        <w:t>@selector</w:t>
      </w:r>
      <w:r>
        <w:rPr>
          <w:rStyle w:val="HTML1"/>
          <w:rFonts w:ascii="Menlo" w:hAnsi="Menlo" w:cs="Menlo"/>
          <w:color w:val="657B83"/>
          <w:sz w:val="18"/>
          <w:szCs w:val="18"/>
          <w:bdr w:val="none" w:sz="0" w:space="0" w:color="auto" w:frame="1"/>
        </w:rPr>
        <w:t>(</w:t>
      </w:r>
      <w:proofErr w:type="spellStart"/>
      <w:r>
        <w:rPr>
          <w:rStyle w:val="HTML1"/>
          <w:rFonts w:ascii="Menlo" w:hAnsi="Menlo" w:cs="Menlo"/>
          <w:color w:val="657B83"/>
          <w:sz w:val="18"/>
          <w:szCs w:val="18"/>
          <w:bdr w:val="none" w:sz="0" w:space="0" w:color="auto" w:frame="1"/>
        </w:rPr>
        <w:t>presentView</w:t>
      </w:r>
      <w:proofErr w:type="spellEnd"/>
      <w:r>
        <w:rPr>
          <w:rStyle w:val="HTML1"/>
          <w:rFonts w:ascii="Menlo" w:hAnsi="Menlo" w:cs="Menlo"/>
          <w:color w:val="657B83"/>
          <w:sz w:val="18"/>
          <w:szCs w:val="18"/>
          <w:bdr w:val="none" w:sz="0" w:space="0" w:color="auto" w:frame="1"/>
        </w:rPr>
        <w:t>:) name:</w:t>
      </w:r>
      <w:r>
        <w:rPr>
          <w:rStyle w:val="hljs-string"/>
          <w:rFonts w:ascii="Menlo" w:hAnsi="Menlo" w:cs="Menlo"/>
          <w:color w:val="2AA198"/>
          <w:sz w:val="18"/>
          <w:szCs w:val="18"/>
          <w:bdr w:val="none" w:sz="0" w:space="0" w:color="auto" w:frame="1"/>
        </w:rPr>
        <w:t>@"</w:t>
      </w:r>
      <w:proofErr w:type="spellStart"/>
      <w:r>
        <w:rPr>
          <w:rStyle w:val="hljs-string"/>
          <w:rFonts w:ascii="Menlo" w:hAnsi="Menlo" w:cs="Menlo"/>
          <w:color w:val="2AA198"/>
          <w:sz w:val="18"/>
          <w:szCs w:val="18"/>
          <w:bdr w:val="none" w:sz="0" w:space="0" w:color="auto" w:frame="1"/>
        </w:rPr>
        <w:t>PresentView</w:t>
      </w:r>
      <w:proofErr w:type="spellEnd"/>
      <w:r>
        <w:rPr>
          <w:rStyle w:val="hljs-string"/>
          <w:rFonts w:ascii="Menlo" w:hAnsi="Menlo" w:cs="Menlo"/>
          <w:color w:val="2AA198"/>
          <w:sz w:val="18"/>
          <w:szCs w:val="18"/>
          <w:bdr w:val="none" w:sz="0" w:space="0" w:color="auto" w:frame="1"/>
        </w:rPr>
        <w:t>"</w:t>
      </w:r>
      <w:r>
        <w:rPr>
          <w:rStyle w:val="HTML1"/>
          <w:rFonts w:ascii="Menlo" w:hAnsi="Menlo" w:cs="Menlo"/>
          <w:color w:val="657B83"/>
          <w:sz w:val="18"/>
          <w:szCs w:val="18"/>
          <w:bdr w:val="none" w:sz="0" w:space="0" w:color="auto" w:frame="1"/>
        </w:rPr>
        <w:t xml:space="preserve"> </w:t>
      </w:r>
      <w:proofErr w:type="spellStart"/>
      <w:r>
        <w:rPr>
          <w:rStyle w:val="HTML1"/>
          <w:rFonts w:ascii="Menlo" w:hAnsi="Menlo" w:cs="Menlo"/>
          <w:color w:val="657B83"/>
          <w:sz w:val="18"/>
          <w:szCs w:val="18"/>
          <w:bdr w:val="none" w:sz="0" w:space="0" w:color="auto" w:frame="1"/>
        </w:rPr>
        <w:t>object:</w:t>
      </w:r>
      <w:r>
        <w:rPr>
          <w:rStyle w:val="hljs-literal"/>
          <w:rFonts w:ascii="Menlo" w:hAnsi="Menlo" w:cs="Menlo"/>
          <w:color w:val="657B83"/>
          <w:sz w:val="18"/>
          <w:szCs w:val="18"/>
          <w:bdr w:val="none" w:sz="0" w:space="0" w:color="auto" w:frame="1"/>
        </w:rPr>
        <w:t>nil</w:t>
      </w:r>
      <w:proofErr w:type="spellEnd"/>
      <w:r>
        <w:rPr>
          <w:rStyle w:val="HTML1"/>
          <w:rFonts w:ascii="Menlo" w:hAnsi="Menlo" w:cs="Menlo"/>
          <w:color w:val="657B83"/>
          <w:sz w:val="18"/>
          <w:szCs w:val="18"/>
          <w:bdr w:val="none" w:sz="0" w:space="0" w:color="auto" w:frame="1"/>
        </w:rPr>
        <w:t>];</w:t>
      </w:r>
      <w:r>
        <w:rPr>
          <w:rStyle w:val="hljs-comment"/>
          <w:rFonts w:ascii="Menlo" w:hAnsi="Menlo" w:cs="Menlo"/>
          <w:color w:val="93A1A1"/>
          <w:sz w:val="18"/>
          <w:szCs w:val="18"/>
          <w:bdr w:val="none" w:sz="0" w:space="0" w:color="auto" w:frame="1"/>
        </w:rPr>
        <w:t>//</w:t>
      </w:r>
      <w:r>
        <w:rPr>
          <w:rStyle w:val="hljs-comment"/>
          <w:rFonts w:ascii="Menlo" w:hAnsi="Menlo" w:cs="Menlo"/>
          <w:color w:val="93A1A1"/>
          <w:sz w:val="18"/>
          <w:szCs w:val="18"/>
          <w:bdr w:val="none" w:sz="0" w:space="0" w:color="auto" w:frame="1"/>
        </w:rPr>
        <w:t>弹出消息框提示用户有订阅通知消息。主要用于用户在使用应用时，弹出提示框</w:t>
      </w:r>
    </w:p>
    <w:p w14:paraId="5FC907BE" w14:textId="4867F871" w:rsidR="00E63D96" w:rsidRDefault="00BD4896" w:rsidP="00F44BC0">
      <w:pPr>
        <w:pStyle w:val="HTML"/>
        <w:shd w:val="clear" w:color="auto" w:fill="FDF6E3"/>
        <w:wordWrap w:val="0"/>
        <w:spacing w:after="300" w:line="300" w:lineRule="atLeast"/>
        <w:ind w:firstLine="360"/>
        <w:rPr>
          <w:rStyle w:val="HTML1"/>
          <w:rFonts w:ascii="Menlo" w:hAnsi="Menlo" w:cs="Menlo" w:hint="eastAsia"/>
          <w:color w:val="657B83"/>
          <w:sz w:val="18"/>
          <w:szCs w:val="18"/>
          <w:bdr w:val="none" w:sz="0" w:space="0" w:color="auto" w:frame="1"/>
        </w:rPr>
      </w:pPr>
      <w:r>
        <w:rPr>
          <w:rStyle w:val="HTML1"/>
          <w:rFonts w:ascii="Menlo" w:hAnsi="Menlo" w:cs="Menlo"/>
          <w:color w:val="657B83"/>
          <w:sz w:val="18"/>
          <w:szCs w:val="18"/>
          <w:bdr w:val="none" w:sz="0" w:space="0" w:color="auto" w:frame="1"/>
        </w:rPr>
        <w:t>[[</w:t>
      </w:r>
      <w:proofErr w:type="spellStart"/>
      <w:r>
        <w:rPr>
          <w:rStyle w:val="hljs-builtin"/>
          <w:rFonts w:ascii="Menlo" w:hAnsi="Menlo" w:cs="Menlo"/>
          <w:color w:val="268BD2"/>
          <w:sz w:val="18"/>
          <w:szCs w:val="18"/>
          <w:bdr w:val="none" w:sz="0" w:space="0" w:color="auto" w:frame="1"/>
        </w:rPr>
        <w:t>NSNotificationCenter</w:t>
      </w:r>
      <w:proofErr w:type="spellEnd"/>
      <w:r>
        <w:rPr>
          <w:rStyle w:val="HTML1"/>
          <w:rFonts w:ascii="Menlo" w:hAnsi="Menlo" w:cs="Menlo"/>
          <w:color w:val="657B83"/>
          <w:sz w:val="18"/>
          <w:szCs w:val="18"/>
          <w:bdr w:val="none" w:sz="0" w:space="0" w:color="auto" w:frame="1"/>
        </w:rPr>
        <w:t xml:space="preserve"> </w:t>
      </w:r>
      <w:proofErr w:type="spellStart"/>
      <w:r>
        <w:rPr>
          <w:rStyle w:val="HTML1"/>
          <w:rFonts w:ascii="Menlo" w:hAnsi="Menlo" w:cs="Menlo"/>
          <w:color w:val="657B83"/>
          <w:sz w:val="18"/>
          <w:szCs w:val="18"/>
          <w:bdr w:val="none" w:sz="0" w:space="0" w:color="auto" w:frame="1"/>
        </w:rPr>
        <w:t>defaultCenter</w:t>
      </w:r>
      <w:proofErr w:type="spellEnd"/>
      <w:r>
        <w:rPr>
          <w:rStyle w:val="HTML1"/>
          <w:rFonts w:ascii="Menlo" w:hAnsi="Menlo" w:cs="Menlo"/>
          <w:color w:val="657B83"/>
          <w:sz w:val="18"/>
          <w:szCs w:val="18"/>
          <w:bdr w:val="none" w:sz="0" w:space="0" w:color="auto" w:frame="1"/>
        </w:rPr>
        <w:t xml:space="preserve">] </w:t>
      </w:r>
      <w:proofErr w:type="spellStart"/>
      <w:r>
        <w:rPr>
          <w:rStyle w:val="HTML1"/>
          <w:rFonts w:ascii="Menlo" w:hAnsi="Menlo" w:cs="Menlo"/>
          <w:color w:val="657B83"/>
          <w:sz w:val="18"/>
          <w:szCs w:val="18"/>
          <w:bdr w:val="none" w:sz="0" w:space="0" w:color="auto" w:frame="1"/>
        </w:rPr>
        <w:t>addObserver</w:t>
      </w:r>
      <w:proofErr w:type="gramStart"/>
      <w:r>
        <w:rPr>
          <w:rStyle w:val="HTML1"/>
          <w:rFonts w:ascii="Menlo" w:hAnsi="Menlo" w:cs="Menlo"/>
          <w:color w:val="657B83"/>
          <w:sz w:val="18"/>
          <w:szCs w:val="18"/>
          <w:bdr w:val="none" w:sz="0" w:space="0" w:color="auto" w:frame="1"/>
        </w:rPr>
        <w:t>:</w:t>
      </w:r>
      <w:r>
        <w:rPr>
          <w:rStyle w:val="hljs-keyword"/>
          <w:rFonts w:ascii="Menlo" w:hAnsi="Menlo" w:cs="Menlo"/>
          <w:color w:val="859900"/>
          <w:sz w:val="18"/>
          <w:szCs w:val="18"/>
          <w:bdr w:val="none" w:sz="0" w:space="0" w:color="auto" w:frame="1"/>
        </w:rPr>
        <w:t>self</w:t>
      </w:r>
      <w:proofErr w:type="spellEnd"/>
      <w:proofErr w:type="gramEnd"/>
      <w:r>
        <w:rPr>
          <w:rStyle w:val="HTML1"/>
          <w:rFonts w:ascii="Menlo" w:hAnsi="Menlo" w:cs="Menlo"/>
          <w:color w:val="657B83"/>
          <w:sz w:val="18"/>
          <w:szCs w:val="18"/>
          <w:bdr w:val="none" w:sz="0" w:space="0" w:color="auto" w:frame="1"/>
        </w:rPr>
        <w:t xml:space="preserve"> selector:</w:t>
      </w:r>
      <w:r>
        <w:rPr>
          <w:rStyle w:val="hljs-keyword"/>
          <w:rFonts w:ascii="Menlo" w:hAnsi="Menlo" w:cs="Menlo"/>
          <w:color w:val="859900"/>
          <w:sz w:val="18"/>
          <w:szCs w:val="18"/>
          <w:bdr w:val="none" w:sz="0" w:space="0" w:color="auto" w:frame="1"/>
        </w:rPr>
        <w:t>@selector</w:t>
      </w:r>
      <w:r>
        <w:rPr>
          <w:rStyle w:val="HTML1"/>
          <w:rFonts w:ascii="Menlo" w:hAnsi="Menlo" w:cs="Menlo"/>
          <w:color w:val="657B83"/>
          <w:sz w:val="18"/>
          <w:szCs w:val="18"/>
          <w:bdr w:val="none" w:sz="0" w:space="0" w:color="auto" w:frame="1"/>
        </w:rPr>
        <w:t>(</w:t>
      </w:r>
      <w:proofErr w:type="spellStart"/>
      <w:r>
        <w:rPr>
          <w:rStyle w:val="HTML1"/>
          <w:rFonts w:ascii="Menlo" w:hAnsi="Menlo" w:cs="Menlo"/>
          <w:color w:val="657B83"/>
          <w:sz w:val="18"/>
          <w:szCs w:val="18"/>
          <w:bdr w:val="none" w:sz="0" w:space="0" w:color="auto" w:frame="1"/>
        </w:rPr>
        <w:t>showNotification</w:t>
      </w:r>
      <w:proofErr w:type="spellEnd"/>
      <w:r>
        <w:rPr>
          <w:rStyle w:val="HTML1"/>
          <w:rFonts w:ascii="Menlo" w:hAnsi="Menlo" w:cs="Menlo"/>
          <w:color w:val="657B83"/>
          <w:sz w:val="18"/>
          <w:szCs w:val="18"/>
          <w:bdr w:val="none" w:sz="0" w:space="0" w:color="auto" w:frame="1"/>
        </w:rPr>
        <w:t>:) name:</w:t>
      </w:r>
      <w:r>
        <w:rPr>
          <w:rStyle w:val="hljs-string"/>
          <w:rFonts w:ascii="Menlo" w:hAnsi="Menlo" w:cs="Menlo"/>
          <w:color w:val="2AA198"/>
          <w:sz w:val="18"/>
          <w:szCs w:val="18"/>
          <w:bdr w:val="none" w:sz="0" w:space="0" w:color="auto" w:frame="1"/>
        </w:rPr>
        <w:t>@"Notification"</w:t>
      </w:r>
      <w:r>
        <w:rPr>
          <w:rStyle w:val="HTML1"/>
          <w:rFonts w:ascii="Menlo" w:hAnsi="Menlo" w:cs="Menlo"/>
          <w:color w:val="657B83"/>
          <w:sz w:val="18"/>
          <w:szCs w:val="18"/>
          <w:bdr w:val="none" w:sz="0" w:space="0" w:color="auto" w:frame="1"/>
        </w:rPr>
        <w:t xml:space="preserve"> </w:t>
      </w:r>
      <w:proofErr w:type="spellStart"/>
      <w:r>
        <w:rPr>
          <w:rStyle w:val="HTML1"/>
          <w:rFonts w:ascii="Menlo" w:hAnsi="Menlo" w:cs="Menlo"/>
          <w:color w:val="657B83"/>
          <w:sz w:val="18"/>
          <w:szCs w:val="18"/>
          <w:bdr w:val="none" w:sz="0" w:space="0" w:color="auto" w:frame="1"/>
        </w:rPr>
        <w:t>object:</w:t>
      </w:r>
      <w:r>
        <w:rPr>
          <w:rStyle w:val="hljs-literal"/>
          <w:rFonts w:ascii="Menlo" w:hAnsi="Menlo" w:cs="Menlo"/>
          <w:color w:val="657B83"/>
          <w:sz w:val="18"/>
          <w:szCs w:val="18"/>
          <w:bdr w:val="none" w:sz="0" w:space="0" w:color="auto" w:frame="1"/>
        </w:rPr>
        <w:t>nil</w:t>
      </w:r>
      <w:proofErr w:type="spellEnd"/>
      <w:r>
        <w:rPr>
          <w:rStyle w:val="HTML1"/>
          <w:rFonts w:ascii="Menlo" w:hAnsi="Menlo" w:cs="Menlo"/>
          <w:color w:val="657B83"/>
          <w:sz w:val="18"/>
          <w:szCs w:val="18"/>
          <w:bdr w:val="none" w:sz="0" w:space="0" w:color="auto" w:frame="1"/>
        </w:rPr>
        <w:t>];</w:t>
      </w:r>
    </w:p>
    <w:p w14:paraId="4B75AEFA" w14:textId="77777777" w:rsidR="002F1D7D" w:rsidRDefault="002F1D7D" w:rsidP="002F1D7D">
      <w:pPr>
        <w:autoSpaceDE w:val="0"/>
        <w:autoSpaceDN w:val="0"/>
        <w:adjustRightInd w:val="0"/>
        <w:spacing w:line="420" w:lineRule="atLeast"/>
        <w:rPr>
          <w:rFonts w:ascii="Verdana" w:eastAsia="Heiti SC Light" w:hAnsi="Verdana" w:cs="Verdana"/>
          <w:sz w:val="26"/>
          <w:szCs w:val="26"/>
        </w:rPr>
      </w:pPr>
      <w:r>
        <w:rPr>
          <w:rFonts w:ascii="Verdana" w:hAnsi="Verdana" w:cs="Verdana"/>
          <w:b/>
          <w:bCs/>
          <w:color w:val="A40800"/>
          <w:sz w:val="36"/>
          <w:szCs w:val="36"/>
        </w:rPr>
        <w:t>1.nil N</w:t>
      </w:r>
      <w:bookmarkStart w:id="0" w:name="_GoBack"/>
      <w:bookmarkEnd w:id="0"/>
      <w:r>
        <w:rPr>
          <w:rFonts w:ascii="Verdana" w:hAnsi="Verdana" w:cs="Verdana"/>
          <w:b/>
          <w:bCs/>
          <w:color w:val="A40800"/>
          <w:sz w:val="36"/>
          <w:szCs w:val="36"/>
        </w:rPr>
        <w:t xml:space="preserve">il NULL </w:t>
      </w:r>
      <w:proofErr w:type="spellStart"/>
      <w:r>
        <w:rPr>
          <w:rFonts w:ascii="Verdana" w:hAnsi="Verdana" w:cs="Verdana"/>
          <w:b/>
          <w:bCs/>
          <w:color w:val="A40800"/>
          <w:sz w:val="36"/>
          <w:szCs w:val="36"/>
        </w:rPr>
        <w:t>NSNull</w:t>
      </w:r>
      <w:proofErr w:type="spellEnd"/>
      <w:r>
        <w:rPr>
          <w:rFonts w:ascii="Verdana" w:hAnsi="Verdana" w:cs="Verdana"/>
          <w:b/>
          <w:bCs/>
          <w:color w:val="A40800"/>
          <w:sz w:val="36"/>
          <w:szCs w:val="36"/>
        </w:rPr>
        <w:t xml:space="preserve"> </w:t>
      </w:r>
      <w:r>
        <w:rPr>
          <w:rFonts w:ascii="Heiti SC Light" w:eastAsia="Heiti SC Light" w:hAnsi="Verdana" w:cs="Heiti SC Light" w:hint="eastAsia"/>
          <w:b/>
          <w:bCs/>
          <w:color w:val="A40800"/>
          <w:sz w:val="36"/>
          <w:szCs w:val="36"/>
        </w:rPr>
        <w:t>之间的区别</w:t>
      </w:r>
    </w:p>
    <w:p w14:paraId="7CC677F8" w14:textId="77777777" w:rsidR="002F1D7D" w:rsidRDefault="002F1D7D" w:rsidP="002F1D7D">
      <w:pPr>
        <w:autoSpaceDE w:val="0"/>
        <w:autoSpaceDN w:val="0"/>
        <w:adjustRightInd w:val="0"/>
        <w:spacing w:line="390" w:lineRule="atLeast"/>
        <w:rPr>
          <w:rFonts w:ascii="Helvetica" w:eastAsia="Heiti SC Light" w:hAnsi="Helvetica" w:cs="Helvetica"/>
          <w:sz w:val="26"/>
          <w:szCs w:val="26"/>
        </w:rPr>
      </w:pPr>
      <w:r>
        <w:rPr>
          <w:rFonts w:ascii="Verdana" w:eastAsia="Heiti SC Light" w:hAnsi="Verdana" w:cs="Verdana"/>
          <w:sz w:val="26"/>
          <w:szCs w:val="26"/>
        </w:rPr>
        <w:t xml:space="preserve">nil </w:t>
      </w:r>
      <w:r>
        <w:rPr>
          <w:rFonts w:ascii="Heiti SC Light" w:eastAsia="Heiti SC Light" w:hAnsi="Verdana" w:cs="Heiti SC Light" w:hint="eastAsia"/>
          <w:sz w:val="26"/>
          <w:szCs w:val="26"/>
        </w:rPr>
        <w:t>是对</w:t>
      </w:r>
      <w:r>
        <w:rPr>
          <w:rFonts w:ascii="Verdana" w:eastAsia="Heiti SC Light" w:hAnsi="Verdana" w:cs="Verdana"/>
          <w:sz w:val="26"/>
          <w:szCs w:val="26"/>
        </w:rPr>
        <w:t xml:space="preserve">objective c  id  </w:t>
      </w:r>
      <w:r>
        <w:rPr>
          <w:rFonts w:ascii="Heiti SC Light" w:eastAsia="Heiti SC Light" w:hAnsi="Verdana" w:cs="Heiti SC Light" w:hint="eastAsia"/>
          <w:sz w:val="26"/>
          <w:szCs w:val="26"/>
        </w:rPr>
        <w:t>对象赋空值</w:t>
      </w:r>
      <w:r>
        <w:rPr>
          <w:rFonts w:ascii="Helvetica" w:eastAsia="Heiti SC Light" w:hAnsi="Helvetica" w:cs="Helvetica"/>
          <w:sz w:val="26"/>
          <w:szCs w:val="26"/>
        </w:rPr>
        <w:t xml:space="preserve"> </w:t>
      </w:r>
    </w:p>
    <w:p w14:paraId="64F56C6A" w14:textId="77777777" w:rsidR="002F1D7D" w:rsidRDefault="002F1D7D" w:rsidP="002F1D7D">
      <w:pPr>
        <w:autoSpaceDE w:val="0"/>
        <w:autoSpaceDN w:val="0"/>
        <w:adjustRightInd w:val="0"/>
        <w:spacing w:line="390" w:lineRule="atLeast"/>
        <w:rPr>
          <w:rFonts w:ascii="Helvetica" w:eastAsia="Heiti SC Light" w:hAnsi="Helvetica" w:cs="Helvetica"/>
          <w:sz w:val="26"/>
          <w:szCs w:val="26"/>
        </w:rPr>
      </w:pPr>
      <w:r>
        <w:rPr>
          <w:rFonts w:ascii="Heiti SC Light" w:eastAsia="Heiti SC Light" w:hAnsi="Helvetica" w:cs="Heiti SC Light" w:hint="eastAsia"/>
          <w:sz w:val="26"/>
          <w:szCs w:val="26"/>
        </w:rPr>
        <w:t>对于</w:t>
      </w:r>
      <w:r>
        <w:rPr>
          <w:rFonts w:ascii="Verdana" w:eastAsia="Heiti SC Light" w:hAnsi="Verdana" w:cs="Verdana"/>
          <w:sz w:val="26"/>
          <w:szCs w:val="26"/>
        </w:rPr>
        <w:t xml:space="preserve">objective c </w:t>
      </w:r>
      <w:r>
        <w:rPr>
          <w:rFonts w:ascii="Heiti SC Light" w:eastAsia="Heiti SC Light" w:hAnsi="Verdana" w:cs="Heiti SC Light" w:hint="eastAsia"/>
          <w:sz w:val="26"/>
          <w:szCs w:val="26"/>
        </w:rPr>
        <w:t>集合类对象</w:t>
      </w:r>
      <w:r>
        <w:rPr>
          <w:rFonts w:ascii="Verdana" w:eastAsia="Heiti SC Light" w:hAnsi="Verdana" w:cs="Verdana"/>
          <w:sz w:val="26"/>
          <w:szCs w:val="26"/>
        </w:rPr>
        <w:t xml:space="preserve"> </w:t>
      </w:r>
      <w:r>
        <w:rPr>
          <w:rFonts w:ascii="Heiti SC Light" w:eastAsia="Heiti SC Light" w:hAnsi="Verdana" w:cs="Heiti SC Light" w:hint="eastAsia"/>
          <w:sz w:val="26"/>
          <w:szCs w:val="26"/>
        </w:rPr>
        <w:t>比如数组对象，字典对象，当我们不需要再使用他们的时候，对他们</w:t>
      </w:r>
      <w:r>
        <w:rPr>
          <w:rFonts w:ascii="Verdana" w:eastAsia="Heiti SC Light" w:hAnsi="Verdana" w:cs="Verdana"/>
          <w:sz w:val="26"/>
          <w:szCs w:val="26"/>
        </w:rPr>
        <w:t xml:space="preserve">release </w:t>
      </w:r>
      <w:r>
        <w:rPr>
          <w:rFonts w:ascii="Heiti SC Light" w:eastAsia="Heiti SC Light" w:hAnsi="Verdana" w:cs="Heiti SC Light" w:hint="eastAsia"/>
          <w:sz w:val="26"/>
          <w:szCs w:val="26"/>
        </w:rPr>
        <w:t>的同时最好也把他们赋值为</w:t>
      </w:r>
      <w:r>
        <w:rPr>
          <w:rFonts w:ascii="Verdana" w:eastAsia="Heiti SC Light" w:hAnsi="Verdana" w:cs="Verdana"/>
          <w:sz w:val="26"/>
          <w:szCs w:val="26"/>
        </w:rPr>
        <w:t>nil</w:t>
      </w:r>
      <w:r>
        <w:rPr>
          <w:rFonts w:ascii="Heiti SC Light" w:eastAsia="Heiti SC Light" w:hAnsi="Verdana" w:cs="Heiti SC Light" w:hint="eastAsia"/>
          <w:sz w:val="26"/>
          <w:szCs w:val="26"/>
        </w:rPr>
        <w:t>，这样确保安全性，下面一个简单的一个例子：如果不赋值</w:t>
      </w:r>
      <w:r>
        <w:rPr>
          <w:rFonts w:ascii="Verdana" w:eastAsia="Heiti SC Light" w:hAnsi="Verdana" w:cs="Verdana"/>
          <w:sz w:val="26"/>
          <w:szCs w:val="26"/>
        </w:rPr>
        <w:t>nil</w:t>
      </w:r>
      <w:r>
        <w:rPr>
          <w:rFonts w:ascii="Heiti SC Light" w:eastAsia="Heiti SC Light" w:hAnsi="Verdana" w:cs="Heiti SC Light" w:hint="eastAsia"/>
          <w:sz w:val="26"/>
          <w:szCs w:val="26"/>
        </w:rPr>
        <w:t>，可能导致程序崩溃</w:t>
      </w:r>
    </w:p>
    <w:p w14:paraId="364CFA25" w14:textId="77777777" w:rsidR="002F1D7D" w:rsidRDefault="002F1D7D" w:rsidP="002F1D7D">
      <w:pPr>
        <w:autoSpaceDE w:val="0"/>
        <w:autoSpaceDN w:val="0"/>
        <w:adjustRightInd w:val="0"/>
        <w:spacing w:line="390" w:lineRule="atLeast"/>
        <w:rPr>
          <w:rFonts w:ascii="Helvetica" w:eastAsia="Heiti SC Light" w:hAnsi="Helvetica" w:cs="Helvetica"/>
          <w:sz w:val="26"/>
          <w:szCs w:val="26"/>
        </w:rPr>
      </w:pPr>
    </w:p>
    <w:p w14:paraId="42253CE6" w14:textId="77777777" w:rsidR="002F1D7D" w:rsidRDefault="002F1D7D" w:rsidP="002F1D7D">
      <w:pPr>
        <w:autoSpaceDE w:val="0"/>
        <w:autoSpaceDN w:val="0"/>
        <w:adjustRightInd w:val="0"/>
        <w:spacing w:line="390" w:lineRule="atLeast"/>
        <w:rPr>
          <w:rFonts w:ascii="Helvetica" w:eastAsia="Heiti SC Light" w:hAnsi="Helvetica" w:cs="Helvetica"/>
          <w:sz w:val="26"/>
          <w:szCs w:val="26"/>
        </w:rPr>
      </w:pPr>
      <w:r>
        <w:rPr>
          <w:rFonts w:ascii="Verdana" w:eastAsia="Heiti SC Light" w:hAnsi="Verdana" w:cs="Verdana"/>
          <w:b/>
          <w:bCs/>
          <w:sz w:val="26"/>
          <w:szCs w:val="26"/>
        </w:rPr>
        <w:t>Nil</w:t>
      </w:r>
      <w:r>
        <w:rPr>
          <w:rFonts w:ascii="Verdana" w:eastAsia="Heiti SC Light" w:hAnsi="Verdana" w:cs="Verdana"/>
          <w:sz w:val="26"/>
          <w:szCs w:val="26"/>
        </w:rPr>
        <w:t>: A null pointer to an Objective-C class.</w:t>
      </w:r>
      <w:r>
        <w:rPr>
          <w:rFonts w:ascii="Heiti SC Light" w:eastAsia="Heiti SC Light" w:hAnsi="Verdana" w:cs="Heiti SC Light" w:hint="eastAsia"/>
          <w:sz w:val="26"/>
          <w:szCs w:val="26"/>
        </w:rPr>
        <w:t>表示对类进行赋空值</w:t>
      </w:r>
    </w:p>
    <w:p w14:paraId="299E2D21" w14:textId="77777777" w:rsidR="002F1D7D" w:rsidRDefault="002F1D7D" w:rsidP="002F1D7D">
      <w:pPr>
        <w:autoSpaceDE w:val="0"/>
        <w:autoSpaceDN w:val="0"/>
        <w:adjustRightInd w:val="0"/>
        <w:spacing w:line="390" w:lineRule="atLeast"/>
        <w:rPr>
          <w:rFonts w:ascii="Helvetica" w:eastAsia="Heiti SC Light" w:hAnsi="Helvetica" w:cs="Helvetica"/>
          <w:sz w:val="26"/>
          <w:szCs w:val="26"/>
        </w:rPr>
      </w:pPr>
      <w:r>
        <w:rPr>
          <w:rFonts w:ascii="Verdana" w:eastAsia="Heiti SC Light" w:hAnsi="Verdana" w:cs="Verdana"/>
          <w:b/>
          <w:bCs/>
          <w:sz w:val="26"/>
          <w:szCs w:val="26"/>
        </w:rPr>
        <w:t>NULL</w:t>
      </w:r>
      <w:r>
        <w:rPr>
          <w:rFonts w:ascii="Verdana" w:eastAsia="Heiti SC Light" w:hAnsi="Verdana" w:cs="Verdana"/>
          <w:sz w:val="26"/>
          <w:szCs w:val="26"/>
        </w:rPr>
        <w:t>: A null pointer to anything else</w:t>
      </w:r>
      <w:proofErr w:type="gramStart"/>
      <w:r>
        <w:rPr>
          <w:rFonts w:ascii="Verdana" w:eastAsia="Heiti SC Light" w:hAnsi="Verdana" w:cs="Verdana"/>
          <w:sz w:val="26"/>
          <w:szCs w:val="26"/>
        </w:rPr>
        <w:t>,  is</w:t>
      </w:r>
      <w:proofErr w:type="gramEnd"/>
      <w:r>
        <w:rPr>
          <w:rFonts w:ascii="Verdana" w:eastAsia="Heiti SC Light" w:hAnsi="Verdana" w:cs="Verdana"/>
          <w:sz w:val="26"/>
          <w:szCs w:val="26"/>
        </w:rPr>
        <w:t xml:space="preserve"> for C-style memory pointers. </w:t>
      </w:r>
      <w:r>
        <w:rPr>
          <w:rFonts w:ascii="Heiti SC Light" w:eastAsia="Heiti SC Light" w:hAnsi="Verdana" w:cs="Heiti SC Light" w:hint="eastAsia"/>
          <w:sz w:val="26"/>
          <w:szCs w:val="26"/>
        </w:rPr>
        <w:t>用于对非对象指针赋空值，比如</w:t>
      </w:r>
      <w:r>
        <w:rPr>
          <w:rFonts w:ascii="Verdana" w:eastAsia="Heiti SC Light" w:hAnsi="Verdana" w:cs="Verdana"/>
          <w:sz w:val="26"/>
          <w:szCs w:val="26"/>
        </w:rPr>
        <w:t>C</w:t>
      </w:r>
      <w:r>
        <w:rPr>
          <w:rFonts w:ascii="Heiti SC Light" w:eastAsia="Heiti SC Light" w:hAnsi="Verdana" w:cs="Heiti SC Light" w:hint="eastAsia"/>
          <w:sz w:val="26"/>
          <w:szCs w:val="26"/>
        </w:rPr>
        <w:t>指针</w:t>
      </w:r>
    </w:p>
    <w:p w14:paraId="34362235" w14:textId="77777777" w:rsidR="002F1D7D" w:rsidRDefault="002F1D7D" w:rsidP="002F1D7D">
      <w:pPr>
        <w:autoSpaceDE w:val="0"/>
        <w:autoSpaceDN w:val="0"/>
        <w:adjustRightInd w:val="0"/>
        <w:spacing w:line="390" w:lineRule="atLeast"/>
        <w:rPr>
          <w:rFonts w:ascii="Helvetica" w:eastAsia="Heiti SC Light" w:hAnsi="Helvetica" w:cs="Helvetica"/>
          <w:sz w:val="26"/>
          <w:szCs w:val="26"/>
        </w:rPr>
      </w:pPr>
    </w:p>
    <w:p w14:paraId="1BCB0F37" w14:textId="77777777" w:rsidR="002F1D7D" w:rsidRDefault="002F1D7D" w:rsidP="002F1D7D">
      <w:pPr>
        <w:autoSpaceDE w:val="0"/>
        <w:autoSpaceDN w:val="0"/>
        <w:adjustRightInd w:val="0"/>
        <w:spacing w:line="390" w:lineRule="atLeast"/>
        <w:rPr>
          <w:rFonts w:ascii="Helvetica" w:eastAsia="Heiti SC Light" w:hAnsi="Helvetica" w:cs="Helvetica"/>
          <w:sz w:val="26"/>
          <w:szCs w:val="26"/>
        </w:rPr>
      </w:pPr>
      <w:proofErr w:type="spellStart"/>
      <w:r>
        <w:rPr>
          <w:rFonts w:ascii="Verdana" w:eastAsia="Heiti SC Light" w:hAnsi="Verdana" w:cs="Verdana"/>
          <w:sz w:val="26"/>
          <w:szCs w:val="26"/>
        </w:rPr>
        <w:t>NSNull</w:t>
      </w:r>
      <w:proofErr w:type="spellEnd"/>
      <w:r>
        <w:rPr>
          <w:rFonts w:ascii="Verdana" w:eastAsia="Heiti SC Light" w:hAnsi="Verdana" w:cs="Verdana"/>
          <w:sz w:val="26"/>
          <w:szCs w:val="26"/>
        </w:rPr>
        <w:t> </w:t>
      </w:r>
      <w:r>
        <w:rPr>
          <w:rFonts w:ascii="Heiti SC Light" w:eastAsia="Heiti SC Light" w:hAnsi="Verdana" w:cs="Heiti SC Light" w:hint="eastAsia"/>
          <w:sz w:val="26"/>
          <w:szCs w:val="26"/>
        </w:rPr>
        <w:t>对于像</w:t>
      </w:r>
      <w:proofErr w:type="spellStart"/>
      <w:r>
        <w:rPr>
          <w:rFonts w:ascii="Verdana" w:eastAsia="Heiti SC Light" w:hAnsi="Verdana" w:cs="Verdana"/>
          <w:sz w:val="26"/>
          <w:szCs w:val="26"/>
        </w:rPr>
        <w:t>NSArray</w:t>
      </w:r>
      <w:proofErr w:type="spellEnd"/>
      <w:r>
        <w:rPr>
          <w:rFonts w:ascii="Heiti SC Light" w:eastAsia="Heiti SC Light" w:hAnsi="Verdana" w:cs="Heiti SC Light" w:hint="eastAsia"/>
          <w:sz w:val="26"/>
          <w:szCs w:val="26"/>
        </w:rPr>
        <w:t>这样的类型，</w:t>
      </w:r>
      <w:r>
        <w:rPr>
          <w:rFonts w:ascii="Verdana" w:eastAsia="Heiti SC Light" w:hAnsi="Verdana" w:cs="Verdana"/>
          <w:sz w:val="26"/>
          <w:szCs w:val="26"/>
        </w:rPr>
        <w:t>nil</w:t>
      </w:r>
      <w:r>
        <w:rPr>
          <w:rFonts w:ascii="Heiti SC Light" w:eastAsia="Heiti SC Light" w:hAnsi="Verdana" w:cs="Heiti SC Light" w:hint="eastAsia"/>
          <w:sz w:val="26"/>
          <w:szCs w:val="26"/>
        </w:rPr>
        <w:t>或</w:t>
      </w:r>
      <w:r>
        <w:rPr>
          <w:rFonts w:ascii="Verdana" w:eastAsia="Heiti SC Light" w:hAnsi="Verdana" w:cs="Verdana"/>
          <w:sz w:val="26"/>
          <w:szCs w:val="26"/>
        </w:rPr>
        <w:t>NULL</w:t>
      </w:r>
      <w:r>
        <w:rPr>
          <w:rFonts w:ascii="Heiti SC Light" w:eastAsia="Heiti SC Light" w:hAnsi="Verdana" w:cs="Heiti SC Light" w:hint="eastAsia"/>
          <w:sz w:val="26"/>
          <w:szCs w:val="26"/>
        </w:rPr>
        <w:t>不能做为加到其中的</w:t>
      </w:r>
      <w:r>
        <w:rPr>
          <w:rFonts w:ascii="Verdana" w:eastAsia="Heiti SC Light" w:hAnsi="Verdana" w:cs="Verdana"/>
          <w:sz w:val="26"/>
          <w:szCs w:val="26"/>
        </w:rPr>
        <w:t>Object</w:t>
      </w:r>
      <w:r>
        <w:rPr>
          <w:rFonts w:ascii="Heiti SC Light" w:eastAsia="Heiti SC Light" w:hAnsi="Verdana" w:cs="Heiti SC Light" w:hint="eastAsia"/>
          <w:sz w:val="26"/>
          <w:szCs w:val="26"/>
        </w:rPr>
        <w:t>，如果定义了一个</w:t>
      </w:r>
      <w:proofErr w:type="spellStart"/>
      <w:r>
        <w:rPr>
          <w:rFonts w:ascii="Verdana" w:eastAsia="Heiti SC Light" w:hAnsi="Verdana" w:cs="Verdana"/>
          <w:sz w:val="26"/>
          <w:szCs w:val="26"/>
        </w:rPr>
        <w:t>NSArray</w:t>
      </w:r>
      <w:proofErr w:type="spellEnd"/>
      <w:r>
        <w:rPr>
          <w:rFonts w:ascii="Heiti SC Light" w:eastAsia="Heiti SC Light" w:hAnsi="Verdana" w:cs="Heiti SC Light" w:hint="eastAsia"/>
          <w:sz w:val="26"/>
          <w:szCs w:val="26"/>
        </w:rPr>
        <w:t>，为其分配了内存，又想设置其中的内容为空，则可以用</w:t>
      </w:r>
      <w:r>
        <w:rPr>
          <w:rFonts w:ascii="Verdana" w:eastAsia="Heiti SC Light" w:hAnsi="Verdana" w:cs="Verdana"/>
          <w:sz w:val="26"/>
          <w:szCs w:val="26"/>
        </w:rPr>
        <w:t>[NSNULL null</w:t>
      </w:r>
      <w:r>
        <w:rPr>
          <w:rFonts w:ascii="Helvetica" w:eastAsia="Heiti SC Light" w:hAnsi="Helvetica" w:cs="Helvetica"/>
          <w:sz w:val="26"/>
          <w:szCs w:val="26"/>
        </w:rPr>
        <w:t xml:space="preserve">] </w:t>
      </w:r>
      <w:r>
        <w:rPr>
          <w:rFonts w:ascii="Heiti SC Light" w:eastAsia="Heiti SC Light" w:hAnsi="Helvetica" w:cs="Heiti SC Light" w:hint="eastAsia"/>
          <w:sz w:val="26"/>
          <w:szCs w:val="26"/>
        </w:rPr>
        <w:t>返回的对象来初始化</w:t>
      </w:r>
      <w:proofErr w:type="spellStart"/>
      <w:r>
        <w:rPr>
          <w:rFonts w:ascii="Verdana" w:eastAsia="Heiti SC Light" w:hAnsi="Verdana" w:cs="Verdana"/>
          <w:sz w:val="26"/>
          <w:szCs w:val="26"/>
        </w:rPr>
        <w:t>NSArray</w:t>
      </w:r>
      <w:proofErr w:type="spellEnd"/>
      <w:r>
        <w:rPr>
          <w:rFonts w:ascii="Heiti SC Light" w:eastAsia="Heiti SC Light" w:hAnsi="Verdana" w:cs="Heiti SC Light" w:hint="eastAsia"/>
          <w:sz w:val="26"/>
          <w:szCs w:val="26"/>
        </w:rPr>
        <w:t>中的内容</w:t>
      </w:r>
    </w:p>
    <w:p w14:paraId="58138127" w14:textId="77777777" w:rsidR="002F1D7D" w:rsidRDefault="002F1D7D" w:rsidP="002F1D7D">
      <w:pPr>
        <w:autoSpaceDE w:val="0"/>
        <w:autoSpaceDN w:val="0"/>
        <w:adjustRightInd w:val="0"/>
        <w:spacing w:line="390" w:lineRule="atLeast"/>
        <w:rPr>
          <w:rFonts w:ascii="Helvetica" w:eastAsia="Heiti SC Light" w:hAnsi="Helvetica" w:cs="Helvetica"/>
          <w:sz w:val="26"/>
          <w:szCs w:val="26"/>
        </w:rPr>
      </w:pPr>
    </w:p>
    <w:p w14:paraId="7F4E9CA4" w14:textId="77777777" w:rsidR="002F1D7D" w:rsidRDefault="002F1D7D" w:rsidP="002F1D7D">
      <w:pPr>
        <w:autoSpaceDE w:val="0"/>
        <w:autoSpaceDN w:val="0"/>
        <w:adjustRightInd w:val="0"/>
        <w:spacing w:line="390" w:lineRule="atLeast"/>
        <w:rPr>
          <w:rFonts w:ascii="Helvetica" w:eastAsia="Heiti SC Light" w:hAnsi="Helvetica" w:cs="Helvetica"/>
          <w:sz w:val="26"/>
          <w:szCs w:val="26"/>
        </w:rPr>
      </w:pPr>
    </w:p>
    <w:p w14:paraId="05DC39DD" w14:textId="77777777" w:rsidR="002F1D7D" w:rsidRDefault="002F1D7D" w:rsidP="002F1D7D">
      <w:pPr>
        <w:autoSpaceDE w:val="0"/>
        <w:autoSpaceDN w:val="0"/>
        <w:adjustRightInd w:val="0"/>
        <w:spacing w:line="480" w:lineRule="atLeast"/>
        <w:rPr>
          <w:rFonts w:ascii="Helvetica" w:eastAsia="Heiti SC Light" w:hAnsi="Helvetica" w:cs="Helvetica"/>
          <w:color w:val="434343"/>
          <w:sz w:val="30"/>
          <w:szCs w:val="30"/>
        </w:rPr>
      </w:pPr>
      <w:r>
        <w:rPr>
          <w:rFonts w:ascii="Helvetica" w:eastAsia="Heiti SC Light" w:hAnsi="Helvetica" w:cs="Helvetica"/>
          <w:color w:val="D90B00"/>
          <w:sz w:val="36"/>
          <w:szCs w:val="36"/>
        </w:rPr>
        <w:t>2.setValue</w:t>
      </w:r>
      <w:r>
        <w:rPr>
          <w:rFonts w:ascii="Heiti SC Light" w:eastAsia="Heiti SC Light" w:hAnsi="Helvetica" w:cs="Heiti SC Light" w:hint="eastAsia"/>
          <w:color w:val="D90B00"/>
          <w:sz w:val="36"/>
          <w:szCs w:val="36"/>
        </w:rPr>
        <w:t>和</w:t>
      </w:r>
      <w:proofErr w:type="spellStart"/>
      <w:r>
        <w:rPr>
          <w:rFonts w:ascii="Helvetica" w:eastAsia="Heiti SC Light" w:hAnsi="Helvetica" w:cs="Helvetica"/>
          <w:color w:val="D90B00"/>
          <w:sz w:val="36"/>
          <w:szCs w:val="36"/>
        </w:rPr>
        <w:t>setObject</w:t>
      </w:r>
      <w:proofErr w:type="spellEnd"/>
      <w:r>
        <w:rPr>
          <w:rFonts w:ascii="Heiti SC Light" w:eastAsia="Heiti SC Light" w:hAnsi="Helvetica" w:cs="Heiti SC Light" w:hint="eastAsia"/>
          <w:color w:val="D90B00"/>
          <w:sz w:val="36"/>
          <w:szCs w:val="36"/>
        </w:rPr>
        <w:t>的区别</w:t>
      </w:r>
    </w:p>
    <w:p w14:paraId="6CA4978B" w14:textId="77777777" w:rsidR="002F1D7D" w:rsidRDefault="002F1D7D" w:rsidP="002F1D7D">
      <w:pPr>
        <w:autoSpaceDE w:val="0"/>
        <w:autoSpaceDN w:val="0"/>
        <w:adjustRightInd w:val="0"/>
        <w:spacing w:line="700" w:lineRule="atLeast"/>
        <w:rPr>
          <w:rFonts w:ascii="Helvetica" w:eastAsia="Heiti SC Light" w:hAnsi="Helvetica" w:cs="Helvetica"/>
          <w:color w:val="434343"/>
          <w:sz w:val="30"/>
          <w:szCs w:val="30"/>
        </w:rPr>
      </w:pPr>
      <w:r>
        <w:rPr>
          <w:rFonts w:ascii="Helvetica" w:eastAsia="Heiti SC Light" w:hAnsi="Helvetica" w:cs="Helvetica"/>
          <w:color w:val="434343"/>
          <w:sz w:val="30"/>
          <w:szCs w:val="30"/>
        </w:rPr>
        <w:t xml:space="preserve">1, </w:t>
      </w:r>
      <w:proofErr w:type="spellStart"/>
      <w:r>
        <w:rPr>
          <w:rFonts w:ascii="Helvetica" w:eastAsia="Heiti SC Light" w:hAnsi="Helvetica" w:cs="Helvetica"/>
          <w:color w:val="434343"/>
          <w:sz w:val="30"/>
          <w:szCs w:val="30"/>
        </w:rPr>
        <w:t>setObject</w:t>
      </w:r>
      <w:proofErr w:type="spellEnd"/>
      <w:r>
        <w:rPr>
          <w:rFonts w:ascii="Heiti SC Light" w:eastAsia="Heiti SC Light" w:hAnsi="Helvetica" w:cs="Heiti SC Light" w:hint="eastAsia"/>
          <w:color w:val="434343"/>
          <w:sz w:val="30"/>
          <w:szCs w:val="30"/>
        </w:rPr>
        <w:t>：</w:t>
      </w:r>
      <w:proofErr w:type="spellStart"/>
      <w:r>
        <w:rPr>
          <w:rFonts w:ascii="Helvetica" w:eastAsia="Heiti SC Light" w:hAnsi="Helvetica" w:cs="Helvetica"/>
          <w:color w:val="434343"/>
          <w:sz w:val="30"/>
          <w:szCs w:val="30"/>
        </w:rPr>
        <w:t>forkey</w:t>
      </w:r>
      <w:proofErr w:type="spellEnd"/>
      <w:r>
        <w:rPr>
          <w:rFonts w:ascii="Heiti SC Light" w:eastAsia="Heiti SC Light" w:hAnsi="Helvetica" w:cs="Heiti SC Light" w:hint="eastAsia"/>
          <w:color w:val="434343"/>
          <w:sz w:val="30"/>
          <w:szCs w:val="30"/>
        </w:rPr>
        <w:t>：中</w:t>
      </w:r>
      <w:r>
        <w:rPr>
          <w:rFonts w:ascii="Helvetica" w:eastAsia="Heiti SC Light" w:hAnsi="Helvetica" w:cs="Helvetica"/>
          <w:color w:val="434343"/>
          <w:sz w:val="30"/>
          <w:szCs w:val="30"/>
        </w:rPr>
        <w:t>value</w:t>
      </w:r>
      <w:r>
        <w:rPr>
          <w:rFonts w:ascii="Heiti SC Light" w:eastAsia="Heiti SC Light" w:hAnsi="Helvetica" w:cs="Heiti SC Light" w:hint="eastAsia"/>
          <w:color w:val="434343"/>
          <w:sz w:val="30"/>
          <w:szCs w:val="30"/>
        </w:rPr>
        <w:t>是不能够为</w:t>
      </w:r>
      <w:r>
        <w:rPr>
          <w:rFonts w:ascii="Helvetica" w:eastAsia="Heiti SC Light" w:hAnsi="Helvetica" w:cs="Helvetica"/>
          <w:color w:val="434343"/>
          <w:sz w:val="30"/>
          <w:szCs w:val="30"/>
        </w:rPr>
        <w:t>nil</w:t>
      </w:r>
      <w:r>
        <w:rPr>
          <w:rFonts w:ascii="Heiti SC Light" w:eastAsia="Heiti SC Light" w:hAnsi="Helvetica" w:cs="Heiti SC Light" w:hint="eastAsia"/>
          <w:color w:val="434343"/>
          <w:sz w:val="30"/>
          <w:szCs w:val="30"/>
        </w:rPr>
        <w:t>的，不然会报错。</w:t>
      </w:r>
    </w:p>
    <w:p w14:paraId="01569B8C" w14:textId="77777777" w:rsidR="002F1D7D" w:rsidRDefault="002F1D7D" w:rsidP="002F1D7D">
      <w:pPr>
        <w:autoSpaceDE w:val="0"/>
        <w:autoSpaceDN w:val="0"/>
        <w:adjustRightInd w:val="0"/>
        <w:spacing w:line="700" w:lineRule="atLeast"/>
        <w:rPr>
          <w:rFonts w:ascii="Helvetica" w:eastAsia="Heiti SC Light" w:hAnsi="Helvetica" w:cs="Helvetica"/>
          <w:color w:val="434343"/>
          <w:sz w:val="30"/>
          <w:szCs w:val="30"/>
        </w:rPr>
      </w:pPr>
      <w:proofErr w:type="spellStart"/>
      <w:r>
        <w:rPr>
          <w:rFonts w:ascii="Helvetica" w:eastAsia="Heiti SC Light" w:hAnsi="Helvetica" w:cs="Helvetica"/>
          <w:color w:val="434343"/>
          <w:sz w:val="30"/>
          <w:szCs w:val="30"/>
        </w:rPr>
        <w:t>setValue</w:t>
      </w:r>
      <w:proofErr w:type="spellEnd"/>
      <w:r>
        <w:rPr>
          <w:rFonts w:ascii="Heiti SC Light" w:eastAsia="Heiti SC Light" w:hAnsi="Helvetica" w:cs="Heiti SC Light" w:hint="eastAsia"/>
          <w:color w:val="434343"/>
          <w:sz w:val="30"/>
          <w:szCs w:val="30"/>
        </w:rPr>
        <w:t>：</w:t>
      </w:r>
      <w:proofErr w:type="spellStart"/>
      <w:r>
        <w:rPr>
          <w:rFonts w:ascii="Helvetica" w:eastAsia="Heiti SC Light" w:hAnsi="Helvetica" w:cs="Helvetica"/>
          <w:color w:val="434343"/>
          <w:sz w:val="30"/>
          <w:szCs w:val="30"/>
        </w:rPr>
        <w:t>forKey</w:t>
      </w:r>
      <w:proofErr w:type="spellEnd"/>
      <w:r>
        <w:rPr>
          <w:rFonts w:ascii="Heiti SC Light" w:eastAsia="Heiti SC Light" w:hAnsi="Helvetica" w:cs="Heiti SC Light" w:hint="eastAsia"/>
          <w:color w:val="434343"/>
          <w:sz w:val="30"/>
          <w:szCs w:val="30"/>
        </w:rPr>
        <w:t>：中</w:t>
      </w:r>
      <w:r>
        <w:rPr>
          <w:rFonts w:ascii="Helvetica" w:eastAsia="Heiti SC Light" w:hAnsi="Helvetica" w:cs="Helvetica"/>
          <w:color w:val="434343"/>
          <w:sz w:val="30"/>
          <w:szCs w:val="30"/>
        </w:rPr>
        <w:t>value</w:t>
      </w:r>
      <w:r>
        <w:rPr>
          <w:rFonts w:ascii="Heiti SC Light" w:eastAsia="Heiti SC Light" w:hAnsi="Helvetica" w:cs="Heiti SC Light" w:hint="eastAsia"/>
          <w:color w:val="434343"/>
          <w:sz w:val="30"/>
          <w:szCs w:val="30"/>
        </w:rPr>
        <w:t>能够为</w:t>
      </w:r>
      <w:r>
        <w:rPr>
          <w:rFonts w:ascii="Helvetica" w:eastAsia="Heiti SC Light" w:hAnsi="Helvetica" w:cs="Helvetica"/>
          <w:color w:val="434343"/>
          <w:sz w:val="30"/>
          <w:szCs w:val="30"/>
        </w:rPr>
        <w:t>nil</w:t>
      </w:r>
      <w:r>
        <w:rPr>
          <w:rFonts w:ascii="Heiti SC Light" w:eastAsia="Heiti SC Light" w:hAnsi="Helvetica" w:cs="Heiti SC Light" w:hint="eastAsia"/>
          <w:color w:val="434343"/>
          <w:sz w:val="30"/>
          <w:szCs w:val="30"/>
        </w:rPr>
        <w:t>，但是当</w:t>
      </w:r>
      <w:r>
        <w:rPr>
          <w:rFonts w:ascii="Helvetica" w:eastAsia="Heiti SC Light" w:hAnsi="Helvetica" w:cs="Helvetica"/>
          <w:color w:val="434343"/>
          <w:sz w:val="30"/>
          <w:szCs w:val="30"/>
        </w:rPr>
        <w:t>value</w:t>
      </w:r>
      <w:r>
        <w:rPr>
          <w:rFonts w:ascii="Heiti SC Light" w:eastAsia="Heiti SC Light" w:hAnsi="Helvetica" w:cs="Heiti SC Light" w:hint="eastAsia"/>
          <w:color w:val="434343"/>
          <w:sz w:val="30"/>
          <w:szCs w:val="30"/>
        </w:rPr>
        <w:t>为</w:t>
      </w:r>
      <w:r>
        <w:rPr>
          <w:rFonts w:ascii="Helvetica" w:eastAsia="Heiti SC Light" w:hAnsi="Helvetica" w:cs="Helvetica"/>
          <w:color w:val="434343"/>
          <w:sz w:val="30"/>
          <w:szCs w:val="30"/>
        </w:rPr>
        <w:t>nil</w:t>
      </w:r>
      <w:r>
        <w:rPr>
          <w:rFonts w:ascii="Heiti SC Light" w:eastAsia="Heiti SC Light" w:hAnsi="Helvetica" w:cs="Heiti SC Light" w:hint="eastAsia"/>
          <w:color w:val="434343"/>
          <w:sz w:val="30"/>
          <w:szCs w:val="30"/>
        </w:rPr>
        <w:t>的时候，会自动调用</w:t>
      </w:r>
      <w:proofErr w:type="spellStart"/>
      <w:r>
        <w:rPr>
          <w:rFonts w:ascii="Helvetica" w:eastAsia="Heiti SC Light" w:hAnsi="Helvetica" w:cs="Helvetica"/>
          <w:color w:val="434343"/>
          <w:sz w:val="30"/>
          <w:szCs w:val="30"/>
        </w:rPr>
        <w:t>removeObject</w:t>
      </w:r>
      <w:proofErr w:type="spellEnd"/>
      <w:r>
        <w:rPr>
          <w:rFonts w:ascii="Heiti SC Light" w:eastAsia="Heiti SC Light" w:hAnsi="Helvetica" w:cs="Heiti SC Light" w:hint="eastAsia"/>
          <w:color w:val="434343"/>
          <w:sz w:val="30"/>
          <w:szCs w:val="30"/>
        </w:rPr>
        <w:t>：</w:t>
      </w:r>
      <w:proofErr w:type="spellStart"/>
      <w:r>
        <w:rPr>
          <w:rFonts w:ascii="Helvetica" w:eastAsia="Heiti SC Light" w:hAnsi="Helvetica" w:cs="Helvetica"/>
          <w:color w:val="434343"/>
          <w:sz w:val="30"/>
          <w:szCs w:val="30"/>
        </w:rPr>
        <w:t>forKey</w:t>
      </w:r>
      <w:proofErr w:type="spellEnd"/>
      <w:r>
        <w:rPr>
          <w:rFonts w:ascii="Heiti SC Light" w:eastAsia="Heiti SC Light" w:hAnsi="Helvetica" w:cs="Heiti SC Light" w:hint="eastAsia"/>
          <w:color w:val="434343"/>
          <w:sz w:val="30"/>
          <w:szCs w:val="30"/>
        </w:rPr>
        <w:t>方法</w:t>
      </w:r>
    </w:p>
    <w:p w14:paraId="7299FAA3" w14:textId="77777777" w:rsidR="002F1D7D" w:rsidRDefault="002F1D7D" w:rsidP="002F1D7D">
      <w:pPr>
        <w:autoSpaceDE w:val="0"/>
        <w:autoSpaceDN w:val="0"/>
        <w:adjustRightInd w:val="0"/>
        <w:spacing w:line="700" w:lineRule="atLeast"/>
        <w:rPr>
          <w:rFonts w:ascii="Menlo Regular" w:eastAsia="Heiti SC Light" w:hAnsi="Menlo Regular" w:cs="Menlo Regular"/>
          <w:color w:val="434343"/>
          <w:sz w:val="30"/>
          <w:szCs w:val="30"/>
        </w:rPr>
      </w:pPr>
      <w:r>
        <w:rPr>
          <w:rFonts w:ascii="Helvetica" w:eastAsia="Heiti SC Light" w:hAnsi="Helvetica" w:cs="Helvetica"/>
          <w:color w:val="434343"/>
          <w:sz w:val="30"/>
          <w:szCs w:val="30"/>
        </w:rPr>
        <w:t xml:space="preserve">2, </w:t>
      </w:r>
      <w:proofErr w:type="spellStart"/>
      <w:r>
        <w:rPr>
          <w:rFonts w:ascii="Helvetica" w:eastAsia="Heiti SC Light" w:hAnsi="Helvetica" w:cs="Helvetica"/>
          <w:color w:val="434343"/>
          <w:sz w:val="30"/>
          <w:szCs w:val="30"/>
        </w:rPr>
        <w:t>setValue</w:t>
      </w:r>
      <w:proofErr w:type="spellEnd"/>
      <w:r>
        <w:rPr>
          <w:rFonts w:ascii="Heiti SC Light" w:eastAsia="Heiti SC Light" w:hAnsi="Helvetica" w:cs="Heiti SC Light" w:hint="eastAsia"/>
          <w:color w:val="434343"/>
          <w:sz w:val="30"/>
          <w:szCs w:val="30"/>
        </w:rPr>
        <w:t>：</w:t>
      </w:r>
      <w:proofErr w:type="spellStart"/>
      <w:r>
        <w:rPr>
          <w:rFonts w:ascii="Helvetica" w:eastAsia="Heiti SC Light" w:hAnsi="Helvetica" w:cs="Helvetica"/>
          <w:color w:val="434343"/>
          <w:sz w:val="30"/>
          <w:szCs w:val="30"/>
        </w:rPr>
        <w:t>forKey</w:t>
      </w:r>
      <w:proofErr w:type="spellEnd"/>
      <w:r>
        <w:rPr>
          <w:rFonts w:ascii="Heiti SC Light" w:eastAsia="Heiti SC Light" w:hAnsi="Helvetica" w:cs="Heiti SC Light" w:hint="eastAsia"/>
          <w:color w:val="434343"/>
          <w:sz w:val="30"/>
          <w:szCs w:val="30"/>
        </w:rPr>
        <w:t>：中</w:t>
      </w:r>
      <w:r>
        <w:rPr>
          <w:rFonts w:ascii="Helvetica" w:eastAsia="Heiti SC Light" w:hAnsi="Helvetica" w:cs="Helvetica"/>
          <w:color w:val="434343"/>
          <w:sz w:val="30"/>
          <w:szCs w:val="30"/>
        </w:rPr>
        <w:t>key</w:t>
      </w:r>
      <w:r>
        <w:rPr>
          <w:rFonts w:ascii="Heiti SC Light" w:eastAsia="Heiti SC Light" w:hAnsi="Helvetica" w:cs="Heiti SC Light" w:hint="eastAsia"/>
          <w:color w:val="434343"/>
          <w:sz w:val="30"/>
          <w:szCs w:val="30"/>
        </w:rPr>
        <w:t>的参数只能够是</w:t>
      </w:r>
      <w:proofErr w:type="spellStart"/>
      <w:r>
        <w:rPr>
          <w:rFonts w:ascii="Helvetica" w:eastAsia="Heiti SC Light" w:hAnsi="Helvetica" w:cs="Helvetica"/>
          <w:color w:val="434343"/>
          <w:sz w:val="30"/>
          <w:szCs w:val="30"/>
        </w:rPr>
        <w:t>NSString</w:t>
      </w:r>
      <w:proofErr w:type="spellEnd"/>
      <w:r>
        <w:rPr>
          <w:rFonts w:ascii="Heiti SC Light" w:eastAsia="Heiti SC Light" w:hAnsi="Helvetica" w:cs="Heiti SC Light" w:hint="eastAsia"/>
          <w:color w:val="434343"/>
          <w:sz w:val="30"/>
          <w:szCs w:val="30"/>
        </w:rPr>
        <w:t>类型，而</w:t>
      </w:r>
      <w:proofErr w:type="spellStart"/>
      <w:r>
        <w:rPr>
          <w:rFonts w:ascii="Helvetica" w:eastAsia="Heiti SC Light" w:hAnsi="Helvetica" w:cs="Helvetica"/>
          <w:color w:val="434343"/>
          <w:sz w:val="30"/>
          <w:szCs w:val="30"/>
        </w:rPr>
        <w:t>setObject</w:t>
      </w:r>
      <w:proofErr w:type="spellEnd"/>
      <w:r>
        <w:rPr>
          <w:rFonts w:ascii="Heiti SC Light" w:eastAsia="Heiti SC Light" w:hAnsi="Helvetica" w:cs="Heiti SC Light" w:hint="eastAsia"/>
          <w:color w:val="434343"/>
          <w:sz w:val="30"/>
          <w:szCs w:val="30"/>
        </w:rPr>
        <w:t>：</w:t>
      </w:r>
      <w:proofErr w:type="spellStart"/>
      <w:r>
        <w:rPr>
          <w:rFonts w:ascii="Helvetica" w:eastAsia="Heiti SC Light" w:hAnsi="Helvetica" w:cs="Helvetica"/>
          <w:color w:val="434343"/>
          <w:sz w:val="30"/>
          <w:szCs w:val="30"/>
        </w:rPr>
        <w:t>forKey</w:t>
      </w:r>
      <w:proofErr w:type="spellEnd"/>
      <w:r>
        <w:rPr>
          <w:rFonts w:ascii="Heiti SC Light" w:eastAsia="Heiti SC Light" w:hAnsi="Helvetica" w:cs="Heiti SC Light" w:hint="eastAsia"/>
          <w:color w:val="434343"/>
          <w:sz w:val="30"/>
          <w:szCs w:val="30"/>
        </w:rPr>
        <w:t>：的可以是任何类型</w:t>
      </w:r>
    </w:p>
    <w:p w14:paraId="18312293" w14:textId="77777777" w:rsidR="002F1D7D" w:rsidRDefault="002F1D7D" w:rsidP="002F1D7D">
      <w:pPr>
        <w:autoSpaceDE w:val="0"/>
        <w:autoSpaceDN w:val="0"/>
        <w:adjustRightInd w:val="0"/>
        <w:spacing w:line="700" w:lineRule="atLeast"/>
        <w:rPr>
          <w:rFonts w:ascii="Helvetica" w:eastAsia="Heiti SC Light" w:hAnsi="Helvetica" w:cs="Helvetica"/>
          <w:color w:val="434343"/>
          <w:sz w:val="30"/>
          <w:szCs w:val="30"/>
        </w:rPr>
      </w:pPr>
      <w:r>
        <w:rPr>
          <w:rFonts w:ascii="Menlo Regular" w:eastAsia="Heiti SC Light" w:hAnsi="Menlo Regular" w:cs="Menlo Regular"/>
          <w:sz w:val="30"/>
          <w:szCs w:val="30"/>
        </w:rPr>
        <w:t>[</w:t>
      </w:r>
      <w:proofErr w:type="spellStart"/>
      <w:r>
        <w:rPr>
          <w:rFonts w:ascii="Menlo Regular" w:eastAsia="Heiti SC Light" w:hAnsi="Menlo Regular" w:cs="Menlo Regular"/>
          <w:sz w:val="30"/>
          <w:szCs w:val="30"/>
        </w:rPr>
        <w:t>NSNull</w:t>
      </w:r>
      <w:proofErr w:type="spellEnd"/>
      <w:r>
        <w:rPr>
          <w:rFonts w:ascii="Menlo Regular" w:eastAsia="Heiti SC Light" w:hAnsi="Menlo Regular" w:cs="Menlo Regular"/>
          <w:sz w:val="30"/>
          <w:szCs w:val="30"/>
        </w:rPr>
        <w:t> null]</w:t>
      </w:r>
      <w:r>
        <w:rPr>
          <w:rFonts w:ascii="Heiti SC Light" w:eastAsia="Heiti SC Light" w:hAnsi="Menlo Regular" w:cs="Heiti SC Light" w:hint="eastAsia"/>
          <w:sz w:val="30"/>
          <w:szCs w:val="30"/>
        </w:rPr>
        <w:t>表示的是一个空对象，并不是</w:t>
      </w:r>
      <w:r>
        <w:rPr>
          <w:rFonts w:ascii="Menlo Regular" w:eastAsia="Heiti SC Light" w:hAnsi="Menlo Regular" w:cs="Menlo Regular"/>
          <w:sz w:val="30"/>
          <w:szCs w:val="30"/>
        </w:rPr>
        <w:t>nil</w:t>
      </w:r>
      <w:r>
        <w:rPr>
          <w:rFonts w:ascii="Heiti SC Light" w:eastAsia="Heiti SC Light" w:hAnsi="Menlo Regular" w:cs="Heiti SC Light" w:hint="eastAsia"/>
          <w:sz w:val="30"/>
          <w:szCs w:val="30"/>
        </w:rPr>
        <w:t>，注意这点</w:t>
      </w:r>
    </w:p>
    <w:p w14:paraId="30081AE0" w14:textId="77777777" w:rsidR="002F1D7D" w:rsidRDefault="002F1D7D" w:rsidP="002F1D7D">
      <w:pPr>
        <w:autoSpaceDE w:val="0"/>
        <w:autoSpaceDN w:val="0"/>
        <w:adjustRightInd w:val="0"/>
        <w:spacing w:line="700" w:lineRule="atLeast"/>
        <w:rPr>
          <w:rFonts w:ascii="Helvetica" w:eastAsia="Heiti SC Light" w:hAnsi="Helvetica" w:cs="Helvetica"/>
          <w:color w:val="434343"/>
          <w:sz w:val="30"/>
          <w:szCs w:val="30"/>
        </w:rPr>
      </w:pPr>
    </w:p>
    <w:p w14:paraId="41FBC310" w14:textId="77777777" w:rsidR="002F1D7D" w:rsidRDefault="002F1D7D" w:rsidP="002F1D7D">
      <w:pPr>
        <w:autoSpaceDE w:val="0"/>
        <w:autoSpaceDN w:val="0"/>
        <w:adjustRightInd w:val="0"/>
        <w:spacing w:line="700" w:lineRule="atLeast"/>
        <w:rPr>
          <w:rFonts w:ascii="Times" w:eastAsia="Songti SC Regular" w:hAnsi="Times" w:cs="Times"/>
          <w:b/>
          <w:bCs/>
          <w:sz w:val="36"/>
          <w:szCs w:val="36"/>
        </w:rPr>
      </w:pPr>
      <w:r>
        <w:rPr>
          <w:rFonts w:ascii="Helvetica" w:eastAsia="Heiti SC Light" w:hAnsi="Helvetica" w:cs="Helvetica"/>
          <w:color w:val="A40800"/>
          <w:sz w:val="30"/>
          <w:szCs w:val="30"/>
        </w:rPr>
        <w:t xml:space="preserve">3. </w:t>
      </w:r>
      <w:proofErr w:type="spellStart"/>
      <w:r>
        <w:rPr>
          <w:rFonts w:ascii="Times" w:eastAsia="Heiti SC Light" w:hAnsi="Times" w:cs="Times"/>
          <w:b/>
          <w:bCs/>
          <w:color w:val="A40800"/>
          <w:sz w:val="36"/>
          <w:szCs w:val="36"/>
        </w:rPr>
        <w:t>iOS</w:t>
      </w:r>
      <w:proofErr w:type="spellEnd"/>
      <w:r>
        <w:rPr>
          <w:rFonts w:ascii="Songti SC Regular" w:eastAsia="Songti SC Regular" w:hAnsi="Times" w:cs="Songti SC Regular" w:hint="eastAsia"/>
          <w:b/>
          <w:bCs/>
          <w:color w:val="A40800"/>
          <w:sz w:val="36"/>
          <w:szCs w:val="36"/>
        </w:rPr>
        <w:t>推送和本地通知的区别</w:t>
      </w:r>
    </w:p>
    <w:p w14:paraId="727725C9" w14:textId="77777777" w:rsidR="002F1D7D" w:rsidRDefault="002F1D7D" w:rsidP="002F1D7D">
      <w:pPr>
        <w:numPr>
          <w:ilvl w:val="0"/>
          <w:numId w:val="1"/>
        </w:numPr>
        <w:tabs>
          <w:tab w:val="left" w:pos="220"/>
          <w:tab w:val="left" w:pos="720"/>
        </w:tabs>
        <w:autoSpaceDE w:val="0"/>
        <w:autoSpaceDN w:val="0"/>
        <w:adjustRightInd w:val="0"/>
        <w:spacing w:line="280" w:lineRule="atLeast"/>
        <w:ind w:hanging="720"/>
        <w:rPr>
          <w:rFonts w:ascii="Times" w:eastAsia="Songti SC Regular" w:hAnsi="Times" w:cs="Times"/>
          <w:sz w:val="28"/>
          <w:szCs w:val="28"/>
        </w:rPr>
      </w:pPr>
      <w:r>
        <w:rPr>
          <w:rFonts w:ascii="Songti SC Regular" w:eastAsia="Songti SC Regular" w:hAnsi="Times" w:cs="Songti SC Regular" w:hint="eastAsia"/>
          <w:sz w:val="28"/>
          <w:szCs w:val="28"/>
        </w:rPr>
        <w:t>注意：这里说的推送通知跟</w:t>
      </w:r>
      <w:proofErr w:type="spellStart"/>
      <w:r>
        <w:rPr>
          <w:rFonts w:ascii="Times" w:eastAsia="Songti SC Regular" w:hAnsi="Times" w:cs="Times"/>
          <w:sz w:val="28"/>
          <w:szCs w:val="28"/>
        </w:rPr>
        <w:t>NSNotification</w:t>
      </w:r>
      <w:proofErr w:type="spellEnd"/>
      <w:r>
        <w:rPr>
          <w:rFonts w:ascii="Songti SC Regular" w:eastAsia="Songti SC Regular" w:hAnsi="Times" w:cs="Songti SC Regular" w:hint="eastAsia"/>
          <w:sz w:val="28"/>
          <w:szCs w:val="28"/>
        </w:rPr>
        <w:t>有所区别</w:t>
      </w:r>
    </w:p>
    <w:p w14:paraId="5FF17C37" w14:textId="77777777" w:rsidR="002F1D7D" w:rsidRDefault="002F1D7D" w:rsidP="002F1D7D">
      <w:pPr>
        <w:numPr>
          <w:ilvl w:val="0"/>
          <w:numId w:val="1"/>
        </w:numPr>
        <w:tabs>
          <w:tab w:val="left" w:pos="220"/>
          <w:tab w:val="left" w:pos="720"/>
        </w:tabs>
        <w:autoSpaceDE w:val="0"/>
        <w:autoSpaceDN w:val="0"/>
        <w:adjustRightInd w:val="0"/>
        <w:spacing w:line="280" w:lineRule="atLeast"/>
        <w:ind w:hanging="720"/>
        <w:rPr>
          <w:rFonts w:ascii="Times" w:eastAsia="Songti SC Regular" w:hAnsi="Times" w:cs="Times"/>
          <w:sz w:val="28"/>
          <w:szCs w:val="28"/>
        </w:rPr>
      </w:pPr>
      <w:proofErr w:type="spellStart"/>
      <w:r>
        <w:rPr>
          <w:rFonts w:ascii="Times" w:eastAsia="Songti SC Regular" w:hAnsi="Times" w:cs="Times"/>
          <w:sz w:val="28"/>
          <w:szCs w:val="28"/>
        </w:rPr>
        <w:lastRenderedPageBreak/>
        <w:t>NSNotification</w:t>
      </w:r>
      <w:proofErr w:type="spellEnd"/>
      <w:r>
        <w:rPr>
          <w:rFonts w:ascii="Songti SC Regular" w:eastAsia="Songti SC Regular" w:hAnsi="Times" w:cs="Songti SC Regular" w:hint="eastAsia"/>
          <w:sz w:val="28"/>
          <w:szCs w:val="28"/>
        </w:rPr>
        <w:t>是抽象的，不可见的</w:t>
      </w:r>
    </w:p>
    <w:p w14:paraId="4E372EE9" w14:textId="77777777" w:rsidR="002F1D7D" w:rsidRDefault="002F1D7D" w:rsidP="002F1D7D">
      <w:pPr>
        <w:numPr>
          <w:ilvl w:val="0"/>
          <w:numId w:val="1"/>
        </w:numPr>
        <w:tabs>
          <w:tab w:val="left" w:pos="220"/>
          <w:tab w:val="left" w:pos="720"/>
        </w:tabs>
        <w:autoSpaceDE w:val="0"/>
        <w:autoSpaceDN w:val="0"/>
        <w:adjustRightInd w:val="0"/>
        <w:spacing w:after="240" w:line="280" w:lineRule="atLeast"/>
        <w:ind w:hanging="720"/>
        <w:rPr>
          <w:rFonts w:ascii="Times" w:eastAsia="Songti SC Regular" w:hAnsi="Times" w:cs="Times"/>
          <w:sz w:val="28"/>
          <w:szCs w:val="28"/>
        </w:rPr>
      </w:pPr>
      <w:r>
        <w:rPr>
          <w:rFonts w:ascii="Songti SC Regular" w:eastAsia="Songti SC Regular" w:hAnsi="Times" w:cs="Songti SC Regular" w:hint="eastAsia"/>
          <w:sz w:val="28"/>
          <w:szCs w:val="28"/>
        </w:rPr>
        <w:t>推送通知是可见的（能用肉眼看到）</w:t>
      </w:r>
      <w:r>
        <w:rPr>
          <w:rFonts w:ascii="Times" w:eastAsia="Songti SC Regular" w:hAnsi="Times" w:cs="Times"/>
          <w:sz w:val="28"/>
          <w:szCs w:val="28"/>
        </w:rPr>
        <w:t> </w:t>
      </w:r>
    </w:p>
    <w:p w14:paraId="360F6DD2" w14:textId="77777777" w:rsidR="002F1D7D" w:rsidRDefault="002F1D7D" w:rsidP="002F1D7D">
      <w:pPr>
        <w:numPr>
          <w:ilvl w:val="0"/>
          <w:numId w:val="1"/>
        </w:numPr>
        <w:tabs>
          <w:tab w:val="left" w:pos="220"/>
          <w:tab w:val="left" w:pos="720"/>
        </w:tabs>
        <w:autoSpaceDE w:val="0"/>
        <w:autoSpaceDN w:val="0"/>
        <w:adjustRightInd w:val="0"/>
        <w:spacing w:after="332" w:line="260" w:lineRule="atLeast"/>
        <w:ind w:hanging="720"/>
        <w:rPr>
          <w:rFonts w:ascii="Times" w:eastAsia="Songti SC Regular" w:hAnsi="Times" w:cs="Times"/>
          <w:b/>
          <w:bCs/>
          <w:sz w:val="28"/>
          <w:szCs w:val="28"/>
        </w:rPr>
      </w:pPr>
      <w:proofErr w:type="spellStart"/>
      <w:r>
        <w:rPr>
          <w:rFonts w:ascii="Times" w:eastAsia="Songti SC Regular" w:hAnsi="Times" w:cs="Times"/>
          <w:b/>
          <w:bCs/>
          <w:sz w:val="28"/>
          <w:szCs w:val="28"/>
        </w:rPr>
        <w:t>iOS</w:t>
      </w:r>
      <w:proofErr w:type="spellEnd"/>
      <w:r>
        <w:rPr>
          <w:rFonts w:ascii="Songti SC Regular" w:eastAsia="Songti SC Regular" w:hAnsi="Times" w:cs="Songti SC Regular" w:hint="eastAsia"/>
          <w:b/>
          <w:bCs/>
          <w:sz w:val="28"/>
          <w:szCs w:val="28"/>
        </w:rPr>
        <w:t>中提供了</w:t>
      </w:r>
      <w:r>
        <w:rPr>
          <w:rFonts w:ascii="Times" w:eastAsia="Songti SC Regular" w:hAnsi="Times" w:cs="Times"/>
          <w:b/>
          <w:bCs/>
          <w:sz w:val="28"/>
          <w:szCs w:val="28"/>
        </w:rPr>
        <w:t>2</w:t>
      </w:r>
      <w:r>
        <w:rPr>
          <w:rFonts w:ascii="Songti SC Regular" w:eastAsia="Songti SC Regular" w:hAnsi="Times" w:cs="Songti SC Regular" w:hint="eastAsia"/>
          <w:b/>
          <w:bCs/>
          <w:sz w:val="28"/>
          <w:szCs w:val="28"/>
        </w:rPr>
        <w:t>种推送通知</w:t>
      </w:r>
    </w:p>
    <w:p w14:paraId="08F4EE94" w14:textId="77777777" w:rsidR="002F1D7D" w:rsidRDefault="002F1D7D" w:rsidP="002F1D7D">
      <w:pPr>
        <w:numPr>
          <w:ilvl w:val="1"/>
          <w:numId w:val="1"/>
        </w:numPr>
        <w:tabs>
          <w:tab w:val="left" w:pos="940"/>
          <w:tab w:val="left" w:pos="1440"/>
        </w:tabs>
        <w:autoSpaceDE w:val="0"/>
        <w:autoSpaceDN w:val="0"/>
        <w:adjustRightInd w:val="0"/>
        <w:spacing w:line="280" w:lineRule="atLeast"/>
        <w:ind w:hanging="1440"/>
        <w:rPr>
          <w:rFonts w:ascii="Times" w:eastAsia="Songti SC Regular" w:hAnsi="Times" w:cs="Times"/>
          <w:sz w:val="28"/>
          <w:szCs w:val="28"/>
        </w:rPr>
      </w:pPr>
      <w:r>
        <w:rPr>
          <w:rFonts w:ascii="Songti SC Regular" w:eastAsia="Songti SC Regular" w:hAnsi="Times" w:cs="Songti SC Regular" w:hint="eastAsia"/>
          <w:sz w:val="28"/>
          <w:szCs w:val="28"/>
        </w:rPr>
        <w:t>本地推送通知（</w:t>
      </w:r>
      <w:r>
        <w:rPr>
          <w:rFonts w:ascii="Times" w:eastAsia="Songti SC Regular" w:hAnsi="Times" w:cs="Times"/>
          <w:sz w:val="28"/>
          <w:szCs w:val="28"/>
        </w:rPr>
        <w:t>Local Notification</w:t>
      </w:r>
      <w:r>
        <w:rPr>
          <w:rFonts w:ascii="Songti SC Regular" w:eastAsia="Songti SC Regular" w:hAnsi="Times" w:cs="Songti SC Regular" w:hint="eastAsia"/>
          <w:sz w:val="28"/>
          <w:szCs w:val="28"/>
        </w:rPr>
        <w:t>）</w:t>
      </w:r>
    </w:p>
    <w:p w14:paraId="37715CB6" w14:textId="77777777" w:rsidR="002F1D7D" w:rsidRDefault="002F1D7D" w:rsidP="002F1D7D">
      <w:pPr>
        <w:numPr>
          <w:ilvl w:val="1"/>
          <w:numId w:val="1"/>
        </w:numPr>
        <w:tabs>
          <w:tab w:val="left" w:pos="940"/>
          <w:tab w:val="left" w:pos="1440"/>
        </w:tabs>
        <w:autoSpaceDE w:val="0"/>
        <w:autoSpaceDN w:val="0"/>
        <w:adjustRightInd w:val="0"/>
        <w:spacing w:line="280" w:lineRule="atLeast"/>
        <w:ind w:hanging="1440"/>
        <w:rPr>
          <w:rFonts w:ascii="Times" w:eastAsia="Songti SC Regular" w:hAnsi="Times" w:cs="Times"/>
          <w:sz w:val="28"/>
          <w:szCs w:val="28"/>
        </w:rPr>
      </w:pPr>
      <w:r>
        <w:rPr>
          <w:rFonts w:ascii="Songti SC Regular" w:eastAsia="Songti SC Regular" w:hAnsi="Times" w:cs="Songti SC Regular" w:hint="eastAsia"/>
          <w:sz w:val="28"/>
          <w:szCs w:val="28"/>
        </w:rPr>
        <w:t>远程推送通知（</w:t>
      </w:r>
      <w:r>
        <w:rPr>
          <w:rFonts w:ascii="Times" w:eastAsia="Songti SC Regular" w:hAnsi="Times" w:cs="Times"/>
          <w:sz w:val="28"/>
          <w:szCs w:val="28"/>
        </w:rPr>
        <w:t>Remote Notification</w:t>
      </w:r>
      <w:r>
        <w:rPr>
          <w:rFonts w:ascii="Songti SC Regular" w:eastAsia="Songti SC Regular" w:hAnsi="Times" w:cs="Songti SC Regular" w:hint="eastAsia"/>
          <w:sz w:val="28"/>
          <w:szCs w:val="28"/>
        </w:rPr>
        <w:t>）</w:t>
      </w:r>
    </w:p>
    <w:p w14:paraId="12FE8DC2" w14:textId="77777777" w:rsidR="002F1D7D" w:rsidRDefault="002F1D7D" w:rsidP="002F1D7D">
      <w:pPr>
        <w:numPr>
          <w:ilvl w:val="0"/>
          <w:numId w:val="1"/>
        </w:numPr>
        <w:tabs>
          <w:tab w:val="left" w:pos="220"/>
          <w:tab w:val="left" w:pos="720"/>
        </w:tabs>
        <w:autoSpaceDE w:val="0"/>
        <w:autoSpaceDN w:val="0"/>
        <w:adjustRightInd w:val="0"/>
        <w:spacing w:after="332" w:line="260" w:lineRule="atLeast"/>
        <w:ind w:hanging="720"/>
        <w:rPr>
          <w:rFonts w:ascii="Times" w:eastAsia="Songti SC Regular" w:hAnsi="Times" w:cs="Times"/>
          <w:b/>
          <w:bCs/>
          <w:sz w:val="28"/>
          <w:szCs w:val="28"/>
        </w:rPr>
      </w:pPr>
      <w:r>
        <w:rPr>
          <w:rFonts w:ascii="Songti SC Regular" w:eastAsia="Songti SC Regular" w:hAnsi="Times" w:cs="Songti SC Regular" w:hint="eastAsia"/>
          <w:b/>
          <w:bCs/>
          <w:sz w:val="28"/>
          <w:szCs w:val="28"/>
        </w:rPr>
        <w:t>推送通知的作用</w:t>
      </w:r>
    </w:p>
    <w:p w14:paraId="4A910492" w14:textId="77777777" w:rsidR="002F1D7D" w:rsidRDefault="002F1D7D" w:rsidP="002F1D7D">
      <w:pPr>
        <w:numPr>
          <w:ilvl w:val="1"/>
          <w:numId w:val="1"/>
        </w:numPr>
        <w:tabs>
          <w:tab w:val="left" w:pos="940"/>
          <w:tab w:val="left" w:pos="1440"/>
        </w:tabs>
        <w:autoSpaceDE w:val="0"/>
        <w:autoSpaceDN w:val="0"/>
        <w:adjustRightInd w:val="0"/>
        <w:spacing w:line="280" w:lineRule="atLeast"/>
        <w:ind w:hanging="1440"/>
        <w:rPr>
          <w:rFonts w:ascii="Times" w:eastAsia="Songti SC Regular" w:hAnsi="Times" w:cs="Times"/>
          <w:sz w:val="28"/>
          <w:szCs w:val="28"/>
        </w:rPr>
      </w:pPr>
      <w:r>
        <w:rPr>
          <w:rFonts w:ascii="Songti SC Regular" w:eastAsia="Songti SC Regular" w:hAnsi="Times" w:cs="Songti SC Regular" w:hint="eastAsia"/>
          <w:sz w:val="28"/>
          <w:szCs w:val="28"/>
        </w:rPr>
        <w:t>让</w:t>
      </w:r>
      <w:r>
        <w:rPr>
          <w:rFonts w:ascii="Times" w:eastAsia="Songti SC Regular" w:hAnsi="Times" w:cs="Times"/>
          <w:sz w:val="28"/>
          <w:szCs w:val="28"/>
        </w:rPr>
        <w:t>app</w:t>
      </w:r>
      <w:r>
        <w:rPr>
          <w:rFonts w:ascii="Songti SC Regular" w:eastAsia="Songti SC Regular" w:hAnsi="Times" w:cs="Songti SC Regular" w:hint="eastAsia"/>
          <w:sz w:val="28"/>
          <w:szCs w:val="28"/>
        </w:rPr>
        <w:t>不在前台时</w:t>
      </w:r>
      <w:r>
        <w:rPr>
          <w:rFonts w:ascii="Times" w:eastAsia="Songti SC Regular" w:hAnsi="Times" w:cs="Times"/>
          <w:sz w:val="28"/>
          <w:szCs w:val="28"/>
        </w:rPr>
        <w:t>,</w:t>
      </w:r>
      <w:r>
        <w:rPr>
          <w:rFonts w:ascii="Songti SC Regular" w:eastAsia="Songti SC Regular" w:hAnsi="Times" w:cs="Songti SC Regular" w:hint="eastAsia"/>
          <w:sz w:val="28"/>
          <w:szCs w:val="28"/>
        </w:rPr>
        <w:t>告示用户</w:t>
      </w:r>
      <w:r>
        <w:rPr>
          <w:rFonts w:ascii="Times" w:eastAsia="Songti SC Regular" w:hAnsi="Times" w:cs="Times"/>
          <w:sz w:val="28"/>
          <w:szCs w:val="28"/>
        </w:rPr>
        <w:t>App</w:t>
      </w:r>
      <w:r>
        <w:rPr>
          <w:rFonts w:ascii="Songti SC Regular" w:eastAsia="Songti SC Regular" w:hAnsi="Times" w:cs="Songti SC Regular" w:hint="eastAsia"/>
          <w:sz w:val="28"/>
          <w:szCs w:val="28"/>
        </w:rPr>
        <w:t>的最新情况</w:t>
      </w:r>
    </w:p>
    <w:p w14:paraId="38693E9D" w14:textId="77777777" w:rsidR="002F1D7D" w:rsidRDefault="002F1D7D" w:rsidP="002F1D7D">
      <w:pPr>
        <w:numPr>
          <w:ilvl w:val="0"/>
          <w:numId w:val="1"/>
        </w:numPr>
        <w:tabs>
          <w:tab w:val="left" w:pos="220"/>
          <w:tab w:val="left" w:pos="720"/>
        </w:tabs>
        <w:autoSpaceDE w:val="0"/>
        <w:autoSpaceDN w:val="0"/>
        <w:adjustRightInd w:val="0"/>
        <w:spacing w:after="332" w:line="260" w:lineRule="atLeast"/>
        <w:ind w:hanging="720"/>
        <w:rPr>
          <w:rFonts w:ascii="Times" w:eastAsia="Songti SC Regular" w:hAnsi="Times" w:cs="Times"/>
          <w:b/>
          <w:bCs/>
          <w:sz w:val="28"/>
          <w:szCs w:val="28"/>
        </w:rPr>
      </w:pPr>
      <w:r>
        <w:rPr>
          <w:rFonts w:ascii="Songti SC Regular" w:eastAsia="Songti SC Regular" w:hAnsi="Times" w:cs="Songti SC Regular" w:hint="eastAsia"/>
          <w:b/>
          <w:bCs/>
          <w:sz w:val="28"/>
          <w:szCs w:val="28"/>
        </w:rPr>
        <w:t>推送通知的呈现方式</w:t>
      </w:r>
    </w:p>
    <w:p w14:paraId="3893E441" w14:textId="77777777" w:rsidR="002F1D7D" w:rsidRDefault="002F1D7D" w:rsidP="002F1D7D">
      <w:pPr>
        <w:numPr>
          <w:ilvl w:val="1"/>
          <w:numId w:val="1"/>
        </w:numPr>
        <w:tabs>
          <w:tab w:val="left" w:pos="940"/>
          <w:tab w:val="left" w:pos="1440"/>
        </w:tabs>
        <w:autoSpaceDE w:val="0"/>
        <w:autoSpaceDN w:val="0"/>
        <w:adjustRightInd w:val="0"/>
        <w:spacing w:line="280" w:lineRule="atLeast"/>
        <w:ind w:hanging="1440"/>
        <w:rPr>
          <w:rFonts w:ascii="Times" w:eastAsia="Songti SC Regular" w:hAnsi="Times" w:cs="Times"/>
          <w:sz w:val="28"/>
          <w:szCs w:val="28"/>
        </w:rPr>
      </w:pPr>
      <w:r>
        <w:rPr>
          <w:rFonts w:ascii="Songti SC Regular" w:eastAsia="Songti SC Regular" w:hAnsi="Times" w:cs="Songti SC Regular" w:hint="eastAsia"/>
          <w:sz w:val="28"/>
          <w:szCs w:val="28"/>
        </w:rPr>
        <w:t>在屏幕顶部一块横幅</w:t>
      </w:r>
    </w:p>
    <w:p w14:paraId="1CA85593" w14:textId="77777777" w:rsidR="002F1D7D" w:rsidRDefault="002F1D7D" w:rsidP="002F1D7D">
      <w:pPr>
        <w:numPr>
          <w:ilvl w:val="1"/>
          <w:numId w:val="1"/>
        </w:numPr>
        <w:tabs>
          <w:tab w:val="left" w:pos="940"/>
          <w:tab w:val="left" w:pos="1440"/>
        </w:tabs>
        <w:autoSpaceDE w:val="0"/>
        <w:autoSpaceDN w:val="0"/>
        <w:adjustRightInd w:val="0"/>
        <w:spacing w:line="280" w:lineRule="atLeast"/>
        <w:ind w:hanging="1440"/>
        <w:rPr>
          <w:rFonts w:ascii="Times" w:eastAsia="Songti SC Regular" w:hAnsi="Times" w:cs="Times"/>
          <w:sz w:val="28"/>
          <w:szCs w:val="28"/>
        </w:rPr>
      </w:pPr>
      <w:r>
        <w:rPr>
          <w:rFonts w:ascii="Songti SC Regular" w:eastAsia="Songti SC Regular" w:hAnsi="Times" w:cs="Songti SC Regular" w:hint="eastAsia"/>
          <w:sz w:val="28"/>
          <w:szCs w:val="28"/>
        </w:rPr>
        <w:t>在屏幕中间弹出</w:t>
      </w:r>
      <w:proofErr w:type="spellStart"/>
      <w:r>
        <w:rPr>
          <w:rFonts w:ascii="Times" w:eastAsia="Songti SC Regular" w:hAnsi="Times" w:cs="Times"/>
          <w:sz w:val="28"/>
          <w:szCs w:val="28"/>
        </w:rPr>
        <w:t>UIAlertView</w:t>
      </w:r>
      <w:proofErr w:type="spellEnd"/>
    </w:p>
    <w:p w14:paraId="00E7B894" w14:textId="77777777" w:rsidR="002F1D7D" w:rsidRDefault="002F1D7D" w:rsidP="002F1D7D">
      <w:pPr>
        <w:numPr>
          <w:ilvl w:val="1"/>
          <w:numId w:val="1"/>
        </w:numPr>
        <w:tabs>
          <w:tab w:val="left" w:pos="940"/>
          <w:tab w:val="left" w:pos="1440"/>
        </w:tabs>
        <w:autoSpaceDE w:val="0"/>
        <w:autoSpaceDN w:val="0"/>
        <w:adjustRightInd w:val="0"/>
        <w:spacing w:line="280" w:lineRule="atLeast"/>
        <w:ind w:hanging="1440"/>
        <w:rPr>
          <w:rFonts w:ascii="Times" w:eastAsia="Songti SC Regular" w:hAnsi="Times" w:cs="Times"/>
          <w:sz w:val="28"/>
          <w:szCs w:val="28"/>
        </w:rPr>
      </w:pPr>
      <w:r>
        <w:rPr>
          <w:rFonts w:ascii="Songti SC Regular" w:eastAsia="Songti SC Regular" w:hAnsi="Times" w:cs="Songti SC Regular" w:hint="eastAsia"/>
          <w:sz w:val="28"/>
          <w:szCs w:val="28"/>
        </w:rPr>
        <w:t>同时可以播放音效</w:t>
      </w:r>
    </w:p>
    <w:p w14:paraId="54A0C6E1" w14:textId="77777777" w:rsidR="002F1D7D" w:rsidRDefault="002F1D7D" w:rsidP="002F1D7D">
      <w:pPr>
        <w:numPr>
          <w:ilvl w:val="1"/>
          <w:numId w:val="1"/>
        </w:numPr>
        <w:tabs>
          <w:tab w:val="left" w:pos="940"/>
          <w:tab w:val="left" w:pos="1440"/>
        </w:tabs>
        <w:autoSpaceDE w:val="0"/>
        <w:autoSpaceDN w:val="0"/>
        <w:adjustRightInd w:val="0"/>
        <w:spacing w:line="280" w:lineRule="atLeast"/>
        <w:ind w:hanging="1440"/>
        <w:rPr>
          <w:rFonts w:ascii="Times" w:eastAsia="Songti SC Regular" w:hAnsi="Times" w:cs="Times"/>
          <w:sz w:val="28"/>
          <w:szCs w:val="28"/>
        </w:rPr>
      </w:pPr>
      <w:r>
        <w:rPr>
          <w:rFonts w:ascii="Songti SC Regular" w:eastAsia="Songti SC Regular" w:hAnsi="Times" w:cs="Songti SC Regular" w:hint="eastAsia"/>
          <w:sz w:val="28"/>
          <w:szCs w:val="28"/>
        </w:rPr>
        <w:t>锁屏时展示</w:t>
      </w:r>
    </w:p>
    <w:p w14:paraId="36FA79A9" w14:textId="77777777" w:rsidR="002F1D7D" w:rsidRDefault="002F1D7D" w:rsidP="002F1D7D">
      <w:pPr>
        <w:numPr>
          <w:ilvl w:val="1"/>
          <w:numId w:val="1"/>
        </w:numPr>
        <w:tabs>
          <w:tab w:val="left" w:pos="940"/>
          <w:tab w:val="left" w:pos="1440"/>
        </w:tabs>
        <w:autoSpaceDE w:val="0"/>
        <w:autoSpaceDN w:val="0"/>
        <w:adjustRightInd w:val="0"/>
        <w:spacing w:line="280" w:lineRule="atLeast"/>
        <w:ind w:hanging="1440"/>
        <w:rPr>
          <w:rFonts w:ascii="Songti SC Regular" w:eastAsia="Songti SC Regular" w:hAnsi="Times" w:cs="Songti SC Regular"/>
          <w:sz w:val="28"/>
          <w:szCs w:val="28"/>
        </w:rPr>
      </w:pPr>
      <w:r>
        <w:rPr>
          <w:rFonts w:ascii="Times" w:eastAsia="Songti SC Regular" w:hAnsi="Times" w:cs="Times"/>
          <w:sz w:val="28"/>
          <w:szCs w:val="28"/>
        </w:rPr>
        <w:t>App</w:t>
      </w:r>
      <w:r>
        <w:rPr>
          <w:rFonts w:ascii="Songti SC Regular" w:eastAsia="Songti SC Regular" w:hAnsi="Times" w:cs="Songti SC Regular" w:hint="eastAsia"/>
          <w:sz w:val="28"/>
          <w:szCs w:val="28"/>
        </w:rPr>
        <w:t>图标右上角额数字提示</w:t>
      </w:r>
    </w:p>
    <w:p w14:paraId="421A181E" w14:textId="77777777" w:rsidR="002F1D7D" w:rsidRDefault="002F1D7D" w:rsidP="002F1D7D">
      <w:pPr>
        <w:tabs>
          <w:tab w:val="left" w:pos="566"/>
          <w:tab w:val="left" w:pos="1133"/>
        </w:tabs>
        <w:autoSpaceDE w:val="0"/>
        <w:autoSpaceDN w:val="0"/>
        <w:adjustRightInd w:val="0"/>
        <w:spacing w:line="280" w:lineRule="atLeast"/>
        <w:rPr>
          <w:rFonts w:ascii="Times" w:eastAsia="Songti SC Regular" w:hAnsi="Times" w:cs="Times"/>
          <w:sz w:val="28"/>
          <w:szCs w:val="28"/>
        </w:rPr>
      </w:pPr>
    </w:p>
    <w:p w14:paraId="7E1C1AED" w14:textId="77777777" w:rsidR="002F1D7D" w:rsidRDefault="002F1D7D" w:rsidP="002F1D7D">
      <w:pPr>
        <w:tabs>
          <w:tab w:val="left" w:pos="566"/>
          <w:tab w:val="left" w:pos="1133"/>
        </w:tabs>
        <w:autoSpaceDE w:val="0"/>
        <w:autoSpaceDN w:val="0"/>
        <w:adjustRightInd w:val="0"/>
        <w:spacing w:line="280" w:lineRule="atLeast"/>
        <w:rPr>
          <w:rFonts w:ascii="Times" w:eastAsia="Songti SC Regular" w:hAnsi="Times" w:cs="Times"/>
          <w:sz w:val="28"/>
          <w:szCs w:val="28"/>
        </w:rPr>
      </w:pPr>
      <w:r>
        <w:rPr>
          <w:rFonts w:ascii="Songti SC Regular" w:eastAsia="Songti SC Regular" w:hAnsi="Times" w:cs="Songti SC Regular" w:hint="eastAsia"/>
          <w:sz w:val="28"/>
          <w:szCs w:val="28"/>
        </w:rPr>
        <w:t>总结：两者呈现形式一样，作用一样</w:t>
      </w:r>
    </w:p>
    <w:p w14:paraId="1741E2BF" w14:textId="77777777" w:rsidR="002F1D7D" w:rsidRDefault="002F1D7D" w:rsidP="002F1D7D">
      <w:pPr>
        <w:tabs>
          <w:tab w:val="left" w:pos="566"/>
          <w:tab w:val="left" w:pos="1133"/>
        </w:tabs>
        <w:autoSpaceDE w:val="0"/>
        <w:autoSpaceDN w:val="0"/>
        <w:adjustRightInd w:val="0"/>
        <w:spacing w:line="280" w:lineRule="atLeast"/>
        <w:rPr>
          <w:rFonts w:ascii="Arial" w:eastAsia="Heiti SC Light" w:hAnsi="Arial" w:cs="Arial"/>
          <w:color w:val="262626"/>
          <w:sz w:val="28"/>
          <w:szCs w:val="28"/>
        </w:rPr>
      </w:pPr>
      <w:r>
        <w:rPr>
          <w:rFonts w:ascii="Songti SC Regular" w:eastAsia="Songti SC Regular" w:hAnsi="Times" w:cs="Songti SC Regular" w:hint="eastAsia"/>
          <w:sz w:val="28"/>
          <w:szCs w:val="28"/>
        </w:rPr>
        <w:t>区别：</w:t>
      </w:r>
      <w:r>
        <w:rPr>
          <w:rFonts w:ascii="Heiti SC Light" w:eastAsia="Heiti SC Light" w:hAnsi="Times" w:cs="Heiti SC Light" w:hint="eastAsia"/>
          <w:color w:val="262626"/>
          <w:sz w:val="28"/>
          <w:szCs w:val="28"/>
        </w:rPr>
        <w:t>本地通知要求那个</w:t>
      </w:r>
      <w:r>
        <w:rPr>
          <w:rFonts w:ascii="Arial" w:eastAsia="Heiti SC Light" w:hAnsi="Arial" w:cs="Arial"/>
          <w:color w:val="262626"/>
          <w:sz w:val="28"/>
          <w:szCs w:val="28"/>
        </w:rPr>
        <w:t>app</w:t>
      </w:r>
      <w:r>
        <w:rPr>
          <w:rFonts w:ascii="Heiti SC Light" w:eastAsia="Heiti SC Light" w:hAnsi="Arial" w:cs="Heiti SC Light" w:hint="eastAsia"/>
          <w:color w:val="262626"/>
          <w:sz w:val="28"/>
          <w:szCs w:val="28"/>
        </w:rPr>
        <w:t>要在后台运行，不能在应用程序切换器里划掉。推送通知是依靠</w:t>
      </w:r>
      <w:r>
        <w:rPr>
          <w:rFonts w:ascii="Heiti SC Light" w:eastAsia="Heiti SC Light" w:hAnsi="Arial" w:cs="Heiti SC Light"/>
          <w:color w:val="262626"/>
          <w:sz w:val="28"/>
          <w:szCs w:val="28"/>
        </w:rPr>
        <w:fldChar w:fldCharType="begin"/>
      </w:r>
      <w:r>
        <w:rPr>
          <w:rFonts w:ascii="Heiti SC Light" w:eastAsia="Heiti SC Light" w:hAnsi="Arial" w:cs="Heiti SC Light"/>
          <w:color w:val="262626"/>
          <w:sz w:val="28"/>
          <w:szCs w:val="28"/>
        </w:rPr>
        <w:instrText>HYPERLINK "https://www.baidu.com/s?wd=%E8%8B%B9%E6%9E%9C%E5%85%AC%E5%8F%B8&amp;tn=44039180_cpr&amp;fenlei=mv6quAkxTZn0IZRqIHckPjm4nH00T1Y3P16LPH64m163mvc4mvfz0ZwV5Hcvrjm3rH6sPfKWUMw85HfYnjn4nH6sgvPsT6KdThsqpZwYTjCEQLGCpyw9Uz4Bmy-bIi4WUvYETgN-TLwGUv3EPWD3PjmvrH6YP1mvrHm1Pjbz"</w:instrText>
      </w:r>
      <w:r>
        <w:rPr>
          <w:rFonts w:ascii="Heiti SC Light" w:eastAsia="Heiti SC Light" w:hAnsi="Arial" w:cs="Heiti SC Light"/>
          <w:color w:val="262626"/>
          <w:sz w:val="28"/>
          <w:szCs w:val="28"/>
        </w:rPr>
      </w:r>
      <w:r>
        <w:rPr>
          <w:rFonts w:ascii="Heiti SC Light" w:eastAsia="Heiti SC Light" w:hAnsi="Arial" w:cs="Heiti SC Light"/>
          <w:color w:val="262626"/>
          <w:sz w:val="28"/>
          <w:szCs w:val="28"/>
        </w:rPr>
        <w:fldChar w:fldCharType="separate"/>
      </w:r>
      <w:r>
        <w:rPr>
          <w:rFonts w:ascii="Heiti SC Light" w:eastAsia="Heiti SC Light" w:hAnsi="Arial" w:cs="Heiti SC Light" w:hint="eastAsia"/>
          <w:color w:val="234EA4"/>
          <w:sz w:val="28"/>
          <w:szCs w:val="28"/>
        </w:rPr>
        <w:t>苹果公司</w:t>
      </w:r>
      <w:r>
        <w:rPr>
          <w:rFonts w:ascii="Heiti SC Light" w:eastAsia="Heiti SC Light" w:hAnsi="Arial" w:cs="Heiti SC Light"/>
          <w:color w:val="262626"/>
          <w:sz w:val="28"/>
          <w:szCs w:val="28"/>
        </w:rPr>
        <w:fldChar w:fldCharType="end"/>
      </w:r>
      <w:r>
        <w:rPr>
          <w:rFonts w:ascii="Heiti SC Light" w:eastAsia="Heiti SC Light" w:hAnsi="Arial" w:cs="Heiti SC Light" w:hint="eastAsia"/>
          <w:color w:val="262626"/>
          <w:sz w:val="28"/>
          <w:szCs w:val="28"/>
        </w:rPr>
        <w:t>的服务器来实现消息的提醒，不管你的那个</w:t>
      </w:r>
      <w:r>
        <w:rPr>
          <w:rFonts w:ascii="Arial" w:eastAsia="Heiti SC Light" w:hAnsi="Arial" w:cs="Arial"/>
          <w:color w:val="262626"/>
          <w:sz w:val="28"/>
          <w:szCs w:val="28"/>
        </w:rPr>
        <w:t>app</w:t>
      </w:r>
      <w:r>
        <w:rPr>
          <w:rFonts w:ascii="Heiti SC Light" w:eastAsia="Heiti SC Light" w:hAnsi="Arial" w:cs="Heiti SC Light" w:hint="eastAsia"/>
          <w:color w:val="262626"/>
          <w:sz w:val="28"/>
          <w:szCs w:val="28"/>
        </w:rPr>
        <w:t>是否在后台运行，只要允许了它推送通知并且你的设备连接到了互联网它就能向你推送。</w:t>
      </w:r>
    </w:p>
    <w:p w14:paraId="55A47B8C" w14:textId="77777777" w:rsidR="002F1D7D" w:rsidRDefault="002F1D7D" w:rsidP="002F1D7D">
      <w:pPr>
        <w:tabs>
          <w:tab w:val="left" w:pos="566"/>
          <w:tab w:val="left" w:pos="1133"/>
        </w:tabs>
        <w:autoSpaceDE w:val="0"/>
        <w:autoSpaceDN w:val="0"/>
        <w:adjustRightInd w:val="0"/>
        <w:spacing w:line="280" w:lineRule="atLeast"/>
        <w:rPr>
          <w:rFonts w:ascii="Times" w:eastAsia="Heiti SC Light" w:hAnsi="Times" w:cs="Times"/>
        </w:rPr>
      </w:pPr>
    </w:p>
    <w:p w14:paraId="2224929C" w14:textId="77777777" w:rsidR="002F1D7D" w:rsidRDefault="002F1D7D" w:rsidP="002F1D7D">
      <w:pPr>
        <w:tabs>
          <w:tab w:val="left" w:pos="566"/>
          <w:tab w:val="left" w:pos="1133"/>
        </w:tabs>
        <w:autoSpaceDE w:val="0"/>
        <w:autoSpaceDN w:val="0"/>
        <w:adjustRightInd w:val="0"/>
        <w:spacing w:line="280" w:lineRule="atLeast"/>
        <w:rPr>
          <w:rFonts w:ascii="Helvetica" w:eastAsia="Heiti SC Light" w:hAnsi="Helvetica" w:cs="Helvetica"/>
          <w:color w:val="D90B00"/>
          <w:sz w:val="36"/>
          <w:szCs w:val="36"/>
        </w:rPr>
      </w:pPr>
      <w:r>
        <w:rPr>
          <w:rFonts w:ascii="Times" w:eastAsia="Heiti SC Light" w:hAnsi="Times" w:cs="Times"/>
          <w:color w:val="D90B00"/>
          <w:sz w:val="36"/>
          <w:szCs w:val="36"/>
        </w:rPr>
        <w:lastRenderedPageBreak/>
        <w:t>4.</w:t>
      </w:r>
      <w:r>
        <w:rPr>
          <w:rFonts w:ascii="Heiti SC Light" w:eastAsia="Heiti SC Light" w:hAnsi="Times" w:cs="Heiti SC Light" w:hint="eastAsia"/>
          <w:color w:val="D90B00"/>
          <w:sz w:val="36"/>
          <w:szCs w:val="36"/>
        </w:rPr>
        <w:t>对于语句</w:t>
      </w:r>
      <w:proofErr w:type="spellStart"/>
      <w:r>
        <w:rPr>
          <w:rFonts w:ascii="Helvetica Neue" w:eastAsia="Heiti SC Light" w:hAnsi="Helvetica Neue" w:cs="Helvetica Neue"/>
          <w:color w:val="D90B00"/>
          <w:sz w:val="36"/>
          <w:szCs w:val="36"/>
        </w:rPr>
        <w:t>NSString</w:t>
      </w:r>
      <w:proofErr w:type="spellEnd"/>
      <w:r>
        <w:rPr>
          <w:rFonts w:ascii="Helvetica Neue" w:eastAsia="Heiti SC Light" w:hAnsi="Helvetica Neue" w:cs="Helvetica Neue"/>
          <w:color w:val="D90B00"/>
          <w:sz w:val="36"/>
          <w:szCs w:val="36"/>
        </w:rPr>
        <w:t xml:space="preserve"> * </w:t>
      </w:r>
      <w:proofErr w:type="spellStart"/>
      <w:r>
        <w:rPr>
          <w:rFonts w:ascii="Helvetica Neue" w:eastAsia="Heiti SC Light" w:hAnsi="Helvetica Neue" w:cs="Helvetica Neue"/>
          <w:color w:val="D90B00"/>
          <w:sz w:val="36"/>
          <w:szCs w:val="36"/>
        </w:rPr>
        <w:t>testObject</w:t>
      </w:r>
      <w:proofErr w:type="spellEnd"/>
      <w:r>
        <w:rPr>
          <w:rFonts w:ascii="Helvetica Neue" w:eastAsia="Heiti SC Light" w:hAnsi="Helvetica Neue" w:cs="Helvetica Neue"/>
          <w:color w:val="D90B00"/>
          <w:sz w:val="36"/>
          <w:szCs w:val="36"/>
        </w:rPr>
        <w:t xml:space="preserve"> = [[</w:t>
      </w:r>
      <w:proofErr w:type="spellStart"/>
      <w:r>
        <w:rPr>
          <w:rFonts w:ascii="Helvetica Neue" w:eastAsia="Heiti SC Light" w:hAnsi="Helvetica Neue" w:cs="Helvetica Neue"/>
          <w:color w:val="D90B00"/>
          <w:sz w:val="36"/>
          <w:szCs w:val="36"/>
        </w:rPr>
        <w:t>NSData</w:t>
      </w:r>
      <w:proofErr w:type="spellEnd"/>
      <w:r>
        <w:rPr>
          <w:rFonts w:ascii="Helvetica Neue" w:eastAsia="Heiti SC Light" w:hAnsi="Helvetica Neue" w:cs="Helvetica Neue"/>
          <w:color w:val="D90B00"/>
          <w:sz w:val="36"/>
          <w:szCs w:val="36"/>
        </w:rPr>
        <w:t xml:space="preserve"> </w:t>
      </w:r>
      <w:proofErr w:type="spellStart"/>
      <w:r>
        <w:rPr>
          <w:rFonts w:ascii="Helvetica Neue" w:eastAsia="Heiti SC Light" w:hAnsi="Helvetica Neue" w:cs="Helvetica Neue"/>
          <w:color w:val="D90B00"/>
          <w:sz w:val="36"/>
          <w:szCs w:val="36"/>
        </w:rPr>
        <w:t>alloc</w:t>
      </w:r>
      <w:proofErr w:type="spellEnd"/>
      <w:r>
        <w:rPr>
          <w:rFonts w:ascii="Helvetica Neue" w:eastAsia="Heiti SC Light" w:hAnsi="Helvetica Neue" w:cs="Helvetica Neue"/>
          <w:color w:val="D90B00"/>
          <w:sz w:val="36"/>
          <w:szCs w:val="36"/>
        </w:rPr>
        <w:t>]</w:t>
      </w:r>
      <w:proofErr w:type="spellStart"/>
      <w:r>
        <w:rPr>
          <w:rFonts w:ascii="Helvetica Neue" w:eastAsia="Heiti SC Light" w:hAnsi="Helvetica Neue" w:cs="Helvetica Neue"/>
          <w:color w:val="D90B00"/>
          <w:sz w:val="36"/>
          <w:szCs w:val="36"/>
        </w:rPr>
        <w:t>init</w:t>
      </w:r>
      <w:proofErr w:type="spellEnd"/>
      <w:r>
        <w:rPr>
          <w:rFonts w:ascii="Helvetica Neue" w:eastAsia="Heiti SC Light" w:hAnsi="Helvetica Neue" w:cs="Helvetica Neue"/>
          <w:color w:val="D90B00"/>
          <w:sz w:val="36"/>
          <w:szCs w:val="36"/>
        </w:rPr>
        <w:t>];</w:t>
      </w:r>
      <w:proofErr w:type="spellStart"/>
      <w:r>
        <w:rPr>
          <w:rFonts w:ascii="Helvetica Neue" w:eastAsia="Heiti SC Light" w:hAnsi="Helvetica Neue" w:cs="Helvetica Neue"/>
          <w:color w:val="D90B00"/>
          <w:sz w:val="36"/>
          <w:szCs w:val="36"/>
        </w:rPr>
        <w:t>testObject</w:t>
      </w:r>
      <w:proofErr w:type="spellEnd"/>
      <w:r>
        <w:rPr>
          <w:rFonts w:ascii="Heiti SC Light" w:eastAsia="Heiti SC Light" w:hAnsi="Helvetica Neue" w:cs="Heiti SC Light" w:hint="eastAsia"/>
          <w:color w:val="D90B00"/>
          <w:sz w:val="36"/>
          <w:szCs w:val="36"/>
        </w:rPr>
        <w:t>在编译时和运行时分别是什么数据类型？</w:t>
      </w:r>
    </w:p>
    <w:p w14:paraId="701941F6" w14:textId="77777777" w:rsidR="002F1D7D" w:rsidRDefault="002F1D7D" w:rsidP="002F1D7D">
      <w:pPr>
        <w:autoSpaceDE w:val="0"/>
        <w:autoSpaceDN w:val="0"/>
        <w:adjustRightInd w:val="0"/>
        <w:spacing w:line="480" w:lineRule="atLeast"/>
        <w:rPr>
          <w:rFonts w:ascii="Helvetica" w:eastAsia="Heiti SC Light" w:hAnsi="Helvetica" w:cs="Helvetica"/>
          <w:color w:val="D90B00"/>
          <w:sz w:val="36"/>
          <w:szCs w:val="36"/>
        </w:rPr>
      </w:pPr>
      <w:r>
        <w:rPr>
          <w:rFonts w:ascii="Heiti SC Light" w:eastAsia="Heiti SC Light" w:hAnsi="Helvetica" w:cs="Heiti SC Light" w:hint="eastAsia"/>
          <w:color w:val="262626"/>
          <w:sz w:val="28"/>
          <w:szCs w:val="28"/>
        </w:rPr>
        <w:t>编译时是</w:t>
      </w:r>
      <w:proofErr w:type="spellStart"/>
      <w:r>
        <w:rPr>
          <w:rFonts w:ascii="Helvetica Neue" w:eastAsia="Heiti SC Light" w:hAnsi="Helvetica Neue" w:cs="Helvetica Neue"/>
          <w:color w:val="262626"/>
          <w:sz w:val="28"/>
          <w:szCs w:val="28"/>
        </w:rPr>
        <w:t>nsstring</w:t>
      </w:r>
      <w:proofErr w:type="spellEnd"/>
      <w:r>
        <w:rPr>
          <w:rFonts w:ascii="Helvetica Neue" w:eastAsia="Heiti SC Light" w:hAnsi="Helvetica Neue" w:cs="Helvetica Neue"/>
          <w:color w:val="262626"/>
          <w:sz w:val="28"/>
          <w:szCs w:val="28"/>
        </w:rPr>
        <w:t xml:space="preserve">, </w:t>
      </w:r>
      <w:r>
        <w:rPr>
          <w:rFonts w:ascii="Heiti SC Light" w:eastAsia="Heiti SC Light" w:hAnsi="Helvetica Neue" w:cs="Heiti SC Light" w:hint="eastAsia"/>
          <w:color w:val="262626"/>
          <w:sz w:val="28"/>
          <w:szCs w:val="28"/>
        </w:rPr>
        <w:t>运行时是</w:t>
      </w:r>
      <w:proofErr w:type="spellStart"/>
      <w:r>
        <w:rPr>
          <w:rFonts w:ascii="Helvetica Neue" w:eastAsia="Heiti SC Light" w:hAnsi="Helvetica Neue" w:cs="Helvetica Neue"/>
          <w:color w:val="262626"/>
          <w:sz w:val="28"/>
          <w:szCs w:val="28"/>
        </w:rPr>
        <w:t>nsdata</w:t>
      </w:r>
      <w:proofErr w:type="spellEnd"/>
      <w:r>
        <w:rPr>
          <w:rFonts w:ascii="Heiti SC Light" w:eastAsia="Heiti SC Light" w:hAnsi="Helvetica Neue" w:cs="Heiti SC Light" w:hint="eastAsia"/>
          <w:color w:val="262626"/>
          <w:sz w:val="28"/>
          <w:szCs w:val="28"/>
        </w:rPr>
        <w:t>的一个实例，没有类型之分。</w:t>
      </w:r>
    </w:p>
    <w:p w14:paraId="14046BA9" w14:textId="77777777" w:rsidR="002F1D7D" w:rsidRDefault="002F1D7D" w:rsidP="002F1D7D">
      <w:pPr>
        <w:autoSpaceDE w:val="0"/>
        <w:autoSpaceDN w:val="0"/>
        <w:adjustRightInd w:val="0"/>
        <w:spacing w:line="480" w:lineRule="atLeast"/>
        <w:rPr>
          <w:rFonts w:ascii="Times" w:eastAsia="Heiti SC Light" w:hAnsi="Times" w:cs="Times"/>
        </w:rPr>
      </w:pPr>
      <w:r>
        <w:rPr>
          <w:rFonts w:ascii="Heiti SC Light" w:eastAsia="Heiti SC Light" w:hAnsi="Helvetica" w:cs="Heiti SC Light" w:hint="eastAsia"/>
          <w:color w:val="262626"/>
          <w:sz w:val="28"/>
          <w:szCs w:val="28"/>
        </w:rPr>
        <w:t>编译时创建了一个</w:t>
      </w:r>
      <w:proofErr w:type="spellStart"/>
      <w:r>
        <w:rPr>
          <w:rFonts w:ascii="Helvetica Neue" w:eastAsia="Heiti SC Light" w:hAnsi="Helvetica Neue" w:cs="Helvetica Neue"/>
          <w:color w:val="262626"/>
          <w:sz w:val="28"/>
          <w:szCs w:val="28"/>
        </w:rPr>
        <w:t>NSString</w:t>
      </w:r>
      <w:proofErr w:type="spellEnd"/>
      <w:r>
        <w:rPr>
          <w:rFonts w:ascii="Helvetica Neue" w:eastAsia="Heiti SC Light" w:hAnsi="Helvetica Neue" w:cs="Helvetica Neue"/>
          <w:color w:val="262626"/>
          <w:sz w:val="28"/>
          <w:szCs w:val="28"/>
        </w:rPr>
        <w:t xml:space="preserve"> </w:t>
      </w:r>
      <w:r>
        <w:rPr>
          <w:rFonts w:ascii="Heiti SC Light" w:eastAsia="Heiti SC Light" w:hAnsi="Helvetica Neue" w:cs="Heiti SC Light" w:hint="eastAsia"/>
          <w:color w:val="262626"/>
          <w:sz w:val="28"/>
          <w:szCs w:val="28"/>
        </w:rPr>
        <w:t>对象，指派了空间。运行时就指向该内存引用地址了。</w:t>
      </w:r>
      <w:r>
        <w:rPr>
          <w:rFonts w:ascii="Helvetica Neue" w:eastAsia="Heiti SC Light" w:hAnsi="Helvetica Neue" w:cs="Helvetica Neue"/>
          <w:color w:val="262626"/>
          <w:sz w:val="28"/>
          <w:szCs w:val="28"/>
        </w:rPr>
        <w:t xml:space="preserve"> </w:t>
      </w:r>
    </w:p>
    <w:p w14:paraId="08A2FE73" w14:textId="77777777" w:rsidR="002F1D7D" w:rsidRDefault="002F1D7D" w:rsidP="002F1D7D">
      <w:pPr>
        <w:autoSpaceDE w:val="0"/>
        <w:autoSpaceDN w:val="0"/>
        <w:adjustRightInd w:val="0"/>
        <w:spacing w:line="480" w:lineRule="atLeast"/>
        <w:rPr>
          <w:rFonts w:ascii="Times" w:eastAsia="Heiti SC Light" w:hAnsi="Times" w:cs="Times"/>
        </w:rPr>
      </w:pPr>
    </w:p>
    <w:p w14:paraId="70084343" w14:textId="77777777" w:rsidR="002F1D7D" w:rsidRDefault="002F1D7D" w:rsidP="002F1D7D">
      <w:pPr>
        <w:autoSpaceDE w:val="0"/>
        <w:autoSpaceDN w:val="0"/>
        <w:adjustRightInd w:val="0"/>
        <w:spacing w:line="480" w:lineRule="atLeast"/>
        <w:rPr>
          <w:rFonts w:ascii="Times" w:eastAsia="Heiti SC Light" w:hAnsi="Times" w:cs="Times"/>
        </w:rPr>
      </w:pPr>
    </w:p>
    <w:p w14:paraId="0809581B" w14:textId="77777777" w:rsidR="002F1D7D" w:rsidRDefault="002F1D7D" w:rsidP="002F1D7D">
      <w:pPr>
        <w:autoSpaceDE w:val="0"/>
        <w:autoSpaceDN w:val="0"/>
        <w:adjustRightInd w:val="0"/>
        <w:spacing w:line="480" w:lineRule="atLeast"/>
        <w:rPr>
          <w:rFonts w:ascii="Helvetica Neue" w:eastAsia="Heiti SC Light" w:hAnsi="Helvetica Neue" w:cs="Helvetica Neue"/>
          <w:color w:val="1C1C1C"/>
          <w:sz w:val="28"/>
          <w:szCs w:val="28"/>
        </w:rPr>
      </w:pPr>
      <w:r>
        <w:rPr>
          <w:rFonts w:ascii="Times" w:eastAsia="Heiti SC Light" w:hAnsi="Times" w:cs="Times"/>
          <w:color w:val="D90B00"/>
          <w:sz w:val="36"/>
          <w:szCs w:val="36"/>
        </w:rPr>
        <w:t>5.</w:t>
      </w:r>
      <w:r>
        <w:rPr>
          <w:rFonts w:ascii="Heiti SC Light" w:eastAsia="Heiti SC Light" w:hAnsi="Times" w:cs="Heiti SC Light" w:hint="eastAsia"/>
          <w:color w:val="D90B00"/>
          <w:sz w:val="36"/>
          <w:szCs w:val="36"/>
        </w:rPr>
        <w:t>详解</w:t>
      </w:r>
      <w:r>
        <w:rPr>
          <w:rFonts w:ascii="Helvetica Neue" w:eastAsia="Heiti SC Light" w:hAnsi="Helvetica Neue" w:cs="Helvetica Neue"/>
          <w:color w:val="D90B00"/>
          <w:sz w:val="36"/>
          <w:szCs w:val="36"/>
        </w:rPr>
        <w:t xml:space="preserve"> </w:t>
      </w:r>
      <w:proofErr w:type="spellStart"/>
      <w:r>
        <w:rPr>
          <w:rFonts w:ascii="Helvetica Neue" w:eastAsia="Heiti SC Light" w:hAnsi="Helvetica Neue" w:cs="Helvetica Neue"/>
          <w:color w:val="D90B00"/>
          <w:sz w:val="36"/>
          <w:szCs w:val="36"/>
        </w:rPr>
        <w:t>CALayer</w:t>
      </w:r>
      <w:proofErr w:type="spellEnd"/>
      <w:r>
        <w:rPr>
          <w:rFonts w:ascii="Helvetica Neue" w:eastAsia="Heiti SC Light" w:hAnsi="Helvetica Neue" w:cs="Helvetica Neue"/>
          <w:color w:val="D90B00"/>
          <w:sz w:val="36"/>
          <w:szCs w:val="36"/>
        </w:rPr>
        <w:t xml:space="preserve"> </w:t>
      </w:r>
      <w:r>
        <w:rPr>
          <w:rFonts w:ascii="Heiti SC Light" w:eastAsia="Heiti SC Light" w:hAnsi="Helvetica Neue" w:cs="Heiti SC Light" w:hint="eastAsia"/>
          <w:color w:val="D90B00"/>
          <w:sz w:val="36"/>
          <w:szCs w:val="36"/>
        </w:rPr>
        <w:t>和</w:t>
      </w:r>
      <w:r>
        <w:rPr>
          <w:rFonts w:ascii="Helvetica Neue" w:eastAsia="Heiti SC Light" w:hAnsi="Helvetica Neue" w:cs="Helvetica Neue"/>
          <w:color w:val="D90B00"/>
          <w:sz w:val="36"/>
          <w:szCs w:val="36"/>
        </w:rPr>
        <w:t xml:space="preserve"> </w:t>
      </w:r>
      <w:proofErr w:type="spellStart"/>
      <w:r>
        <w:rPr>
          <w:rFonts w:ascii="Helvetica Neue" w:eastAsia="Heiti SC Light" w:hAnsi="Helvetica Neue" w:cs="Helvetica Neue"/>
          <w:color w:val="D90B00"/>
          <w:sz w:val="36"/>
          <w:szCs w:val="36"/>
        </w:rPr>
        <w:t>UIView</w:t>
      </w:r>
      <w:proofErr w:type="spellEnd"/>
      <w:r>
        <w:rPr>
          <w:rFonts w:ascii="Helvetica Neue" w:eastAsia="Heiti SC Light" w:hAnsi="Helvetica Neue" w:cs="Helvetica Neue"/>
          <w:color w:val="D90B00"/>
          <w:sz w:val="36"/>
          <w:szCs w:val="36"/>
        </w:rPr>
        <w:t xml:space="preserve"> </w:t>
      </w:r>
      <w:r>
        <w:rPr>
          <w:rFonts w:ascii="Heiti SC Light" w:eastAsia="Heiti SC Light" w:hAnsi="Helvetica Neue" w:cs="Heiti SC Light" w:hint="eastAsia"/>
          <w:color w:val="D90B00"/>
          <w:sz w:val="36"/>
          <w:szCs w:val="36"/>
        </w:rPr>
        <w:t>的区别和联系</w:t>
      </w:r>
    </w:p>
    <w:p w14:paraId="6985B389" w14:textId="77777777" w:rsidR="002F1D7D" w:rsidRDefault="002F1D7D" w:rsidP="002F1D7D">
      <w:pPr>
        <w:autoSpaceDE w:val="0"/>
        <w:autoSpaceDN w:val="0"/>
        <w:adjustRightInd w:val="0"/>
        <w:spacing w:line="560" w:lineRule="atLeast"/>
        <w:rPr>
          <w:rFonts w:ascii="Helvetica" w:eastAsia="Heiti SC Light" w:hAnsi="Helvetica" w:cs="Helvetica"/>
          <w:color w:val="1C1C1C"/>
          <w:sz w:val="28"/>
          <w:szCs w:val="28"/>
        </w:rPr>
      </w:pPr>
      <w:r>
        <w:rPr>
          <w:rFonts w:ascii="Helvetica" w:eastAsia="Heiti SC Light" w:hAnsi="Helvetica" w:cs="Helvetica"/>
          <w:color w:val="1C1C1C"/>
          <w:sz w:val="28"/>
          <w:szCs w:val="28"/>
        </w:rPr>
        <w:t>1</w:t>
      </w:r>
      <w:r>
        <w:rPr>
          <w:rFonts w:ascii="Heiti SC Light" w:eastAsia="Heiti SC Light" w:hAnsi="Helvetica" w:cs="Heiti SC Light" w:hint="eastAsia"/>
          <w:color w:val="1C1C1C"/>
          <w:sz w:val="28"/>
          <w:szCs w:val="28"/>
        </w:rPr>
        <w:t>、</w:t>
      </w:r>
      <w:r>
        <w:rPr>
          <w:rFonts w:ascii="Helvetica" w:eastAsia="Heiti SC Light" w:hAnsi="Helvetica" w:cs="Helvetica"/>
          <w:color w:val="1C1C1C"/>
          <w:sz w:val="28"/>
          <w:szCs w:val="28"/>
        </w:rPr>
        <w:t xml:space="preserve">  </w:t>
      </w:r>
      <w:proofErr w:type="spellStart"/>
      <w:r>
        <w:rPr>
          <w:rFonts w:ascii="Heiti SC Light" w:eastAsia="Heiti SC Light" w:hAnsi="Helvetica" w:cs="Heiti SC Light"/>
          <w:kern w:val="1"/>
          <w:sz w:val="28"/>
          <w:szCs w:val="28"/>
        </w:rPr>
        <w:t>UIView</w:t>
      </w:r>
      <w:proofErr w:type="spellEnd"/>
      <w:r>
        <w:rPr>
          <w:rFonts w:ascii="Heiti SC Light" w:eastAsia="Heiti SC Light" w:hAnsi="Helvetica" w:cs="Heiti SC Light" w:hint="eastAsia"/>
          <w:kern w:val="1"/>
          <w:sz w:val="28"/>
          <w:szCs w:val="28"/>
        </w:rPr>
        <w:t>继承</w:t>
      </w:r>
      <w:proofErr w:type="spellStart"/>
      <w:r>
        <w:rPr>
          <w:rFonts w:ascii="Heiti SC Light" w:eastAsia="Heiti SC Light" w:hAnsi="Helvetica" w:cs="Heiti SC Light"/>
          <w:kern w:val="1"/>
          <w:sz w:val="28"/>
          <w:szCs w:val="28"/>
        </w:rPr>
        <w:t>UIResponder,CALayer</w:t>
      </w:r>
      <w:proofErr w:type="spellEnd"/>
      <w:r>
        <w:rPr>
          <w:rFonts w:ascii="Heiti SC Light" w:eastAsia="Heiti SC Light" w:hAnsi="Helvetica" w:cs="Heiti SC Light" w:hint="eastAsia"/>
          <w:kern w:val="1"/>
          <w:sz w:val="28"/>
          <w:szCs w:val="28"/>
        </w:rPr>
        <w:t>继承</w:t>
      </w:r>
      <w:proofErr w:type="spellStart"/>
      <w:r>
        <w:rPr>
          <w:rFonts w:ascii="Heiti SC Light" w:eastAsia="Heiti SC Light" w:hAnsi="Helvetica" w:cs="Heiti SC Light"/>
          <w:kern w:val="1"/>
          <w:sz w:val="28"/>
          <w:szCs w:val="28"/>
        </w:rPr>
        <w:t>NSObject,UIView</w:t>
      </w:r>
      <w:proofErr w:type="spellEnd"/>
      <w:r>
        <w:rPr>
          <w:rFonts w:ascii="Heiti SC Light" w:eastAsia="Heiti SC Light" w:hAnsi="Helvetica" w:cs="Heiti SC Light" w:hint="eastAsia"/>
          <w:kern w:val="1"/>
          <w:sz w:val="28"/>
          <w:szCs w:val="28"/>
        </w:rPr>
        <w:t>比</w:t>
      </w:r>
      <w:proofErr w:type="spellStart"/>
      <w:r>
        <w:rPr>
          <w:rFonts w:ascii="Heiti SC Light" w:eastAsia="Heiti SC Light" w:hAnsi="Helvetica" w:cs="Heiti SC Light"/>
          <w:kern w:val="1"/>
          <w:sz w:val="28"/>
          <w:szCs w:val="28"/>
        </w:rPr>
        <w:t>CALayer</w:t>
      </w:r>
      <w:proofErr w:type="spellEnd"/>
      <w:r>
        <w:rPr>
          <w:rFonts w:ascii="Heiti SC Light" w:eastAsia="Heiti SC Light" w:hAnsi="Helvetica" w:cs="Heiti SC Light" w:hint="eastAsia"/>
          <w:kern w:val="1"/>
          <w:sz w:val="28"/>
          <w:szCs w:val="28"/>
        </w:rPr>
        <w:t>多了一个事件处理的功能，</w:t>
      </w:r>
      <w:r>
        <w:rPr>
          <w:rFonts w:ascii="Heiti SC Light" w:eastAsia="Heiti SC Light" w:hAnsi="Helvetica" w:cs="Heiti SC Light" w:hint="eastAsia"/>
          <w:color w:val="1C1C1C"/>
          <w:sz w:val="28"/>
          <w:szCs w:val="28"/>
        </w:rPr>
        <w:t>最明显的区别是</w:t>
      </w:r>
      <w:r>
        <w:rPr>
          <w:rFonts w:ascii="Helvetica Neue" w:eastAsia="Heiti SC Light" w:hAnsi="Helvetica Neue" w:cs="Helvetica Neue"/>
          <w:color w:val="1C1C1C"/>
          <w:sz w:val="28"/>
          <w:szCs w:val="28"/>
        </w:rPr>
        <w:t xml:space="preserve"> View</w:t>
      </w:r>
      <w:r>
        <w:rPr>
          <w:rFonts w:ascii="Heiti SC Light" w:eastAsia="Heiti SC Light" w:hAnsi="Helvetica Neue" w:cs="Heiti SC Light" w:hint="eastAsia"/>
          <w:color w:val="1C1C1C"/>
          <w:sz w:val="28"/>
          <w:szCs w:val="28"/>
        </w:rPr>
        <w:t>可以接受并处理事件，而</w:t>
      </w:r>
      <w:r>
        <w:rPr>
          <w:rFonts w:ascii="Helvetica Neue" w:eastAsia="Heiti SC Light" w:hAnsi="Helvetica Neue" w:cs="Helvetica Neue"/>
          <w:color w:val="1C1C1C"/>
          <w:sz w:val="28"/>
          <w:szCs w:val="28"/>
        </w:rPr>
        <w:t xml:space="preserve"> Layer </w:t>
      </w:r>
      <w:r>
        <w:rPr>
          <w:rFonts w:ascii="Heiti SC Light" w:eastAsia="Heiti SC Light" w:hAnsi="Helvetica Neue" w:cs="Heiti SC Light" w:hint="eastAsia"/>
          <w:color w:val="1C1C1C"/>
          <w:sz w:val="28"/>
          <w:szCs w:val="28"/>
        </w:rPr>
        <w:t>不可以</w:t>
      </w:r>
    </w:p>
    <w:p w14:paraId="494583A8" w14:textId="77777777" w:rsidR="002F1D7D" w:rsidRDefault="002F1D7D" w:rsidP="002F1D7D">
      <w:pPr>
        <w:autoSpaceDE w:val="0"/>
        <w:autoSpaceDN w:val="0"/>
        <w:adjustRightInd w:val="0"/>
        <w:spacing w:line="560" w:lineRule="atLeast"/>
        <w:rPr>
          <w:rFonts w:ascii="Helvetica" w:eastAsia="Heiti SC Light" w:hAnsi="Helvetica" w:cs="Helvetica"/>
          <w:b/>
          <w:bCs/>
          <w:color w:val="1C1C1C"/>
          <w:sz w:val="28"/>
          <w:szCs w:val="28"/>
        </w:rPr>
      </w:pPr>
      <w:r>
        <w:rPr>
          <w:rFonts w:ascii="Helvetica" w:eastAsia="Heiti SC Light" w:hAnsi="Helvetica" w:cs="Helvetica"/>
          <w:color w:val="1C1C1C"/>
          <w:sz w:val="28"/>
          <w:szCs w:val="28"/>
        </w:rPr>
        <w:t>2</w:t>
      </w:r>
      <w:r>
        <w:rPr>
          <w:rFonts w:ascii="Heiti SC Light" w:eastAsia="Heiti SC Light" w:hAnsi="Helvetica" w:cs="Heiti SC Light" w:hint="eastAsia"/>
          <w:color w:val="1C1C1C"/>
          <w:sz w:val="28"/>
          <w:szCs w:val="28"/>
        </w:rPr>
        <w:t>、</w:t>
      </w:r>
      <w:proofErr w:type="spellStart"/>
      <w:r>
        <w:rPr>
          <w:rFonts w:ascii="Helvetica Neue" w:eastAsia="Heiti SC Light" w:hAnsi="Helvetica Neue" w:cs="Helvetica Neue"/>
          <w:b/>
          <w:bCs/>
          <w:color w:val="1C1C1C"/>
          <w:sz w:val="28"/>
          <w:szCs w:val="28"/>
        </w:rPr>
        <w:t>UIView</w:t>
      </w:r>
      <w:proofErr w:type="spellEnd"/>
      <w:r>
        <w:rPr>
          <w:rFonts w:ascii="Heiti SC Light" w:eastAsia="Heiti SC Light" w:hAnsi="Helvetica Neue" w:cs="Heiti SC Light" w:hint="eastAsia"/>
          <w:b/>
          <w:bCs/>
          <w:color w:val="1C1C1C"/>
          <w:sz w:val="28"/>
          <w:szCs w:val="28"/>
        </w:rPr>
        <w:t>主要是对显示内容的管理而</w:t>
      </w:r>
      <w:r>
        <w:rPr>
          <w:rFonts w:ascii="Helvetica Neue" w:eastAsia="Heiti SC Light" w:hAnsi="Helvetica Neue" w:cs="Helvetica Neue"/>
          <w:b/>
          <w:bCs/>
          <w:color w:val="1C1C1C"/>
          <w:sz w:val="28"/>
          <w:szCs w:val="28"/>
        </w:rPr>
        <w:t xml:space="preserve"> </w:t>
      </w:r>
      <w:proofErr w:type="spellStart"/>
      <w:r>
        <w:rPr>
          <w:rFonts w:ascii="Helvetica Neue" w:eastAsia="Heiti SC Light" w:hAnsi="Helvetica Neue" w:cs="Helvetica Neue"/>
          <w:b/>
          <w:bCs/>
          <w:color w:val="1C1C1C"/>
          <w:sz w:val="28"/>
          <w:szCs w:val="28"/>
        </w:rPr>
        <w:t>CALayer</w:t>
      </w:r>
      <w:proofErr w:type="spellEnd"/>
      <w:r>
        <w:rPr>
          <w:rFonts w:ascii="Helvetica Neue" w:eastAsia="Heiti SC Light" w:hAnsi="Helvetica Neue" w:cs="Helvetica Neue"/>
          <w:b/>
          <w:bCs/>
          <w:color w:val="1C1C1C"/>
          <w:sz w:val="28"/>
          <w:szCs w:val="28"/>
        </w:rPr>
        <w:t xml:space="preserve"> </w:t>
      </w:r>
      <w:r>
        <w:rPr>
          <w:rFonts w:ascii="Heiti SC Light" w:eastAsia="Heiti SC Light" w:hAnsi="Helvetica Neue" w:cs="Heiti SC Light" w:hint="eastAsia"/>
          <w:b/>
          <w:bCs/>
          <w:color w:val="1C1C1C"/>
          <w:sz w:val="28"/>
          <w:szCs w:val="28"/>
        </w:rPr>
        <w:t>主要侧重显示内容的绘制。</w:t>
      </w:r>
    </w:p>
    <w:p w14:paraId="0AD8ABA9" w14:textId="77777777" w:rsidR="002F1D7D" w:rsidRDefault="002F1D7D" w:rsidP="002F1D7D">
      <w:pPr>
        <w:autoSpaceDE w:val="0"/>
        <w:autoSpaceDN w:val="0"/>
        <w:adjustRightInd w:val="0"/>
        <w:spacing w:line="560" w:lineRule="atLeast"/>
        <w:rPr>
          <w:rFonts w:ascii="Helvetica Neue" w:eastAsia="Heiti SC Light" w:hAnsi="Helvetica Neue" w:cs="Helvetica Neue"/>
          <w:color w:val="1C1C1C"/>
          <w:sz w:val="28"/>
          <w:szCs w:val="28"/>
        </w:rPr>
      </w:pPr>
      <w:r>
        <w:rPr>
          <w:rFonts w:ascii="Helvetica" w:eastAsia="Heiti SC Light" w:hAnsi="Helvetica" w:cs="Helvetica"/>
          <w:b/>
          <w:bCs/>
          <w:color w:val="1C1C1C"/>
          <w:sz w:val="28"/>
          <w:szCs w:val="28"/>
        </w:rPr>
        <w:t>3</w:t>
      </w:r>
      <w:r>
        <w:rPr>
          <w:rFonts w:ascii="Heiti SC Light" w:eastAsia="Heiti SC Light" w:hAnsi="Helvetica" w:cs="Heiti SC Light" w:hint="eastAsia"/>
          <w:b/>
          <w:bCs/>
          <w:color w:val="1C1C1C"/>
          <w:sz w:val="28"/>
          <w:szCs w:val="28"/>
        </w:rPr>
        <w:t>、</w:t>
      </w:r>
      <w:proofErr w:type="spellStart"/>
      <w:r>
        <w:rPr>
          <w:rFonts w:ascii="Heiti SC Light" w:eastAsia="Heiti SC Light" w:hAnsi="Helvetica" w:cs="Heiti SC Light"/>
          <w:kern w:val="1"/>
          <w:sz w:val="28"/>
          <w:szCs w:val="28"/>
        </w:rPr>
        <w:t>UIView</w:t>
      </w:r>
      <w:proofErr w:type="spellEnd"/>
      <w:r>
        <w:rPr>
          <w:rFonts w:ascii="Heiti SC Light" w:eastAsia="Heiti SC Light" w:hAnsi="Helvetica" w:cs="Heiti SC Light" w:hint="eastAsia"/>
          <w:kern w:val="1"/>
          <w:sz w:val="28"/>
          <w:szCs w:val="28"/>
        </w:rPr>
        <w:t>来自</w:t>
      </w:r>
      <w:proofErr w:type="spellStart"/>
      <w:r>
        <w:rPr>
          <w:rFonts w:ascii="Heiti SC Light" w:eastAsia="Heiti SC Light" w:hAnsi="Helvetica" w:cs="Heiti SC Light"/>
          <w:kern w:val="1"/>
          <w:sz w:val="28"/>
          <w:szCs w:val="28"/>
        </w:rPr>
        <w:t>CALayer</w:t>
      </w:r>
      <w:proofErr w:type="spellEnd"/>
      <w:r>
        <w:rPr>
          <w:rFonts w:ascii="Heiti SC Light" w:eastAsia="Heiti SC Light" w:hAnsi="Helvetica" w:cs="Heiti SC Light" w:hint="eastAsia"/>
          <w:kern w:val="1"/>
          <w:sz w:val="28"/>
          <w:szCs w:val="28"/>
        </w:rPr>
        <w:t>，是</w:t>
      </w:r>
      <w:proofErr w:type="spellStart"/>
      <w:r>
        <w:rPr>
          <w:rFonts w:ascii="Heiti SC Light" w:eastAsia="Heiti SC Light" w:hAnsi="Helvetica" w:cs="Heiti SC Light"/>
          <w:kern w:val="1"/>
          <w:sz w:val="28"/>
          <w:szCs w:val="28"/>
        </w:rPr>
        <w:t>CALayer</w:t>
      </w:r>
      <w:proofErr w:type="spellEnd"/>
      <w:r>
        <w:rPr>
          <w:rFonts w:ascii="Heiti SC Light" w:eastAsia="Heiti SC Light" w:hAnsi="Helvetica" w:cs="Heiti SC Light" w:hint="eastAsia"/>
          <w:kern w:val="1"/>
          <w:sz w:val="28"/>
          <w:szCs w:val="28"/>
        </w:rPr>
        <w:t>的高层实现和封装，</w:t>
      </w:r>
      <w:proofErr w:type="spellStart"/>
      <w:r>
        <w:rPr>
          <w:rFonts w:ascii="Heiti SC Light" w:eastAsia="Heiti SC Light" w:hAnsi="Helvetica" w:cs="Heiti SC Light"/>
          <w:kern w:val="1"/>
          <w:sz w:val="28"/>
          <w:szCs w:val="28"/>
        </w:rPr>
        <w:t>UIView</w:t>
      </w:r>
      <w:proofErr w:type="spellEnd"/>
      <w:r>
        <w:rPr>
          <w:rFonts w:ascii="Heiti SC Light" w:eastAsia="Heiti SC Light" w:hAnsi="Helvetica" w:cs="Heiti SC Light" w:hint="eastAsia"/>
          <w:kern w:val="1"/>
          <w:sz w:val="28"/>
          <w:szCs w:val="28"/>
        </w:rPr>
        <w:t>的所有特性来源于</w:t>
      </w:r>
      <w:proofErr w:type="spellStart"/>
      <w:r>
        <w:rPr>
          <w:rFonts w:ascii="Heiti SC Light" w:eastAsia="Heiti SC Light" w:hAnsi="Helvetica" w:cs="Heiti SC Light"/>
          <w:kern w:val="1"/>
          <w:sz w:val="28"/>
          <w:szCs w:val="28"/>
        </w:rPr>
        <w:t>CALayer</w:t>
      </w:r>
      <w:proofErr w:type="spellEnd"/>
      <w:r>
        <w:rPr>
          <w:rFonts w:ascii="Heiti SC Light" w:eastAsia="Heiti SC Light" w:hAnsi="Helvetica" w:cs="Heiti SC Light" w:hint="eastAsia"/>
          <w:kern w:val="1"/>
          <w:sz w:val="28"/>
          <w:szCs w:val="28"/>
        </w:rPr>
        <w:t>支持。</w:t>
      </w:r>
    </w:p>
    <w:p w14:paraId="353E2DE3" w14:textId="77777777" w:rsidR="002F1D7D" w:rsidRDefault="002F1D7D" w:rsidP="002F1D7D">
      <w:pPr>
        <w:autoSpaceDE w:val="0"/>
        <w:autoSpaceDN w:val="0"/>
        <w:adjustRightInd w:val="0"/>
        <w:spacing w:line="480" w:lineRule="atLeast"/>
        <w:rPr>
          <w:rFonts w:ascii="Times" w:eastAsia="Heiti SC Light" w:hAnsi="Times" w:cs="Times"/>
        </w:rPr>
      </w:pPr>
    </w:p>
    <w:p w14:paraId="2D733FD9" w14:textId="77777777" w:rsidR="002F1D7D" w:rsidRDefault="002F1D7D" w:rsidP="002F1D7D">
      <w:pPr>
        <w:autoSpaceDE w:val="0"/>
        <w:autoSpaceDN w:val="0"/>
        <w:adjustRightInd w:val="0"/>
        <w:spacing w:line="480" w:lineRule="atLeast"/>
        <w:rPr>
          <w:rFonts w:ascii="Helvetica" w:eastAsia="Heiti SC Light" w:hAnsi="Helvetica" w:cs="Helvetica"/>
          <w:color w:val="262626"/>
          <w:sz w:val="32"/>
          <w:szCs w:val="32"/>
        </w:rPr>
      </w:pPr>
      <w:r>
        <w:rPr>
          <w:rFonts w:ascii="Times" w:eastAsia="Heiti SC Light" w:hAnsi="Times" w:cs="Times"/>
          <w:color w:val="FF0000"/>
          <w:sz w:val="36"/>
          <w:szCs w:val="36"/>
        </w:rPr>
        <w:t>6</w:t>
      </w:r>
      <w:r>
        <w:rPr>
          <w:rFonts w:ascii="Songti SC Regular" w:eastAsia="Songti SC Regular" w:hAnsi="Times" w:cs="Songti SC Regular" w:hint="eastAsia"/>
          <w:color w:val="FF0000"/>
          <w:sz w:val="36"/>
          <w:szCs w:val="36"/>
        </w:rPr>
        <w:t>、</w:t>
      </w:r>
      <w:r>
        <w:rPr>
          <w:rFonts w:ascii="Helvetica" w:eastAsia="Songti SC Regular" w:hAnsi="Helvetica" w:cs="Helvetica"/>
          <w:color w:val="FF0000"/>
          <w:sz w:val="36"/>
          <w:szCs w:val="36"/>
        </w:rPr>
        <w:t>@class</w:t>
      </w:r>
      <w:r>
        <w:rPr>
          <w:rFonts w:ascii="Heiti SC Light" w:eastAsia="Heiti SC Light" w:hAnsi="Helvetica" w:cs="Heiti SC Light" w:hint="eastAsia"/>
          <w:color w:val="FF0000"/>
          <w:sz w:val="36"/>
          <w:szCs w:val="36"/>
        </w:rPr>
        <w:t>关键字的作用以及</w:t>
      </w:r>
      <w:r>
        <w:rPr>
          <w:rFonts w:ascii="Helvetica" w:eastAsia="Heiti SC Light" w:hAnsi="Helvetica" w:cs="Helvetica"/>
          <w:color w:val="FF0000"/>
          <w:sz w:val="36"/>
          <w:szCs w:val="36"/>
        </w:rPr>
        <w:t>#include</w:t>
      </w:r>
      <w:r>
        <w:rPr>
          <w:rFonts w:ascii="Heiti SC Light" w:eastAsia="Heiti SC Light" w:hAnsi="Helvetica" w:cs="Heiti SC Light" w:hint="eastAsia"/>
          <w:color w:val="FF0000"/>
          <w:sz w:val="36"/>
          <w:szCs w:val="36"/>
        </w:rPr>
        <w:t>和</w:t>
      </w:r>
      <w:r>
        <w:rPr>
          <w:rFonts w:ascii="Helvetica" w:eastAsia="Heiti SC Light" w:hAnsi="Helvetica" w:cs="Helvetica"/>
          <w:color w:val="FF0000"/>
          <w:sz w:val="36"/>
          <w:szCs w:val="36"/>
        </w:rPr>
        <w:t>#import</w:t>
      </w:r>
      <w:r>
        <w:rPr>
          <w:rFonts w:ascii="Heiti SC Light" w:eastAsia="Heiti SC Light" w:hAnsi="Helvetica" w:cs="Heiti SC Light" w:hint="eastAsia"/>
          <w:color w:val="FF0000"/>
          <w:sz w:val="36"/>
          <w:szCs w:val="36"/>
        </w:rPr>
        <w:t>的区别</w:t>
      </w:r>
    </w:p>
    <w:p w14:paraId="39652E44" w14:textId="77777777" w:rsidR="002F1D7D" w:rsidRDefault="002F1D7D" w:rsidP="002F1D7D">
      <w:pPr>
        <w:autoSpaceDE w:val="0"/>
        <w:autoSpaceDN w:val="0"/>
        <w:adjustRightInd w:val="0"/>
        <w:spacing w:line="520" w:lineRule="atLeast"/>
        <w:rPr>
          <w:rFonts w:ascii="Helvetica" w:eastAsia="Heiti SC Light" w:hAnsi="Helvetica" w:cs="Helvetica"/>
          <w:color w:val="1C1C1C"/>
          <w:sz w:val="28"/>
          <w:szCs w:val="28"/>
        </w:rPr>
      </w:pPr>
      <w:r>
        <w:rPr>
          <w:rFonts w:ascii="Arial" w:eastAsia="Heiti SC Light" w:hAnsi="Arial" w:cs="Arial"/>
          <w:color w:val="1C1C1C"/>
          <w:sz w:val="28"/>
          <w:szCs w:val="28"/>
        </w:rPr>
        <w:t xml:space="preserve">#include </w:t>
      </w:r>
      <w:r>
        <w:rPr>
          <w:rFonts w:ascii="Heiti SC Light" w:eastAsia="Heiti SC Light" w:hAnsi="Arial" w:cs="Heiti SC Light" w:hint="eastAsia"/>
          <w:color w:val="1C1C1C"/>
          <w:sz w:val="28"/>
          <w:szCs w:val="28"/>
        </w:rPr>
        <w:t>是包含的意思，</w:t>
      </w:r>
      <w:r>
        <w:rPr>
          <w:rFonts w:ascii="Arial" w:eastAsia="Heiti SC Light" w:hAnsi="Arial" w:cs="Arial"/>
          <w:color w:val="1C1C1C"/>
          <w:sz w:val="28"/>
          <w:szCs w:val="28"/>
        </w:rPr>
        <w:t xml:space="preserve"> </w:t>
      </w:r>
      <w:r>
        <w:rPr>
          <w:rFonts w:ascii="Heiti SC Light" w:eastAsia="Heiti SC Light" w:hAnsi="Arial" w:cs="Heiti SC Light" w:hint="eastAsia"/>
          <w:color w:val="1C1C1C"/>
          <w:sz w:val="28"/>
          <w:szCs w:val="28"/>
        </w:rPr>
        <w:t>相当于拷贝头文件中的声明内容，会报重复定义的错误</w:t>
      </w:r>
    </w:p>
    <w:p w14:paraId="79ACB6A6" w14:textId="77777777" w:rsidR="002F1D7D" w:rsidRDefault="002F1D7D" w:rsidP="002F1D7D">
      <w:pPr>
        <w:autoSpaceDE w:val="0"/>
        <w:autoSpaceDN w:val="0"/>
        <w:adjustRightInd w:val="0"/>
        <w:spacing w:line="520" w:lineRule="atLeast"/>
        <w:rPr>
          <w:rFonts w:ascii="Helvetica" w:eastAsia="Heiti SC Light" w:hAnsi="Helvetica" w:cs="Helvetica"/>
          <w:color w:val="1C1C1C"/>
          <w:sz w:val="28"/>
          <w:szCs w:val="28"/>
        </w:rPr>
      </w:pPr>
      <w:r>
        <w:rPr>
          <w:rFonts w:ascii="Helvetica" w:eastAsia="Heiti SC Light" w:hAnsi="Helvetica" w:cs="Helvetica"/>
          <w:color w:val="1C1C1C"/>
          <w:sz w:val="28"/>
          <w:szCs w:val="28"/>
        </w:rPr>
        <w:lastRenderedPageBreak/>
        <w:t>#Import</w:t>
      </w:r>
      <w:r>
        <w:rPr>
          <w:rFonts w:ascii="Heiti SC Light" w:eastAsia="Heiti SC Light" w:hAnsi="Helvetica" w:cs="Heiti SC Light" w:hint="eastAsia"/>
          <w:color w:val="1C1C1C"/>
          <w:sz w:val="28"/>
          <w:szCs w:val="28"/>
        </w:rPr>
        <w:t>是导入的意思，可以解决重复导入的问题，他会做一次判断，如果已经导入一次就不导入了</w:t>
      </w:r>
    </w:p>
    <w:p w14:paraId="71E7F73C" w14:textId="77777777" w:rsidR="002F1D7D" w:rsidRDefault="002F1D7D" w:rsidP="002F1D7D">
      <w:pPr>
        <w:autoSpaceDE w:val="0"/>
        <w:autoSpaceDN w:val="0"/>
        <w:adjustRightInd w:val="0"/>
        <w:spacing w:line="520" w:lineRule="atLeast"/>
        <w:rPr>
          <w:rFonts w:ascii="Helvetica" w:eastAsia="Heiti SC Light" w:hAnsi="Helvetica" w:cs="Helvetica"/>
          <w:color w:val="1C1C1C"/>
          <w:sz w:val="28"/>
          <w:szCs w:val="28"/>
        </w:rPr>
      </w:pPr>
      <w:r>
        <w:rPr>
          <w:rFonts w:ascii="Helvetica" w:eastAsia="Heiti SC Light" w:hAnsi="Helvetica" w:cs="Helvetica"/>
          <w:color w:val="1C1C1C"/>
          <w:sz w:val="28"/>
          <w:szCs w:val="28"/>
        </w:rPr>
        <w:t xml:space="preserve">@class </w:t>
      </w:r>
      <w:r>
        <w:rPr>
          <w:rFonts w:ascii="Heiti SC Light" w:eastAsia="Heiti SC Light" w:hAnsi="Helvetica" w:cs="Heiti SC Light" w:hint="eastAsia"/>
          <w:color w:val="1C1C1C"/>
          <w:sz w:val="28"/>
          <w:szCs w:val="28"/>
        </w:rPr>
        <w:t>是告诉编译器，这只是一个类，在别处有定义但是不知道这个类中的信息</w:t>
      </w:r>
    </w:p>
    <w:p w14:paraId="6B04BF97" w14:textId="77777777" w:rsidR="002F1D7D" w:rsidRDefault="002F1D7D" w:rsidP="002F1D7D">
      <w:pPr>
        <w:autoSpaceDE w:val="0"/>
        <w:autoSpaceDN w:val="0"/>
        <w:adjustRightInd w:val="0"/>
        <w:spacing w:line="520" w:lineRule="atLeast"/>
        <w:rPr>
          <w:rFonts w:ascii="Helvetica" w:eastAsia="Heiti SC Light" w:hAnsi="Helvetica" w:cs="Helvetica"/>
          <w:color w:val="1C1C1C"/>
          <w:sz w:val="28"/>
          <w:szCs w:val="28"/>
        </w:rPr>
      </w:pPr>
    </w:p>
    <w:p w14:paraId="3036FB5E" w14:textId="77777777" w:rsidR="002F1D7D" w:rsidRDefault="002F1D7D" w:rsidP="002F1D7D">
      <w:pPr>
        <w:autoSpaceDE w:val="0"/>
        <w:autoSpaceDN w:val="0"/>
        <w:adjustRightInd w:val="0"/>
        <w:spacing w:line="520" w:lineRule="atLeast"/>
        <w:rPr>
          <w:rFonts w:ascii="Times" w:eastAsia="Songti SC Regular" w:hAnsi="Times" w:cs="Times"/>
        </w:rPr>
      </w:pPr>
      <w:r>
        <w:rPr>
          <w:rFonts w:ascii="Times" w:eastAsia="Heiti SC Light" w:hAnsi="Times" w:cs="Times"/>
          <w:color w:val="FF0000"/>
          <w:sz w:val="36"/>
          <w:szCs w:val="36"/>
        </w:rPr>
        <w:t>7</w:t>
      </w:r>
      <w:r>
        <w:rPr>
          <w:rFonts w:ascii="Songti SC Regular" w:eastAsia="Songti SC Regular" w:hAnsi="Times" w:cs="Songti SC Regular" w:hint="eastAsia"/>
          <w:color w:val="FF0000"/>
          <w:sz w:val="36"/>
          <w:szCs w:val="36"/>
        </w:rPr>
        <w:t>、</w:t>
      </w:r>
      <w:proofErr w:type="spellStart"/>
      <w:r>
        <w:rPr>
          <w:rFonts w:ascii="Times" w:eastAsia="Songti SC Regular" w:hAnsi="Times" w:cs="Times"/>
          <w:color w:val="FF0000"/>
          <w:sz w:val="36"/>
          <w:szCs w:val="36"/>
        </w:rPr>
        <w:t>Runloop</w:t>
      </w:r>
      <w:proofErr w:type="spellEnd"/>
    </w:p>
    <w:p w14:paraId="48561433" w14:textId="77777777" w:rsidR="002F1D7D" w:rsidRDefault="002F1D7D" w:rsidP="002F1D7D">
      <w:pPr>
        <w:autoSpaceDE w:val="0"/>
        <w:autoSpaceDN w:val="0"/>
        <w:adjustRightInd w:val="0"/>
        <w:spacing w:line="520" w:lineRule="atLeast"/>
        <w:rPr>
          <w:rFonts w:ascii="Helvetica" w:eastAsia="Heiti SC Light" w:hAnsi="Helvetica" w:cs="Helvetica"/>
          <w:color w:val="353535"/>
          <w:sz w:val="28"/>
          <w:szCs w:val="28"/>
        </w:rPr>
      </w:pPr>
      <w:r>
        <w:rPr>
          <w:rFonts w:ascii="Arial" w:eastAsia="Songti SC Regular" w:hAnsi="Arial" w:cs="Arial"/>
          <w:color w:val="262626"/>
          <w:sz w:val="28"/>
          <w:szCs w:val="28"/>
        </w:rPr>
        <w:t>1</w:t>
      </w:r>
      <w:r>
        <w:rPr>
          <w:rFonts w:ascii="Heiti SC Light" w:eastAsia="Heiti SC Light" w:hAnsi="Arial" w:cs="Heiti SC Light" w:hint="eastAsia"/>
          <w:color w:val="262626"/>
          <w:sz w:val="28"/>
          <w:szCs w:val="28"/>
        </w:rPr>
        <w:t>、</w:t>
      </w:r>
      <w:proofErr w:type="spellStart"/>
      <w:r>
        <w:rPr>
          <w:rFonts w:ascii="Arial" w:eastAsia="Heiti SC Light" w:hAnsi="Arial" w:cs="Arial"/>
          <w:color w:val="353535"/>
          <w:sz w:val="28"/>
          <w:szCs w:val="28"/>
        </w:rPr>
        <w:t>runloop</w:t>
      </w:r>
      <w:proofErr w:type="spellEnd"/>
      <w:r>
        <w:rPr>
          <w:rFonts w:ascii="Heiti SC Light" w:eastAsia="Heiti SC Light" w:hAnsi="Arial" w:cs="Heiti SC Light" w:hint="eastAsia"/>
          <w:color w:val="353535"/>
          <w:sz w:val="28"/>
          <w:szCs w:val="28"/>
        </w:rPr>
        <w:t>是事件接收和分发机制的一个实现。一个</w:t>
      </w:r>
      <w:proofErr w:type="spellStart"/>
      <w:r>
        <w:rPr>
          <w:rFonts w:ascii="Arial" w:eastAsia="Heiti SC Light" w:hAnsi="Arial" w:cs="Arial"/>
          <w:color w:val="353535"/>
          <w:sz w:val="28"/>
          <w:szCs w:val="28"/>
        </w:rPr>
        <w:t>runloop</w:t>
      </w:r>
      <w:proofErr w:type="spellEnd"/>
      <w:r>
        <w:rPr>
          <w:rFonts w:ascii="Heiti SC Light" w:eastAsia="Heiti SC Light" w:hAnsi="Arial" w:cs="Heiti SC Light" w:hint="eastAsia"/>
          <w:color w:val="353535"/>
          <w:sz w:val="28"/>
          <w:szCs w:val="28"/>
        </w:rPr>
        <w:t>就是一个事件处理循环，用来不停的调配工作以及处理输入事件。使用</w:t>
      </w:r>
      <w:r>
        <w:rPr>
          <w:rFonts w:ascii="Arial" w:eastAsia="Heiti SC Light" w:hAnsi="Arial" w:cs="Arial"/>
          <w:color w:val="353535"/>
          <w:sz w:val="28"/>
          <w:szCs w:val="28"/>
        </w:rPr>
        <w:t>run loop</w:t>
      </w:r>
      <w:r>
        <w:rPr>
          <w:rFonts w:ascii="Heiti SC Light" w:eastAsia="Heiti SC Light" w:hAnsi="Arial" w:cs="Heiti SC Light" w:hint="eastAsia"/>
          <w:color w:val="353535"/>
          <w:sz w:val="28"/>
          <w:szCs w:val="28"/>
        </w:rPr>
        <w:t>的目的是使你的线程在有工作的时候工作，没有的时候休眠。</w:t>
      </w:r>
    </w:p>
    <w:p w14:paraId="2951B435" w14:textId="77777777" w:rsidR="002F1D7D" w:rsidRDefault="002F1D7D" w:rsidP="002F1D7D">
      <w:pPr>
        <w:autoSpaceDE w:val="0"/>
        <w:autoSpaceDN w:val="0"/>
        <w:adjustRightInd w:val="0"/>
        <w:spacing w:line="520" w:lineRule="atLeast"/>
        <w:rPr>
          <w:rFonts w:ascii="Helvetica" w:eastAsia="Heiti SC Light" w:hAnsi="Helvetica" w:cs="Helvetica"/>
          <w:color w:val="262626"/>
          <w:sz w:val="28"/>
          <w:szCs w:val="28"/>
        </w:rPr>
      </w:pPr>
      <w:r>
        <w:rPr>
          <w:rFonts w:ascii="Helvetica" w:eastAsia="Heiti SC Light" w:hAnsi="Helvetica" w:cs="Helvetica"/>
          <w:color w:val="353535"/>
          <w:sz w:val="28"/>
          <w:szCs w:val="28"/>
        </w:rPr>
        <w:t>2</w:t>
      </w:r>
      <w:r>
        <w:rPr>
          <w:rFonts w:ascii="Heiti SC Light" w:eastAsia="Heiti SC Light" w:hAnsi="Helvetica" w:cs="Heiti SC Light" w:hint="eastAsia"/>
          <w:color w:val="353535"/>
          <w:sz w:val="28"/>
          <w:szCs w:val="28"/>
        </w:rPr>
        <w:t>、</w:t>
      </w:r>
      <w:r>
        <w:rPr>
          <w:rFonts w:ascii="Arial" w:eastAsia="Heiti SC Light" w:hAnsi="Arial" w:cs="Arial"/>
          <w:color w:val="262626"/>
          <w:sz w:val="28"/>
          <w:szCs w:val="28"/>
        </w:rPr>
        <w:t>Run loops</w:t>
      </w:r>
      <w:r>
        <w:rPr>
          <w:rFonts w:ascii="Heiti SC Light" w:eastAsia="Heiti SC Light" w:hAnsi="Arial" w:cs="Heiti SC Light" w:hint="eastAsia"/>
          <w:color w:val="262626"/>
          <w:sz w:val="28"/>
          <w:szCs w:val="28"/>
        </w:rPr>
        <w:t>是线程的基础架构部分，每个线程，包括程序的主线程（</w:t>
      </w:r>
      <w:r>
        <w:rPr>
          <w:rFonts w:ascii="Arial" w:eastAsia="Heiti SC Light" w:hAnsi="Arial" w:cs="Arial"/>
          <w:color w:val="262626"/>
          <w:sz w:val="28"/>
          <w:szCs w:val="28"/>
        </w:rPr>
        <w:t>main thread</w:t>
      </w:r>
      <w:r>
        <w:rPr>
          <w:rFonts w:ascii="Heiti SC Light" w:eastAsia="Heiti SC Light" w:hAnsi="Arial" w:cs="Heiti SC Light" w:hint="eastAsia"/>
          <w:color w:val="262626"/>
          <w:sz w:val="28"/>
          <w:szCs w:val="28"/>
        </w:rPr>
        <w:t>）都有与之相应的</w:t>
      </w:r>
      <w:r>
        <w:rPr>
          <w:rFonts w:ascii="Arial" w:eastAsia="Heiti SC Light" w:hAnsi="Arial" w:cs="Arial"/>
          <w:color w:val="262626"/>
          <w:sz w:val="28"/>
          <w:szCs w:val="28"/>
        </w:rPr>
        <w:t>run loop</w:t>
      </w:r>
      <w:r>
        <w:rPr>
          <w:rFonts w:ascii="Heiti SC Light" w:eastAsia="Heiti SC Light" w:hAnsi="Arial" w:cs="Heiti SC Light" w:hint="eastAsia"/>
          <w:color w:val="262626"/>
          <w:sz w:val="28"/>
          <w:szCs w:val="28"/>
        </w:rPr>
        <w:t>对象。</w:t>
      </w:r>
      <w:r>
        <w:rPr>
          <w:rFonts w:ascii="Arial" w:eastAsia="Heiti SC Light" w:hAnsi="Arial" w:cs="Arial"/>
          <w:color w:val="262626"/>
          <w:sz w:val="28"/>
          <w:szCs w:val="28"/>
        </w:rPr>
        <w:t> </w:t>
      </w:r>
    </w:p>
    <w:p w14:paraId="3E7B1A43" w14:textId="77777777" w:rsidR="002F1D7D" w:rsidRDefault="002F1D7D" w:rsidP="002F1D7D">
      <w:pPr>
        <w:autoSpaceDE w:val="0"/>
        <w:autoSpaceDN w:val="0"/>
        <w:adjustRightInd w:val="0"/>
        <w:spacing w:line="520" w:lineRule="atLeast"/>
        <w:rPr>
          <w:rFonts w:ascii="Times" w:eastAsia="Heiti SC Light" w:hAnsi="Times" w:cs="Times"/>
        </w:rPr>
      </w:pPr>
      <w:r>
        <w:rPr>
          <w:rFonts w:ascii="Helvetica" w:eastAsia="Heiti SC Light" w:hAnsi="Helvetica" w:cs="Helvetica"/>
          <w:color w:val="262626"/>
          <w:sz w:val="28"/>
          <w:szCs w:val="28"/>
        </w:rPr>
        <w:t>3</w:t>
      </w:r>
      <w:r>
        <w:rPr>
          <w:rFonts w:ascii="Heiti SC Light" w:eastAsia="Heiti SC Light" w:hAnsi="Helvetica" w:cs="Heiti SC Light" w:hint="eastAsia"/>
          <w:color w:val="262626"/>
          <w:sz w:val="28"/>
          <w:szCs w:val="28"/>
        </w:rPr>
        <w:t>、主线程的</w:t>
      </w:r>
      <w:r>
        <w:rPr>
          <w:rFonts w:ascii="Arial" w:eastAsia="Heiti SC Light" w:hAnsi="Arial" w:cs="Arial"/>
          <w:color w:val="262626"/>
          <w:sz w:val="28"/>
          <w:szCs w:val="28"/>
        </w:rPr>
        <w:t>run loop</w:t>
      </w:r>
      <w:r>
        <w:rPr>
          <w:rFonts w:ascii="Heiti SC Light" w:eastAsia="Heiti SC Light" w:hAnsi="Arial" w:cs="Heiti SC Light" w:hint="eastAsia"/>
          <w:color w:val="262626"/>
          <w:sz w:val="28"/>
          <w:szCs w:val="28"/>
        </w:rPr>
        <w:t>默认是启动的。对其它线程来说，</w:t>
      </w:r>
      <w:r>
        <w:rPr>
          <w:rFonts w:ascii="Arial" w:eastAsia="Heiti SC Light" w:hAnsi="Arial" w:cs="Arial"/>
          <w:color w:val="262626"/>
          <w:sz w:val="28"/>
          <w:szCs w:val="28"/>
        </w:rPr>
        <w:t>run loop</w:t>
      </w:r>
      <w:r>
        <w:rPr>
          <w:rFonts w:ascii="Heiti SC Light" w:eastAsia="Heiti SC Light" w:hAnsi="Arial" w:cs="Heiti SC Light" w:hint="eastAsia"/>
          <w:color w:val="262626"/>
          <w:sz w:val="28"/>
          <w:szCs w:val="28"/>
        </w:rPr>
        <w:t>默认是没有启动的，如果你需要更多的线程交互则可以手动配置和启动，如果线程只是去执行一个长时间的已确定的任务则不需要。</w:t>
      </w:r>
    </w:p>
    <w:p w14:paraId="13AB6159" w14:textId="77777777" w:rsidR="002F1D7D" w:rsidRDefault="002F1D7D" w:rsidP="002F1D7D">
      <w:pPr>
        <w:autoSpaceDE w:val="0"/>
        <w:autoSpaceDN w:val="0"/>
        <w:adjustRightInd w:val="0"/>
        <w:spacing w:line="520" w:lineRule="atLeast"/>
        <w:rPr>
          <w:rFonts w:ascii="Times" w:eastAsia="Heiti SC Light" w:hAnsi="Times" w:cs="Times"/>
        </w:rPr>
      </w:pPr>
    </w:p>
    <w:p w14:paraId="30C2411D" w14:textId="77777777" w:rsidR="002F1D7D" w:rsidRDefault="002F1D7D" w:rsidP="002F1D7D">
      <w:pPr>
        <w:autoSpaceDE w:val="0"/>
        <w:autoSpaceDN w:val="0"/>
        <w:adjustRightInd w:val="0"/>
        <w:spacing w:line="520" w:lineRule="atLeast"/>
        <w:rPr>
          <w:rFonts w:ascii="Times" w:eastAsia="Songti SC Regular" w:hAnsi="Times" w:cs="Times"/>
          <w:color w:val="FF0000"/>
          <w:sz w:val="36"/>
          <w:szCs w:val="36"/>
        </w:rPr>
      </w:pPr>
      <w:r>
        <w:rPr>
          <w:rFonts w:ascii="Times" w:eastAsia="Heiti SC Light" w:hAnsi="Times" w:cs="Times"/>
          <w:color w:val="FF0000"/>
          <w:sz w:val="36"/>
          <w:szCs w:val="36"/>
        </w:rPr>
        <w:t>8</w:t>
      </w:r>
      <w:r>
        <w:rPr>
          <w:rFonts w:ascii="Songti SC Regular" w:eastAsia="Songti SC Regular" w:hAnsi="Times" w:cs="Songti SC Regular" w:hint="eastAsia"/>
          <w:color w:val="FF0000"/>
          <w:sz w:val="36"/>
          <w:szCs w:val="36"/>
        </w:rPr>
        <w:t>、</w:t>
      </w:r>
      <w:r>
        <w:rPr>
          <w:rFonts w:ascii="Times" w:eastAsia="Songti SC Regular" w:hAnsi="Times" w:cs="Times"/>
          <w:color w:val="FF0000"/>
          <w:sz w:val="36"/>
          <w:szCs w:val="36"/>
        </w:rPr>
        <w:t>Runtime</w:t>
      </w:r>
    </w:p>
    <w:p w14:paraId="2748CEB4" w14:textId="77777777" w:rsidR="002F1D7D" w:rsidRDefault="002F1D7D" w:rsidP="002F1D7D">
      <w:pPr>
        <w:numPr>
          <w:ilvl w:val="0"/>
          <w:numId w:val="2"/>
        </w:numPr>
        <w:tabs>
          <w:tab w:val="left" w:pos="220"/>
          <w:tab w:val="left" w:pos="720"/>
        </w:tabs>
        <w:autoSpaceDE w:val="0"/>
        <w:autoSpaceDN w:val="0"/>
        <w:adjustRightInd w:val="0"/>
        <w:spacing w:line="576" w:lineRule="atLeast"/>
        <w:ind w:hanging="720"/>
        <w:rPr>
          <w:rFonts w:ascii="Helvetica" w:eastAsia="Heiti SC Light" w:hAnsi="Helvetica" w:cs="Helvetica"/>
          <w:sz w:val="28"/>
          <w:szCs w:val="28"/>
        </w:rPr>
      </w:pPr>
      <w:r>
        <w:rPr>
          <w:rFonts w:ascii="Helvetica" w:eastAsia="Songti SC Regular" w:hAnsi="Helvetica" w:cs="Helvetica"/>
          <w:kern w:val="1"/>
          <w:sz w:val="28"/>
          <w:szCs w:val="28"/>
        </w:rPr>
        <w:tab/>
      </w:r>
      <w:r>
        <w:rPr>
          <w:rFonts w:ascii="Helvetica" w:eastAsia="Songti SC Regular" w:hAnsi="Helvetica" w:cs="Helvetica"/>
          <w:kern w:val="1"/>
          <w:sz w:val="28"/>
          <w:szCs w:val="28"/>
        </w:rPr>
        <w:tab/>
      </w:r>
      <w:proofErr w:type="spellStart"/>
      <w:r>
        <w:rPr>
          <w:rFonts w:ascii="Helvetica" w:eastAsia="Songti SC Regular" w:hAnsi="Helvetica" w:cs="Helvetica"/>
          <w:sz w:val="28"/>
          <w:szCs w:val="28"/>
        </w:rPr>
        <w:t>RunTime</w:t>
      </w:r>
      <w:proofErr w:type="spellEnd"/>
      <w:r>
        <w:rPr>
          <w:rFonts w:ascii="Heiti SC Light" w:eastAsia="Heiti SC Light" w:hAnsi="Helvetica" w:cs="Heiti SC Light" w:hint="eastAsia"/>
          <w:sz w:val="28"/>
          <w:szCs w:val="28"/>
        </w:rPr>
        <w:t>简称运行时</w:t>
      </w:r>
      <w:r>
        <w:rPr>
          <w:rFonts w:ascii="Helvetica" w:eastAsia="Heiti SC Light" w:hAnsi="Helvetica" w:cs="Helvetica"/>
          <w:sz w:val="28"/>
          <w:szCs w:val="28"/>
        </w:rPr>
        <w:t>,</w:t>
      </w:r>
      <w:r>
        <w:rPr>
          <w:rFonts w:ascii="Heiti SC Light" w:eastAsia="Heiti SC Light" w:hAnsi="Helvetica" w:cs="Heiti SC Light" w:hint="eastAsia"/>
          <w:sz w:val="28"/>
          <w:szCs w:val="28"/>
        </w:rPr>
        <w:t>就是系统在运行的时候的一些机制，其中最主要的是消息机制。</w:t>
      </w:r>
    </w:p>
    <w:p w14:paraId="2F2E88B6" w14:textId="77777777" w:rsidR="002F1D7D" w:rsidRDefault="002F1D7D" w:rsidP="002F1D7D">
      <w:pPr>
        <w:numPr>
          <w:ilvl w:val="0"/>
          <w:numId w:val="2"/>
        </w:numPr>
        <w:tabs>
          <w:tab w:val="left" w:pos="220"/>
          <w:tab w:val="left" w:pos="720"/>
        </w:tabs>
        <w:autoSpaceDE w:val="0"/>
        <w:autoSpaceDN w:val="0"/>
        <w:adjustRightInd w:val="0"/>
        <w:spacing w:line="576" w:lineRule="atLeast"/>
        <w:ind w:hanging="720"/>
        <w:rPr>
          <w:rFonts w:ascii="Helvetica" w:eastAsia="Heiti SC Light" w:hAnsi="Helvetica" w:cs="Helvetica"/>
          <w:sz w:val="28"/>
          <w:szCs w:val="28"/>
        </w:rPr>
      </w:pPr>
      <w:r>
        <w:rPr>
          <w:rFonts w:ascii="Helvetica" w:eastAsia="Heiti SC Light" w:hAnsi="Helvetica" w:cs="Helvetica"/>
          <w:kern w:val="1"/>
          <w:sz w:val="28"/>
          <w:szCs w:val="28"/>
        </w:rPr>
        <w:tab/>
      </w:r>
      <w:r>
        <w:rPr>
          <w:rFonts w:ascii="Helvetica" w:eastAsia="Heiti SC Light" w:hAnsi="Helvetica" w:cs="Helvetica"/>
          <w:kern w:val="1"/>
          <w:sz w:val="28"/>
          <w:szCs w:val="28"/>
        </w:rPr>
        <w:tab/>
      </w:r>
      <w:r>
        <w:rPr>
          <w:rFonts w:ascii="Heiti SC Light" w:eastAsia="Heiti SC Light" w:hAnsi="Helvetica" w:cs="Heiti SC Light" w:hint="eastAsia"/>
          <w:sz w:val="28"/>
          <w:szCs w:val="28"/>
        </w:rPr>
        <w:t>对于</w:t>
      </w:r>
      <w:r>
        <w:rPr>
          <w:rFonts w:ascii="Helvetica" w:eastAsia="Heiti SC Light" w:hAnsi="Helvetica" w:cs="Helvetica"/>
          <w:sz w:val="28"/>
          <w:szCs w:val="28"/>
        </w:rPr>
        <w:t>C</w:t>
      </w:r>
      <w:r>
        <w:rPr>
          <w:rFonts w:ascii="Heiti SC Light" w:eastAsia="Heiti SC Light" w:hAnsi="Helvetica" w:cs="Heiti SC Light" w:hint="eastAsia"/>
          <w:sz w:val="28"/>
          <w:szCs w:val="28"/>
        </w:rPr>
        <w:t>语言，函数的调用在编译的时候会决定调用哪个函数，编译完成之后直接顺序执行，</w:t>
      </w:r>
    </w:p>
    <w:p w14:paraId="273F863C" w14:textId="77777777" w:rsidR="002F1D7D" w:rsidRDefault="002F1D7D" w:rsidP="002F1D7D">
      <w:pPr>
        <w:numPr>
          <w:ilvl w:val="0"/>
          <w:numId w:val="2"/>
        </w:numPr>
        <w:tabs>
          <w:tab w:val="left" w:pos="220"/>
          <w:tab w:val="left" w:pos="720"/>
        </w:tabs>
        <w:autoSpaceDE w:val="0"/>
        <w:autoSpaceDN w:val="0"/>
        <w:adjustRightInd w:val="0"/>
        <w:spacing w:line="576" w:lineRule="atLeast"/>
        <w:ind w:hanging="720"/>
        <w:rPr>
          <w:rFonts w:ascii="Helvetica" w:eastAsia="Heiti SC Light" w:hAnsi="Helvetica" w:cs="Helvetica"/>
          <w:sz w:val="28"/>
          <w:szCs w:val="28"/>
        </w:rPr>
      </w:pPr>
      <w:r>
        <w:rPr>
          <w:rFonts w:ascii="Helvetica" w:eastAsia="Heiti SC Light" w:hAnsi="Helvetica" w:cs="Helvetica"/>
          <w:kern w:val="1"/>
          <w:sz w:val="28"/>
          <w:szCs w:val="28"/>
        </w:rPr>
        <w:lastRenderedPageBreak/>
        <w:tab/>
      </w:r>
      <w:r>
        <w:rPr>
          <w:rFonts w:ascii="Helvetica" w:eastAsia="Heiti SC Light" w:hAnsi="Helvetica" w:cs="Helvetica"/>
          <w:kern w:val="1"/>
          <w:sz w:val="28"/>
          <w:szCs w:val="28"/>
        </w:rPr>
        <w:tab/>
      </w:r>
      <w:r>
        <w:rPr>
          <w:rFonts w:ascii="Helvetica" w:eastAsia="Heiti SC Light" w:hAnsi="Helvetica" w:cs="Helvetica"/>
          <w:sz w:val="28"/>
          <w:szCs w:val="28"/>
        </w:rPr>
        <w:t>OC</w:t>
      </w:r>
      <w:r>
        <w:rPr>
          <w:rFonts w:ascii="Heiti SC Light" w:eastAsia="Heiti SC Light" w:hAnsi="Helvetica" w:cs="Heiti SC Light" w:hint="eastAsia"/>
          <w:sz w:val="28"/>
          <w:szCs w:val="28"/>
        </w:rPr>
        <w:t>的函数调用成为消息发送。在编译的时候并不能决定真正调用哪个函数（事实证明，在编</w:t>
      </w:r>
      <w:r>
        <w:rPr>
          <w:rFonts w:ascii="Helvetica" w:eastAsia="Heiti SC Light" w:hAnsi="Helvetica" w:cs="Helvetica"/>
          <w:sz w:val="28"/>
          <w:szCs w:val="28"/>
        </w:rPr>
        <w:t xml:space="preserve"> </w:t>
      </w:r>
      <w:r>
        <w:rPr>
          <w:rFonts w:ascii="Heiti SC Light" w:eastAsia="Heiti SC Light" w:hAnsi="Helvetica" w:cs="Heiti SC Light" w:hint="eastAsia"/>
          <w:sz w:val="28"/>
          <w:szCs w:val="28"/>
        </w:rPr>
        <w:t>译阶段，</w:t>
      </w:r>
      <w:r>
        <w:rPr>
          <w:rFonts w:ascii="Helvetica" w:eastAsia="Heiti SC Light" w:hAnsi="Helvetica" w:cs="Helvetica"/>
          <w:sz w:val="28"/>
          <w:szCs w:val="28"/>
        </w:rPr>
        <w:t>OC</w:t>
      </w:r>
      <w:r>
        <w:rPr>
          <w:rFonts w:ascii="Heiti SC Light" w:eastAsia="Heiti SC Light" w:hAnsi="Helvetica" w:cs="Heiti SC Light" w:hint="eastAsia"/>
          <w:sz w:val="28"/>
          <w:szCs w:val="28"/>
        </w:rPr>
        <w:t>可以调用任何函数，即使这个函数并未实现，只要申明过就不会报错。而</w:t>
      </w:r>
      <w:r>
        <w:rPr>
          <w:rFonts w:ascii="Helvetica" w:eastAsia="Heiti SC Light" w:hAnsi="Helvetica" w:cs="Helvetica"/>
          <w:sz w:val="28"/>
          <w:szCs w:val="28"/>
        </w:rPr>
        <w:t>C</w:t>
      </w:r>
      <w:r>
        <w:rPr>
          <w:rFonts w:ascii="Heiti SC Light" w:eastAsia="Heiti SC Light" w:hAnsi="Helvetica" w:cs="Heiti SC Light" w:hint="eastAsia"/>
          <w:sz w:val="28"/>
          <w:szCs w:val="28"/>
        </w:rPr>
        <w:t>语言在编译阶段就会报错）。</w:t>
      </w:r>
    </w:p>
    <w:p w14:paraId="4B0D76A6" w14:textId="77777777" w:rsidR="002F1D7D" w:rsidRDefault="002F1D7D" w:rsidP="002F1D7D">
      <w:pPr>
        <w:numPr>
          <w:ilvl w:val="0"/>
          <w:numId w:val="2"/>
        </w:numPr>
        <w:tabs>
          <w:tab w:val="left" w:pos="220"/>
          <w:tab w:val="left" w:pos="720"/>
        </w:tabs>
        <w:autoSpaceDE w:val="0"/>
        <w:autoSpaceDN w:val="0"/>
        <w:adjustRightInd w:val="0"/>
        <w:spacing w:line="576" w:lineRule="atLeast"/>
        <w:ind w:hanging="720"/>
        <w:rPr>
          <w:rFonts w:ascii="Helvetica" w:eastAsia="Heiti SC Light" w:hAnsi="Helvetica" w:cs="Helvetica"/>
          <w:sz w:val="28"/>
          <w:szCs w:val="28"/>
        </w:rPr>
      </w:pPr>
      <w:r>
        <w:rPr>
          <w:rFonts w:ascii="Helvetica" w:eastAsia="Heiti SC Light" w:hAnsi="Helvetica" w:cs="Helvetica"/>
          <w:kern w:val="1"/>
          <w:sz w:val="28"/>
          <w:szCs w:val="28"/>
        </w:rPr>
        <w:tab/>
      </w:r>
      <w:r>
        <w:rPr>
          <w:rFonts w:ascii="Helvetica" w:eastAsia="Heiti SC Light" w:hAnsi="Helvetica" w:cs="Helvetica"/>
          <w:kern w:val="1"/>
          <w:sz w:val="28"/>
          <w:szCs w:val="28"/>
        </w:rPr>
        <w:tab/>
      </w:r>
      <w:r>
        <w:rPr>
          <w:rFonts w:ascii="Heiti SC Light" w:eastAsia="Heiti SC Light" w:hAnsi="Helvetica" w:cs="Heiti SC Light" w:hint="eastAsia"/>
          <w:sz w:val="28"/>
          <w:szCs w:val="28"/>
        </w:rPr>
        <w:t>只有在真正运行的时候才会根据函数的名称找</w:t>
      </w:r>
      <w:r>
        <w:rPr>
          <w:rFonts w:ascii="Helvetica" w:eastAsia="Heiti SC Light" w:hAnsi="Helvetica" w:cs="Helvetica"/>
          <w:sz w:val="28"/>
          <w:szCs w:val="28"/>
        </w:rPr>
        <w:t xml:space="preserve"> </w:t>
      </w:r>
      <w:r>
        <w:rPr>
          <w:rFonts w:ascii="Heiti SC Light" w:eastAsia="Heiti SC Light" w:hAnsi="Helvetica" w:cs="Heiti SC Light" w:hint="eastAsia"/>
          <w:sz w:val="28"/>
          <w:szCs w:val="28"/>
        </w:rPr>
        <w:t>到对应的函数来调用。</w:t>
      </w:r>
    </w:p>
    <w:p w14:paraId="5E8DA9C0" w14:textId="77777777" w:rsidR="002F1D7D" w:rsidRDefault="002F1D7D" w:rsidP="002F1D7D">
      <w:pPr>
        <w:tabs>
          <w:tab w:val="left" w:pos="566"/>
        </w:tabs>
        <w:autoSpaceDE w:val="0"/>
        <w:autoSpaceDN w:val="0"/>
        <w:adjustRightInd w:val="0"/>
        <w:spacing w:line="576" w:lineRule="atLeast"/>
        <w:rPr>
          <w:rFonts w:ascii="Lantinghei SC Extralight" w:eastAsia="Heiti SC Light" w:hAnsi="Lantinghei SC Extralight" w:cs="Lantinghei SC Extralight"/>
          <w:color w:val="2F363C"/>
          <w:kern w:val="1"/>
          <w:sz w:val="32"/>
          <w:szCs w:val="32"/>
        </w:rPr>
      </w:pPr>
      <w:r>
        <w:rPr>
          <w:rFonts w:ascii="Heiti SC Light" w:eastAsia="Heiti SC Light" w:hAnsi="Helvetica" w:cs="Heiti SC Light" w:hint="eastAsia"/>
          <w:sz w:val="28"/>
          <w:szCs w:val="28"/>
        </w:rPr>
        <w:t>用法：</w:t>
      </w:r>
      <w:r>
        <w:rPr>
          <w:rFonts w:ascii="Lantinghei SC Extralight" w:eastAsia="Heiti SC Light" w:hAnsi="Lantinghei SC Extralight" w:cs="Lantinghei SC Extralight"/>
          <w:color w:val="2F363C"/>
          <w:kern w:val="1"/>
          <w:sz w:val="32"/>
          <w:szCs w:val="32"/>
        </w:rPr>
        <w:tab/>
      </w:r>
    </w:p>
    <w:p w14:paraId="7BB616B8" w14:textId="77777777" w:rsidR="002F1D7D" w:rsidRDefault="002F1D7D" w:rsidP="002F1D7D">
      <w:pPr>
        <w:tabs>
          <w:tab w:val="left" w:pos="566"/>
        </w:tabs>
        <w:autoSpaceDE w:val="0"/>
        <w:autoSpaceDN w:val="0"/>
        <w:adjustRightInd w:val="0"/>
        <w:spacing w:line="576" w:lineRule="atLeast"/>
        <w:rPr>
          <w:rFonts w:ascii="Lantinghei SC Extralight" w:eastAsia="Heiti SC Light" w:hAnsi="Lantinghei SC Extralight" w:cs="Lantinghei SC Extralight"/>
          <w:color w:val="2F363C"/>
          <w:sz w:val="32"/>
          <w:szCs w:val="32"/>
        </w:rPr>
      </w:pPr>
      <w:r>
        <w:rPr>
          <w:rFonts w:ascii="Lantinghei SC Extralight" w:eastAsia="Heiti SC Light" w:hAnsi="Lantinghei SC Extralight" w:cs="Lantinghei SC Extralight"/>
          <w:color w:val="2F363C"/>
          <w:kern w:val="1"/>
          <w:sz w:val="32"/>
          <w:szCs w:val="32"/>
        </w:rPr>
        <w:t xml:space="preserve">   </w:t>
      </w:r>
      <w:r>
        <w:rPr>
          <w:rFonts w:ascii="Lucida Grande" w:eastAsia="Heiti SC Light" w:hAnsi="Lucida Grande" w:cs="Lucida Grande"/>
          <w:color w:val="2F363C"/>
          <w:kern w:val="1"/>
          <w:sz w:val="32"/>
          <w:szCs w:val="32"/>
        </w:rPr>
        <w:t>•</w:t>
      </w:r>
      <w:r>
        <w:rPr>
          <w:rFonts w:ascii="Lantinghei SC Extralight" w:eastAsia="Heiti SC Light" w:hAnsi="Lantinghei SC Extralight" w:cs="Lantinghei SC Extralight"/>
          <w:color w:val="2F363C"/>
          <w:kern w:val="1"/>
          <w:sz w:val="32"/>
          <w:szCs w:val="32"/>
        </w:rPr>
        <w:tab/>
        <w:t xml:space="preserve">  </w:t>
      </w:r>
      <w:r>
        <w:rPr>
          <w:rFonts w:ascii="Lantinghei SC Extralight" w:eastAsia="Heiti SC Light" w:hAnsi="Lantinghei SC Extralight" w:cs="Lantinghei SC Extralight" w:hint="eastAsia"/>
          <w:color w:val="2F363C"/>
          <w:sz w:val="32"/>
          <w:szCs w:val="32"/>
        </w:rPr>
        <w:t>在程序运行过程中</w:t>
      </w:r>
      <w:r>
        <w:rPr>
          <w:rFonts w:ascii="Lantinghei SC Extralight" w:eastAsia="Heiti SC Light" w:hAnsi="Lantinghei SC Extralight" w:cs="Lantinghei SC Extralight"/>
          <w:color w:val="2F363C"/>
          <w:sz w:val="32"/>
          <w:szCs w:val="32"/>
        </w:rPr>
        <w:t xml:space="preserve">, </w:t>
      </w:r>
      <w:r>
        <w:rPr>
          <w:rFonts w:ascii="Lantinghei SC Extralight" w:eastAsia="Heiti SC Light" w:hAnsi="Lantinghei SC Extralight" w:cs="Lantinghei SC Extralight" w:hint="eastAsia"/>
          <w:color w:val="2F363C"/>
          <w:sz w:val="32"/>
          <w:szCs w:val="32"/>
        </w:rPr>
        <w:t>动态创建一个类</w:t>
      </w:r>
      <w:r>
        <w:rPr>
          <w:rFonts w:ascii="Lantinghei SC Extralight" w:eastAsia="Heiti SC Light" w:hAnsi="Lantinghei SC Extralight" w:cs="Lantinghei SC Extralight"/>
          <w:color w:val="2F363C"/>
          <w:sz w:val="32"/>
          <w:szCs w:val="32"/>
        </w:rPr>
        <w:t>(</w:t>
      </w:r>
      <w:r>
        <w:rPr>
          <w:rFonts w:ascii="Lantinghei SC Extralight" w:eastAsia="Heiti SC Light" w:hAnsi="Lantinghei SC Extralight" w:cs="Lantinghei SC Extralight" w:hint="eastAsia"/>
          <w:color w:val="2F363C"/>
          <w:sz w:val="32"/>
          <w:szCs w:val="32"/>
        </w:rPr>
        <w:t>比如</w:t>
      </w:r>
      <w:r>
        <w:rPr>
          <w:rFonts w:ascii="Lantinghei SC Extralight" w:eastAsia="Heiti SC Light" w:hAnsi="Lantinghei SC Extralight" w:cs="Lantinghei SC Extralight"/>
          <w:color w:val="2F363C"/>
          <w:sz w:val="32"/>
          <w:szCs w:val="32"/>
        </w:rPr>
        <w:t>KVO</w:t>
      </w:r>
      <w:r>
        <w:rPr>
          <w:rFonts w:ascii="Lantinghei SC Extralight" w:eastAsia="Heiti SC Light" w:hAnsi="Lantinghei SC Extralight" w:cs="Lantinghei SC Extralight" w:hint="eastAsia"/>
          <w:color w:val="2F363C"/>
          <w:sz w:val="32"/>
          <w:szCs w:val="32"/>
        </w:rPr>
        <w:t>的底层实现</w:t>
      </w:r>
      <w:r>
        <w:rPr>
          <w:rFonts w:ascii="Lantinghei SC Extralight" w:eastAsia="Heiti SC Light" w:hAnsi="Lantinghei SC Extralight" w:cs="Lantinghei SC Extralight"/>
          <w:color w:val="2F363C"/>
          <w:sz w:val="32"/>
          <w:szCs w:val="32"/>
        </w:rPr>
        <w:t>)</w:t>
      </w:r>
    </w:p>
    <w:p w14:paraId="1392873C" w14:textId="77777777" w:rsidR="002F1D7D" w:rsidRDefault="002F1D7D" w:rsidP="002F1D7D">
      <w:pPr>
        <w:numPr>
          <w:ilvl w:val="0"/>
          <w:numId w:val="3"/>
        </w:numPr>
        <w:tabs>
          <w:tab w:val="left" w:pos="220"/>
          <w:tab w:val="left" w:pos="720"/>
        </w:tabs>
        <w:autoSpaceDE w:val="0"/>
        <w:autoSpaceDN w:val="0"/>
        <w:adjustRightInd w:val="0"/>
        <w:spacing w:line="600" w:lineRule="atLeast"/>
        <w:ind w:hanging="720"/>
        <w:rPr>
          <w:rFonts w:ascii="Lantinghei SC Extralight" w:eastAsia="Heiti SC Light" w:hAnsi="Lantinghei SC Extralight" w:cs="Lantinghei SC Extralight"/>
          <w:color w:val="2F363C"/>
          <w:sz w:val="32"/>
          <w:szCs w:val="32"/>
        </w:rPr>
      </w:pPr>
      <w:r>
        <w:rPr>
          <w:rFonts w:ascii="Lantinghei SC Extralight" w:eastAsia="Heiti SC Light" w:hAnsi="Lantinghei SC Extralight" w:cs="Lantinghei SC Extralight" w:hint="eastAsia"/>
          <w:color w:val="2F363C"/>
          <w:sz w:val="32"/>
          <w:szCs w:val="32"/>
        </w:rPr>
        <w:t>在程序运行过程中</w:t>
      </w:r>
      <w:r>
        <w:rPr>
          <w:rFonts w:ascii="Lantinghei SC Extralight" w:eastAsia="Heiti SC Light" w:hAnsi="Lantinghei SC Extralight" w:cs="Lantinghei SC Extralight"/>
          <w:color w:val="2F363C"/>
          <w:sz w:val="32"/>
          <w:szCs w:val="32"/>
        </w:rPr>
        <w:t xml:space="preserve">, </w:t>
      </w:r>
      <w:r>
        <w:rPr>
          <w:rFonts w:ascii="Lantinghei SC Extralight" w:eastAsia="Heiti SC Light" w:hAnsi="Lantinghei SC Extralight" w:cs="Lantinghei SC Extralight" w:hint="eastAsia"/>
          <w:color w:val="2F363C"/>
          <w:sz w:val="32"/>
          <w:szCs w:val="32"/>
        </w:rPr>
        <w:t>动态地为某个类添加属性</w:t>
      </w:r>
      <w:r>
        <w:rPr>
          <w:rFonts w:ascii="Lantinghei SC Extralight" w:eastAsia="Heiti SC Light" w:hAnsi="Lantinghei SC Extralight" w:cs="Lantinghei SC Extralight"/>
          <w:color w:val="2F363C"/>
          <w:sz w:val="32"/>
          <w:szCs w:val="32"/>
        </w:rPr>
        <w:t>\</w:t>
      </w:r>
      <w:r>
        <w:rPr>
          <w:rFonts w:ascii="Lantinghei SC Extralight" w:eastAsia="Heiti SC Light" w:hAnsi="Lantinghei SC Extralight" w:cs="Lantinghei SC Extralight" w:hint="eastAsia"/>
          <w:color w:val="2F363C"/>
          <w:sz w:val="32"/>
          <w:szCs w:val="32"/>
        </w:rPr>
        <w:t>方法</w:t>
      </w:r>
      <w:r>
        <w:rPr>
          <w:rFonts w:ascii="Lantinghei SC Extralight" w:eastAsia="Heiti SC Light" w:hAnsi="Lantinghei SC Extralight" w:cs="Lantinghei SC Extralight"/>
          <w:color w:val="2F363C"/>
          <w:sz w:val="32"/>
          <w:szCs w:val="32"/>
        </w:rPr>
        <w:t xml:space="preserve">, </w:t>
      </w:r>
      <w:r>
        <w:rPr>
          <w:rFonts w:ascii="Lantinghei SC Extralight" w:eastAsia="Heiti SC Light" w:hAnsi="Lantinghei SC Extralight" w:cs="Lantinghei SC Extralight" w:hint="eastAsia"/>
          <w:color w:val="2F363C"/>
          <w:sz w:val="32"/>
          <w:szCs w:val="32"/>
        </w:rPr>
        <w:t>修改属性值</w:t>
      </w:r>
      <w:r>
        <w:rPr>
          <w:rFonts w:ascii="Lantinghei SC Extralight" w:eastAsia="Heiti SC Light" w:hAnsi="Lantinghei SC Extralight" w:cs="Lantinghei SC Extralight"/>
          <w:color w:val="2F363C"/>
          <w:sz w:val="32"/>
          <w:szCs w:val="32"/>
        </w:rPr>
        <w:t>\</w:t>
      </w:r>
      <w:r>
        <w:rPr>
          <w:rFonts w:ascii="Lantinghei SC Extralight" w:eastAsia="Heiti SC Light" w:hAnsi="Lantinghei SC Extralight" w:cs="Lantinghei SC Extralight" w:hint="eastAsia"/>
          <w:color w:val="2F363C"/>
          <w:sz w:val="32"/>
          <w:szCs w:val="32"/>
        </w:rPr>
        <w:t>方法</w:t>
      </w:r>
    </w:p>
    <w:p w14:paraId="775ABBF8" w14:textId="77777777" w:rsidR="002F1D7D" w:rsidRDefault="002F1D7D" w:rsidP="002F1D7D">
      <w:pPr>
        <w:numPr>
          <w:ilvl w:val="0"/>
          <w:numId w:val="3"/>
        </w:numPr>
        <w:tabs>
          <w:tab w:val="left" w:pos="220"/>
          <w:tab w:val="left" w:pos="720"/>
        </w:tabs>
        <w:autoSpaceDE w:val="0"/>
        <w:autoSpaceDN w:val="0"/>
        <w:adjustRightInd w:val="0"/>
        <w:spacing w:after="320" w:line="600" w:lineRule="atLeast"/>
        <w:ind w:hanging="720"/>
        <w:rPr>
          <w:rFonts w:ascii="Lantinghei SC Extralight" w:eastAsia="Heiti SC Light" w:hAnsi="Lantinghei SC Extralight" w:cs="Lantinghei SC Extralight"/>
          <w:color w:val="2F363C"/>
          <w:sz w:val="32"/>
          <w:szCs w:val="32"/>
        </w:rPr>
      </w:pPr>
      <w:r>
        <w:rPr>
          <w:rFonts w:ascii="Lantinghei SC Extralight" w:eastAsia="Heiti SC Light" w:hAnsi="Lantinghei SC Extralight" w:cs="Lantinghei SC Extralight" w:hint="eastAsia"/>
          <w:color w:val="2F363C"/>
          <w:sz w:val="32"/>
          <w:szCs w:val="32"/>
        </w:rPr>
        <w:t>遍历一个类的所有成员变量</w:t>
      </w:r>
      <w:r>
        <w:rPr>
          <w:rFonts w:ascii="Lantinghei SC Extralight" w:eastAsia="Heiti SC Light" w:hAnsi="Lantinghei SC Extralight" w:cs="Lantinghei SC Extralight"/>
          <w:color w:val="2F363C"/>
          <w:sz w:val="32"/>
          <w:szCs w:val="32"/>
        </w:rPr>
        <w:t>(</w:t>
      </w:r>
      <w:r>
        <w:rPr>
          <w:rFonts w:ascii="Lantinghei SC Extralight" w:eastAsia="Heiti SC Light" w:hAnsi="Lantinghei SC Extralight" w:cs="Lantinghei SC Extralight" w:hint="eastAsia"/>
          <w:color w:val="2F363C"/>
          <w:sz w:val="32"/>
          <w:szCs w:val="32"/>
        </w:rPr>
        <w:t>属性</w:t>
      </w:r>
      <w:r>
        <w:rPr>
          <w:rFonts w:ascii="Lantinghei SC Extralight" w:eastAsia="Heiti SC Light" w:hAnsi="Lantinghei SC Extralight" w:cs="Lantinghei SC Extralight"/>
          <w:color w:val="2F363C"/>
          <w:sz w:val="32"/>
          <w:szCs w:val="32"/>
        </w:rPr>
        <w:t>)\</w:t>
      </w:r>
      <w:r>
        <w:rPr>
          <w:rFonts w:ascii="Lantinghei SC Extralight" w:eastAsia="Heiti SC Light" w:hAnsi="Lantinghei SC Extralight" w:cs="Lantinghei SC Extralight" w:hint="eastAsia"/>
          <w:color w:val="2F363C"/>
          <w:sz w:val="32"/>
          <w:szCs w:val="32"/>
        </w:rPr>
        <w:t>所有方法</w:t>
      </w:r>
    </w:p>
    <w:p w14:paraId="6EEA1B9E" w14:textId="77777777" w:rsidR="002F1D7D" w:rsidRDefault="002F1D7D" w:rsidP="002F1D7D">
      <w:pPr>
        <w:tabs>
          <w:tab w:val="left" w:pos="566"/>
        </w:tabs>
        <w:autoSpaceDE w:val="0"/>
        <w:autoSpaceDN w:val="0"/>
        <w:adjustRightInd w:val="0"/>
        <w:spacing w:after="320" w:line="600" w:lineRule="atLeast"/>
        <w:rPr>
          <w:rFonts w:ascii="Lantinghei SC Extralight" w:eastAsia="Heiti SC Light" w:hAnsi="Lantinghei SC Extralight" w:cs="Lantinghei SC Extralight"/>
          <w:color w:val="2F363C"/>
          <w:sz w:val="32"/>
          <w:szCs w:val="32"/>
        </w:rPr>
      </w:pPr>
      <w:r>
        <w:rPr>
          <w:rFonts w:ascii="Lantinghei SC Extralight" w:eastAsia="Heiti SC Light" w:hAnsi="Lantinghei SC Extralight" w:cs="Lantinghei SC Extralight"/>
          <w:color w:val="FF0000"/>
          <w:sz w:val="36"/>
          <w:szCs w:val="36"/>
        </w:rPr>
        <w:t>9</w:t>
      </w:r>
      <w:r>
        <w:rPr>
          <w:rFonts w:ascii="Lantinghei SC Extralight" w:eastAsia="Heiti SC Light" w:hAnsi="Lantinghei SC Extralight" w:cs="Lantinghei SC Extralight" w:hint="eastAsia"/>
          <w:color w:val="FF0000"/>
          <w:sz w:val="36"/>
          <w:szCs w:val="36"/>
        </w:rPr>
        <w:t>、</w:t>
      </w:r>
      <w:r>
        <w:rPr>
          <w:rFonts w:ascii="Lantinghei SC Extralight" w:eastAsia="Heiti SC Light" w:hAnsi="Lantinghei SC Extralight" w:cs="Lantinghei SC Extralight"/>
          <w:color w:val="FF0000"/>
          <w:sz w:val="36"/>
          <w:szCs w:val="36"/>
        </w:rPr>
        <w:t>KVO</w:t>
      </w:r>
      <w:r>
        <w:rPr>
          <w:rFonts w:ascii="Lantinghei SC Extralight" w:eastAsia="Heiti SC Light" w:hAnsi="Lantinghei SC Extralight" w:cs="Lantinghei SC Extralight" w:hint="eastAsia"/>
          <w:color w:val="FF0000"/>
          <w:sz w:val="36"/>
          <w:szCs w:val="36"/>
        </w:rPr>
        <w:t>原理</w:t>
      </w:r>
      <w:r>
        <w:rPr>
          <w:rFonts w:ascii="Lantinghei SC Extralight" w:eastAsia="Heiti SC Light" w:hAnsi="Lantinghei SC Extralight" w:cs="Lantinghei SC Extralight"/>
          <w:color w:val="FF0000"/>
          <w:sz w:val="36"/>
          <w:szCs w:val="36"/>
        </w:rPr>
        <w:t>(</w:t>
      </w:r>
      <w:r>
        <w:rPr>
          <w:rFonts w:ascii="Lantinghei SC Extralight" w:eastAsia="Heiti SC Light" w:hAnsi="Lantinghei SC Extralight" w:cs="Lantinghei SC Extralight" w:hint="eastAsia"/>
          <w:color w:val="FF0000"/>
          <w:sz w:val="36"/>
          <w:szCs w:val="36"/>
        </w:rPr>
        <w:t>基于</w:t>
      </w:r>
      <w:r>
        <w:rPr>
          <w:rFonts w:ascii="Lantinghei SC Extralight" w:eastAsia="Heiti SC Light" w:hAnsi="Lantinghei SC Extralight" w:cs="Lantinghei SC Extralight"/>
          <w:color w:val="FF0000"/>
          <w:sz w:val="36"/>
          <w:szCs w:val="36"/>
        </w:rPr>
        <w:t>Runtime</w:t>
      </w:r>
      <w:r>
        <w:rPr>
          <w:rFonts w:ascii="Lantinghei SC Extralight" w:eastAsia="Heiti SC Light" w:hAnsi="Lantinghei SC Extralight" w:cs="Lantinghei SC Extralight" w:hint="eastAsia"/>
          <w:color w:val="FF0000"/>
          <w:sz w:val="36"/>
          <w:szCs w:val="36"/>
        </w:rPr>
        <w:t>机制</w:t>
      </w:r>
      <w:r>
        <w:rPr>
          <w:rFonts w:ascii="Lantinghei SC Extralight" w:eastAsia="Heiti SC Light" w:hAnsi="Lantinghei SC Extralight" w:cs="Lantinghei SC Extralight"/>
          <w:color w:val="FF0000"/>
          <w:sz w:val="36"/>
          <w:szCs w:val="36"/>
        </w:rPr>
        <w:t>)</w:t>
      </w:r>
    </w:p>
    <w:p w14:paraId="2632666D" w14:textId="77777777" w:rsidR="002F1D7D" w:rsidRDefault="002F1D7D" w:rsidP="002F1D7D">
      <w:pPr>
        <w:autoSpaceDE w:val="0"/>
        <w:autoSpaceDN w:val="0"/>
        <w:adjustRightInd w:val="0"/>
        <w:spacing w:line="560" w:lineRule="atLeast"/>
        <w:ind w:firstLine="400"/>
        <w:rPr>
          <w:rFonts w:ascii="Helvetica" w:eastAsia="Heiti SC Light" w:hAnsi="Helvetica" w:cs="Helvetica"/>
          <w:sz w:val="32"/>
          <w:szCs w:val="32"/>
        </w:rPr>
      </w:pPr>
      <w:r>
        <w:rPr>
          <w:rFonts w:ascii="Helvetica" w:eastAsia="Heiti SC Light" w:hAnsi="Helvetica" w:cs="Helvetica"/>
          <w:sz w:val="28"/>
          <w:szCs w:val="28"/>
        </w:rPr>
        <w:t>1</w:t>
      </w:r>
      <w:r>
        <w:rPr>
          <w:rFonts w:ascii="Heiti SC Light" w:eastAsia="Heiti SC Light" w:hAnsi="Helvetica" w:cs="Heiti SC Light" w:hint="eastAsia"/>
          <w:sz w:val="28"/>
          <w:szCs w:val="28"/>
        </w:rPr>
        <w:t>、当一个</w:t>
      </w:r>
      <w:r>
        <w:rPr>
          <w:rFonts w:ascii="Helvetica" w:eastAsia="Heiti SC Light" w:hAnsi="Helvetica" w:cs="Helvetica"/>
          <w:sz w:val="28"/>
          <w:szCs w:val="28"/>
        </w:rPr>
        <w:t>object</w:t>
      </w:r>
      <w:r>
        <w:rPr>
          <w:rFonts w:ascii="Heiti SC Light" w:eastAsia="Heiti SC Light" w:hAnsi="Helvetica" w:cs="Heiti SC Light" w:hint="eastAsia"/>
          <w:sz w:val="28"/>
          <w:szCs w:val="28"/>
        </w:rPr>
        <w:t>有观察者时，动态创建这个</w:t>
      </w:r>
      <w:r>
        <w:rPr>
          <w:rFonts w:ascii="Helvetica" w:eastAsia="Heiti SC Light" w:hAnsi="Helvetica" w:cs="Helvetica"/>
          <w:sz w:val="28"/>
          <w:szCs w:val="28"/>
        </w:rPr>
        <w:t>object</w:t>
      </w:r>
      <w:r>
        <w:rPr>
          <w:rFonts w:ascii="Heiti SC Light" w:eastAsia="Heiti SC Light" w:hAnsi="Helvetica" w:cs="Heiti SC Light" w:hint="eastAsia"/>
          <w:sz w:val="28"/>
          <w:szCs w:val="28"/>
        </w:rPr>
        <w:t>的类的子类</w:t>
      </w:r>
    </w:p>
    <w:p w14:paraId="769017F8" w14:textId="77777777" w:rsidR="002F1D7D" w:rsidRDefault="002F1D7D" w:rsidP="002F1D7D">
      <w:pPr>
        <w:autoSpaceDE w:val="0"/>
        <w:autoSpaceDN w:val="0"/>
        <w:adjustRightInd w:val="0"/>
        <w:spacing w:line="560" w:lineRule="atLeast"/>
        <w:ind w:firstLine="400"/>
        <w:rPr>
          <w:rFonts w:ascii="Helvetica" w:eastAsia="Heiti SC Light" w:hAnsi="Helvetica" w:cs="Helvetica"/>
          <w:sz w:val="32"/>
          <w:szCs w:val="32"/>
        </w:rPr>
      </w:pPr>
      <w:r>
        <w:rPr>
          <w:rFonts w:ascii="Helvetica" w:eastAsia="Heiti SC Light" w:hAnsi="Helvetica" w:cs="Helvetica"/>
          <w:sz w:val="28"/>
          <w:szCs w:val="28"/>
        </w:rPr>
        <w:t>2</w:t>
      </w:r>
      <w:r>
        <w:rPr>
          <w:rFonts w:ascii="Heiti SC Light" w:eastAsia="Heiti SC Light" w:hAnsi="Helvetica" w:cs="Heiti SC Light" w:hint="eastAsia"/>
          <w:sz w:val="28"/>
          <w:szCs w:val="28"/>
        </w:rPr>
        <w:t>、对于每个被观察的</w:t>
      </w:r>
      <w:r>
        <w:rPr>
          <w:rFonts w:ascii="Helvetica" w:eastAsia="Heiti SC Light" w:hAnsi="Helvetica" w:cs="Helvetica"/>
          <w:sz w:val="28"/>
          <w:szCs w:val="28"/>
        </w:rPr>
        <w:t>property</w:t>
      </w:r>
      <w:r>
        <w:rPr>
          <w:rFonts w:ascii="Heiti SC Light" w:eastAsia="Heiti SC Light" w:hAnsi="Helvetica" w:cs="Heiti SC Light" w:hint="eastAsia"/>
          <w:sz w:val="28"/>
          <w:szCs w:val="28"/>
        </w:rPr>
        <w:t>，重写其</w:t>
      </w:r>
      <w:r>
        <w:rPr>
          <w:rFonts w:ascii="Helvetica" w:eastAsia="Heiti SC Light" w:hAnsi="Helvetica" w:cs="Helvetica"/>
          <w:sz w:val="28"/>
          <w:szCs w:val="28"/>
        </w:rPr>
        <w:t>set</w:t>
      </w:r>
      <w:r>
        <w:rPr>
          <w:rFonts w:ascii="Heiti SC Light" w:eastAsia="Heiti SC Light" w:hAnsi="Helvetica" w:cs="Heiti SC Light" w:hint="eastAsia"/>
          <w:sz w:val="28"/>
          <w:szCs w:val="28"/>
        </w:rPr>
        <w:t>方法</w:t>
      </w:r>
    </w:p>
    <w:p w14:paraId="10F48407" w14:textId="77777777" w:rsidR="002F1D7D" w:rsidRDefault="002F1D7D" w:rsidP="002F1D7D">
      <w:pPr>
        <w:autoSpaceDE w:val="0"/>
        <w:autoSpaceDN w:val="0"/>
        <w:adjustRightInd w:val="0"/>
        <w:spacing w:line="560" w:lineRule="atLeast"/>
        <w:ind w:firstLine="400"/>
        <w:rPr>
          <w:rFonts w:ascii="Helvetica" w:eastAsia="Heiti SC Light" w:hAnsi="Helvetica" w:cs="Helvetica"/>
          <w:sz w:val="32"/>
          <w:szCs w:val="32"/>
        </w:rPr>
      </w:pPr>
      <w:r>
        <w:rPr>
          <w:rFonts w:ascii="Helvetica" w:eastAsia="Heiti SC Light" w:hAnsi="Helvetica" w:cs="Helvetica"/>
          <w:sz w:val="28"/>
          <w:szCs w:val="28"/>
        </w:rPr>
        <w:t>3</w:t>
      </w:r>
      <w:r>
        <w:rPr>
          <w:rFonts w:ascii="Heiti SC Light" w:eastAsia="Heiti SC Light" w:hAnsi="Helvetica" w:cs="Heiti SC Light" w:hint="eastAsia"/>
          <w:sz w:val="28"/>
          <w:szCs w:val="28"/>
        </w:rPr>
        <w:t>、在重写的</w:t>
      </w:r>
      <w:r>
        <w:rPr>
          <w:rFonts w:ascii="Helvetica" w:eastAsia="Heiti SC Light" w:hAnsi="Helvetica" w:cs="Helvetica"/>
          <w:sz w:val="28"/>
          <w:szCs w:val="28"/>
        </w:rPr>
        <w:t>set</w:t>
      </w:r>
      <w:r>
        <w:rPr>
          <w:rFonts w:ascii="Heiti SC Light" w:eastAsia="Heiti SC Light" w:hAnsi="Helvetica" w:cs="Heiti SC Light" w:hint="eastAsia"/>
          <w:sz w:val="28"/>
          <w:szCs w:val="28"/>
        </w:rPr>
        <w:t>方法中调用</w:t>
      </w:r>
      <w:r>
        <w:rPr>
          <w:rFonts w:ascii="Helvetica" w:eastAsia="Heiti SC Light" w:hAnsi="Helvetica" w:cs="Helvetica"/>
          <w:sz w:val="28"/>
          <w:szCs w:val="28"/>
        </w:rPr>
        <w:t xml:space="preserve">- </w:t>
      </w:r>
      <w:proofErr w:type="spellStart"/>
      <w:r>
        <w:rPr>
          <w:rFonts w:ascii="Helvetica" w:eastAsia="Heiti SC Light" w:hAnsi="Helvetica" w:cs="Helvetica"/>
          <w:sz w:val="28"/>
          <w:szCs w:val="28"/>
        </w:rPr>
        <w:t>willChangeValueForKey</w:t>
      </w:r>
      <w:proofErr w:type="spellEnd"/>
      <w:r>
        <w:rPr>
          <w:rFonts w:ascii="Helvetica" w:eastAsia="Heiti SC Light" w:hAnsi="Helvetica" w:cs="Helvetica"/>
          <w:sz w:val="28"/>
          <w:szCs w:val="28"/>
        </w:rPr>
        <w:t>:</w:t>
      </w:r>
      <w:r>
        <w:rPr>
          <w:rFonts w:ascii="Heiti SC Light" w:eastAsia="Heiti SC Light" w:hAnsi="Helvetica" w:cs="Heiti SC Light" w:hint="eastAsia"/>
          <w:sz w:val="28"/>
          <w:szCs w:val="28"/>
        </w:rPr>
        <w:t>和</w:t>
      </w:r>
      <w:r>
        <w:rPr>
          <w:rFonts w:ascii="Helvetica" w:eastAsia="Heiti SC Light" w:hAnsi="Helvetica" w:cs="Helvetica"/>
          <w:sz w:val="28"/>
          <w:szCs w:val="28"/>
        </w:rPr>
        <w:t xml:space="preserve">- </w:t>
      </w:r>
      <w:proofErr w:type="spellStart"/>
      <w:r>
        <w:rPr>
          <w:rFonts w:ascii="Helvetica" w:eastAsia="Heiti SC Light" w:hAnsi="Helvetica" w:cs="Helvetica"/>
          <w:sz w:val="28"/>
          <w:szCs w:val="28"/>
        </w:rPr>
        <w:t>didChangeValueForKey</w:t>
      </w:r>
      <w:proofErr w:type="spellEnd"/>
      <w:r>
        <w:rPr>
          <w:rFonts w:ascii="Helvetica" w:eastAsia="Heiti SC Light" w:hAnsi="Helvetica" w:cs="Helvetica"/>
          <w:sz w:val="28"/>
          <w:szCs w:val="28"/>
        </w:rPr>
        <w:t>:</w:t>
      </w:r>
      <w:r>
        <w:rPr>
          <w:rFonts w:ascii="Heiti SC Light" w:eastAsia="Heiti SC Light" w:hAnsi="Helvetica" w:cs="Heiti SC Light" w:hint="eastAsia"/>
          <w:sz w:val="28"/>
          <w:szCs w:val="28"/>
        </w:rPr>
        <w:t>通知观察者</w:t>
      </w:r>
    </w:p>
    <w:p w14:paraId="0F79A8A2" w14:textId="77777777" w:rsidR="002F1D7D" w:rsidRDefault="002F1D7D" w:rsidP="002F1D7D">
      <w:pPr>
        <w:autoSpaceDE w:val="0"/>
        <w:autoSpaceDN w:val="0"/>
        <w:adjustRightInd w:val="0"/>
        <w:spacing w:line="560" w:lineRule="atLeast"/>
        <w:ind w:firstLine="400"/>
        <w:rPr>
          <w:rFonts w:ascii="Helvetica" w:eastAsia="Heiti SC Light" w:hAnsi="Helvetica" w:cs="Helvetica"/>
          <w:sz w:val="32"/>
          <w:szCs w:val="32"/>
        </w:rPr>
      </w:pPr>
      <w:r>
        <w:rPr>
          <w:rFonts w:ascii="Helvetica" w:eastAsia="Heiti SC Light" w:hAnsi="Helvetica" w:cs="Helvetica"/>
          <w:sz w:val="28"/>
          <w:szCs w:val="28"/>
        </w:rPr>
        <w:t>4</w:t>
      </w:r>
      <w:r>
        <w:rPr>
          <w:rFonts w:ascii="Heiti SC Light" w:eastAsia="Heiti SC Light" w:hAnsi="Helvetica" w:cs="Heiti SC Light" w:hint="eastAsia"/>
          <w:sz w:val="28"/>
          <w:szCs w:val="28"/>
        </w:rPr>
        <w:t>、当一个</w:t>
      </w:r>
      <w:r>
        <w:rPr>
          <w:rFonts w:ascii="Helvetica" w:eastAsia="Heiti SC Light" w:hAnsi="Helvetica" w:cs="Helvetica"/>
          <w:sz w:val="28"/>
          <w:szCs w:val="28"/>
        </w:rPr>
        <w:t>property</w:t>
      </w:r>
      <w:r>
        <w:rPr>
          <w:rFonts w:ascii="Heiti SC Light" w:eastAsia="Heiti SC Light" w:hAnsi="Helvetica" w:cs="Heiti SC Light" w:hint="eastAsia"/>
          <w:sz w:val="28"/>
          <w:szCs w:val="28"/>
        </w:rPr>
        <w:t>没有观察者时，删除重写的方法</w:t>
      </w:r>
    </w:p>
    <w:p w14:paraId="49470925" w14:textId="77777777" w:rsidR="002F1D7D" w:rsidRDefault="002F1D7D" w:rsidP="002F1D7D">
      <w:pPr>
        <w:autoSpaceDE w:val="0"/>
        <w:autoSpaceDN w:val="0"/>
        <w:adjustRightInd w:val="0"/>
        <w:spacing w:line="560" w:lineRule="atLeast"/>
        <w:ind w:firstLine="400"/>
        <w:rPr>
          <w:rFonts w:ascii="Helvetica" w:eastAsia="Heiti SC Light" w:hAnsi="Helvetica" w:cs="Helvetica"/>
          <w:sz w:val="32"/>
          <w:szCs w:val="32"/>
        </w:rPr>
      </w:pPr>
      <w:r>
        <w:rPr>
          <w:rFonts w:ascii="Helvetica" w:eastAsia="Heiti SC Light" w:hAnsi="Helvetica" w:cs="Helvetica"/>
          <w:sz w:val="28"/>
          <w:szCs w:val="28"/>
        </w:rPr>
        <w:t>5</w:t>
      </w:r>
      <w:r>
        <w:rPr>
          <w:rFonts w:ascii="Heiti SC Light" w:eastAsia="Heiti SC Light" w:hAnsi="Helvetica" w:cs="Heiti SC Light" w:hint="eastAsia"/>
          <w:sz w:val="28"/>
          <w:szCs w:val="28"/>
        </w:rPr>
        <w:t>、当没有</w:t>
      </w:r>
      <w:r>
        <w:rPr>
          <w:rFonts w:ascii="Helvetica" w:eastAsia="Heiti SC Light" w:hAnsi="Helvetica" w:cs="Helvetica"/>
          <w:sz w:val="28"/>
          <w:szCs w:val="28"/>
        </w:rPr>
        <w:t>observer</w:t>
      </w:r>
      <w:r>
        <w:rPr>
          <w:rFonts w:ascii="Heiti SC Light" w:eastAsia="Heiti SC Light" w:hAnsi="Helvetica" w:cs="Heiti SC Light" w:hint="eastAsia"/>
          <w:sz w:val="28"/>
          <w:szCs w:val="28"/>
        </w:rPr>
        <w:t>观察任何一个</w:t>
      </w:r>
      <w:r>
        <w:rPr>
          <w:rFonts w:ascii="Helvetica" w:eastAsia="Heiti SC Light" w:hAnsi="Helvetica" w:cs="Helvetica"/>
          <w:sz w:val="28"/>
          <w:szCs w:val="28"/>
        </w:rPr>
        <w:t>property</w:t>
      </w:r>
      <w:r>
        <w:rPr>
          <w:rFonts w:ascii="Heiti SC Light" w:eastAsia="Heiti SC Light" w:hAnsi="Helvetica" w:cs="Heiti SC Light" w:hint="eastAsia"/>
          <w:sz w:val="28"/>
          <w:szCs w:val="28"/>
        </w:rPr>
        <w:t>时，删除动态创建的子类</w:t>
      </w:r>
    </w:p>
    <w:p w14:paraId="4536B66B" w14:textId="77777777" w:rsidR="002F1D7D" w:rsidRDefault="002F1D7D" w:rsidP="002F1D7D">
      <w:pPr>
        <w:tabs>
          <w:tab w:val="left" w:pos="566"/>
        </w:tabs>
        <w:autoSpaceDE w:val="0"/>
        <w:autoSpaceDN w:val="0"/>
        <w:adjustRightInd w:val="0"/>
        <w:spacing w:after="320" w:line="600" w:lineRule="atLeast"/>
        <w:rPr>
          <w:rFonts w:ascii="Lantinghei SC Extralight" w:eastAsia="Heiti SC Light" w:hAnsi="Lantinghei SC Extralight" w:cs="Lantinghei SC Extralight"/>
          <w:color w:val="2F363C"/>
          <w:sz w:val="32"/>
          <w:szCs w:val="32"/>
        </w:rPr>
      </w:pPr>
    </w:p>
    <w:p w14:paraId="5F0108E0" w14:textId="77777777" w:rsidR="002F1D7D" w:rsidRDefault="002F1D7D" w:rsidP="002F1D7D">
      <w:pPr>
        <w:tabs>
          <w:tab w:val="left" w:pos="566"/>
        </w:tabs>
        <w:autoSpaceDE w:val="0"/>
        <w:autoSpaceDN w:val="0"/>
        <w:adjustRightInd w:val="0"/>
        <w:spacing w:after="320" w:line="600" w:lineRule="atLeast"/>
        <w:rPr>
          <w:rFonts w:ascii="Lantinghei SC Extralight" w:eastAsia="Heiti SC Light" w:hAnsi="Lantinghei SC Extralight" w:cs="Lantinghei SC Extralight"/>
          <w:color w:val="2F363C"/>
          <w:sz w:val="32"/>
          <w:szCs w:val="32"/>
        </w:rPr>
      </w:pPr>
      <w:r>
        <w:rPr>
          <w:rFonts w:ascii="Lantinghei SC Extralight" w:eastAsia="Heiti SC Light" w:hAnsi="Lantinghei SC Extralight" w:cs="Lantinghei SC Extralight"/>
          <w:color w:val="FF0000"/>
          <w:sz w:val="36"/>
          <w:szCs w:val="36"/>
        </w:rPr>
        <w:lastRenderedPageBreak/>
        <w:t>10</w:t>
      </w:r>
      <w:r>
        <w:rPr>
          <w:rFonts w:ascii="Lantinghei SC Extralight" w:eastAsia="Heiti SC Light" w:hAnsi="Lantinghei SC Extralight" w:cs="Lantinghei SC Extralight" w:hint="eastAsia"/>
          <w:color w:val="FF0000"/>
          <w:sz w:val="36"/>
          <w:szCs w:val="36"/>
        </w:rPr>
        <w:t>、</w:t>
      </w:r>
      <w:r>
        <w:rPr>
          <w:rFonts w:ascii="Lantinghei SC Extralight" w:eastAsia="Heiti SC Light" w:hAnsi="Lantinghei SC Extralight" w:cs="Lantinghei SC Extralight"/>
          <w:color w:val="FF0000"/>
          <w:sz w:val="36"/>
          <w:szCs w:val="36"/>
        </w:rPr>
        <w:t>KVC</w:t>
      </w:r>
    </w:p>
    <w:p w14:paraId="45BE69B1" w14:textId="77777777" w:rsidR="002F1D7D" w:rsidRDefault="002F1D7D" w:rsidP="002F1D7D">
      <w:pPr>
        <w:autoSpaceDE w:val="0"/>
        <w:autoSpaceDN w:val="0"/>
        <w:adjustRightInd w:val="0"/>
        <w:spacing w:line="500" w:lineRule="atLeast"/>
        <w:rPr>
          <w:rFonts w:ascii="Helvetica" w:eastAsia="Heiti SC Light" w:hAnsi="Helvetica" w:cs="Helvetica"/>
          <w:color w:val="010101"/>
          <w:sz w:val="28"/>
          <w:szCs w:val="28"/>
        </w:rPr>
      </w:pPr>
      <w:r>
        <w:rPr>
          <w:rFonts w:ascii="Heiti SC Light" w:eastAsia="Heiti SC Light" w:hAnsi="Lantinghei SC Extralight" w:cs="Heiti SC Light" w:hint="eastAsia"/>
          <w:color w:val="010101"/>
          <w:sz w:val="28"/>
          <w:szCs w:val="28"/>
        </w:rPr>
        <w:t>通过</w:t>
      </w:r>
      <w:r>
        <w:rPr>
          <w:rFonts w:ascii="Helvetica" w:eastAsia="Heiti SC Light" w:hAnsi="Helvetica" w:cs="Helvetica"/>
          <w:color w:val="010101"/>
          <w:sz w:val="28"/>
          <w:szCs w:val="28"/>
        </w:rPr>
        <w:t>KVC</w:t>
      </w:r>
      <w:r>
        <w:rPr>
          <w:rFonts w:ascii="Heiti SC Light" w:eastAsia="Heiti SC Light" w:hAnsi="Helvetica" w:cs="Heiti SC Light" w:hint="eastAsia"/>
          <w:color w:val="010101"/>
          <w:sz w:val="28"/>
          <w:szCs w:val="28"/>
        </w:rPr>
        <w:t>可以直接用字符串的名字</w:t>
      </w:r>
      <w:r>
        <w:rPr>
          <w:rFonts w:ascii="Helvetica" w:eastAsia="Heiti SC Light" w:hAnsi="Helvetica" w:cs="Helvetica"/>
          <w:color w:val="010101"/>
          <w:sz w:val="28"/>
          <w:szCs w:val="28"/>
        </w:rPr>
        <w:t>(key)</w:t>
      </w:r>
      <w:r>
        <w:rPr>
          <w:rFonts w:ascii="Heiti SC Light" w:eastAsia="Heiti SC Light" w:hAnsi="Helvetica" w:cs="Heiti SC Light" w:hint="eastAsia"/>
          <w:color w:val="010101"/>
          <w:sz w:val="28"/>
          <w:szCs w:val="28"/>
        </w:rPr>
        <w:t>来访问类属性的机制。而不是通过调用</w:t>
      </w:r>
      <w:r>
        <w:rPr>
          <w:rFonts w:ascii="Helvetica" w:eastAsia="Heiti SC Light" w:hAnsi="Helvetica" w:cs="Helvetica"/>
          <w:color w:val="010101"/>
          <w:sz w:val="28"/>
          <w:szCs w:val="28"/>
        </w:rPr>
        <w:t>Setter</w:t>
      </w:r>
      <w:r>
        <w:rPr>
          <w:rFonts w:ascii="Heiti SC Light" w:eastAsia="Heiti SC Light" w:hAnsi="Helvetica" w:cs="Heiti SC Light" w:hint="eastAsia"/>
          <w:color w:val="010101"/>
          <w:sz w:val="28"/>
          <w:szCs w:val="28"/>
        </w:rPr>
        <w:t>、</w:t>
      </w:r>
      <w:r>
        <w:rPr>
          <w:rFonts w:ascii="Helvetica" w:eastAsia="Heiti SC Light" w:hAnsi="Helvetica" w:cs="Helvetica"/>
          <w:color w:val="010101"/>
          <w:sz w:val="28"/>
          <w:szCs w:val="28"/>
        </w:rPr>
        <w:t>Getter</w:t>
      </w:r>
      <w:r>
        <w:rPr>
          <w:rFonts w:ascii="Heiti SC Light" w:eastAsia="Heiti SC Light" w:hAnsi="Helvetica" w:cs="Heiti SC Light" w:hint="eastAsia"/>
          <w:color w:val="010101"/>
          <w:sz w:val="28"/>
          <w:szCs w:val="28"/>
        </w:rPr>
        <w:t>方法访问。</w:t>
      </w:r>
    </w:p>
    <w:p w14:paraId="34E98FDB" w14:textId="77777777" w:rsidR="002F1D7D" w:rsidRDefault="002F1D7D" w:rsidP="002F1D7D">
      <w:pPr>
        <w:autoSpaceDE w:val="0"/>
        <w:autoSpaceDN w:val="0"/>
        <w:adjustRightInd w:val="0"/>
        <w:spacing w:line="500" w:lineRule="atLeast"/>
        <w:rPr>
          <w:rFonts w:ascii="Helvetica" w:eastAsia="Heiti SC Light" w:hAnsi="Helvetica" w:cs="Helvetica"/>
          <w:color w:val="010101"/>
          <w:sz w:val="28"/>
          <w:szCs w:val="28"/>
        </w:rPr>
      </w:pPr>
    </w:p>
    <w:p w14:paraId="7F409541" w14:textId="77777777" w:rsidR="002F1D7D" w:rsidRDefault="002F1D7D" w:rsidP="002F1D7D">
      <w:pPr>
        <w:autoSpaceDE w:val="0"/>
        <w:autoSpaceDN w:val="0"/>
        <w:adjustRightInd w:val="0"/>
        <w:spacing w:line="500" w:lineRule="atLeast"/>
        <w:rPr>
          <w:rFonts w:ascii="Helvetica" w:eastAsia="Heiti SC Light" w:hAnsi="Helvetica" w:cs="Helvetica"/>
          <w:color w:val="010101"/>
          <w:sz w:val="28"/>
          <w:szCs w:val="28"/>
        </w:rPr>
      </w:pPr>
    </w:p>
    <w:p w14:paraId="6BAAD080" w14:textId="77777777" w:rsidR="002F1D7D" w:rsidRDefault="002F1D7D" w:rsidP="002F1D7D">
      <w:pPr>
        <w:autoSpaceDE w:val="0"/>
        <w:autoSpaceDN w:val="0"/>
        <w:adjustRightInd w:val="0"/>
        <w:spacing w:line="500" w:lineRule="atLeast"/>
        <w:rPr>
          <w:rFonts w:ascii="Helvetica" w:eastAsia="Heiti SC Light" w:hAnsi="Helvetica" w:cs="Helvetica"/>
          <w:color w:val="010101"/>
          <w:sz w:val="28"/>
          <w:szCs w:val="28"/>
        </w:rPr>
      </w:pPr>
      <w:r>
        <w:rPr>
          <w:rFonts w:ascii="Helvetica" w:eastAsia="Heiti SC Light" w:hAnsi="Helvetica" w:cs="Helvetica"/>
          <w:color w:val="FF0000"/>
          <w:sz w:val="36"/>
          <w:szCs w:val="36"/>
        </w:rPr>
        <w:t>11</w:t>
      </w:r>
      <w:r>
        <w:rPr>
          <w:rFonts w:ascii="Heiti SC Light" w:eastAsia="Heiti SC Light" w:hAnsi="Helvetica" w:cs="Heiti SC Light" w:hint="eastAsia"/>
          <w:color w:val="FF0000"/>
          <w:sz w:val="36"/>
          <w:szCs w:val="36"/>
        </w:rPr>
        <w:t>、</w:t>
      </w:r>
      <w:r>
        <w:rPr>
          <w:rFonts w:ascii="Lantinghei SC Extralight" w:eastAsia="Heiti SC Light" w:hAnsi="Lantinghei SC Extralight" w:cs="Lantinghei SC Extralight"/>
          <w:color w:val="FF0000"/>
          <w:sz w:val="36"/>
          <w:szCs w:val="36"/>
        </w:rPr>
        <w:t>atomic</w:t>
      </w:r>
      <w:r>
        <w:rPr>
          <w:rFonts w:ascii="Lantinghei SC Extralight" w:eastAsia="Heiti SC Light" w:hAnsi="Lantinghei SC Extralight" w:cs="Lantinghei SC Extralight" w:hint="eastAsia"/>
          <w:color w:val="FF0000"/>
          <w:sz w:val="36"/>
          <w:szCs w:val="36"/>
        </w:rPr>
        <w:t>和</w:t>
      </w:r>
      <w:proofErr w:type="spellStart"/>
      <w:r>
        <w:rPr>
          <w:rFonts w:ascii="Lantinghei SC Extralight" w:eastAsia="Heiti SC Light" w:hAnsi="Lantinghei SC Extralight" w:cs="Lantinghei SC Extralight"/>
          <w:color w:val="FF0000"/>
          <w:sz w:val="36"/>
          <w:szCs w:val="36"/>
        </w:rPr>
        <w:t>nonatomic</w:t>
      </w:r>
      <w:proofErr w:type="spellEnd"/>
      <w:r>
        <w:rPr>
          <w:rFonts w:ascii="Lantinghei SC Extralight" w:eastAsia="Heiti SC Light" w:hAnsi="Lantinghei SC Extralight" w:cs="Lantinghei SC Extralight" w:hint="eastAsia"/>
          <w:color w:val="FF0000"/>
          <w:sz w:val="36"/>
          <w:szCs w:val="36"/>
        </w:rPr>
        <w:t>区别</w:t>
      </w:r>
    </w:p>
    <w:p w14:paraId="130DC24D" w14:textId="77777777" w:rsidR="002F1D7D" w:rsidRDefault="002F1D7D" w:rsidP="002F1D7D">
      <w:pPr>
        <w:autoSpaceDE w:val="0"/>
        <w:autoSpaceDN w:val="0"/>
        <w:adjustRightInd w:val="0"/>
        <w:spacing w:line="504" w:lineRule="atLeast"/>
        <w:rPr>
          <w:rFonts w:ascii="Lantinghei SC Extralight" w:eastAsia="Heiti SC Light" w:hAnsi="Lantinghei SC Extralight" w:cs="Lantinghei SC Extralight"/>
          <w:color w:val="535353"/>
          <w:sz w:val="28"/>
          <w:szCs w:val="28"/>
        </w:rPr>
      </w:pPr>
      <w:r>
        <w:rPr>
          <w:rFonts w:ascii="Lantinghei SC Extralight" w:eastAsia="Heiti SC Light" w:hAnsi="Lantinghei SC Extralight" w:cs="Lantinghei SC Extralight"/>
          <w:color w:val="535353"/>
          <w:sz w:val="28"/>
          <w:szCs w:val="28"/>
        </w:rPr>
        <w:t>atomic</w:t>
      </w:r>
      <w:r>
        <w:rPr>
          <w:rFonts w:ascii="Lantinghei SC Extralight" w:eastAsia="Heiti SC Light" w:hAnsi="Lantinghei SC Extralight" w:cs="Lantinghei SC Extralight" w:hint="eastAsia"/>
          <w:color w:val="535353"/>
          <w:sz w:val="28"/>
          <w:szCs w:val="28"/>
        </w:rPr>
        <w:t>和</w:t>
      </w:r>
      <w:proofErr w:type="spellStart"/>
      <w:r>
        <w:rPr>
          <w:rFonts w:ascii="Lantinghei SC Extralight" w:eastAsia="Heiti SC Light" w:hAnsi="Lantinghei SC Extralight" w:cs="Lantinghei SC Extralight"/>
          <w:color w:val="535353"/>
          <w:sz w:val="28"/>
          <w:szCs w:val="28"/>
        </w:rPr>
        <w:t>nonatomic</w:t>
      </w:r>
      <w:proofErr w:type="spellEnd"/>
      <w:r>
        <w:rPr>
          <w:rFonts w:ascii="Lantinghei SC Extralight" w:eastAsia="Heiti SC Light" w:hAnsi="Lantinghei SC Extralight" w:cs="Lantinghei SC Extralight" w:hint="eastAsia"/>
          <w:color w:val="535353"/>
          <w:sz w:val="28"/>
          <w:szCs w:val="28"/>
        </w:rPr>
        <w:t>区别用来决定编译器生成的</w:t>
      </w:r>
      <w:r>
        <w:rPr>
          <w:rFonts w:ascii="Lantinghei SC Extralight" w:eastAsia="Heiti SC Light" w:hAnsi="Lantinghei SC Extralight" w:cs="Lantinghei SC Extralight"/>
          <w:color w:val="535353"/>
          <w:sz w:val="28"/>
          <w:szCs w:val="28"/>
        </w:rPr>
        <w:t>getter</w:t>
      </w:r>
      <w:r>
        <w:rPr>
          <w:rFonts w:ascii="Lantinghei SC Extralight" w:eastAsia="Heiti SC Light" w:hAnsi="Lantinghei SC Extralight" w:cs="Lantinghei SC Extralight" w:hint="eastAsia"/>
          <w:color w:val="535353"/>
          <w:sz w:val="28"/>
          <w:szCs w:val="28"/>
        </w:rPr>
        <w:t>和</w:t>
      </w:r>
      <w:r>
        <w:rPr>
          <w:rFonts w:ascii="Lantinghei SC Extralight" w:eastAsia="Heiti SC Light" w:hAnsi="Lantinghei SC Extralight" w:cs="Lantinghei SC Extralight"/>
          <w:color w:val="535353"/>
          <w:sz w:val="28"/>
          <w:szCs w:val="28"/>
        </w:rPr>
        <w:t>setter</w:t>
      </w:r>
      <w:r>
        <w:rPr>
          <w:rFonts w:ascii="Lantinghei SC Extralight" w:eastAsia="Heiti SC Light" w:hAnsi="Lantinghei SC Extralight" w:cs="Lantinghei SC Extralight" w:hint="eastAsia"/>
          <w:color w:val="535353"/>
          <w:sz w:val="28"/>
          <w:szCs w:val="28"/>
        </w:rPr>
        <w:t>是否为原子操作。</w:t>
      </w:r>
      <w:r>
        <w:rPr>
          <w:rFonts w:ascii="Lantinghei SC Extralight" w:eastAsia="Heiti SC Light" w:hAnsi="Lantinghei SC Extralight" w:cs="Lantinghei SC Extralight"/>
          <w:color w:val="535353"/>
          <w:sz w:val="28"/>
          <w:szCs w:val="28"/>
        </w:rPr>
        <w:t>atomic</w:t>
      </w:r>
      <w:r>
        <w:rPr>
          <w:rFonts w:ascii="Lantinghei SC Extralight" w:eastAsia="Heiti SC Light" w:hAnsi="Lantinghei SC Extralight" w:cs="Lantinghei SC Extralight" w:hint="eastAsia"/>
          <w:color w:val="535353"/>
          <w:sz w:val="28"/>
          <w:szCs w:val="28"/>
        </w:rPr>
        <w:t>提供多线程安全</w:t>
      </w:r>
      <w:r>
        <w:rPr>
          <w:rFonts w:ascii="Lantinghei SC Extralight" w:eastAsia="Heiti SC Light" w:hAnsi="Lantinghei SC Extralight" w:cs="Lantinghei SC Extralight"/>
          <w:color w:val="535353"/>
          <w:sz w:val="28"/>
          <w:szCs w:val="28"/>
        </w:rPr>
        <w:t>,</w:t>
      </w:r>
      <w:r>
        <w:rPr>
          <w:rFonts w:ascii="Lantinghei SC Extralight" w:eastAsia="Heiti SC Light" w:hAnsi="Lantinghei SC Extralight" w:cs="Lantinghei SC Extralight" w:hint="eastAsia"/>
          <w:color w:val="535353"/>
          <w:sz w:val="28"/>
          <w:szCs w:val="28"/>
        </w:rPr>
        <w:t>是描述该变量是否支持多线程的同步访问，如果选择了</w:t>
      </w:r>
      <w:r>
        <w:rPr>
          <w:rFonts w:ascii="Lantinghei SC Extralight" w:eastAsia="Heiti SC Light" w:hAnsi="Lantinghei SC Extralight" w:cs="Lantinghei SC Extralight"/>
          <w:color w:val="535353"/>
          <w:sz w:val="28"/>
          <w:szCs w:val="28"/>
        </w:rPr>
        <w:t xml:space="preserve">atomic </w:t>
      </w:r>
      <w:r>
        <w:rPr>
          <w:rFonts w:ascii="Lantinghei SC Extralight" w:eastAsia="Heiti SC Light" w:hAnsi="Lantinghei SC Extralight" w:cs="Lantinghei SC Extralight" w:hint="eastAsia"/>
          <w:color w:val="535353"/>
          <w:sz w:val="28"/>
          <w:szCs w:val="28"/>
        </w:rPr>
        <w:t>那么就是说，系统会自动的创建</w:t>
      </w:r>
      <w:r>
        <w:rPr>
          <w:rFonts w:ascii="Lantinghei SC Extralight" w:eastAsia="Heiti SC Light" w:hAnsi="Lantinghei SC Extralight" w:cs="Lantinghei SC Extralight"/>
          <w:color w:val="535353"/>
          <w:sz w:val="28"/>
          <w:szCs w:val="28"/>
        </w:rPr>
        <w:t>lock</w:t>
      </w:r>
      <w:r>
        <w:rPr>
          <w:rFonts w:ascii="Lantinghei SC Extralight" w:eastAsia="Heiti SC Light" w:hAnsi="Lantinghei SC Extralight" w:cs="Lantinghei SC Extralight" w:hint="eastAsia"/>
          <w:color w:val="535353"/>
          <w:sz w:val="28"/>
          <w:szCs w:val="28"/>
        </w:rPr>
        <w:t>锁，锁定变量。</w:t>
      </w:r>
      <w:proofErr w:type="spellStart"/>
      <w:r>
        <w:rPr>
          <w:rFonts w:ascii="Lantinghei SC Extralight" w:eastAsia="Heiti SC Light" w:hAnsi="Lantinghei SC Extralight" w:cs="Lantinghei SC Extralight"/>
          <w:color w:val="535353"/>
          <w:sz w:val="28"/>
          <w:szCs w:val="28"/>
        </w:rPr>
        <w:t>nonatomic</w:t>
      </w:r>
      <w:proofErr w:type="spellEnd"/>
      <w:r>
        <w:rPr>
          <w:rFonts w:ascii="Lantinghei SC Extralight" w:eastAsia="Heiti SC Light" w:hAnsi="Lantinghei SC Extralight" w:cs="Lantinghei SC Extralight" w:hint="eastAsia"/>
          <w:color w:val="535353"/>
          <w:sz w:val="28"/>
          <w:szCs w:val="28"/>
        </w:rPr>
        <w:t>禁止多线程，变量保护，提高性能。</w:t>
      </w:r>
    </w:p>
    <w:p w14:paraId="11E3CAEF" w14:textId="77777777" w:rsidR="002F1D7D" w:rsidRDefault="002F1D7D" w:rsidP="002F1D7D">
      <w:pPr>
        <w:autoSpaceDE w:val="0"/>
        <w:autoSpaceDN w:val="0"/>
        <w:adjustRightInd w:val="0"/>
        <w:spacing w:line="520" w:lineRule="atLeast"/>
        <w:rPr>
          <w:rFonts w:ascii="Helvetica" w:eastAsia="Heiti SC Light" w:hAnsi="Helvetica" w:cs="Helvetica"/>
          <w:color w:val="262626"/>
          <w:sz w:val="28"/>
          <w:szCs w:val="28"/>
        </w:rPr>
      </w:pPr>
      <w:r>
        <w:rPr>
          <w:rFonts w:ascii="Arial" w:eastAsia="Heiti SC Light" w:hAnsi="Arial" w:cs="Arial"/>
          <w:color w:val="262626"/>
          <w:sz w:val="28"/>
          <w:szCs w:val="28"/>
        </w:rPr>
        <w:t xml:space="preserve">retain </w:t>
      </w:r>
      <w:r>
        <w:rPr>
          <w:rFonts w:ascii="Heiti SC Light" w:eastAsia="Heiti SC Light" w:hAnsi="Arial" w:cs="Heiti SC Light" w:hint="eastAsia"/>
          <w:color w:val="262626"/>
          <w:sz w:val="28"/>
          <w:szCs w:val="28"/>
        </w:rPr>
        <w:t>使用了引用计数，是指针拷贝，</w:t>
      </w:r>
      <w:r>
        <w:rPr>
          <w:rFonts w:ascii="Arial" w:eastAsia="Heiti SC Light" w:hAnsi="Arial" w:cs="Arial"/>
          <w:color w:val="262626"/>
          <w:sz w:val="28"/>
          <w:szCs w:val="28"/>
        </w:rPr>
        <w:t xml:space="preserve">copy </w:t>
      </w:r>
      <w:r>
        <w:rPr>
          <w:rFonts w:ascii="Heiti SC Light" w:eastAsia="Heiti SC Light" w:hAnsi="Arial" w:cs="Heiti SC Light" w:hint="eastAsia"/>
          <w:color w:val="262626"/>
          <w:sz w:val="28"/>
          <w:szCs w:val="28"/>
        </w:rPr>
        <w:t>是内容拷贝。</w:t>
      </w:r>
      <w:r>
        <w:rPr>
          <w:rFonts w:ascii="Lucida Grande" w:eastAsia="Heiti SC Light" w:hAnsi="Lucida Grande" w:cs="Lucida Grande"/>
          <w:color w:val="262626"/>
          <w:sz w:val="28"/>
          <w:szCs w:val="28"/>
        </w:rPr>
        <w:t>assign</w:t>
      </w:r>
      <w:r>
        <w:rPr>
          <w:rFonts w:ascii="Heiti SC Light" w:eastAsia="Heiti SC Light" w:hAnsi="Lucida Grande" w:cs="Heiti SC Light" w:hint="eastAsia"/>
          <w:color w:val="262626"/>
          <w:sz w:val="28"/>
          <w:szCs w:val="28"/>
        </w:rPr>
        <w:t>就是直接赋值，当数据为基础数据类型</w:t>
      </w:r>
      <w:r>
        <w:rPr>
          <w:rFonts w:ascii="Arial" w:eastAsia="Heiti SC Light" w:hAnsi="Arial" w:cs="Arial"/>
          <w:color w:val="262626"/>
          <w:sz w:val="28"/>
          <w:szCs w:val="28"/>
        </w:rPr>
        <w:t xml:space="preserve"> </w:t>
      </w:r>
      <w:r>
        <w:rPr>
          <w:rFonts w:ascii="Heiti SC Light" w:eastAsia="Heiti SC Light" w:hAnsi="Arial" w:cs="Heiti SC Light" w:hint="eastAsia"/>
          <w:color w:val="262626"/>
          <w:sz w:val="28"/>
          <w:szCs w:val="28"/>
        </w:rPr>
        <w:t>（</w:t>
      </w:r>
      <w:proofErr w:type="spellStart"/>
      <w:r>
        <w:rPr>
          <w:rFonts w:ascii="Arial" w:eastAsia="Heiti SC Light" w:hAnsi="Arial" w:cs="Arial"/>
          <w:color w:val="262626"/>
          <w:sz w:val="28"/>
          <w:szCs w:val="28"/>
        </w:rPr>
        <w:t>NSInteger</w:t>
      </w:r>
      <w:proofErr w:type="spellEnd"/>
      <w:r>
        <w:rPr>
          <w:rFonts w:ascii="Heiti SC Light" w:eastAsia="Heiti SC Light" w:hAnsi="Arial" w:cs="Heiti SC Light" w:hint="eastAsia"/>
          <w:color w:val="262626"/>
          <w:sz w:val="28"/>
          <w:szCs w:val="28"/>
        </w:rPr>
        <w:t>，</w:t>
      </w:r>
      <w:proofErr w:type="spellStart"/>
      <w:r>
        <w:rPr>
          <w:rFonts w:ascii="Arial" w:eastAsia="Heiti SC Light" w:hAnsi="Arial" w:cs="Arial"/>
          <w:color w:val="262626"/>
          <w:sz w:val="28"/>
          <w:szCs w:val="28"/>
        </w:rPr>
        <w:t>CGFloat</w:t>
      </w:r>
      <w:proofErr w:type="spellEnd"/>
      <w:r>
        <w:rPr>
          <w:rFonts w:ascii="Heiti SC Light" w:eastAsia="Heiti SC Light" w:hAnsi="Arial" w:cs="Heiti SC Light" w:hint="eastAsia"/>
          <w:color w:val="262626"/>
          <w:sz w:val="28"/>
          <w:szCs w:val="28"/>
        </w:rPr>
        <w:t>）和</w:t>
      </w:r>
      <w:r>
        <w:rPr>
          <w:rFonts w:ascii="Arial" w:eastAsia="Heiti SC Light" w:hAnsi="Arial" w:cs="Arial"/>
          <w:color w:val="262626"/>
          <w:sz w:val="28"/>
          <w:szCs w:val="28"/>
        </w:rPr>
        <w:t>C</w:t>
      </w:r>
      <w:r>
        <w:rPr>
          <w:rFonts w:ascii="Heiti SC Light" w:eastAsia="Heiti SC Light" w:hAnsi="Arial" w:cs="Heiti SC Light" w:hint="eastAsia"/>
          <w:color w:val="262626"/>
          <w:sz w:val="28"/>
          <w:szCs w:val="28"/>
        </w:rPr>
        <w:t>数据类型（</w:t>
      </w:r>
      <w:proofErr w:type="spellStart"/>
      <w:r>
        <w:rPr>
          <w:rFonts w:ascii="Arial" w:eastAsia="Heiti SC Light" w:hAnsi="Arial" w:cs="Arial"/>
          <w:color w:val="262626"/>
          <w:sz w:val="28"/>
          <w:szCs w:val="28"/>
        </w:rPr>
        <w:t>int</w:t>
      </w:r>
      <w:proofErr w:type="spellEnd"/>
      <w:r>
        <w:rPr>
          <w:rFonts w:ascii="Arial" w:eastAsia="Heiti SC Light" w:hAnsi="Arial" w:cs="Arial"/>
          <w:color w:val="262626"/>
          <w:sz w:val="28"/>
          <w:szCs w:val="28"/>
        </w:rPr>
        <w:t>, float, double, char</w:t>
      </w:r>
      <w:r>
        <w:rPr>
          <w:rFonts w:ascii="Heiti SC Light" w:eastAsia="Heiti SC Light" w:hAnsi="Arial" w:cs="Heiti SC Light" w:hint="eastAsia"/>
          <w:color w:val="262626"/>
          <w:sz w:val="28"/>
          <w:szCs w:val="28"/>
        </w:rPr>
        <w:t>）时使用。</w:t>
      </w:r>
    </w:p>
    <w:p w14:paraId="6AECE6D2" w14:textId="77777777" w:rsidR="002F1D7D" w:rsidRDefault="002F1D7D" w:rsidP="002F1D7D">
      <w:pPr>
        <w:autoSpaceDE w:val="0"/>
        <w:autoSpaceDN w:val="0"/>
        <w:adjustRightInd w:val="0"/>
        <w:spacing w:line="520" w:lineRule="atLeast"/>
        <w:rPr>
          <w:rFonts w:ascii="Lantinghei SC Extralight" w:eastAsia="Heiti SC Light" w:hAnsi="Lantinghei SC Extralight" w:cs="Lantinghei SC Extralight"/>
          <w:color w:val="535353"/>
          <w:sz w:val="28"/>
          <w:szCs w:val="28"/>
        </w:rPr>
      </w:pPr>
    </w:p>
    <w:p w14:paraId="1D6008BE" w14:textId="77777777" w:rsidR="002F1D7D" w:rsidRDefault="002F1D7D" w:rsidP="002F1D7D">
      <w:pPr>
        <w:autoSpaceDE w:val="0"/>
        <w:autoSpaceDN w:val="0"/>
        <w:adjustRightInd w:val="0"/>
        <w:spacing w:line="432" w:lineRule="atLeast"/>
        <w:rPr>
          <w:rFonts w:ascii="Tahoma" w:eastAsia="Heiti SC Light" w:hAnsi="Tahoma" w:cs="Tahoma"/>
          <w:sz w:val="28"/>
          <w:szCs w:val="28"/>
        </w:rPr>
      </w:pPr>
      <w:r>
        <w:rPr>
          <w:rFonts w:ascii="Helvetica" w:eastAsia="Heiti SC Light" w:hAnsi="Helvetica" w:cs="Helvetica"/>
          <w:color w:val="FF0000"/>
          <w:sz w:val="36"/>
          <w:szCs w:val="36"/>
        </w:rPr>
        <w:t>12</w:t>
      </w:r>
      <w:r>
        <w:rPr>
          <w:rFonts w:ascii="Heiti SC Light" w:eastAsia="Heiti SC Light" w:hAnsi="Helvetica" w:cs="Heiti SC Light" w:hint="eastAsia"/>
          <w:color w:val="FF0000"/>
          <w:sz w:val="36"/>
          <w:szCs w:val="36"/>
        </w:rPr>
        <w:t>、</w:t>
      </w:r>
      <w:proofErr w:type="spellStart"/>
      <w:r>
        <w:rPr>
          <w:rFonts w:ascii="Helvetica" w:eastAsia="Heiti SC Light" w:hAnsi="Helvetica" w:cs="Helvetica"/>
          <w:color w:val="FF0000"/>
          <w:sz w:val="36"/>
          <w:szCs w:val="36"/>
        </w:rPr>
        <w:t>ios</w:t>
      </w:r>
      <w:proofErr w:type="spellEnd"/>
      <w:r>
        <w:rPr>
          <w:rFonts w:ascii="Heiti SC Light" w:eastAsia="Heiti SC Light" w:hAnsi="Helvetica" w:cs="Heiti SC Light" w:hint="eastAsia"/>
          <w:color w:val="FF0000"/>
          <w:sz w:val="36"/>
          <w:szCs w:val="36"/>
        </w:rPr>
        <w:t>中观察者模式与通知机制，及</w:t>
      </w:r>
      <w:r>
        <w:rPr>
          <w:rFonts w:ascii="Helvetica" w:eastAsia="Heiti SC Light" w:hAnsi="Helvetica" w:cs="Helvetica"/>
          <w:color w:val="FF0000"/>
          <w:sz w:val="36"/>
          <w:szCs w:val="36"/>
        </w:rPr>
        <w:t>KVO</w:t>
      </w:r>
    </w:p>
    <w:p w14:paraId="083C1DA5" w14:textId="77777777" w:rsidR="002F1D7D" w:rsidRDefault="002F1D7D" w:rsidP="002F1D7D">
      <w:pPr>
        <w:autoSpaceDE w:val="0"/>
        <w:autoSpaceDN w:val="0"/>
        <w:adjustRightInd w:val="0"/>
        <w:spacing w:line="504" w:lineRule="atLeast"/>
        <w:rPr>
          <w:rFonts w:ascii="Tahoma" w:eastAsia="Heiti SC Light" w:hAnsi="Tahoma" w:cs="Tahoma"/>
          <w:sz w:val="28"/>
          <w:szCs w:val="28"/>
        </w:rPr>
      </w:pPr>
      <w:r>
        <w:rPr>
          <w:rFonts w:ascii="Heiti SC Light" w:eastAsia="Heiti SC Light" w:hAnsi="Tahoma" w:cs="Heiti SC Light" w:hint="eastAsia"/>
          <w:sz w:val="28"/>
          <w:szCs w:val="28"/>
        </w:rPr>
        <w:t>在</w:t>
      </w:r>
      <w:proofErr w:type="spellStart"/>
      <w:r>
        <w:rPr>
          <w:rFonts w:ascii="Tahoma" w:eastAsia="Heiti SC Light" w:hAnsi="Tahoma" w:cs="Tahoma"/>
          <w:sz w:val="28"/>
          <w:szCs w:val="28"/>
        </w:rPr>
        <w:t>ios</w:t>
      </w:r>
      <w:proofErr w:type="spellEnd"/>
      <w:r>
        <w:rPr>
          <w:rFonts w:ascii="Heiti SC Light" w:eastAsia="Heiti SC Light" w:hAnsi="Tahoma" w:cs="Heiti SC Light" w:hint="eastAsia"/>
          <w:sz w:val="28"/>
          <w:szCs w:val="28"/>
        </w:rPr>
        <w:t>开发中，通知机制和</w:t>
      </w:r>
      <w:r>
        <w:rPr>
          <w:rFonts w:ascii="Tahoma" w:eastAsia="Heiti SC Light" w:hAnsi="Tahoma" w:cs="Tahoma"/>
          <w:sz w:val="28"/>
          <w:szCs w:val="28"/>
        </w:rPr>
        <w:t>KVO</w:t>
      </w:r>
      <w:r>
        <w:rPr>
          <w:rFonts w:ascii="Heiti SC Light" w:eastAsia="Heiti SC Light" w:hAnsi="Tahoma" w:cs="Heiti SC Light" w:hint="eastAsia"/>
          <w:sz w:val="28"/>
          <w:szCs w:val="28"/>
        </w:rPr>
        <w:t>都是依靠观察者模式得以实现。通知机制与</w:t>
      </w:r>
      <w:r>
        <w:rPr>
          <w:rFonts w:ascii="Tahoma" w:eastAsia="Heiti SC Light" w:hAnsi="Tahoma" w:cs="Tahoma"/>
          <w:sz w:val="28"/>
          <w:szCs w:val="28"/>
        </w:rPr>
        <w:t>KVO</w:t>
      </w:r>
      <w:r>
        <w:rPr>
          <w:rFonts w:ascii="Heiti SC Light" w:eastAsia="Heiti SC Light" w:hAnsi="Tahoma" w:cs="Heiti SC Light" w:hint="eastAsia"/>
          <w:sz w:val="28"/>
          <w:szCs w:val="28"/>
        </w:rPr>
        <w:t>的不同之处在于，前者是一个中心对象为所有观察者提供变更通知，后者是被观察对象直接向观察者发送通知。</w:t>
      </w:r>
    </w:p>
    <w:p w14:paraId="0549F466" w14:textId="77777777" w:rsidR="002F1D7D" w:rsidRDefault="002F1D7D" w:rsidP="002F1D7D">
      <w:pPr>
        <w:autoSpaceDE w:val="0"/>
        <w:autoSpaceDN w:val="0"/>
        <w:adjustRightInd w:val="0"/>
        <w:spacing w:line="504" w:lineRule="atLeast"/>
        <w:rPr>
          <w:rFonts w:ascii="Tahoma" w:eastAsia="Heiti SC Light" w:hAnsi="Tahoma" w:cs="Tahoma"/>
          <w:sz w:val="28"/>
          <w:szCs w:val="28"/>
        </w:rPr>
      </w:pPr>
      <w:r>
        <w:rPr>
          <w:rFonts w:ascii="Heiti SC Light" w:eastAsia="Heiti SC Light" w:hAnsi="Tahoma" w:cs="Heiti SC Light" w:hint="eastAsia"/>
          <w:b/>
          <w:bCs/>
          <w:sz w:val="28"/>
          <w:szCs w:val="28"/>
        </w:rPr>
        <w:t>以下关注观察者模式与通知机制实现：</w:t>
      </w:r>
    </w:p>
    <w:p w14:paraId="01319C0A" w14:textId="77777777" w:rsidR="002F1D7D" w:rsidRDefault="002F1D7D" w:rsidP="002F1D7D">
      <w:pPr>
        <w:autoSpaceDE w:val="0"/>
        <w:autoSpaceDN w:val="0"/>
        <w:adjustRightInd w:val="0"/>
        <w:spacing w:line="504" w:lineRule="atLeast"/>
        <w:rPr>
          <w:rFonts w:ascii="Tahoma" w:eastAsia="Heiti SC Light" w:hAnsi="Tahoma" w:cs="Tahoma"/>
          <w:sz w:val="28"/>
          <w:szCs w:val="28"/>
        </w:rPr>
      </w:pPr>
      <w:r>
        <w:rPr>
          <w:rFonts w:ascii="Tahoma" w:eastAsia="Heiti SC Light" w:hAnsi="Tahoma" w:cs="Tahoma"/>
          <w:sz w:val="28"/>
          <w:szCs w:val="28"/>
        </w:rPr>
        <w:t>1</w:t>
      </w:r>
      <w:r>
        <w:rPr>
          <w:rFonts w:ascii="Heiti SC Light" w:eastAsia="Heiti SC Light" w:hAnsi="Tahoma" w:cs="Heiti SC Light" w:hint="eastAsia"/>
          <w:sz w:val="28"/>
          <w:szCs w:val="28"/>
        </w:rPr>
        <w:t>、观察者模式中</w:t>
      </w:r>
      <w:r>
        <w:rPr>
          <w:rFonts w:ascii="Tahoma" w:eastAsia="Heiti SC Light" w:hAnsi="Tahoma" w:cs="Tahoma"/>
          <w:sz w:val="28"/>
          <w:szCs w:val="28"/>
        </w:rPr>
        <w:t>Subject</w:t>
      </w:r>
      <w:r>
        <w:rPr>
          <w:rFonts w:ascii="Heiti SC Light" w:eastAsia="Heiti SC Light" w:hAnsi="Tahoma" w:cs="Heiti SC Light" w:hint="eastAsia"/>
          <w:sz w:val="28"/>
          <w:szCs w:val="28"/>
        </w:rPr>
        <w:t>对象，又可称目标对象，是通知的发布者，又是被观察者。提供注册和取消注册的方法；</w:t>
      </w:r>
      <w:r>
        <w:rPr>
          <w:rFonts w:ascii="Tahoma" w:eastAsia="Heiti SC Light" w:hAnsi="Tahoma" w:cs="Tahoma"/>
          <w:sz w:val="28"/>
          <w:szCs w:val="28"/>
        </w:rPr>
        <w:t>Observer</w:t>
      </w:r>
      <w:r>
        <w:rPr>
          <w:rFonts w:ascii="Heiti SC Light" w:eastAsia="Heiti SC Light" w:hAnsi="Tahoma" w:cs="Heiti SC Light" w:hint="eastAsia"/>
          <w:sz w:val="28"/>
          <w:szCs w:val="28"/>
        </w:rPr>
        <w:t>对象，又可称</w:t>
      </w:r>
      <w:r>
        <w:rPr>
          <w:rFonts w:ascii="Heiti SC Light" w:eastAsia="Heiti SC Light" w:hAnsi="Tahoma" w:cs="Heiti SC Light" w:hint="eastAsia"/>
          <w:sz w:val="28"/>
          <w:szCs w:val="28"/>
        </w:rPr>
        <w:lastRenderedPageBreak/>
        <w:t>为观察者，是通知的订阅者。</w:t>
      </w:r>
      <w:r>
        <w:rPr>
          <w:rFonts w:ascii="Tahoma" w:eastAsia="Heiti SC Light" w:hAnsi="Tahoma" w:cs="Tahoma"/>
          <w:sz w:val="28"/>
          <w:szCs w:val="28"/>
        </w:rPr>
        <w:t>Observer</w:t>
      </w:r>
      <w:r>
        <w:rPr>
          <w:rFonts w:ascii="Heiti SC Light" w:eastAsia="Heiti SC Light" w:hAnsi="Tahoma" w:cs="Heiti SC Light" w:hint="eastAsia"/>
          <w:sz w:val="28"/>
          <w:szCs w:val="28"/>
        </w:rPr>
        <w:t>类中，相识</w:t>
      </w:r>
      <w:r>
        <w:rPr>
          <w:rFonts w:ascii="Tahoma" w:eastAsia="Heiti SC Light" w:hAnsi="Tahoma" w:cs="Tahoma"/>
          <w:sz w:val="28"/>
          <w:szCs w:val="28"/>
        </w:rPr>
        <w:t>Subject,</w:t>
      </w:r>
      <w:r>
        <w:rPr>
          <w:rFonts w:ascii="Heiti SC Light" w:eastAsia="Heiti SC Light" w:hAnsi="Tahoma" w:cs="Heiti SC Light" w:hint="eastAsia"/>
          <w:sz w:val="28"/>
          <w:szCs w:val="28"/>
        </w:rPr>
        <w:t>以达到能够接收通知。</w:t>
      </w:r>
    </w:p>
    <w:p w14:paraId="673BDAD6" w14:textId="77777777" w:rsidR="002F1D7D" w:rsidRDefault="002F1D7D" w:rsidP="002F1D7D">
      <w:pPr>
        <w:autoSpaceDE w:val="0"/>
        <w:autoSpaceDN w:val="0"/>
        <w:adjustRightInd w:val="0"/>
        <w:spacing w:line="504" w:lineRule="atLeast"/>
        <w:rPr>
          <w:rFonts w:ascii="Tahoma" w:eastAsia="Heiti SC Light" w:hAnsi="Tahoma" w:cs="Tahoma"/>
          <w:sz w:val="28"/>
          <w:szCs w:val="28"/>
        </w:rPr>
      </w:pPr>
      <w:r>
        <w:rPr>
          <w:rFonts w:ascii="Tahoma" w:eastAsia="Heiti SC Light" w:hAnsi="Tahoma" w:cs="Tahoma"/>
          <w:sz w:val="28"/>
          <w:szCs w:val="28"/>
        </w:rPr>
        <w:t>2</w:t>
      </w:r>
      <w:r>
        <w:rPr>
          <w:rFonts w:ascii="Heiti SC Light" w:eastAsia="Heiti SC Light" w:hAnsi="Tahoma" w:cs="Heiti SC Light" w:hint="eastAsia"/>
          <w:sz w:val="28"/>
          <w:szCs w:val="28"/>
        </w:rPr>
        <w:t>、</w:t>
      </w:r>
      <w:proofErr w:type="spellStart"/>
      <w:r>
        <w:rPr>
          <w:rFonts w:ascii="Tahoma" w:eastAsia="Heiti SC Light" w:hAnsi="Tahoma" w:cs="Tahoma"/>
          <w:sz w:val="28"/>
          <w:szCs w:val="28"/>
        </w:rPr>
        <w:t>ios</w:t>
      </w:r>
      <w:proofErr w:type="spellEnd"/>
      <w:r>
        <w:rPr>
          <w:rFonts w:ascii="Heiti SC Light" w:eastAsia="Heiti SC Light" w:hAnsi="Tahoma" w:cs="Heiti SC Light" w:hint="eastAsia"/>
          <w:sz w:val="28"/>
          <w:szCs w:val="28"/>
        </w:rPr>
        <w:t>中的通知机制，是</w:t>
      </w:r>
      <w:r>
        <w:rPr>
          <w:rFonts w:ascii="Tahoma" w:eastAsia="Heiti SC Light" w:hAnsi="Tahoma" w:cs="Tahoma"/>
          <w:sz w:val="28"/>
          <w:szCs w:val="28"/>
        </w:rPr>
        <w:t>Cocoa Touch</w:t>
      </w:r>
      <w:r>
        <w:rPr>
          <w:rFonts w:ascii="Heiti SC Light" w:eastAsia="Heiti SC Light" w:hAnsi="Tahoma" w:cs="Heiti SC Light" w:hint="eastAsia"/>
          <w:sz w:val="28"/>
          <w:szCs w:val="28"/>
        </w:rPr>
        <w:t>框架为开发者开发的类，让开发者不必自己写观察者模式，用到它便能实现。对于我而言，通知机制的所有使用，都集中到一个类中。而导致我用通知机制去理解观察者模式时，迷糊于</w:t>
      </w:r>
      <w:r>
        <w:rPr>
          <w:rFonts w:ascii="Tahoma" w:eastAsia="Heiti SC Light" w:hAnsi="Tahoma" w:cs="Tahoma"/>
          <w:sz w:val="28"/>
          <w:szCs w:val="28"/>
        </w:rPr>
        <w:t>Subject</w:t>
      </w:r>
      <w:r>
        <w:rPr>
          <w:rFonts w:ascii="Heiti SC Light" w:eastAsia="Heiti SC Light" w:hAnsi="Tahoma" w:cs="Heiti SC Light" w:hint="eastAsia"/>
          <w:sz w:val="28"/>
          <w:szCs w:val="28"/>
        </w:rPr>
        <w:t>和</w:t>
      </w:r>
      <w:r>
        <w:rPr>
          <w:rFonts w:ascii="Tahoma" w:eastAsia="Heiti SC Light" w:hAnsi="Tahoma" w:cs="Tahoma"/>
          <w:sz w:val="28"/>
          <w:szCs w:val="28"/>
        </w:rPr>
        <w:t>Observer,</w:t>
      </w:r>
      <w:r>
        <w:rPr>
          <w:rFonts w:ascii="Heiti SC Light" w:eastAsia="Heiti SC Light" w:hAnsi="Tahoma" w:cs="Heiti SC Light" w:hint="eastAsia"/>
          <w:sz w:val="28"/>
          <w:szCs w:val="28"/>
        </w:rPr>
        <w:t>谁是通知的发送者，因为类中集结了观察者和发送者。</w:t>
      </w:r>
    </w:p>
    <w:p w14:paraId="7E472E37" w14:textId="77777777" w:rsidR="002F1D7D" w:rsidRDefault="002F1D7D" w:rsidP="002F1D7D">
      <w:pPr>
        <w:autoSpaceDE w:val="0"/>
        <w:autoSpaceDN w:val="0"/>
        <w:adjustRightInd w:val="0"/>
        <w:spacing w:line="504" w:lineRule="atLeast"/>
        <w:rPr>
          <w:rFonts w:ascii="Lantinghei SC Extralight" w:eastAsia="Heiti SC Light" w:hAnsi="Lantinghei SC Extralight" w:cs="Lantinghei SC Extralight"/>
          <w:color w:val="2F363C"/>
          <w:sz w:val="32"/>
          <w:szCs w:val="32"/>
        </w:rPr>
      </w:pPr>
    </w:p>
    <w:p w14:paraId="0BC4DD8F" w14:textId="77777777" w:rsidR="002F1D7D" w:rsidRDefault="002F1D7D" w:rsidP="002F1D7D">
      <w:pPr>
        <w:autoSpaceDE w:val="0"/>
        <w:autoSpaceDN w:val="0"/>
        <w:adjustRightInd w:val="0"/>
        <w:spacing w:line="504" w:lineRule="atLeast"/>
        <w:rPr>
          <w:rFonts w:ascii="Lantinghei SC Extralight" w:eastAsia="Heiti SC Light" w:hAnsi="Lantinghei SC Extralight" w:cs="Lantinghei SC Extralight"/>
          <w:color w:val="2F363C"/>
          <w:sz w:val="32"/>
          <w:szCs w:val="32"/>
        </w:rPr>
      </w:pPr>
      <w:r>
        <w:rPr>
          <w:rFonts w:ascii="Lantinghei SC Extralight" w:eastAsia="Heiti SC Light" w:hAnsi="Lantinghei SC Extralight" w:cs="Lantinghei SC Extralight"/>
          <w:color w:val="FF0000"/>
          <w:sz w:val="36"/>
          <w:szCs w:val="36"/>
        </w:rPr>
        <w:t>13</w:t>
      </w:r>
      <w:r>
        <w:rPr>
          <w:rFonts w:ascii="Lantinghei SC Extralight" w:eastAsia="Heiti SC Light" w:hAnsi="Lantinghei SC Extralight" w:cs="Lantinghei SC Extralight" w:hint="eastAsia"/>
          <w:color w:val="FF0000"/>
          <w:sz w:val="36"/>
          <w:szCs w:val="36"/>
        </w:rPr>
        <w:t>、</w:t>
      </w:r>
      <w:r>
        <w:rPr>
          <w:rFonts w:ascii="Lantinghei SC Extralight" w:eastAsia="Heiti SC Light" w:hAnsi="Lantinghei SC Extralight" w:cs="Lantinghei SC Extralight"/>
          <w:color w:val="FF0000"/>
          <w:sz w:val="36"/>
          <w:szCs w:val="36"/>
        </w:rPr>
        <w:t>Category</w:t>
      </w:r>
      <w:r>
        <w:rPr>
          <w:rFonts w:ascii="Lantinghei SC Extralight" w:eastAsia="Heiti SC Light" w:hAnsi="Lantinghei SC Extralight" w:cs="Lantinghei SC Extralight" w:hint="eastAsia"/>
          <w:color w:val="FF0000"/>
          <w:sz w:val="36"/>
          <w:szCs w:val="36"/>
        </w:rPr>
        <w:t>和</w:t>
      </w:r>
      <w:r>
        <w:rPr>
          <w:rFonts w:ascii="Lantinghei SC Extralight" w:eastAsia="Heiti SC Light" w:hAnsi="Lantinghei SC Extralight" w:cs="Lantinghei SC Extralight"/>
          <w:color w:val="FF0000"/>
          <w:sz w:val="36"/>
          <w:szCs w:val="36"/>
        </w:rPr>
        <w:t>Extension</w:t>
      </w:r>
      <w:r>
        <w:rPr>
          <w:rFonts w:ascii="Lantinghei SC Extralight" w:eastAsia="Heiti SC Light" w:hAnsi="Lantinghei SC Extralight" w:cs="Lantinghei SC Extralight" w:hint="eastAsia"/>
          <w:color w:val="FF0000"/>
          <w:sz w:val="36"/>
          <w:szCs w:val="36"/>
        </w:rPr>
        <w:t>的区别</w:t>
      </w:r>
    </w:p>
    <w:p w14:paraId="1A7467E1" w14:textId="77777777" w:rsidR="002F1D7D" w:rsidRDefault="002F1D7D" w:rsidP="002F1D7D">
      <w:pPr>
        <w:autoSpaceDE w:val="0"/>
        <w:autoSpaceDN w:val="0"/>
        <w:adjustRightInd w:val="0"/>
        <w:spacing w:line="520" w:lineRule="atLeast"/>
        <w:rPr>
          <w:rFonts w:ascii="Arial" w:eastAsia="Heiti SC Light" w:hAnsi="Arial" w:cs="Arial"/>
          <w:color w:val="262626"/>
          <w:sz w:val="28"/>
          <w:szCs w:val="28"/>
        </w:rPr>
      </w:pPr>
      <w:r>
        <w:rPr>
          <w:rFonts w:ascii="Arial" w:eastAsia="Heiti SC Light" w:hAnsi="Arial" w:cs="Arial"/>
          <w:b/>
          <w:bCs/>
          <w:color w:val="262626"/>
          <w:sz w:val="48"/>
          <w:szCs w:val="48"/>
        </w:rPr>
        <w:t>Category</w:t>
      </w:r>
    </w:p>
    <w:p w14:paraId="7EC1EDAA" w14:textId="77777777" w:rsidR="002F1D7D" w:rsidRDefault="002F1D7D" w:rsidP="002F1D7D">
      <w:pPr>
        <w:numPr>
          <w:ilvl w:val="0"/>
          <w:numId w:val="4"/>
        </w:numPr>
        <w:tabs>
          <w:tab w:val="left" w:pos="220"/>
          <w:tab w:val="left" w:pos="720"/>
        </w:tabs>
        <w:autoSpaceDE w:val="0"/>
        <w:autoSpaceDN w:val="0"/>
        <w:adjustRightInd w:val="0"/>
        <w:spacing w:line="520" w:lineRule="atLeast"/>
        <w:ind w:hanging="720"/>
        <w:rPr>
          <w:rFonts w:ascii="Arial" w:eastAsia="Heiti SC Light" w:hAnsi="Arial" w:cs="Arial"/>
          <w:color w:val="262626"/>
          <w:sz w:val="28"/>
          <w:szCs w:val="28"/>
        </w:rPr>
      </w:pPr>
      <w:r>
        <w:rPr>
          <w:rFonts w:ascii="Heiti SC Light" w:eastAsia="Heiti SC Light" w:hAnsi="Arial" w:cs="Heiti SC Light" w:hint="eastAsia"/>
          <w:color w:val="262626"/>
          <w:sz w:val="28"/>
          <w:szCs w:val="28"/>
        </w:rPr>
        <w:t>用于给</w:t>
      </w:r>
      <w:r>
        <w:rPr>
          <w:rFonts w:ascii="Arial" w:eastAsia="Heiti SC Light" w:hAnsi="Arial" w:cs="Arial"/>
          <w:color w:val="262626"/>
          <w:sz w:val="28"/>
          <w:szCs w:val="28"/>
        </w:rPr>
        <w:t>class</w:t>
      </w:r>
      <w:r>
        <w:rPr>
          <w:rFonts w:ascii="Heiti SC Light" w:eastAsia="Heiti SC Light" w:hAnsi="Arial" w:cs="Heiti SC Light" w:hint="eastAsia"/>
          <w:color w:val="262626"/>
          <w:sz w:val="28"/>
          <w:szCs w:val="28"/>
        </w:rPr>
        <w:t>及其</w:t>
      </w:r>
      <w:r>
        <w:rPr>
          <w:rFonts w:ascii="Arial" w:eastAsia="Heiti SC Light" w:hAnsi="Arial" w:cs="Arial"/>
          <w:color w:val="262626"/>
          <w:sz w:val="28"/>
          <w:szCs w:val="28"/>
        </w:rPr>
        <w:t>subclass</w:t>
      </w:r>
      <w:r>
        <w:rPr>
          <w:rFonts w:ascii="Heiti SC Light" w:eastAsia="Heiti SC Light" w:hAnsi="Arial" w:cs="Heiti SC Light" w:hint="eastAsia"/>
          <w:color w:val="262626"/>
          <w:sz w:val="28"/>
          <w:szCs w:val="28"/>
        </w:rPr>
        <w:t>添加新的方法</w:t>
      </w:r>
    </w:p>
    <w:p w14:paraId="70C7852C" w14:textId="77777777" w:rsidR="002F1D7D" w:rsidRDefault="002F1D7D" w:rsidP="002F1D7D">
      <w:pPr>
        <w:numPr>
          <w:ilvl w:val="0"/>
          <w:numId w:val="4"/>
        </w:numPr>
        <w:tabs>
          <w:tab w:val="left" w:pos="220"/>
          <w:tab w:val="left" w:pos="720"/>
        </w:tabs>
        <w:autoSpaceDE w:val="0"/>
        <w:autoSpaceDN w:val="0"/>
        <w:adjustRightInd w:val="0"/>
        <w:spacing w:line="520" w:lineRule="atLeast"/>
        <w:ind w:hanging="720"/>
        <w:rPr>
          <w:rFonts w:ascii="Helvetica" w:eastAsia="Heiti SC Light" w:hAnsi="Helvetica" w:cs="Helvetica"/>
          <w:color w:val="262626"/>
          <w:sz w:val="28"/>
          <w:szCs w:val="28"/>
        </w:rPr>
      </w:pPr>
      <w:r>
        <w:rPr>
          <w:rFonts w:ascii="Heiti SC Light" w:eastAsia="Heiti SC Light" w:hAnsi="Arial" w:cs="Heiti SC Light" w:hint="eastAsia"/>
          <w:color w:val="262626"/>
          <w:sz w:val="28"/>
          <w:szCs w:val="28"/>
        </w:rPr>
        <w:t>有自己单独的</w:t>
      </w:r>
      <w:r>
        <w:rPr>
          <w:rFonts w:ascii="Arial" w:eastAsia="Heiti SC Light" w:hAnsi="Arial" w:cs="Arial"/>
          <w:color w:val="262626"/>
          <w:sz w:val="28"/>
          <w:szCs w:val="28"/>
        </w:rPr>
        <w:t xml:space="preserve"> .h </w:t>
      </w:r>
      <w:r>
        <w:rPr>
          <w:rFonts w:ascii="Heiti SC Light" w:eastAsia="Heiti SC Light" w:hAnsi="Arial" w:cs="Heiti SC Light" w:hint="eastAsia"/>
          <w:color w:val="262626"/>
          <w:sz w:val="28"/>
          <w:szCs w:val="28"/>
        </w:rPr>
        <w:t>和</w:t>
      </w:r>
      <w:r>
        <w:rPr>
          <w:rFonts w:ascii="Arial" w:eastAsia="Heiti SC Light" w:hAnsi="Arial" w:cs="Arial"/>
          <w:color w:val="262626"/>
          <w:sz w:val="28"/>
          <w:szCs w:val="28"/>
        </w:rPr>
        <w:t xml:space="preserve"> .m </w:t>
      </w:r>
      <w:r>
        <w:rPr>
          <w:rFonts w:ascii="Heiti SC Light" w:eastAsia="Heiti SC Light" w:hAnsi="Arial" w:cs="Heiti SC Light" w:hint="eastAsia"/>
          <w:color w:val="262626"/>
          <w:sz w:val="28"/>
          <w:szCs w:val="28"/>
        </w:rPr>
        <w:t>文件</w:t>
      </w:r>
    </w:p>
    <w:p w14:paraId="314CD0E9" w14:textId="77777777" w:rsidR="002F1D7D" w:rsidRDefault="002F1D7D" w:rsidP="002F1D7D">
      <w:pPr>
        <w:numPr>
          <w:ilvl w:val="0"/>
          <w:numId w:val="4"/>
        </w:numPr>
        <w:tabs>
          <w:tab w:val="left" w:pos="220"/>
          <w:tab w:val="left" w:pos="720"/>
        </w:tabs>
        <w:autoSpaceDE w:val="0"/>
        <w:autoSpaceDN w:val="0"/>
        <w:adjustRightInd w:val="0"/>
        <w:spacing w:line="520" w:lineRule="atLeast"/>
        <w:ind w:hanging="720"/>
        <w:rPr>
          <w:rFonts w:ascii="Helvetica" w:eastAsia="Heiti SC Light" w:hAnsi="Helvetica" w:cs="Helvetica"/>
          <w:color w:val="263026"/>
          <w:sz w:val="28"/>
          <w:szCs w:val="28"/>
        </w:rPr>
      </w:pPr>
      <w:r>
        <w:rPr>
          <w:rFonts w:ascii="Helvetica" w:eastAsia="Heiti SC Light" w:hAnsi="Helvetica" w:cs="Helvetica"/>
          <w:color w:val="263026"/>
          <w:sz w:val="28"/>
          <w:szCs w:val="28"/>
        </w:rPr>
        <w:t>(1) Category</w:t>
      </w:r>
      <w:r>
        <w:rPr>
          <w:rFonts w:ascii="Heiti SC Light" w:eastAsia="Heiti SC Light" w:hAnsi="Helvetica" w:cs="Heiti SC Light" w:hint="eastAsia"/>
          <w:color w:val="263026"/>
          <w:sz w:val="28"/>
          <w:szCs w:val="28"/>
        </w:rPr>
        <w:t>的方法不一定非要在</w:t>
      </w:r>
      <w:r>
        <w:rPr>
          <w:rFonts w:ascii="Helvetica" w:eastAsia="Heiti SC Light" w:hAnsi="Helvetica" w:cs="Helvetica"/>
          <w:color w:val="263026"/>
          <w:sz w:val="28"/>
          <w:szCs w:val="28"/>
        </w:rPr>
        <w:t>@implementation</w:t>
      </w:r>
      <w:r>
        <w:rPr>
          <w:rFonts w:ascii="Heiti SC Light" w:eastAsia="Heiti SC Light" w:hAnsi="Helvetica" w:cs="Heiti SC Light" w:hint="eastAsia"/>
          <w:color w:val="263026"/>
          <w:sz w:val="28"/>
          <w:szCs w:val="28"/>
        </w:rPr>
        <w:t>中实现，也可以在其他位置实现，但是当调用</w:t>
      </w:r>
      <w:r>
        <w:rPr>
          <w:rFonts w:ascii="Helvetica" w:eastAsia="Heiti SC Light" w:hAnsi="Helvetica" w:cs="Helvetica"/>
          <w:color w:val="263026"/>
          <w:sz w:val="28"/>
          <w:szCs w:val="28"/>
        </w:rPr>
        <w:t>Category</w:t>
      </w:r>
      <w:r>
        <w:rPr>
          <w:rFonts w:ascii="Heiti SC Light" w:eastAsia="Heiti SC Light" w:hAnsi="Helvetica" w:cs="Heiti SC Light" w:hint="eastAsia"/>
          <w:color w:val="263026"/>
          <w:sz w:val="28"/>
          <w:szCs w:val="28"/>
        </w:rPr>
        <w:t>的方法时，依据继承树没有找到该方法的实现，程序则会崩溃。</w:t>
      </w:r>
    </w:p>
    <w:p w14:paraId="6AF75215" w14:textId="77777777" w:rsidR="002F1D7D" w:rsidRDefault="002F1D7D" w:rsidP="002F1D7D">
      <w:pPr>
        <w:numPr>
          <w:ilvl w:val="0"/>
          <w:numId w:val="4"/>
        </w:numPr>
        <w:autoSpaceDE w:val="0"/>
        <w:autoSpaceDN w:val="0"/>
        <w:adjustRightInd w:val="0"/>
        <w:spacing w:after="100" w:line="420" w:lineRule="atLeast"/>
        <w:ind w:left="0" w:firstLine="560"/>
        <w:rPr>
          <w:rFonts w:ascii="Helvetica" w:eastAsia="Heiti SC Light" w:hAnsi="Helvetica" w:cs="Helvetica"/>
          <w:color w:val="263026"/>
          <w:sz w:val="28"/>
          <w:szCs w:val="28"/>
        </w:rPr>
      </w:pPr>
      <w:r>
        <w:rPr>
          <w:rFonts w:ascii="Helvetica" w:eastAsia="Heiti SC Light" w:hAnsi="Helvetica" w:cs="Helvetica"/>
          <w:color w:val="263026"/>
          <w:kern w:val="1"/>
          <w:sz w:val="28"/>
          <w:szCs w:val="28"/>
        </w:rPr>
        <w:t xml:space="preserve"> </w:t>
      </w:r>
      <w:r>
        <w:rPr>
          <w:rFonts w:ascii="Helvetica" w:eastAsia="Heiti SC Light" w:hAnsi="Helvetica" w:cs="Helvetica"/>
          <w:color w:val="263026"/>
          <w:sz w:val="28"/>
          <w:szCs w:val="28"/>
        </w:rPr>
        <w:t>(2) Category</w:t>
      </w:r>
      <w:r>
        <w:rPr>
          <w:rFonts w:ascii="Heiti SC Light" w:eastAsia="Heiti SC Light" w:hAnsi="Helvetica" w:cs="Heiti SC Light" w:hint="eastAsia"/>
          <w:color w:val="263026"/>
          <w:sz w:val="28"/>
          <w:szCs w:val="28"/>
        </w:rPr>
        <w:t>理论上不能添加变量，但是可以使用</w:t>
      </w:r>
      <w:r>
        <w:rPr>
          <w:rFonts w:ascii="Helvetica" w:eastAsia="Heiti SC Light" w:hAnsi="Helvetica" w:cs="Helvetica"/>
          <w:color w:val="263026"/>
          <w:sz w:val="28"/>
          <w:szCs w:val="28"/>
        </w:rPr>
        <w:t>@dynamic </w:t>
      </w:r>
      <w:r>
        <w:rPr>
          <w:rFonts w:ascii="Heiti SC Light" w:eastAsia="Heiti SC Light" w:hAnsi="Helvetica" w:cs="Heiti SC Light" w:hint="eastAsia"/>
          <w:color w:val="263026"/>
          <w:sz w:val="28"/>
          <w:szCs w:val="28"/>
        </w:rPr>
        <w:t>来弥补这种不足。</w:t>
      </w:r>
    </w:p>
    <w:p w14:paraId="2D14EEDC" w14:textId="77777777" w:rsidR="002F1D7D" w:rsidRDefault="002F1D7D" w:rsidP="002F1D7D">
      <w:pPr>
        <w:numPr>
          <w:ilvl w:val="0"/>
          <w:numId w:val="4"/>
        </w:numPr>
        <w:tabs>
          <w:tab w:val="left" w:pos="220"/>
          <w:tab w:val="left" w:pos="720"/>
        </w:tabs>
        <w:autoSpaceDE w:val="0"/>
        <w:autoSpaceDN w:val="0"/>
        <w:adjustRightInd w:val="0"/>
        <w:spacing w:line="520" w:lineRule="atLeast"/>
        <w:ind w:hanging="720"/>
        <w:rPr>
          <w:rFonts w:ascii="Arial" w:eastAsia="Heiti SC Light" w:hAnsi="Arial" w:cs="Arial"/>
          <w:color w:val="262626"/>
          <w:sz w:val="28"/>
          <w:szCs w:val="28"/>
        </w:rPr>
      </w:pPr>
    </w:p>
    <w:p w14:paraId="171C31E2" w14:textId="77777777" w:rsidR="002F1D7D" w:rsidRDefault="002F1D7D" w:rsidP="002F1D7D">
      <w:pPr>
        <w:autoSpaceDE w:val="0"/>
        <w:autoSpaceDN w:val="0"/>
        <w:adjustRightInd w:val="0"/>
        <w:spacing w:line="520" w:lineRule="atLeast"/>
        <w:rPr>
          <w:rFonts w:ascii="Arial" w:eastAsia="Heiti SC Light" w:hAnsi="Arial" w:cs="Arial"/>
          <w:color w:val="262626"/>
          <w:sz w:val="28"/>
          <w:szCs w:val="28"/>
        </w:rPr>
      </w:pPr>
      <w:r>
        <w:rPr>
          <w:rFonts w:ascii="Arial" w:eastAsia="Heiti SC Light" w:hAnsi="Arial" w:cs="Arial"/>
          <w:b/>
          <w:bCs/>
          <w:color w:val="262626"/>
          <w:sz w:val="48"/>
          <w:szCs w:val="48"/>
        </w:rPr>
        <w:t>Extension</w:t>
      </w:r>
    </w:p>
    <w:p w14:paraId="2FB27B47" w14:textId="77777777" w:rsidR="002F1D7D" w:rsidRDefault="002F1D7D" w:rsidP="002F1D7D">
      <w:pPr>
        <w:numPr>
          <w:ilvl w:val="0"/>
          <w:numId w:val="5"/>
        </w:numPr>
        <w:tabs>
          <w:tab w:val="left" w:pos="220"/>
          <w:tab w:val="left" w:pos="720"/>
        </w:tabs>
        <w:autoSpaceDE w:val="0"/>
        <w:autoSpaceDN w:val="0"/>
        <w:adjustRightInd w:val="0"/>
        <w:spacing w:line="520" w:lineRule="atLeast"/>
        <w:ind w:hanging="720"/>
        <w:rPr>
          <w:rFonts w:ascii="Arial" w:eastAsia="Heiti SC Light" w:hAnsi="Arial" w:cs="Arial"/>
          <w:color w:val="262626"/>
          <w:sz w:val="28"/>
          <w:szCs w:val="28"/>
        </w:rPr>
      </w:pPr>
      <w:r>
        <w:rPr>
          <w:rFonts w:ascii="Arial" w:eastAsia="Heiti SC Light" w:hAnsi="Arial" w:cs="Arial"/>
          <w:color w:val="262626"/>
          <w:sz w:val="28"/>
          <w:szCs w:val="28"/>
        </w:rPr>
        <w:t>Extension</w:t>
      </w:r>
      <w:r>
        <w:rPr>
          <w:rFonts w:ascii="Heiti SC Light" w:eastAsia="Heiti SC Light" w:hAnsi="Arial" w:cs="Heiti SC Light" w:hint="eastAsia"/>
          <w:color w:val="262626"/>
          <w:sz w:val="28"/>
          <w:szCs w:val="28"/>
        </w:rPr>
        <w:t>常被称为是匿名的</w:t>
      </w:r>
      <w:r>
        <w:rPr>
          <w:rFonts w:ascii="Arial" w:eastAsia="Heiti SC Light" w:hAnsi="Arial" w:cs="Arial"/>
          <w:color w:val="262626"/>
          <w:sz w:val="28"/>
          <w:szCs w:val="28"/>
        </w:rPr>
        <w:t>Category</w:t>
      </w:r>
    </w:p>
    <w:p w14:paraId="6D3013E7" w14:textId="77777777" w:rsidR="002F1D7D" w:rsidRDefault="002F1D7D" w:rsidP="002F1D7D">
      <w:pPr>
        <w:numPr>
          <w:ilvl w:val="0"/>
          <w:numId w:val="5"/>
        </w:numPr>
        <w:tabs>
          <w:tab w:val="left" w:pos="220"/>
          <w:tab w:val="left" w:pos="720"/>
        </w:tabs>
        <w:autoSpaceDE w:val="0"/>
        <w:autoSpaceDN w:val="0"/>
        <w:adjustRightInd w:val="0"/>
        <w:spacing w:line="520" w:lineRule="atLeast"/>
        <w:ind w:hanging="720"/>
        <w:rPr>
          <w:rFonts w:ascii="Arial" w:eastAsia="Heiti SC Light" w:hAnsi="Arial" w:cs="Arial"/>
          <w:color w:val="262626"/>
          <w:sz w:val="28"/>
          <w:szCs w:val="28"/>
        </w:rPr>
      </w:pPr>
      <w:r>
        <w:rPr>
          <w:rFonts w:ascii="Heiti SC Light" w:eastAsia="Heiti SC Light" w:hAnsi="Arial" w:cs="Heiti SC Light" w:hint="eastAsia"/>
          <w:color w:val="262626"/>
          <w:sz w:val="28"/>
          <w:szCs w:val="28"/>
        </w:rPr>
        <w:t>用于给类添加新方法，但只作用于原始类，不作用于</w:t>
      </w:r>
      <w:r>
        <w:rPr>
          <w:rFonts w:ascii="Arial" w:eastAsia="Heiti SC Light" w:hAnsi="Arial" w:cs="Arial"/>
          <w:color w:val="262626"/>
          <w:sz w:val="28"/>
          <w:szCs w:val="28"/>
        </w:rPr>
        <w:t>subclass</w:t>
      </w:r>
    </w:p>
    <w:p w14:paraId="68787F33" w14:textId="77777777" w:rsidR="002F1D7D" w:rsidRDefault="002F1D7D" w:rsidP="002F1D7D">
      <w:pPr>
        <w:numPr>
          <w:ilvl w:val="0"/>
          <w:numId w:val="5"/>
        </w:numPr>
        <w:tabs>
          <w:tab w:val="left" w:pos="220"/>
          <w:tab w:val="left" w:pos="720"/>
        </w:tabs>
        <w:autoSpaceDE w:val="0"/>
        <w:autoSpaceDN w:val="0"/>
        <w:adjustRightInd w:val="0"/>
        <w:spacing w:line="520" w:lineRule="atLeast"/>
        <w:ind w:hanging="720"/>
        <w:rPr>
          <w:rFonts w:ascii="Arial" w:eastAsia="Heiti SC Light" w:hAnsi="Arial" w:cs="Arial"/>
          <w:color w:val="262626"/>
          <w:sz w:val="28"/>
          <w:szCs w:val="28"/>
        </w:rPr>
      </w:pPr>
      <w:r>
        <w:rPr>
          <w:rFonts w:ascii="Heiti SC Light" w:eastAsia="Heiti SC Light" w:hAnsi="Arial" w:cs="Heiti SC Light" w:hint="eastAsia"/>
          <w:color w:val="262626"/>
          <w:sz w:val="28"/>
          <w:szCs w:val="28"/>
        </w:rPr>
        <w:lastRenderedPageBreak/>
        <w:t>只能对有</w:t>
      </w:r>
      <w:r>
        <w:rPr>
          <w:rFonts w:ascii="Arial" w:eastAsia="Heiti SC Light" w:hAnsi="Arial" w:cs="Arial"/>
          <w:color w:val="262626"/>
          <w:sz w:val="28"/>
          <w:szCs w:val="28"/>
        </w:rPr>
        <w:t>implementation</w:t>
      </w:r>
      <w:r>
        <w:rPr>
          <w:rFonts w:ascii="Heiti SC Light" w:eastAsia="Heiti SC Light" w:hAnsi="Arial" w:cs="Heiti SC Light" w:hint="eastAsia"/>
          <w:color w:val="262626"/>
          <w:sz w:val="28"/>
          <w:szCs w:val="28"/>
        </w:rPr>
        <w:t>源代码的类写</w:t>
      </w:r>
      <w:r>
        <w:rPr>
          <w:rFonts w:ascii="Arial" w:eastAsia="Heiti SC Light" w:hAnsi="Arial" w:cs="Arial"/>
          <w:color w:val="262626"/>
          <w:sz w:val="28"/>
          <w:szCs w:val="28"/>
        </w:rPr>
        <w:t>Extension</w:t>
      </w:r>
      <w:r>
        <w:rPr>
          <w:rFonts w:ascii="Heiti SC Light" w:eastAsia="Heiti SC Light" w:hAnsi="Arial" w:cs="Heiti SC Light" w:hint="eastAsia"/>
          <w:color w:val="262626"/>
          <w:sz w:val="28"/>
          <w:szCs w:val="28"/>
        </w:rPr>
        <w:t>，对于没有</w:t>
      </w:r>
      <w:r>
        <w:rPr>
          <w:rFonts w:ascii="Arial" w:eastAsia="Heiti SC Light" w:hAnsi="Arial" w:cs="Arial"/>
          <w:color w:val="262626"/>
          <w:sz w:val="28"/>
          <w:szCs w:val="28"/>
        </w:rPr>
        <w:t>implementation</w:t>
      </w:r>
      <w:r>
        <w:rPr>
          <w:rFonts w:ascii="Heiti SC Light" w:eastAsia="Heiti SC Light" w:hAnsi="Arial" w:cs="Heiti SC Light" w:hint="eastAsia"/>
          <w:color w:val="262626"/>
          <w:sz w:val="28"/>
          <w:szCs w:val="28"/>
        </w:rPr>
        <w:t>源代码的类，比如</w:t>
      </w:r>
      <w:r>
        <w:rPr>
          <w:rFonts w:ascii="Arial" w:eastAsia="Heiti SC Light" w:hAnsi="Arial" w:cs="Arial"/>
          <w:color w:val="262626"/>
          <w:sz w:val="28"/>
          <w:szCs w:val="28"/>
        </w:rPr>
        <w:t>framework class</w:t>
      </w:r>
      <w:r>
        <w:rPr>
          <w:rFonts w:ascii="Heiti SC Light" w:eastAsia="Heiti SC Light" w:hAnsi="Arial" w:cs="Heiti SC Light" w:hint="eastAsia"/>
          <w:color w:val="262626"/>
          <w:sz w:val="28"/>
          <w:szCs w:val="28"/>
        </w:rPr>
        <w:t>，是不可以的</w:t>
      </w:r>
    </w:p>
    <w:p w14:paraId="71B4B226" w14:textId="77777777" w:rsidR="002F1D7D" w:rsidRDefault="002F1D7D" w:rsidP="002F1D7D">
      <w:pPr>
        <w:numPr>
          <w:ilvl w:val="0"/>
          <w:numId w:val="5"/>
        </w:numPr>
        <w:tabs>
          <w:tab w:val="left" w:pos="220"/>
          <w:tab w:val="left" w:pos="720"/>
        </w:tabs>
        <w:autoSpaceDE w:val="0"/>
        <w:autoSpaceDN w:val="0"/>
        <w:adjustRightInd w:val="0"/>
        <w:spacing w:line="520" w:lineRule="atLeast"/>
        <w:ind w:hanging="720"/>
        <w:rPr>
          <w:rFonts w:ascii="Arial" w:eastAsia="Heiti SC Light" w:hAnsi="Arial" w:cs="Arial"/>
          <w:color w:val="262626"/>
          <w:sz w:val="28"/>
          <w:szCs w:val="28"/>
        </w:rPr>
      </w:pPr>
      <w:r>
        <w:rPr>
          <w:rFonts w:ascii="Arial" w:eastAsia="Heiti SC Light" w:hAnsi="Arial" w:cs="Arial"/>
          <w:color w:val="262626"/>
          <w:sz w:val="28"/>
          <w:szCs w:val="28"/>
        </w:rPr>
        <w:t>Extension</w:t>
      </w:r>
      <w:r>
        <w:rPr>
          <w:rFonts w:ascii="Heiti SC Light" w:eastAsia="Heiti SC Light" w:hAnsi="Arial" w:cs="Heiti SC Light" w:hint="eastAsia"/>
          <w:color w:val="262626"/>
          <w:sz w:val="28"/>
          <w:szCs w:val="28"/>
        </w:rPr>
        <w:t>可以给原始类添加新方法，以及新属性</w:t>
      </w:r>
    </w:p>
    <w:p w14:paraId="3C2347DA" w14:textId="77777777" w:rsidR="002F1D7D" w:rsidRDefault="002F1D7D" w:rsidP="002F1D7D">
      <w:pPr>
        <w:numPr>
          <w:ilvl w:val="0"/>
          <w:numId w:val="5"/>
        </w:numPr>
        <w:tabs>
          <w:tab w:val="left" w:pos="220"/>
          <w:tab w:val="left" w:pos="720"/>
        </w:tabs>
        <w:autoSpaceDE w:val="0"/>
        <w:autoSpaceDN w:val="0"/>
        <w:adjustRightInd w:val="0"/>
        <w:spacing w:line="520" w:lineRule="atLeast"/>
        <w:ind w:hanging="720"/>
        <w:rPr>
          <w:rFonts w:ascii="Arial" w:eastAsia="Heiti SC Light" w:hAnsi="Arial" w:cs="Arial"/>
          <w:color w:val="262626"/>
          <w:sz w:val="28"/>
          <w:szCs w:val="28"/>
        </w:rPr>
      </w:pPr>
    </w:p>
    <w:p w14:paraId="30884D57" w14:textId="77777777" w:rsidR="002F1D7D" w:rsidRDefault="002F1D7D" w:rsidP="002F1D7D">
      <w:pPr>
        <w:tabs>
          <w:tab w:val="left" w:pos="566"/>
        </w:tabs>
        <w:autoSpaceDE w:val="0"/>
        <w:autoSpaceDN w:val="0"/>
        <w:adjustRightInd w:val="0"/>
        <w:spacing w:line="520" w:lineRule="atLeast"/>
        <w:rPr>
          <w:rFonts w:ascii="Arial" w:eastAsia="Heiti SC Light" w:hAnsi="Arial" w:cs="Arial"/>
          <w:color w:val="262626"/>
          <w:sz w:val="28"/>
          <w:szCs w:val="28"/>
        </w:rPr>
      </w:pPr>
    </w:p>
    <w:p w14:paraId="780BBF98" w14:textId="77777777" w:rsidR="002F1D7D" w:rsidRDefault="002F1D7D" w:rsidP="002F1D7D">
      <w:pPr>
        <w:tabs>
          <w:tab w:val="left" w:pos="566"/>
        </w:tabs>
        <w:autoSpaceDE w:val="0"/>
        <w:autoSpaceDN w:val="0"/>
        <w:adjustRightInd w:val="0"/>
        <w:spacing w:line="520" w:lineRule="atLeast"/>
        <w:rPr>
          <w:rFonts w:ascii="Arial" w:eastAsia="Heiti SC Light" w:hAnsi="Arial" w:cs="Arial"/>
          <w:color w:val="262626"/>
          <w:sz w:val="28"/>
          <w:szCs w:val="28"/>
        </w:rPr>
      </w:pPr>
      <w:r>
        <w:rPr>
          <w:rFonts w:ascii="Arial" w:eastAsia="Heiti SC Light" w:hAnsi="Arial" w:cs="Arial"/>
          <w:color w:val="FF0000"/>
          <w:sz w:val="48"/>
          <w:szCs w:val="48"/>
        </w:rPr>
        <w:t>14</w:t>
      </w:r>
      <w:r>
        <w:rPr>
          <w:rFonts w:ascii="Heiti SC Light" w:eastAsia="Heiti SC Light" w:hAnsi="Arial" w:cs="Heiti SC Light" w:hint="eastAsia"/>
          <w:color w:val="FF0000"/>
          <w:sz w:val="48"/>
          <w:szCs w:val="48"/>
        </w:rPr>
        <w:t>、</w:t>
      </w:r>
      <w:proofErr w:type="spellStart"/>
      <w:r>
        <w:rPr>
          <w:rFonts w:ascii="Times" w:eastAsia="Heiti SC Light" w:hAnsi="Times" w:cs="Times"/>
          <w:color w:val="FF0000"/>
          <w:sz w:val="48"/>
          <w:szCs w:val="48"/>
        </w:rPr>
        <w:t>isa</w:t>
      </w:r>
      <w:proofErr w:type="spellEnd"/>
    </w:p>
    <w:p w14:paraId="75C224E0" w14:textId="77777777" w:rsidR="002F1D7D" w:rsidRDefault="002F1D7D" w:rsidP="002F1D7D">
      <w:pPr>
        <w:autoSpaceDE w:val="0"/>
        <w:autoSpaceDN w:val="0"/>
        <w:adjustRightInd w:val="0"/>
        <w:spacing w:line="280" w:lineRule="atLeast"/>
        <w:rPr>
          <w:rFonts w:ascii="Times" w:eastAsia="Songti SC Regular" w:hAnsi="Times" w:cs="Times"/>
          <w:sz w:val="28"/>
          <w:szCs w:val="28"/>
        </w:rPr>
      </w:pPr>
      <w:proofErr w:type="spellStart"/>
      <w:r>
        <w:rPr>
          <w:rFonts w:ascii="Times" w:eastAsia="Heiti SC Light" w:hAnsi="Times" w:cs="Times"/>
          <w:sz w:val="28"/>
          <w:szCs w:val="28"/>
        </w:rPr>
        <w:t>isa</w:t>
      </w:r>
      <w:proofErr w:type="spellEnd"/>
      <w:r>
        <w:rPr>
          <w:rFonts w:ascii="Songti SC Regular" w:eastAsia="Songti SC Regular" w:hAnsi="Times" w:cs="Songti SC Regular" w:hint="eastAsia"/>
          <w:sz w:val="28"/>
          <w:szCs w:val="28"/>
        </w:rPr>
        <w:t>：是一个</w:t>
      </w:r>
      <w:r>
        <w:rPr>
          <w:rFonts w:ascii="Times" w:eastAsia="Songti SC Regular" w:hAnsi="Times" w:cs="Times"/>
          <w:sz w:val="28"/>
          <w:szCs w:val="28"/>
        </w:rPr>
        <w:t xml:space="preserve">Class </w:t>
      </w:r>
      <w:r>
        <w:rPr>
          <w:rFonts w:ascii="Songti SC Regular" w:eastAsia="Songti SC Regular" w:hAnsi="Times" w:cs="Songti SC Regular" w:hint="eastAsia"/>
          <w:sz w:val="28"/>
          <w:szCs w:val="28"/>
        </w:rPr>
        <w:t>类型的指针</w:t>
      </w:r>
      <w:r>
        <w:rPr>
          <w:rFonts w:ascii="Times" w:eastAsia="Songti SC Regular" w:hAnsi="Times" w:cs="Times"/>
          <w:sz w:val="28"/>
          <w:szCs w:val="28"/>
        </w:rPr>
        <w:t xml:space="preserve">. </w:t>
      </w:r>
      <w:r>
        <w:rPr>
          <w:rFonts w:ascii="Songti SC Regular" w:eastAsia="Songti SC Regular" w:hAnsi="Times" w:cs="Songti SC Regular" w:hint="eastAsia"/>
          <w:sz w:val="28"/>
          <w:szCs w:val="28"/>
        </w:rPr>
        <w:t>每个实例对象有个</w:t>
      </w:r>
      <w:proofErr w:type="spellStart"/>
      <w:r>
        <w:rPr>
          <w:rFonts w:ascii="Times" w:eastAsia="Songti SC Regular" w:hAnsi="Times" w:cs="Times"/>
          <w:sz w:val="28"/>
          <w:szCs w:val="28"/>
        </w:rPr>
        <w:t>isa</w:t>
      </w:r>
      <w:proofErr w:type="spellEnd"/>
      <w:r>
        <w:rPr>
          <w:rFonts w:ascii="Songti SC Regular" w:eastAsia="Songti SC Regular" w:hAnsi="Times" w:cs="Songti SC Regular" w:hint="eastAsia"/>
          <w:sz w:val="28"/>
          <w:szCs w:val="28"/>
        </w:rPr>
        <w:t>的指针</w:t>
      </w:r>
      <w:r>
        <w:rPr>
          <w:rFonts w:ascii="Times" w:eastAsia="Songti SC Regular" w:hAnsi="Times" w:cs="Times"/>
          <w:sz w:val="28"/>
          <w:szCs w:val="28"/>
        </w:rPr>
        <w:t>,</w:t>
      </w:r>
      <w:r>
        <w:rPr>
          <w:rFonts w:ascii="Songti SC Regular" w:eastAsia="Songti SC Regular" w:hAnsi="Times" w:cs="Songti SC Regular" w:hint="eastAsia"/>
          <w:sz w:val="28"/>
          <w:szCs w:val="28"/>
        </w:rPr>
        <w:t>他指向对象的类，而</w:t>
      </w:r>
      <w:r>
        <w:rPr>
          <w:rFonts w:ascii="Times" w:eastAsia="Songti SC Regular" w:hAnsi="Times" w:cs="Times"/>
          <w:sz w:val="28"/>
          <w:szCs w:val="28"/>
        </w:rPr>
        <w:t>Class</w:t>
      </w:r>
      <w:r>
        <w:rPr>
          <w:rFonts w:ascii="Songti SC Regular" w:eastAsia="Songti SC Regular" w:hAnsi="Times" w:cs="Songti SC Regular" w:hint="eastAsia"/>
          <w:sz w:val="28"/>
          <w:szCs w:val="28"/>
        </w:rPr>
        <w:t>里也有个</w:t>
      </w:r>
      <w:proofErr w:type="spellStart"/>
      <w:r>
        <w:rPr>
          <w:rFonts w:ascii="Times" w:eastAsia="Songti SC Regular" w:hAnsi="Times" w:cs="Times"/>
          <w:sz w:val="28"/>
          <w:szCs w:val="28"/>
        </w:rPr>
        <w:t>isa</w:t>
      </w:r>
      <w:proofErr w:type="spellEnd"/>
      <w:r>
        <w:rPr>
          <w:rFonts w:ascii="Songti SC Regular" w:eastAsia="Songti SC Regular" w:hAnsi="Times" w:cs="Songti SC Regular" w:hint="eastAsia"/>
          <w:sz w:val="28"/>
          <w:szCs w:val="28"/>
        </w:rPr>
        <w:t>的指针</w:t>
      </w:r>
      <w:r>
        <w:rPr>
          <w:rFonts w:ascii="Times" w:eastAsia="Songti SC Regular" w:hAnsi="Times" w:cs="Times"/>
          <w:sz w:val="28"/>
          <w:szCs w:val="28"/>
        </w:rPr>
        <w:t xml:space="preserve">, </w:t>
      </w:r>
      <w:r>
        <w:rPr>
          <w:rFonts w:ascii="Songti SC Regular" w:eastAsia="Songti SC Regular" w:hAnsi="Times" w:cs="Songti SC Regular" w:hint="eastAsia"/>
          <w:sz w:val="28"/>
          <w:szCs w:val="28"/>
        </w:rPr>
        <w:t>指向</w:t>
      </w:r>
      <w:proofErr w:type="spellStart"/>
      <w:r>
        <w:rPr>
          <w:rFonts w:ascii="Times" w:eastAsia="Songti SC Regular" w:hAnsi="Times" w:cs="Times"/>
          <w:sz w:val="28"/>
          <w:szCs w:val="28"/>
        </w:rPr>
        <w:t>meteClass</w:t>
      </w:r>
      <w:proofErr w:type="spellEnd"/>
      <w:r>
        <w:rPr>
          <w:rFonts w:ascii="Times" w:eastAsia="Songti SC Regular" w:hAnsi="Times" w:cs="Times"/>
          <w:sz w:val="28"/>
          <w:szCs w:val="28"/>
        </w:rPr>
        <w:t>(</w:t>
      </w:r>
      <w:r>
        <w:rPr>
          <w:rFonts w:ascii="Songti SC Regular" w:eastAsia="Songti SC Regular" w:hAnsi="Times" w:cs="Songti SC Regular" w:hint="eastAsia"/>
          <w:sz w:val="28"/>
          <w:szCs w:val="28"/>
        </w:rPr>
        <w:t>元类</w:t>
      </w:r>
      <w:r>
        <w:rPr>
          <w:rFonts w:ascii="Times" w:eastAsia="Songti SC Regular" w:hAnsi="Times" w:cs="Times"/>
          <w:sz w:val="28"/>
          <w:szCs w:val="28"/>
        </w:rPr>
        <w:t>)</w:t>
      </w:r>
      <w:r>
        <w:rPr>
          <w:rFonts w:ascii="Songti SC Regular" w:eastAsia="Songti SC Regular" w:hAnsi="Times" w:cs="Songti SC Regular" w:hint="eastAsia"/>
          <w:sz w:val="28"/>
          <w:szCs w:val="28"/>
        </w:rPr>
        <w:t>。元类保存了类方法的列表。当类方法被调用时，先会从本身查找类方法的实现，如果没有，元类会向他父类查找该方法。同时注意的是：</w:t>
      </w:r>
      <w:r>
        <w:rPr>
          <w:rFonts w:ascii="Songti SC Regular" w:eastAsia="Songti SC Regular" w:hAnsi="Times" w:cs="Songti SC Regular" w:hint="eastAsia"/>
          <w:b/>
          <w:bCs/>
          <w:sz w:val="28"/>
          <w:szCs w:val="28"/>
        </w:rPr>
        <w:t>元类（</w:t>
      </w:r>
      <w:proofErr w:type="spellStart"/>
      <w:r>
        <w:rPr>
          <w:rFonts w:ascii="Times" w:eastAsia="Songti SC Regular" w:hAnsi="Times" w:cs="Times"/>
          <w:b/>
          <w:bCs/>
          <w:sz w:val="28"/>
          <w:szCs w:val="28"/>
        </w:rPr>
        <w:t>meteClass</w:t>
      </w:r>
      <w:proofErr w:type="spellEnd"/>
      <w:r>
        <w:rPr>
          <w:rFonts w:ascii="Songti SC Regular" w:eastAsia="Songti SC Regular" w:hAnsi="Times" w:cs="Songti SC Regular" w:hint="eastAsia"/>
          <w:b/>
          <w:bCs/>
          <w:sz w:val="28"/>
          <w:szCs w:val="28"/>
        </w:rPr>
        <w:t>）也是类，它也是对象。</w:t>
      </w:r>
      <w:r>
        <w:rPr>
          <w:rFonts w:ascii="Songti SC Regular" w:eastAsia="Songti SC Regular" w:hAnsi="Times" w:cs="Songti SC Regular" w:hint="eastAsia"/>
          <w:sz w:val="28"/>
          <w:szCs w:val="28"/>
        </w:rPr>
        <w:t>元类也有</w:t>
      </w:r>
      <w:proofErr w:type="spellStart"/>
      <w:r>
        <w:rPr>
          <w:rFonts w:ascii="Times" w:eastAsia="Songti SC Regular" w:hAnsi="Times" w:cs="Times"/>
          <w:sz w:val="28"/>
          <w:szCs w:val="28"/>
        </w:rPr>
        <w:t>isa</w:t>
      </w:r>
      <w:proofErr w:type="spellEnd"/>
      <w:r>
        <w:rPr>
          <w:rFonts w:ascii="Songti SC Regular" w:eastAsia="Songti SC Regular" w:hAnsi="Times" w:cs="Songti SC Regular" w:hint="eastAsia"/>
          <w:sz w:val="28"/>
          <w:szCs w:val="28"/>
        </w:rPr>
        <w:t>指针</w:t>
      </w:r>
      <w:r>
        <w:rPr>
          <w:rFonts w:ascii="Times" w:eastAsia="Songti SC Regular" w:hAnsi="Times" w:cs="Times"/>
          <w:sz w:val="28"/>
          <w:szCs w:val="28"/>
        </w:rPr>
        <w:t>,</w:t>
      </w:r>
      <w:r>
        <w:rPr>
          <w:rFonts w:ascii="Songti SC Regular" w:eastAsia="Songti SC Regular" w:hAnsi="Times" w:cs="Songti SC Regular" w:hint="eastAsia"/>
          <w:sz w:val="28"/>
          <w:szCs w:val="28"/>
        </w:rPr>
        <w:t>它的</w:t>
      </w:r>
      <w:proofErr w:type="spellStart"/>
      <w:r>
        <w:rPr>
          <w:rFonts w:ascii="Times" w:eastAsia="Songti SC Regular" w:hAnsi="Times" w:cs="Times"/>
          <w:sz w:val="28"/>
          <w:szCs w:val="28"/>
        </w:rPr>
        <w:t>isa</w:t>
      </w:r>
      <w:proofErr w:type="spellEnd"/>
      <w:r>
        <w:rPr>
          <w:rFonts w:ascii="Songti SC Regular" w:eastAsia="Songti SC Regular" w:hAnsi="Times" w:cs="Songti SC Regular" w:hint="eastAsia"/>
          <w:sz w:val="28"/>
          <w:szCs w:val="28"/>
        </w:rPr>
        <w:t>指针最终指向的是一个根元类</w:t>
      </w:r>
      <w:r>
        <w:rPr>
          <w:rFonts w:ascii="Times" w:eastAsia="Songti SC Regular" w:hAnsi="Times" w:cs="Times"/>
          <w:sz w:val="28"/>
          <w:szCs w:val="28"/>
        </w:rPr>
        <w:t xml:space="preserve">(root </w:t>
      </w:r>
      <w:proofErr w:type="spellStart"/>
      <w:r>
        <w:rPr>
          <w:rFonts w:ascii="Times" w:eastAsia="Songti SC Regular" w:hAnsi="Times" w:cs="Times"/>
          <w:sz w:val="28"/>
          <w:szCs w:val="28"/>
        </w:rPr>
        <w:t>meteClass</w:t>
      </w:r>
      <w:proofErr w:type="spellEnd"/>
      <w:r>
        <w:rPr>
          <w:rFonts w:ascii="Times" w:eastAsia="Songti SC Regular" w:hAnsi="Times" w:cs="Times"/>
          <w:sz w:val="28"/>
          <w:szCs w:val="28"/>
        </w:rPr>
        <w:t>).</w:t>
      </w:r>
      <w:r>
        <w:rPr>
          <w:rFonts w:ascii="Songti SC Regular" w:eastAsia="Songti SC Regular" w:hAnsi="Times" w:cs="Songti SC Regular" w:hint="eastAsia"/>
          <w:sz w:val="28"/>
          <w:szCs w:val="28"/>
        </w:rPr>
        <w:t>根元类的</w:t>
      </w:r>
      <w:proofErr w:type="spellStart"/>
      <w:r>
        <w:rPr>
          <w:rFonts w:ascii="Times" w:eastAsia="Songti SC Regular" w:hAnsi="Times" w:cs="Times"/>
          <w:sz w:val="28"/>
          <w:szCs w:val="28"/>
        </w:rPr>
        <w:t>isa</w:t>
      </w:r>
      <w:proofErr w:type="spellEnd"/>
      <w:r>
        <w:rPr>
          <w:rFonts w:ascii="Songti SC Regular" w:eastAsia="Songti SC Regular" w:hAnsi="Times" w:cs="Songti SC Regular" w:hint="eastAsia"/>
          <w:sz w:val="28"/>
          <w:szCs w:val="28"/>
        </w:rPr>
        <w:t>指针指向本身，这样形成了一个封闭的内循环。</w:t>
      </w:r>
    </w:p>
    <w:p w14:paraId="340D8C8D" w14:textId="77777777" w:rsidR="002F1D7D" w:rsidRDefault="002F1D7D" w:rsidP="002F1D7D">
      <w:pPr>
        <w:autoSpaceDE w:val="0"/>
        <w:autoSpaceDN w:val="0"/>
        <w:adjustRightInd w:val="0"/>
        <w:spacing w:after="240" w:line="280" w:lineRule="atLeast"/>
        <w:rPr>
          <w:rFonts w:ascii="Times" w:eastAsia="Songti SC Regular" w:hAnsi="Times" w:cs="Times"/>
          <w:sz w:val="28"/>
          <w:szCs w:val="28"/>
        </w:rPr>
      </w:pPr>
      <w:r>
        <w:rPr>
          <w:rFonts w:ascii="Songti SC Regular" w:eastAsia="Songti SC Regular" w:hAnsi="Times" w:cs="Songti SC Regular" w:hint="eastAsia"/>
          <w:b/>
          <w:bCs/>
          <w:sz w:val="28"/>
          <w:szCs w:val="28"/>
        </w:rPr>
        <w:t>每一个对象本质上都是一个类的实例。其中类定义了成员变量和成员方法的列表。对象通过对象的</w:t>
      </w:r>
      <w:proofErr w:type="spellStart"/>
      <w:r>
        <w:rPr>
          <w:rFonts w:ascii="Times" w:eastAsia="Songti SC Regular" w:hAnsi="Times" w:cs="Times"/>
          <w:b/>
          <w:bCs/>
          <w:sz w:val="28"/>
          <w:szCs w:val="28"/>
        </w:rPr>
        <w:t>isa</w:t>
      </w:r>
      <w:proofErr w:type="spellEnd"/>
      <w:r>
        <w:rPr>
          <w:rFonts w:ascii="Songti SC Regular" w:eastAsia="Songti SC Regular" w:hAnsi="Times" w:cs="Songti SC Regular" w:hint="eastAsia"/>
          <w:b/>
          <w:bCs/>
          <w:sz w:val="28"/>
          <w:szCs w:val="28"/>
        </w:rPr>
        <w:t>指针指向类。</w:t>
      </w:r>
    </w:p>
    <w:p w14:paraId="06D5DBB6" w14:textId="77777777" w:rsidR="002F1D7D" w:rsidRDefault="002F1D7D" w:rsidP="002F1D7D">
      <w:pPr>
        <w:autoSpaceDE w:val="0"/>
        <w:autoSpaceDN w:val="0"/>
        <w:adjustRightInd w:val="0"/>
        <w:spacing w:after="240" w:line="280" w:lineRule="atLeast"/>
        <w:rPr>
          <w:rFonts w:ascii="Times" w:eastAsia="Songti SC Regular" w:hAnsi="Times" w:cs="Times"/>
          <w:sz w:val="28"/>
          <w:szCs w:val="28"/>
        </w:rPr>
      </w:pPr>
      <w:r>
        <w:rPr>
          <w:rFonts w:ascii="Songti SC Regular" w:eastAsia="Songti SC Regular" w:hAnsi="Times" w:cs="Songti SC Regular" w:hint="eastAsia"/>
          <w:b/>
          <w:bCs/>
          <w:sz w:val="28"/>
          <w:szCs w:val="28"/>
        </w:rPr>
        <w:t>每一个类本质上都是一个对象，类其实是元类（</w:t>
      </w:r>
      <w:proofErr w:type="spellStart"/>
      <w:r>
        <w:rPr>
          <w:rFonts w:ascii="Times" w:eastAsia="Songti SC Regular" w:hAnsi="Times" w:cs="Times"/>
          <w:b/>
          <w:bCs/>
          <w:sz w:val="28"/>
          <w:szCs w:val="28"/>
        </w:rPr>
        <w:t>meteClass</w:t>
      </w:r>
      <w:proofErr w:type="spellEnd"/>
      <w:r>
        <w:rPr>
          <w:rFonts w:ascii="Songti SC Regular" w:eastAsia="Songti SC Regular" w:hAnsi="Times" w:cs="Songti SC Regular" w:hint="eastAsia"/>
          <w:b/>
          <w:bCs/>
          <w:sz w:val="28"/>
          <w:szCs w:val="28"/>
        </w:rPr>
        <w:t>）的实例。元类定义了类方法的列表。类通过类的</w:t>
      </w:r>
      <w:proofErr w:type="spellStart"/>
      <w:r>
        <w:rPr>
          <w:rFonts w:ascii="Times" w:eastAsia="Songti SC Regular" w:hAnsi="Times" w:cs="Times"/>
          <w:b/>
          <w:bCs/>
          <w:sz w:val="28"/>
          <w:szCs w:val="28"/>
        </w:rPr>
        <w:t>isa</w:t>
      </w:r>
      <w:proofErr w:type="spellEnd"/>
      <w:r>
        <w:rPr>
          <w:rFonts w:ascii="Songti SC Regular" w:eastAsia="Songti SC Regular" w:hAnsi="Times" w:cs="Songti SC Regular" w:hint="eastAsia"/>
          <w:b/>
          <w:bCs/>
          <w:sz w:val="28"/>
          <w:szCs w:val="28"/>
        </w:rPr>
        <w:t>指针指向元类。</w:t>
      </w:r>
    </w:p>
    <w:p w14:paraId="555A8A77" w14:textId="77777777" w:rsidR="002F1D7D" w:rsidRDefault="002F1D7D" w:rsidP="002F1D7D">
      <w:pPr>
        <w:autoSpaceDE w:val="0"/>
        <w:autoSpaceDN w:val="0"/>
        <w:adjustRightInd w:val="0"/>
        <w:spacing w:after="240" w:line="280" w:lineRule="atLeast"/>
        <w:rPr>
          <w:rFonts w:ascii="Times" w:eastAsia="Songti SC Regular" w:hAnsi="Times" w:cs="Times"/>
        </w:rPr>
      </w:pPr>
      <w:r>
        <w:rPr>
          <w:rFonts w:ascii="Songti SC Regular" w:eastAsia="Songti SC Regular" w:hAnsi="Times" w:cs="Songti SC Regular" w:hint="eastAsia"/>
          <w:b/>
          <w:bCs/>
          <w:sz w:val="28"/>
          <w:szCs w:val="28"/>
        </w:rPr>
        <w:t>所有的元类最终继承一个根元类，根元类</w:t>
      </w:r>
      <w:proofErr w:type="spellStart"/>
      <w:r>
        <w:rPr>
          <w:rFonts w:ascii="Times" w:eastAsia="Songti SC Regular" w:hAnsi="Times" w:cs="Times"/>
          <w:b/>
          <w:bCs/>
          <w:sz w:val="28"/>
          <w:szCs w:val="28"/>
        </w:rPr>
        <w:t>isa</w:t>
      </w:r>
      <w:proofErr w:type="spellEnd"/>
      <w:r>
        <w:rPr>
          <w:rFonts w:ascii="Songti SC Regular" w:eastAsia="Songti SC Regular" w:hAnsi="Times" w:cs="Songti SC Regular" w:hint="eastAsia"/>
          <w:b/>
          <w:bCs/>
          <w:sz w:val="28"/>
          <w:szCs w:val="28"/>
        </w:rPr>
        <w:t>指针指向本身，形成一个封闭的内循环。</w:t>
      </w:r>
    </w:p>
    <w:p w14:paraId="0D7EDDA9" w14:textId="77777777" w:rsidR="002F1D7D" w:rsidRDefault="002F1D7D" w:rsidP="002F1D7D">
      <w:pPr>
        <w:autoSpaceDE w:val="0"/>
        <w:autoSpaceDN w:val="0"/>
        <w:adjustRightInd w:val="0"/>
        <w:spacing w:line="280" w:lineRule="atLeast"/>
        <w:rPr>
          <w:rFonts w:ascii="Times" w:eastAsia="Songti SC Regular" w:hAnsi="Times" w:cs="Times"/>
        </w:rPr>
      </w:pPr>
    </w:p>
    <w:p w14:paraId="570A5B7C" w14:textId="77777777" w:rsidR="002F1D7D" w:rsidRDefault="002F1D7D" w:rsidP="002F1D7D">
      <w:pPr>
        <w:tabs>
          <w:tab w:val="left" w:pos="566"/>
        </w:tabs>
        <w:autoSpaceDE w:val="0"/>
        <w:autoSpaceDN w:val="0"/>
        <w:adjustRightInd w:val="0"/>
        <w:spacing w:line="520" w:lineRule="atLeast"/>
        <w:rPr>
          <w:rFonts w:ascii="Helvetica" w:eastAsia="Heiti SC Light" w:hAnsi="Helvetica" w:cs="Helvetica"/>
          <w:color w:val="262626"/>
          <w:sz w:val="28"/>
          <w:szCs w:val="28"/>
        </w:rPr>
      </w:pPr>
      <w:r>
        <w:rPr>
          <w:rFonts w:ascii="Arial" w:eastAsia="Songti SC Regular" w:hAnsi="Arial" w:cs="Arial"/>
          <w:color w:val="FF0000"/>
          <w:sz w:val="36"/>
          <w:szCs w:val="36"/>
        </w:rPr>
        <w:lastRenderedPageBreak/>
        <w:t>15</w:t>
      </w:r>
      <w:r>
        <w:rPr>
          <w:rFonts w:ascii="Heiti SC Light" w:eastAsia="Heiti SC Light" w:hAnsi="Arial" w:cs="Heiti SC Light" w:hint="eastAsia"/>
          <w:color w:val="FF0000"/>
          <w:sz w:val="36"/>
          <w:szCs w:val="36"/>
        </w:rPr>
        <w:t>、</w:t>
      </w:r>
      <w:r>
        <w:rPr>
          <w:rFonts w:ascii="Helvetica" w:eastAsia="Heiti SC Light" w:hAnsi="Helvetica" w:cs="Helvetica"/>
          <w:color w:val="FF0000"/>
          <w:sz w:val="36"/>
          <w:szCs w:val="36"/>
        </w:rPr>
        <w:t>GCD</w:t>
      </w:r>
      <w:r>
        <w:rPr>
          <w:rFonts w:ascii="Heiti SC Light" w:eastAsia="Heiti SC Light" w:hAnsi="Helvetica" w:cs="Heiti SC Light" w:hint="eastAsia"/>
          <w:color w:val="FF0000"/>
          <w:sz w:val="36"/>
          <w:szCs w:val="36"/>
        </w:rPr>
        <w:t>、</w:t>
      </w:r>
      <w:proofErr w:type="spellStart"/>
      <w:r>
        <w:rPr>
          <w:rFonts w:ascii="Helvetica" w:eastAsia="Heiti SC Light" w:hAnsi="Helvetica" w:cs="Helvetica"/>
          <w:color w:val="FF0000"/>
          <w:sz w:val="36"/>
          <w:szCs w:val="36"/>
        </w:rPr>
        <w:t>NSOperation</w:t>
      </w:r>
      <w:proofErr w:type="spellEnd"/>
      <w:r>
        <w:rPr>
          <w:rFonts w:ascii="Heiti SC Light" w:eastAsia="Heiti SC Light" w:hAnsi="Helvetica" w:cs="Heiti SC Light" w:hint="eastAsia"/>
          <w:color w:val="FF0000"/>
          <w:sz w:val="36"/>
          <w:szCs w:val="36"/>
        </w:rPr>
        <w:t>区别</w:t>
      </w:r>
    </w:p>
    <w:p w14:paraId="43647BA3" w14:textId="77777777" w:rsidR="002F1D7D" w:rsidRDefault="002F1D7D" w:rsidP="002F1D7D">
      <w:pPr>
        <w:tabs>
          <w:tab w:val="left" w:pos="566"/>
        </w:tabs>
        <w:autoSpaceDE w:val="0"/>
        <w:autoSpaceDN w:val="0"/>
        <w:adjustRightInd w:val="0"/>
        <w:spacing w:line="520" w:lineRule="atLeast"/>
        <w:rPr>
          <w:rFonts w:ascii="Helvetica" w:eastAsia="Heiti SC Light" w:hAnsi="Helvetica" w:cs="Helvetica"/>
          <w:color w:val="262626"/>
          <w:sz w:val="28"/>
          <w:szCs w:val="28"/>
        </w:rPr>
      </w:pPr>
      <w:r>
        <w:rPr>
          <w:rFonts w:ascii="Heiti SC Light" w:eastAsia="Heiti SC Light" w:hAnsi="Helvetica" w:cs="Heiti SC Light" w:hint="eastAsia"/>
          <w:color w:val="262626"/>
          <w:sz w:val="28"/>
          <w:szCs w:val="28"/>
        </w:rPr>
        <w:t>那这两者直接有什么区别呢？</w:t>
      </w:r>
    </w:p>
    <w:p w14:paraId="00E80305" w14:textId="77777777" w:rsidR="002F1D7D" w:rsidRDefault="002F1D7D" w:rsidP="002F1D7D">
      <w:pPr>
        <w:tabs>
          <w:tab w:val="left" w:pos="566"/>
        </w:tabs>
        <w:autoSpaceDE w:val="0"/>
        <w:autoSpaceDN w:val="0"/>
        <w:adjustRightInd w:val="0"/>
        <w:spacing w:line="520" w:lineRule="atLeast"/>
        <w:rPr>
          <w:rFonts w:ascii="Helvetica" w:eastAsia="Heiti SC Light" w:hAnsi="Helvetica" w:cs="Helvetica"/>
          <w:color w:val="262626"/>
          <w:sz w:val="28"/>
          <w:szCs w:val="28"/>
        </w:rPr>
      </w:pPr>
      <w:r>
        <w:rPr>
          <w:rFonts w:ascii="Helvetica" w:eastAsia="Heiti SC Light" w:hAnsi="Helvetica" w:cs="Helvetica"/>
          <w:color w:val="262626"/>
          <w:sz w:val="28"/>
          <w:szCs w:val="28"/>
        </w:rPr>
        <w:t>1&gt; GCD</w:t>
      </w:r>
      <w:r>
        <w:rPr>
          <w:rFonts w:ascii="Heiti SC Light" w:eastAsia="Heiti SC Light" w:hAnsi="Helvetica" w:cs="Heiti SC Light" w:hint="eastAsia"/>
          <w:color w:val="262626"/>
          <w:sz w:val="28"/>
          <w:szCs w:val="28"/>
        </w:rPr>
        <w:t>是纯</w:t>
      </w:r>
      <w:r>
        <w:rPr>
          <w:rFonts w:ascii="Helvetica" w:eastAsia="Heiti SC Light" w:hAnsi="Helvetica" w:cs="Helvetica"/>
          <w:color w:val="262626"/>
          <w:sz w:val="28"/>
          <w:szCs w:val="28"/>
        </w:rPr>
        <w:t>C</w:t>
      </w:r>
      <w:r>
        <w:rPr>
          <w:rFonts w:ascii="Heiti SC Light" w:eastAsia="Heiti SC Light" w:hAnsi="Helvetica" w:cs="Heiti SC Light" w:hint="eastAsia"/>
          <w:color w:val="262626"/>
          <w:sz w:val="28"/>
          <w:szCs w:val="28"/>
        </w:rPr>
        <w:t>语言的</w:t>
      </w:r>
      <w:r>
        <w:rPr>
          <w:rFonts w:ascii="Helvetica" w:eastAsia="Heiti SC Light" w:hAnsi="Helvetica" w:cs="Helvetica"/>
          <w:color w:val="262626"/>
          <w:sz w:val="28"/>
          <w:szCs w:val="28"/>
        </w:rPr>
        <w:t>API</w:t>
      </w:r>
      <w:r>
        <w:rPr>
          <w:rFonts w:ascii="Heiti SC Light" w:eastAsia="Heiti SC Light" w:hAnsi="Helvetica" w:cs="Heiti SC Light" w:hint="eastAsia"/>
          <w:color w:val="262626"/>
          <w:sz w:val="28"/>
          <w:szCs w:val="28"/>
        </w:rPr>
        <w:t>，</w:t>
      </w:r>
      <w:proofErr w:type="spellStart"/>
      <w:r>
        <w:rPr>
          <w:rFonts w:ascii="Helvetica" w:eastAsia="Heiti SC Light" w:hAnsi="Helvetica" w:cs="Helvetica"/>
          <w:color w:val="262626"/>
          <w:sz w:val="28"/>
          <w:szCs w:val="28"/>
        </w:rPr>
        <w:t>NSOperationQueue</w:t>
      </w:r>
      <w:proofErr w:type="spellEnd"/>
      <w:r>
        <w:rPr>
          <w:rFonts w:ascii="Heiti SC Light" w:eastAsia="Heiti SC Light" w:hAnsi="Helvetica" w:cs="Heiti SC Light" w:hint="eastAsia"/>
          <w:color w:val="262626"/>
          <w:sz w:val="28"/>
          <w:szCs w:val="28"/>
        </w:rPr>
        <w:t>是基于</w:t>
      </w:r>
      <w:r>
        <w:rPr>
          <w:rFonts w:ascii="Helvetica" w:eastAsia="Heiti SC Light" w:hAnsi="Helvetica" w:cs="Helvetica"/>
          <w:color w:val="262626"/>
          <w:sz w:val="28"/>
          <w:szCs w:val="28"/>
        </w:rPr>
        <w:t>GCD</w:t>
      </w:r>
      <w:r>
        <w:rPr>
          <w:rFonts w:ascii="Heiti SC Light" w:eastAsia="Heiti SC Light" w:hAnsi="Helvetica" w:cs="Heiti SC Light" w:hint="eastAsia"/>
          <w:color w:val="262626"/>
          <w:sz w:val="28"/>
          <w:szCs w:val="28"/>
        </w:rPr>
        <w:t>的</w:t>
      </w:r>
      <w:r>
        <w:rPr>
          <w:rFonts w:ascii="Helvetica" w:eastAsia="Heiti SC Light" w:hAnsi="Helvetica" w:cs="Helvetica"/>
          <w:color w:val="262626"/>
          <w:sz w:val="28"/>
          <w:szCs w:val="28"/>
        </w:rPr>
        <w:t>OC</w:t>
      </w:r>
      <w:r>
        <w:rPr>
          <w:rFonts w:ascii="Heiti SC Light" w:eastAsia="Heiti SC Light" w:hAnsi="Helvetica" w:cs="Heiti SC Light" w:hint="eastAsia"/>
          <w:color w:val="262626"/>
          <w:sz w:val="28"/>
          <w:szCs w:val="28"/>
        </w:rPr>
        <w:t>版本封装</w:t>
      </w:r>
    </w:p>
    <w:p w14:paraId="5FC89262" w14:textId="77777777" w:rsidR="002F1D7D" w:rsidRDefault="002F1D7D" w:rsidP="002F1D7D">
      <w:pPr>
        <w:tabs>
          <w:tab w:val="left" w:pos="566"/>
        </w:tabs>
        <w:autoSpaceDE w:val="0"/>
        <w:autoSpaceDN w:val="0"/>
        <w:adjustRightInd w:val="0"/>
        <w:spacing w:line="520" w:lineRule="atLeast"/>
        <w:rPr>
          <w:rFonts w:ascii="Helvetica" w:eastAsia="Heiti SC Light" w:hAnsi="Helvetica" w:cs="Helvetica"/>
          <w:color w:val="262626"/>
          <w:sz w:val="28"/>
          <w:szCs w:val="28"/>
        </w:rPr>
      </w:pPr>
      <w:r>
        <w:rPr>
          <w:rFonts w:ascii="Helvetica" w:eastAsia="Heiti SC Light" w:hAnsi="Helvetica" w:cs="Helvetica"/>
          <w:color w:val="262626"/>
          <w:sz w:val="28"/>
          <w:szCs w:val="28"/>
        </w:rPr>
        <w:t>2&gt; GCD</w:t>
      </w:r>
      <w:r>
        <w:rPr>
          <w:rFonts w:ascii="Heiti SC Light" w:eastAsia="Heiti SC Light" w:hAnsi="Helvetica" w:cs="Heiti SC Light" w:hint="eastAsia"/>
          <w:color w:val="262626"/>
          <w:sz w:val="28"/>
          <w:szCs w:val="28"/>
        </w:rPr>
        <w:t>只支持</w:t>
      </w:r>
      <w:r>
        <w:rPr>
          <w:rFonts w:ascii="Helvetica" w:eastAsia="Heiti SC Light" w:hAnsi="Helvetica" w:cs="Helvetica"/>
          <w:color w:val="262626"/>
          <w:sz w:val="28"/>
          <w:szCs w:val="28"/>
        </w:rPr>
        <w:t>FIFO</w:t>
      </w:r>
      <w:r>
        <w:rPr>
          <w:rFonts w:ascii="Heiti SC Light" w:eastAsia="Heiti SC Light" w:hAnsi="Helvetica" w:cs="Heiti SC Light" w:hint="eastAsia"/>
          <w:color w:val="262626"/>
          <w:sz w:val="28"/>
          <w:szCs w:val="28"/>
        </w:rPr>
        <w:t>的队列，</w:t>
      </w:r>
      <w:proofErr w:type="spellStart"/>
      <w:r>
        <w:rPr>
          <w:rFonts w:ascii="Helvetica" w:eastAsia="Heiti SC Light" w:hAnsi="Helvetica" w:cs="Helvetica"/>
          <w:color w:val="262626"/>
          <w:sz w:val="28"/>
          <w:szCs w:val="28"/>
        </w:rPr>
        <w:t>NSOperationQueue</w:t>
      </w:r>
      <w:proofErr w:type="spellEnd"/>
      <w:r>
        <w:rPr>
          <w:rFonts w:ascii="Heiti SC Light" w:eastAsia="Heiti SC Light" w:hAnsi="Helvetica" w:cs="Heiti SC Light" w:hint="eastAsia"/>
          <w:color w:val="262626"/>
          <w:sz w:val="28"/>
          <w:szCs w:val="28"/>
        </w:rPr>
        <w:t>可以很方便地调整执行顺序、设置最大并发数量</w:t>
      </w:r>
    </w:p>
    <w:p w14:paraId="2CA4A2F4" w14:textId="77777777" w:rsidR="002F1D7D" w:rsidRDefault="002F1D7D" w:rsidP="002F1D7D">
      <w:pPr>
        <w:tabs>
          <w:tab w:val="left" w:pos="566"/>
        </w:tabs>
        <w:autoSpaceDE w:val="0"/>
        <w:autoSpaceDN w:val="0"/>
        <w:adjustRightInd w:val="0"/>
        <w:spacing w:line="520" w:lineRule="atLeast"/>
        <w:rPr>
          <w:rFonts w:ascii="Helvetica" w:eastAsia="Heiti SC Light" w:hAnsi="Helvetica" w:cs="Helvetica"/>
          <w:color w:val="262626"/>
          <w:sz w:val="28"/>
          <w:szCs w:val="28"/>
        </w:rPr>
      </w:pPr>
      <w:r>
        <w:rPr>
          <w:rFonts w:ascii="Helvetica" w:eastAsia="Heiti SC Light" w:hAnsi="Helvetica" w:cs="Helvetica"/>
          <w:color w:val="262626"/>
          <w:sz w:val="28"/>
          <w:szCs w:val="28"/>
        </w:rPr>
        <w:t xml:space="preserve">3&gt; </w:t>
      </w:r>
      <w:proofErr w:type="spellStart"/>
      <w:r>
        <w:rPr>
          <w:rFonts w:ascii="Helvetica" w:eastAsia="Heiti SC Light" w:hAnsi="Helvetica" w:cs="Helvetica"/>
          <w:color w:val="262626"/>
          <w:sz w:val="28"/>
          <w:szCs w:val="28"/>
        </w:rPr>
        <w:t>NSOperationQueue</w:t>
      </w:r>
      <w:proofErr w:type="spellEnd"/>
      <w:r>
        <w:rPr>
          <w:rFonts w:ascii="Heiti SC Light" w:eastAsia="Heiti SC Light" w:hAnsi="Helvetica" w:cs="Heiti SC Light" w:hint="eastAsia"/>
          <w:color w:val="262626"/>
          <w:sz w:val="28"/>
          <w:szCs w:val="28"/>
        </w:rPr>
        <w:t>可以在轻松在</w:t>
      </w:r>
      <w:r>
        <w:rPr>
          <w:rFonts w:ascii="Helvetica" w:eastAsia="Heiti SC Light" w:hAnsi="Helvetica" w:cs="Helvetica"/>
          <w:color w:val="262626"/>
          <w:sz w:val="28"/>
          <w:szCs w:val="28"/>
        </w:rPr>
        <w:t>Operation</w:t>
      </w:r>
      <w:r>
        <w:rPr>
          <w:rFonts w:ascii="Heiti SC Light" w:eastAsia="Heiti SC Light" w:hAnsi="Helvetica" w:cs="Heiti SC Light" w:hint="eastAsia"/>
          <w:color w:val="262626"/>
          <w:sz w:val="28"/>
          <w:szCs w:val="28"/>
        </w:rPr>
        <w:t>间设置依赖关系，而</w:t>
      </w:r>
      <w:r>
        <w:rPr>
          <w:rFonts w:ascii="Helvetica" w:eastAsia="Heiti SC Light" w:hAnsi="Helvetica" w:cs="Helvetica"/>
          <w:color w:val="262626"/>
          <w:sz w:val="28"/>
          <w:szCs w:val="28"/>
        </w:rPr>
        <w:t>GCD</w:t>
      </w:r>
      <w:r>
        <w:rPr>
          <w:rFonts w:ascii="Heiti SC Light" w:eastAsia="Heiti SC Light" w:hAnsi="Helvetica" w:cs="Heiti SC Light" w:hint="eastAsia"/>
          <w:color w:val="262626"/>
          <w:sz w:val="28"/>
          <w:szCs w:val="28"/>
        </w:rPr>
        <w:t>需要写很多的代码才能实现</w:t>
      </w:r>
    </w:p>
    <w:p w14:paraId="430C386B" w14:textId="77777777" w:rsidR="002F1D7D" w:rsidRDefault="002F1D7D" w:rsidP="002F1D7D">
      <w:pPr>
        <w:tabs>
          <w:tab w:val="left" w:pos="566"/>
        </w:tabs>
        <w:autoSpaceDE w:val="0"/>
        <w:autoSpaceDN w:val="0"/>
        <w:adjustRightInd w:val="0"/>
        <w:spacing w:line="520" w:lineRule="atLeast"/>
        <w:rPr>
          <w:rFonts w:ascii="Helvetica" w:eastAsia="Heiti SC Light" w:hAnsi="Helvetica" w:cs="Helvetica"/>
          <w:color w:val="262626"/>
          <w:sz w:val="28"/>
          <w:szCs w:val="28"/>
        </w:rPr>
      </w:pPr>
      <w:r>
        <w:rPr>
          <w:rFonts w:ascii="Helvetica" w:eastAsia="Heiti SC Light" w:hAnsi="Helvetica" w:cs="Helvetica"/>
          <w:color w:val="262626"/>
          <w:sz w:val="28"/>
          <w:szCs w:val="28"/>
        </w:rPr>
        <w:t xml:space="preserve">4&gt; </w:t>
      </w:r>
      <w:proofErr w:type="spellStart"/>
      <w:r>
        <w:rPr>
          <w:rFonts w:ascii="Helvetica" w:eastAsia="Heiti SC Light" w:hAnsi="Helvetica" w:cs="Helvetica"/>
          <w:color w:val="262626"/>
          <w:sz w:val="28"/>
          <w:szCs w:val="28"/>
        </w:rPr>
        <w:t>NSOperationQueue</w:t>
      </w:r>
      <w:proofErr w:type="spellEnd"/>
      <w:r>
        <w:rPr>
          <w:rFonts w:ascii="Heiti SC Light" w:eastAsia="Heiti SC Light" w:hAnsi="Helvetica" w:cs="Heiti SC Light" w:hint="eastAsia"/>
          <w:color w:val="262626"/>
          <w:sz w:val="28"/>
          <w:szCs w:val="28"/>
        </w:rPr>
        <w:t>支持</w:t>
      </w:r>
      <w:r>
        <w:rPr>
          <w:rFonts w:ascii="Helvetica" w:eastAsia="Heiti SC Light" w:hAnsi="Helvetica" w:cs="Helvetica"/>
          <w:color w:val="262626"/>
          <w:sz w:val="28"/>
          <w:szCs w:val="28"/>
        </w:rPr>
        <w:t>KVO</w:t>
      </w:r>
      <w:r>
        <w:rPr>
          <w:rFonts w:ascii="Heiti SC Light" w:eastAsia="Heiti SC Light" w:hAnsi="Helvetica" w:cs="Heiti SC Light" w:hint="eastAsia"/>
          <w:color w:val="262626"/>
          <w:sz w:val="28"/>
          <w:szCs w:val="28"/>
        </w:rPr>
        <w:t>，可以监测</w:t>
      </w:r>
      <w:r>
        <w:rPr>
          <w:rFonts w:ascii="Helvetica" w:eastAsia="Heiti SC Light" w:hAnsi="Helvetica" w:cs="Helvetica"/>
          <w:color w:val="262626"/>
          <w:sz w:val="28"/>
          <w:szCs w:val="28"/>
        </w:rPr>
        <w:t>operation</w:t>
      </w:r>
      <w:r>
        <w:rPr>
          <w:rFonts w:ascii="Heiti SC Light" w:eastAsia="Heiti SC Light" w:hAnsi="Helvetica" w:cs="Heiti SC Light" w:hint="eastAsia"/>
          <w:color w:val="262626"/>
          <w:sz w:val="28"/>
          <w:szCs w:val="28"/>
        </w:rPr>
        <w:t>是否正在执行</w:t>
      </w:r>
      <w:r>
        <w:rPr>
          <w:rFonts w:ascii="Helvetica" w:eastAsia="Heiti SC Light" w:hAnsi="Helvetica" w:cs="Helvetica"/>
          <w:color w:val="262626"/>
          <w:sz w:val="28"/>
          <w:szCs w:val="28"/>
        </w:rPr>
        <w:t>(</w:t>
      </w:r>
      <w:proofErr w:type="spellStart"/>
      <w:r>
        <w:rPr>
          <w:rFonts w:ascii="Helvetica" w:eastAsia="Heiti SC Light" w:hAnsi="Helvetica" w:cs="Helvetica"/>
          <w:color w:val="262626"/>
          <w:sz w:val="28"/>
          <w:szCs w:val="28"/>
        </w:rPr>
        <w:t>isExecuted</w:t>
      </w:r>
      <w:proofErr w:type="spellEnd"/>
      <w:r>
        <w:rPr>
          <w:rFonts w:ascii="Helvetica" w:eastAsia="Heiti SC Light" w:hAnsi="Helvetica" w:cs="Helvetica"/>
          <w:color w:val="262626"/>
          <w:sz w:val="28"/>
          <w:szCs w:val="28"/>
        </w:rPr>
        <w:t>)</w:t>
      </w:r>
      <w:r>
        <w:rPr>
          <w:rFonts w:ascii="Heiti SC Light" w:eastAsia="Heiti SC Light" w:hAnsi="Helvetica" w:cs="Heiti SC Light" w:hint="eastAsia"/>
          <w:color w:val="262626"/>
          <w:sz w:val="28"/>
          <w:szCs w:val="28"/>
        </w:rPr>
        <w:t>、是否结束</w:t>
      </w:r>
      <w:r>
        <w:rPr>
          <w:rFonts w:ascii="Helvetica" w:eastAsia="Heiti SC Light" w:hAnsi="Helvetica" w:cs="Helvetica"/>
          <w:color w:val="262626"/>
          <w:sz w:val="28"/>
          <w:szCs w:val="28"/>
        </w:rPr>
        <w:t>(</w:t>
      </w:r>
      <w:proofErr w:type="spellStart"/>
      <w:r>
        <w:rPr>
          <w:rFonts w:ascii="Helvetica" w:eastAsia="Heiti SC Light" w:hAnsi="Helvetica" w:cs="Helvetica"/>
          <w:color w:val="262626"/>
          <w:sz w:val="28"/>
          <w:szCs w:val="28"/>
        </w:rPr>
        <w:t>isFinished</w:t>
      </w:r>
      <w:proofErr w:type="spellEnd"/>
      <w:r>
        <w:rPr>
          <w:rFonts w:ascii="Helvetica" w:eastAsia="Heiti SC Light" w:hAnsi="Helvetica" w:cs="Helvetica"/>
          <w:color w:val="262626"/>
          <w:sz w:val="28"/>
          <w:szCs w:val="28"/>
        </w:rPr>
        <w:t>)</w:t>
      </w:r>
      <w:r>
        <w:rPr>
          <w:rFonts w:ascii="Heiti SC Light" w:eastAsia="Heiti SC Light" w:hAnsi="Helvetica" w:cs="Heiti SC Light" w:hint="eastAsia"/>
          <w:color w:val="262626"/>
          <w:sz w:val="28"/>
          <w:szCs w:val="28"/>
        </w:rPr>
        <w:t>，是否取消</w:t>
      </w:r>
      <w:r>
        <w:rPr>
          <w:rFonts w:ascii="Helvetica" w:eastAsia="Heiti SC Light" w:hAnsi="Helvetica" w:cs="Helvetica"/>
          <w:color w:val="262626"/>
          <w:sz w:val="28"/>
          <w:szCs w:val="28"/>
        </w:rPr>
        <w:t>(</w:t>
      </w:r>
      <w:proofErr w:type="spellStart"/>
      <w:r>
        <w:rPr>
          <w:rFonts w:ascii="Helvetica" w:eastAsia="Heiti SC Light" w:hAnsi="Helvetica" w:cs="Helvetica"/>
          <w:color w:val="262626"/>
          <w:sz w:val="28"/>
          <w:szCs w:val="28"/>
        </w:rPr>
        <w:t>isCanceld</w:t>
      </w:r>
      <w:proofErr w:type="spellEnd"/>
      <w:r>
        <w:rPr>
          <w:rFonts w:ascii="Helvetica" w:eastAsia="Heiti SC Light" w:hAnsi="Helvetica" w:cs="Helvetica"/>
          <w:color w:val="262626"/>
          <w:sz w:val="28"/>
          <w:szCs w:val="28"/>
        </w:rPr>
        <w:t>)</w:t>
      </w:r>
    </w:p>
    <w:p w14:paraId="46DD292D" w14:textId="77777777" w:rsidR="002F1D7D" w:rsidRDefault="002F1D7D" w:rsidP="002F1D7D">
      <w:pPr>
        <w:tabs>
          <w:tab w:val="left" w:pos="566"/>
        </w:tabs>
        <w:autoSpaceDE w:val="0"/>
        <w:autoSpaceDN w:val="0"/>
        <w:adjustRightInd w:val="0"/>
        <w:spacing w:line="520" w:lineRule="atLeast"/>
        <w:rPr>
          <w:rFonts w:ascii="Helvetica" w:eastAsia="Heiti SC Light" w:hAnsi="Helvetica" w:cs="Helvetica"/>
          <w:color w:val="262626"/>
          <w:sz w:val="28"/>
          <w:szCs w:val="28"/>
        </w:rPr>
      </w:pPr>
      <w:r>
        <w:rPr>
          <w:rFonts w:ascii="Helvetica" w:eastAsia="Heiti SC Light" w:hAnsi="Helvetica" w:cs="Helvetica"/>
          <w:color w:val="262626"/>
          <w:sz w:val="28"/>
          <w:szCs w:val="28"/>
        </w:rPr>
        <w:t>5&gt; GCD</w:t>
      </w:r>
      <w:r>
        <w:rPr>
          <w:rFonts w:ascii="Heiti SC Light" w:eastAsia="Heiti SC Light" w:hAnsi="Helvetica" w:cs="Heiti SC Light" w:hint="eastAsia"/>
          <w:color w:val="262626"/>
          <w:sz w:val="28"/>
          <w:szCs w:val="28"/>
        </w:rPr>
        <w:t>的执行速度比</w:t>
      </w:r>
      <w:proofErr w:type="spellStart"/>
      <w:r>
        <w:rPr>
          <w:rFonts w:ascii="Helvetica" w:eastAsia="Heiti SC Light" w:hAnsi="Helvetica" w:cs="Helvetica"/>
          <w:color w:val="262626"/>
          <w:sz w:val="28"/>
          <w:szCs w:val="28"/>
        </w:rPr>
        <w:t>NSOperationQueue</w:t>
      </w:r>
      <w:proofErr w:type="spellEnd"/>
      <w:r>
        <w:rPr>
          <w:rFonts w:ascii="Heiti SC Light" w:eastAsia="Heiti SC Light" w:hAnsi="Helvetica" w:cs="Heiti SC Light" w:hint="eastAsia"/>
          <w:color w:val="262626"/>
          <w:sz w:val="28"/>
          <w:szCs w:val="28"/>
        </w:rPr>
        <w:t>快</w:t>
      </w:r>
    </w:p>
    <w:p w14:paraId="2D81880D" w14:textId="77777777" w:rsidR="002F1D7D" w:rsidRDefault="002F1D7D" w:rsidP="002F1D7D">
      <w:pPr>
        <w:tabs>
          <w:tab w:val="left" w:pos="566"/>
        </w:tabs>
        <w:autoSpaceDE w:val="0"/>
        <w:autoSpaceDN w:val="0"/>
        <w:adjustRightInd w:val="0"/>
        <w:spacing w:line="520" w:lineRule="atLeast"/>
        <w:rPr>
          <w:rFonts w:ascii="Helvetica" w:eastAsia="Heiti SC Light" w:hAnsi="Helvetica" w:cs="Helvetica"/>
          <w:color w:val="262626"/>
          <w:sz w:val="28"/>
          <w:szCs w:val="28"/>
        </w:rPr>
      </w:pPr>
      <w:r>
        <w:rPr>
          <w:rFonts w:ascii="Heiti SC Light" w:eastAsia="Heiti SC Light" w:hAnsi="Helvetica" w:cs="Heiti SC Light" w:hint="eastAsia"/>
          <w:color w:val="262626"/>
          <w:sz w:val="28"/>
          <w:szCs w:val="28"/>
        </w:rPr>
        <w:t>任务之间不太互相依赖：</w:t>
      </w:r>
      <w:r>
        <w:rPr>
          <w:rFonts w:ascii="Helvetica" w:eastAsia="Heiti SC Light" w:hAnsi="Helvetica" w:cs="Helvetica"/>
          <w:color w:val="262626"/>
          <w:sz w:val="28"/>
          <w:szCs w:val="28"/>
        </w:rPr>
        <w:t>GCD</w:t>
      </w:r>
    </w:p>
    <w:p w14:paraId="5D4D395B" w14:textId="77777777" w:rsidR="002F1D7D" w:rsidRDefault="002F1D7D" w:rsidP="002F1D7D">
      <w:pPr>
        <w:tabs>
          <w:tab w:val="left" w:pos="566"/>
        </w:tabs>
        <w:autoSpaceDE w:val="0"/>
        <w:autoSpaceDN w:val="0"/>
        <w:adjustRightInd w:val="0"/>
        <w:spacing w:line="520" w:lineRule="atLeast"/>
        <w:rPr>
          <w:rFonts w:ascii="Helvetica" w:eastAsia="Heiti SC Light" w:hAnsi="Helvetica" w:cs="Helvetica"/>
          <w:color w:val="262626"/>
          <w:sz w:val="28"/>
          <w:szCs w:val="28"/>
        </w:rPr>
      </w:pPr>
      <w:r>
        <w:rPr>
          <w:rFonts w:ascii="Heiti SC Light" w:eastAsia="Heiti SC Light" w:hAnsi="Helvetica" w:cs="Heiti SC Light" w:hint="eastAsia"/>
          <w:color w:val="262626"/>
          <w:sz w:val="28"/>
          <w:szCs w:val="28"/>
        </w:rPr>
        <w:t>任务之间有依赖</w:t>
      </w:r>
      <w:r>
        <w:rPr>
          <w:rFonts w:ascii="Helvetica" w:eastAsia="Heiti SC Light" w:hAnsi="Helvetica" w:cs="Helvetica"/>
          <w:color w:val="262626"/>
          <w:sz w:val="28"/>
          <w:szCs w:val="28"/>
        </w:rPr>
        <w:t>\</w:t>
      </w:r>
      <w:r>
        <w:rPr>
          <w:rFonts w:ascii="Heiti SC Light" w:eastAsia="Heiti SC Light" w:hAnsi="Helvetica" w:cs="Heiti SC Light" w:hint="eastAsia"/>
          <w:color w:val="262626"/>
          <w:sz w:val="28"/>
          <w:szCs w:val="28"/>
        </w:rPr>
        <w:t>或者要监听任务的执行情况：</w:t>
      </w:r>
      <w:proofErr w:type="spellStart"/>
      <w:r>
        <w:rPr>
          <w:rFonts w:ascii="Helvetica" w:eastAsia="Heiti SC Light" w:hAnsi="Helvetica" w:cs="Helvetica"/>
          <w:color w:val="262626"/>
          <w:sz w:val="28"/>
          <w:szCs w:val="28"/>
        </w:rPr>
        <w:t>NSOperationQueue</w:t>
      </w:r>
      <w:proofErr w:type="spellEnd"/>
    </w:p>
    <w:p w14:paraId="769E41B4" w14:textId="77777777" w:rsidR="002F1D7D" w:rsidRDefault="002F1D7D" w:rsidP="002F1D7D">
      <w:pPr>
        <w:tabs>
          <w:tab w:val="left" w:pos="566"/>
        </w:tabs>
        <w:autoSpaceDE w:val="0"/>
        <w:autoSpaceDN w:val="0"/>
        <w:adjustRightInd w:val="0"/>
        <w:spacing w:line="520" w:lineRule="atLeast"/>
        <w:rPr>
          <w:rFonts w:ascii="Helvetica" w:eastAsia="Heiti SC Light" w:hAnsi="Helvetica" w:cs="Helvetica"/>
          <w:color w:val="262626"/>
          <w:sz w:val="28"/>
          <w:szCs w:val="28"/>
        </w:rPr>
      </w:pPr>
    </w:p>
    <w:p w14:paraId="304B9AF1" w14:textId="77777777" w:rsidR="002F1D7D" w:rsidRDefault="002F1D7D" w:rsidP="002F1D7D">
      <w:pPr>
        <w:autoSpaceDE w:val="0"/>
        <w:autoSpaceDN w:val="0"/>
        <w:adjustRightInd w:val="0"/>
        <w:spacing w:line="400" w:lineRule="atLeast"/>
        <w:rPr>
          <w:rFonts w:ascii="Helvetica" w:eastAsia="Heiti SC Light" w:hAnsi="Helvetica" w:cs="Helvetica"/>
          <w:color w:val="FF0000"/>
          <w:sz w:val="36"/>
          <w:szCs w:val="36"/>
        </w:rPr>
      </w:pPr>
      <w:r>
        <w:rPr>
          <w:rFonts w:ascii="Helvetica" w:eastAsia="Heiti SC Light" w:hAnsi="Helvetica" w:cs="Helvetica"/>
          <w:color w:val="FF0000"/>
          <w:sz w:val="36"/>
          <w:szCs w:val="36"/>
        </w:rPr>
        <w:t>16</w:t>
      </w:r>
      <w:r>
        <w:rPr>
          <w:rFonts w:ascii="Heiti SC Light" w:eastAsia="Heiti SC Light" w:hAnsi="Helvetica" w:cs="Heiti SC Light" w:hint="eastAsia"/>
          <w:color w:val="FF0000"/>
          <w:sz w:val="36"/>
          <w:szCs w:val="36"/>
        </w:rPr>
        <w:t>、</w:t>
      </w:r>
      <w:r>
        <w:rPr>
          <w:rFonts w:ascii="Helvetica" w:eastAsia="Heiti SC Light" w:hAnsi="Helvetica" w:cs="Helvetica"/>
          <w:color w:val="FF0000"/>
          <w:sz w:val="36"/>
          <w:szCs w:val="36"/>
        </w:rPr>
        <w:t>UDP</w:t>
      </w:r>
      <w:r>
        <w:rPr>
          <w:rFonts w:ascii="Heiti SC Light" w:eastAsia="Heiti SC Light" w:hAnsi="Helvetica" w:cs="Heiti SC Light" w:hint="eastAsia"/>
          <w:color w:val="FF0000"/>
          <w:sz w:val="36"/>
          <w:szCs w:val="36"/>
        </w:rPr>
        <w:t>、</w:t>
      </w:r>
      <w:r>
        <w:rPr>
          <w:rFonts w:ascii="Helvetica" w:eastAsia="Heiti SC Light" w:hAnsi="Helvetica" w:cs="Helvetica"/>
          <w:color w:val="FF0000"/>
          <w:sz w:val="36"/>
          <w:szCs w:val="36"/>
        </w:rPr>
        <w:t>TCP</w:t>
      </w:r>
      <w:r>
        <w:rPr>
          <w:rFonts w:ascii="Heiti SC Light" w:eastAsia="Heiti SC Light" w:hAnsi="Helvetica" w:cs="Heiti SC Light" w:hint="eastAsia"/>
          <w:color w:val="FF0000"/>
          <w:sz w:val="36"/>
          <w:szCs w:val="36"/>
        </w:rPr>
        <w:t>、</w:t>
      </w:r>
      <w:r>
        <w:rPr>
          <w:rFonts w:ascii="Helvetica" w:eastAsia="Heiti SC Light" w:hAnsi="Helvetica" w:cs="Helvetica"/>
          <w:color w:val="FF0000"/>
          <w:sz w:val="36"/>
          <w:szCs w:val="36"/>
        </w:rPr>
        <w:t>socket</w:t>
      </w:r>
      <w:r>
        <w:rPr>
          <w:rFonts w:ascii="Heiti SC Light" w:eastAsia="Heiti SC Light" w:hAnsi="Helvetica" w:cs="Heiti SC Light" w:hint="eastAsia"/>
          <w:color w:val="FF0000"/>
          <w:sz w:val="36"/>
          <w:szCs w:val="36"/>
        </w:rPr>
        <w:t>区别</w:t>
      </w:r>
    </w:p>
    <w:p w14:paraId="5F83CF77" w14:textId="77777777" w:rsidR="002F1D7D" w:rsidRDefault="002F1D7D" w:rsidP="002F1D7D">
      <w:pPr>
        <w:autoSpaceDE w:val="0"/>
        <w:autoSpaceDN w:val="0"/>
        <w:adjustRightInd w:val="0"/>
        <w:spacing w:line="560" w:lineRule="atLeast"/>
        <w:rPr>
          <w:rFonts w:ascii="Helvetica" w:eastAsia="Heiti SC Light" w:hAnsi="Helvetica" w:cs="Helvetica"/>
          <w:color w:val="262626"/>
          <w:sz w:val="32"/>
          <w:szCs w:val="32"/>
        </w:rPr>
      </w:pPr>
      <w:r>
        <w:rPr>
          <w:rFonts w:ascii="Helvetica" w:eastAsia="Heiti SC Light" w:hAnsi="Helvetica" w:cs="Helvetica"/>
          <w:color w:val="262626"/>
          <w:sz w:val="32"/>
          <w:szCs w:val="32"/>
        </w:rPr>
        <w:t>IP</w:t>
      </w:r>
      <w:r>
        <w:rPr>
          <w:rFonts w:ascii="Heiti SC Light" w:eastAsia="Heiti SC Light" w:hAnsi="Helvetica" w:cs="Heiti SC Light" w:hint="eastAsia"/>
          <w:color w:val="262626"/>
          <w:sz w:val="32"/>
          <w:szCs w:val="32"/>
        </w:rPr>
        <w:t>协议对应于网络层，</w:t>
      </w:r>
      <w:r>
        <w:rPr>
          <w:rFonts w:ascii="Helvetica" w:eastAsia="Heiti SC Light" w:hAnsi="Helvetica" w:cs="Helvetica"/>
          <w:color w:val="262626"/>
          <w:sz w:val="32"/>
          <w:szCs w:val="32"/>
        </w:rPr>
        <w:t>TCP</w:t>
      </w:r>
      <w:r>
        <w:rPr>
          <w:rFonts w:ascii="Heiti SC Light" w:eastAsia="Heiti SC Light" w:hAnsi="Helvetica" w:cs="Heiti SC Light" w:hint="eastAsia"/>
          <w:color w:val="262626"/>
          <w:sz w:val="32"/>
          <w:szCs w:val="32"/>
        </w:rPr>
        <w:t>协议对应于传输层，而</w:t>
      </w:r>
      <w:r>
        <w:rPr>
          <w:rFonts w:ascii="Helvetica" w:eastAsia="Heiti SC Light" w:hAnsi="Helvetica" w:cs="Helvetica"/>
          <w:color w:val="262626"/>
          <w:sz w:val="32"/>
          <w:szCs w:val="32"/>
        </w:rPr>
        <w:t>HTTP</w:t>
      </w:r>
      <w:r>
        <w:rPr>
          <w:rFonts w:ascii="Heiti SC Light" w:eastAsia="Heiti SC Light" w:hAnsi="Helvetica" w:cs="Heiti SC Light" w:hint="eastAsia"/>
          <w:color w:val="262626"/>
          <w:sz w:val="32"/>
          <w:szCs w:val="32"/>
        </w:rPr>
        <w:t>协议对应于应用层，</w:t>
      </w:r>
      <w:r>
        <w:rPr>
          <w:rFonts w:ascii="Helvetica" w:eastAsia="Heiti SC Light" w:hAnsi="Helvetica" w:cs="Helvetica"/>
          <w:color w:val="262626"/>
          <w:sz w:val="32"/>
          <w:szCs w:val="32"/>
        </w:rPr>
        <w:t>socket</w:t>
      </w:r>
      <w:r>
        <w:rPr>
          <w:rFonts w:ascii="Heiti SC Light" w:eastAsia="Heiti SC Light" w:hAnsi="Helvetica" w:cs="Heiti SC Light" w:hint="eastAsia"/>
          <w:color w:val="262626"/>
          <w:sz w:val="32"/>
          <w:szCs w:val="32"/>
        </w:rPr>
        <w:t>则是对</w:t>
      </w:r>
      <w:r>
        <w:rPr>
          <w:rFonts w:ascii="Helvetica" w:eastAsia="Heiti SC Light" w:hAnsi="Helvetica" w:cs="Helvetica"/>
          <w:color w:val="262626"/>
          <w:sz w:val="32"/>
          <w:szCs w:val="32"/>
        </w:rPr>
        <w:t>TCP/IP</w:t>
      </w:r>
      <w:r>
        <w:rPr>
          <w:rFonts w:ascii="Heiti SC Light" w:eastAsia="Heiti SC Light" w:hAnsi="Helvetica" w:cs="Heiti SC Light" w:hint="eastAsia"/>
          <w:color w:val="262626"/>
          <w:sz w:val="32"/>
          <w:szCs w:val="32"/>
        </w:rPr>
        <w:t>协议的封装和应用</w:t>
      </w:r>
      <w:r>
        <w:rPr>
          <w:rFonts w:ascii="Helvetica" w:eastAsia="Heiti SC Light" w:hAnsi="Helvetica" w:cs="Helvetica"/>
          <w:color w:val="262626"/>
          <w:sz w:val="32"/>
          <w:szCs w:val="32"/>
        </w:rPr>
        <w:t>(</w:t>
      </w:r>
      <w:r>
        <w:rPr>
          <w:rFonts w:ascii="Heiti SC Light" w:eastAsia="Heiti SC Light" w:hAnsi="Helvetica" w:cs="Heiti SC Light" w:hint="eastAsia"/>
          <w:color w:val="262626"/>
          <w:sz w:val="32"/>
          <w:szCs w:val="32"/>
        </w:rPr>
        <w:t>程序员层面上</w:t>
      </w:r>
      <w:r>
        <w:rPr>
          <w:rFonts w:ascii="Helvetica" w:eastAsia="Heiti SC Light" w:hAnsi="Helvetica" w:cs="Helvetica"/>
          <w:color w:val="262626"/>
          <w:sz w:val="32"/>
          <w:szCs w:val="32"/>
        </w:rPr>
        <w:t>)</w:t>
      </w:r>
      <w:r>
        <w:rPr>
          <w:rFonts w:ascii="Heiti SC Light" w:eastAsia="Heiti SC Light" w:hAnsi="Helvetica" w:cs="Heiti SC Light" w:hint="eastAsia"/>
          <w:color w:val="262626"/>
          <w:sz w:val="32"/>
          <w:szCs w:val="32"/>
        </w:rPr>
        <w:t>。主要解决数据如何在网络中传输，</w:t>
      </w:r>
      <w:r>
        <w:rPr>
          <w:rFonts w:ascii="Helvetica" w:eastAsia="Heiti SC Light" w:hAnsi="Helvetica" w:cs="Helvetica"/>
          <w:color w:val="262626"/>
          <w:sz w:val="32"/>
          <w:szCs w:val="32"/>
        </w:rPr>
        <w:t>HTTP</w:t>
      </w:r>
      <w:r>
        <w:rPr>
          <w:rFonts w:ascii="Heiti SC Light" w:eastAsia="Heiti SC Light" w:hAnsi="Helvetica" w:cs="Heiti SC Light" w:hint="eastAsia"/>
          <w:color w:val="262626"/>
          <w:sz w:val="32"/>
          <w:szCs w:val="32"/>
        </w:rPr>
        <w:t>是应用层协议，主要解决如何包装数据</w:t>
      </w:r>
    </w:p>
    <w:p w14:paraId="5EBADFBF" w14:textId="77777777" w:rsidR="002F1D7D" w:rsidRDefault="002F1D7D" w:rsidP="002F1D7D">
      <w:pPr>
        <w:autoSpaceDE w:val="0"/>
        <w:autoSpaceDN w:val="0"/>
        <w:adjustRightInd w:val="0"/>
        <w:spacing w:line="560" w:lineRule="atLeast"/>
        <w:rPr>
          <w:rFonts w:ascii="Helvetica" w:eastAsia="Heiti SC Light" w:hAnsi="Helvetica" w:cs="Helvetica"/>
          <w:color w:val="262626"/>
          <w:sz w:val="28"/>
          <w:szCs w:val="28"/>
        </w:rPr>
      </w:pPr>
    </w:p>
    <w:p w14:paraId="42268238" w14:textId="77777777" w:rsidR="002F1D7D" w:rsidRDefault="002F1D7D" w:rsidP="002F1D7D">
      <w:pPr>
        <w:autoSpaceDE w:val="0"/>
        <w:autoSpaceDN w:val="0"/>
        <w:adjustRightInd w:val="0"/>
        <w:spacing w:line="420" w:lineRule="atLeast"/>
        <w:rPr>
          <w:rFonts w:ascii="Helvetica" w:eastAsia="Heiti SC Light" w:hAnsi="Helvetica" w:cs="Helvetica"/>
          <w:color w:val="263026"/>
          <w:sz w:val="30"/>
          <w:szCs w:val="30"/>
        </w:rPr>
      </w:pPr>
      <w:r>
        <w:rPr>
          <w:rFonts w:ascii="Heiti SC Light" w:eastAsia="Heiti SC Light" w:hAnsi="Helvetica" w:cs="Heiti SC Light" w:hint="eastAsia"/>
          <w:color w:val="263026"/>
          <w:sz w:val="30"/>
          <w:szCs w:val="30"/>
        </w:rPr>
        <w:lastRenderedPageBreak/>
        <w:t>首先说一下他们直接的联系，</w:t>
      </w:r>
      <w:r>
        <w:rPr>
          <w:rFonts w:ascii="Helvetica" w:eastAsia="Heiti SC Light" w:hAnsi="Helvetica" w:cs="Helvetica"/>
          <w:color w:val="263026"/>
          <w:sz w:val="30"/>
          <w:szCs w:val="30"/>
        </w:rPr>
        <w:t>UDP</w:t>
      </w:r>
      <w:r>
        <w:rPr>
          <w:rFonts w:ascii="Heiti SC Light" w:eastAsia="Heiti SC Light" w:hAnsi="Helvetica" w:cs="Heiti SC Light" w:hint="eastAsia"/>
          <w:color w:val="263026"/>
          <w:sz w:val="30"/>
          <w:szCs w:val="30"/>
        </w:rPr>
        <w:t>和</w:t>
      </w:r>
      <w:r>
        <w:rPr>
          <w:rFonts w:ascii="Helvetica" w:eastAsia="Heiti SC Light" w:hAnsi="Helvetica" w:cs="Helvetica"/>
          <w:color w:val="263026"/>
          <w:sz w:val="30"/>
          <w:szCs w:val="30"/>
        </w:rPr>
        <w:t>TCP</w:t>
      </w:r>
      <w:r>
        <w:rPr>
          <w:rFonts w:ascii="Heiti SC Light" w:eastAsia="Heiti SC Light" w:hAnsi="Helvetica" w:cs="Heiti SC Light" w:hint="eastAsia"/>
          <w:color w:val="263026"/>
          <w:sz w:val="30"/>
          <w:szCs w:val="30"/>
        </w:rPr>
        <w:t>就像声明的一个协议，是需要传送的东西也就是内容，而</w:t>
      </w:r>
      <w:proofErr w:type="spellStart"/>
      <w:r>
        <w:rPr>
          <w:rFonts w:ascii="Helvetica" w:eastAsia="Heiti SC Light" w:hAnsi="Helvetica" w:cs="Helvetica"/>
          <w:color w:val="263026"/>
          <w:sz w:val="30"/>
          <w:szCs w:val="30"/>
        </w:rPr>
        <w:t>scoket</w:t>
      </w:r>
      <w:proofErr w:type="spellEnd"/>
      <w:r>
        <w:rPr>
          <w:rFonts w:ascii="Heiti SC Light" w:eastAsia="Heiti SC Light" w:hAnsi="Helvetica" w:cs="Heiti SC Light" w:hint="eastAsia"/>
          <w:color w:val="263026"/>
          <w:sz w:val="30"/>
          <w:szCs w:val="30"/>
        </w:rPr>
        <w:t>就像是一个通道，用于传送这些内容，也就是用</w:t>
      </w:r>
      <w:r>
        <w:rPr>
          <w:rFonts w:ascii="Helvetica" w:eastAsia="Heiti SC Light" w:hAnsi="Helvetica" w:cs="Helvetica"/>
          <w:color w:val="263026"/>
          <w:sz w:val="30"/>
          <w:szCs w:val="30"/>
        </w:rPr>
        <w:t>socket</w:t>
      </w:r>
      <w:r>
        <w:rPr>
          <w:rFonts w:ascii="Heiti SC Light" w:eastAsia="Heiti SC Light" w:hAnsi="Helvetica" w:cs="Heiti SC Light" w:hint="eastAsia"/>
          <w:color w:val="263026"/>
          <w:sz w:val="30"/>
          <w:szCs w:val="30"/>
        </w:rPr>
        <w:t>来实现。</w:t>
      </w:r>
    </w:p>
    <w:p w14:paraId="5A5E8465" w14:textId="77777777" w:rsidR="002F1D7D" w:rsidRDefault="002F1D7D" w:rsidP="002F1D7D">
      <w:pPr>
        <w:autoSpaceDE w:val="0"/>
        <w:autoSpaceDN w:val="0"/>
        <w:adjustRightInd w:val="0"/>
        <w:spacing w:line="420" w:lineRule="atLeast"/>
        <w:rPr>
          <w:rFonts w:ascii="Helvetica" w:eastAsia="Heiti SC Light" w:hAnsi="Helvetica" w:cs="Helvetica"/>
          <w:color w:val="263026"/>
          <w:sz w:val="30"/>
          <w:szCs w:val="30"/>
        </w:rPr>
      </w:pPr>
    </w:p>
    <w:p w14:paraId="7709FFAA" w14:textId="77777777" w:rsidR="002F1D7D" w:rsidRDefault="002F1D7D" w:rsidP="002F1D7D">
      <w:pPr>
        <w:autoSpaceDE w:val="0"/>
        <w:autoSpaceDN w:val="0"/>
        <w:adjustRightInd w:val="0"/>
        <w:spacing w:line="420" w:lineRule="atLeast"/>
        <w:rPr>
          <w:rFonts w:ascii="Helvetica" w:eastAsia="Heiti SC Light" w:hAnsi="Helvetica" w:cs="Helvetica"/>
          <w:color w:val="263026"/>
          <w:sz w:val="30"/>
          <w:szCs w:val="30"/>
        </w:rPr>
      </w:pPr>
      <w:r>
        <w:rPr>
          <w:rFonts w:ascii="Helvetica" w:eastAsia="Heiti SC Light" w:hAnsi="Helvetica" w:cs="Helvetica"/>
          <w:color w:val="263026"/>
          <w:sz w:val="30"/>
          <w:szCs w:val="30"/>
        </w:rPr>
        <w:t>UDP:UDP</w:t>
      </w:r>
      <w:r>
        <w:rPr>
          <w:rFonts w:ascii="Heiti SC Light" w:eastAsia="Heiti SC Light" w:hAnsi="Helvetica" w:cs="Heiti SC Light" w:hint="eastAsia"/>
          <w:color w:val="263026"/>
          <w:sz w:val="30"/>
          <w:szCs w:val="30"/>
        </w:rPr>
        <w:t>是一种面向无连接的用户数据报服务</w:t>
      </w:r>
      <w:r>
        <w:rPr>
          <w:rFonts w:ascii="Helvetica" w:eastAsia="Heiti SC Light" w:hAnsi="Helvetica" w:cs="Helvetica"/>
          <w:color w:val="263026"/>
          <w:sz w:val="30"/>
          <w:szCs w:val="30"/>
        </w:rPr>
        <w:t>(user data protocol)</w:t>
      </w:r>
      <w:r>
        <w:rPr>
          <w:rFonts w:ascii="Heiti SC Light" w:eastAsia="Heiti SC Light" w:hAnsi="Helvetica" w:cs="Heiti SC Light" w:hint="eastAsia"/>
          <w:color w:val="263026"/>
          <w:sz w:val="30"/>
          <w:szCs w:val="30"/>
        </w:rPr>
        <w:t>，不需要和服务器也能交互，只需要知道</w:t>
      </w:r>
      <w:proofErr w:type="spellStart"/>
      <w:r>
        <w:rPr>
          <w:rFonts w:ascii="Helvetica" w:eastAsia="Heiti SC Light" w:hAnsi="Helvetica" w:cs="Helvetica"/>
          <w:color w:val="263026"/>
          <w:sz w:val="30"/>
          <w:szCs w:val="30"/>
        </w:rPr>
        <w:t>ip</w:t>
      </w:r>
      <w:proofErr w:type="spellEnd"/>
      <w:r>
        <w:rPr>
          <w:rFonts w:ascii="Heiti SC Light" w:eastAsia="Heiti SC Light" w:hAnsi="Helvetica" w:cs="Heiti SC Light" w:hint="eastAsia"/>
          <w:color w:val="263026"/>
          <w:sz w:val="30"/>
          <w:szCs w:val="30"/>
        </w:rPr>
        <w:t>和监听端口，不需要链接没有目的的</w:t>
      </w:r>
      <w:r>
        <w:rPr>
          <w:rFonts w:ascii="Helvetica" w:eastAsia="Heiti SC Light" w:hAnsi="Helvetica" w:cs="Helvetica"/>
          <w:color w:val="263026"/>
          <w:sz w:val="30"/>
          <w:szCs w:val="30"/>
        </w:rPr>
        <w:t>socket</w:t>
      </w:r>
      <w:r>
        <w:rPr>
          <w:rFonts w:ascii="Heiti SC Light" w:eastAsia="Heiti SC Light" w:hAnsi="Helvetica" w:cs="Heiti SC Light" w:hint="eastAsia"/>
          <w:color w:val="263026"/>
          <w:sz w:val="30"/>
          <w:szCs w:val="30"/>
        </w:rPr>
        <w:t>，只是将数据报投递出去，不管接收方是否成功接收到，因此是一种不可靠的传输，可能会造成数据丢包，但由于这些特征，传输效率要优于</w:t>
      </w:r>
      <w:r>
        <w:rPr>
          <w:rFonts w:ascii="Helvetica" w:eastAsia="Heiti SC Light" w:hAnsi="Helvetica" w:cs="Helvetica"/>
          <w:color w:val="263026"/>
          <w:sz w:val="30"/>
          <w:szCs w:val="30"/>
        </w:rPr>
        <w:t>TCP</w:t>
      </w:r>
      <w:r>
        <w:rPr>
          <w:rFonts w:ascii="Heiti SC Light" w:eastAsia="Heiti SC Light" w:hAnsi="Helvetica" w:cs="Heiti SC Light" w:hint="eastAsia"/>
          <w:color w:val="263026"/>
          <w:sz w:val="30"/>
          <w:szCs w:val="30"/>
        </w:rPr>
        <w:t>。</w:t>
      </w:r>
    </w:p>
    <w:p w14:paraId="55A208F4" w14:textId="77777777" w:rsidR="002F1D7D" w:rsidRDefault="002F1D7D" w:rsidP="002F1D7D">
      <w:pPr>
        <w:autoSpaceDE w:val="0"/>
        <w:autoSpaceDN w:val="0"/>
        <w:adjustRightInd w:val="0"/>
        <w:spacing w:line="420" w:lineRule="atLeast"/>
        <w:rPr>
          <w:rFonts w:ascii="Helvetica" w:eastAsia="Heiti SC Light" w:hAnsi="Helvetica" w:cs="Helvetica"/>
          <w:color w:val="263026"/>
          <w:sz w:val="30"/>
          <w:szCs w:val="30"/>
        </w:rPr>
      </w:pPr>
    </w:p>
    <w:p w14:paraId="443E5D92" w14:textId="77777777" w:rsidR="002F1D7D" w:rsidRDefault="002F1D7D" w:rsidP="002F1D7D">
      <w:pPr>
        <w:autoSpaceDE w:val="0"/>
        <w:autoSpaceDN w:val="0"/>
        <w:adjustRightInd w:val="0"/>
        <w:spacing w:line="420" w:lineRule="atLeast"/>
        <w:rPr>
          <w:rFonts w:ascii="Helvetica" w:eastAsia="Heiti SC Light" w:hAnsi="Helvetica" w:cs="Helvetica"/>
          <w:color w:val="263026"/>
          <w:sz w:val="30"/>
          <w:szCs w:val="30"/>
        </w:rPr>
      </w:pPr>
      <w:r>
        <w:rPr>
          <w:rFonts w:ascii="Helvetica" w:eastAsia="Heiti SC Light" w:hAnsi="Helvetica" w:cs="Helvetica"/>
          <w:color w:val="263026"/>
          <w:sz w:val="30"/>
          <w:szCs w:val="30"/>
        </w:rPr>
        <w:t>TCP:TCP</w:t>
      </w:r>
      <w:r>
        <w:rPr>
          <w:rFonts w:ascii="Heiti SC Light" w:eastAsia="Heiti SC Light" w:hAnsi="Helvetica" w:cs="Heiti SC Light" w:hint="eastAsia"/>
          <w:color w:val="263026"/>
          <w:sz w:val="30"/>
          <w:szCs w:val="30"/>
        </w:rPr>
        <w:t>是一种面向连接的传输控制协议</w:t>
      </w:r>
      <w:r>
        <w:rPr>
          <w:rFonts w:ascii="Helvetica" w:eastAsia="Heiti SC Light" w:hAnsi="Helvetica" w:cs="Helvetica"/>
          <w:color w:val="263026"/>
          <w:sz w:val="30"/>
          <w:szCs w:val="30"/>
        </w:rPr>
        <w:t xml:space="preserve">(transform </w:t>
      </w:r>
      <w:proofErr w:type="spellStart"/>
      <w:r>
        <w:rPr>
          <w:rFonts w:ascii="Helvetica" w:eastAsia="Heiti SC Light" w:hAnsi="Helvetica" w:cs="Helvetica"/>
          <w:color w:val="263026"/>
          <w:sz w:val="30"/>
          <w:szCs w:val="30"/>
        </w:rPr>
        <w:t>contorl</w:t>
      </w:r>
      <w:proofErr w:type="spellEnd"/>
      <w:r>
        <w:rPr>
          <w:rFonts w:ascii="Helvetica" w:eastAsia="Heiti SC Light" w:hAnsi="Helvetica" w:cs="Helvetica"/>
          <w:color w:val="263026"/>
          <w:sz w:val="30"/>
          <w:szCs w:val="30"/>
        </w:rPr>
        <w:t xml:space="preserve"> protocol),</w:t>
      </w:r>
      <w:r>
        <w:rPr>
          <w:rFonts w:ascii="Heiti SC Light" w:eastAsia="Heiti SC Light" w:hAnsi="Helvetica" w:cs="Heiti SC Light" w:hint="eastAsia"/>
          <w:color w:val="263026"/>
          <w:sz w:val="30"/>
          <w:szCs w:val="30"/>
        </w:rPr>
        <w:t>必须要和服务器交互，具有高安全性，可靠性，需要和服务器进行三次握手，能根据具体网络拥堵情况进行延时。</w:t>
      </w:r>
    </w:p>
    <w:p w14:paraId="27987738" w14:textId="77777777" w:rsidR="002F1D7D" w:rsidRDefault="002F1D7D" w:rsidP="002F1D7D">
      <w:pPr>
        <w:autoSpaceDE w:val="0"/>
        <w:autoSpaceDN w:val="0"/>
        <w:adjustRightInd w:val="0"/>
        <w:spacing w:line="420" w:lineRule="atLeast"/>
        <w:rPr>
          <w:rFonts w:ascii="Helvetica" w:eastAsia="Heiti SC Light" w:hAnsi="Helvetica" w:cs="Helvetica"/>
          <w:color w:val="263026"/>
          <w:sz w:val="30"/>
          <w:szCs w:val="30"/>
        </w:rPr>
      </w:pPr>
    </w:p>
    <w:p w14:paraId="1F225645" w14:textId="77777777" w:rsidR="002F1D7D" w:rsidRDefault="002F1D7D" w:rsidP="002F1D7D">
      <w:pPr>
        <w:autoSpaceDE w:val="0"/>
        <w:autoSpaceDN w:val="0"/>
        <w:adjustRightInd w:val="0"/>
        <w:spacing w:line="420" w:lineRule="atLeast"/>
        <w:rPr>
          <w:rFonts w:ascii="Helvetica" w:eastAsia="Heiti SC Light" w:hAnsi="Helvetica" w:cs="Helvetica"/>
          <w:color w:val="263026"/>
          <w:sz w:val="30"/>
          <w:szCs w:val="30"/>
        </w:rPr>
      </w:pPr>
      <w:proofErr w:type="spellStart"/>
      <w:r>
        <w:rPr>
          <w:rFonts w:ascii="Helvetica" w:eastAsia="Heiti SC Light" w:hAnsi="Helvetica" w:cs="Helvetica"/>
          <w:color w:val="263026"/>
          <w:sz w:val="30"/>
          <w:szCs w:val="30"/>
        </w:rPr>
        <w:t>Socket:Socket</w:t>
      </w:r>
      <w:proofErr w:type="spellEnd"/>
      <w:r>
        <w:rPr>
          <w:rFonts w:ascii="Heiti SC Light" w:eastAsia="Heiti SC Light" w:hAnsi="Helvetica" w:cs="Heiti SC Light" w:hint="eastAsia"/>
          <w:color w:val="263026"/>
          <w:sz w:val="30"/>
          <w:szCs w:val="30"/>
        </w:rPr>
        <w:t>有两种连接操作方式，面向连接的和面向无连接的。使用</w:t>
      </w:r>
      <w:r>
        <w:rPr>
          <w:rFonts w:ascii="Helvetica" w:eastAsia="Heiti SC Light" w:hAnsi="Helvetica" w:cs="Helvetica"/>
          <w:color w:val="263026"/>
          <w:sz w:val="30"/>
          <w:szCs w:val="30"/>
        </w:rPr>
        <w:t>UDP</w:t>
      </w:r>
      <w:r>
        <w:rPr>
          <w:rFonts w:ascii="Heiti SC Light" w:eastAsia="Heiti SC Light" w:hAnsi="Helvetica" w:cs="Heiti SC Light" w:hint="eastAsia"/>
          <w:color w:val="263026"/>
          <w:sz w:val="30"/>
          <w:szCs w:val="30"/>
        </w:rPr>
        <w:t>就是面向无连接的，使用</w:t>
      </w:r>
      <w:r>
        <w:rPr>
          <w:rFonts w:ascii="Helvetica" w:eastAsia="Heiti SC Light" w:hAnsi="Helvetica" w:cs="Helvetica"/>
          <w:color w:val="263026"/>
          <w:sz w:val="30"/>
          <w:szCs w:val="30"/>
        </w:rPr>
        <w:t>TCP</w:t>
      </w:r>
      <w:r>
        <w:rPr>
          <w:rFonts w:ascii="Heiti SC Light" w:eastAsia="Heiti SC Light" w:hAnsi="Helvetica" w:cs="Heiti SC Light" w:hint="eastAsia"/>
          <w:color w:val="263026"/>
          <w:sz w:val="30"/>
          <w:szCs w:val="30"/>
        </w:rPr>
        <w:t>就是面向连接的。使用</w:t>
      </w:r>
      <w:r>
        <w:rPr>
          <w:rFonts w:ascii="Helvetica" w:eastAsia="Heiti SC Light" w:hAnsi="Helvetica" w:cs="Helvetica"/>
          <w:color w:val="263026"/>
          <w:sz w:val="30"/>
          <w:szCs w:val="30"/>
        </w:rPr>
        <w:t>UDP</w:t>
      </w:r>
      <w:r>
        <w:rPr>
          <w:rFonts w:ascii="Heiti SC Light" w:eastAsia="Heiti SC Light" w:hAnsi="Helvetica" w:cs="Heiti SC Light" w:hint="eastAsia"/>
          <w:color w:val="263026"/>
          <w:sz w:val="30"/>
          <w:szCs w:val="30"/>
        </w:rPr>
        <w:t>无需要指定一个</w:t>
      </w:r>
      <w:r>
        <w:rPr>
          <w:rFonts w:ascii="Helvetica" w:eastAsia="Heiti SC Light" w:hAnsi="Helvetica" w:cs="Helvetica"/>
          <w:color w:val="263026"/>
          <w:sz w:val="30"/>
          <w:szCs w:val="30"/>
        </w:rPr>
        <w:t>socket</w:t>
      </w:r>
      <w:r>
        <w:rPr>
          <w:rFonts w:ascii="Heiti SC Light" w:eastAsia="Heiti SC Light" w:hAnsi="Helvetica" w:cs="Heiti SC Light" w:hint="eastAsia"/>
          <w:color w:val="263026"/>
          <w:sz w:val="30"/>
          <w:szCs w:val="30"/>
        </w:rPr>
        <w:t>目的地，而是用</w:t>
      </w:r>
      <w:r>
        <w:rPr>
          <w:rFonts w:ascii="Helvetica" w:eastAsia="Heiti SC Light" w:hAnsi="Helvetica" w:cs="Helvetica"/>
          <w:color w:val="263026"/>
          <w:sz w:val="30"/>
          <w:szCs w:val="30"/>
        </w:rPr>
        <w:t>TCP</w:t>
      </w:r>
      <w:r>
        <w:rPr>
          <w:rFonts w:ascii="Heiti SC Light" w:eastAsia="Heiti SC Light" w:hAnsi="Helvetica" w:cs="Heiti SC Light" w:hint="eastAsia"/>
          <w:color w:val="263026"/>
          <w:sz w:val="30"/>
          <w:szCs w:val="30"/>
        </w:rPr>
        <w:t>必须要指定一个</w:t>
      </w:r>
      <w:r>
        <w:rPr>
          <w:rFonts w:ascii="Helvetica" w:eastAsia="Heiti SC Light" w:hAnsi="Helvetica" w:cs="Helvetica"/>
          <w:color w:val="263026"/>
          <w:sz w:val="30"/>
          <w:szCs w:val="30"/>
        </w:rPr>
        <w:t>socket</w:t>
      </w:r>
      <w:r>
        <w:rPr>
          <w:rFonts w:ascii="Heiti SC Light" w:eastAsia="Heiti SC Light" w:hAnsi="Helvetica" w:cs="Heiti SC Light" w:hint="eastAsia"/>
          <w:color w:val="263026"/>
          <w:sz w:val="30"/>
          <w:szCs w:val="30"/>
        </w:rPr>
        <w:t>目的地，需要进行预链接，否则连接不到。</w:t>
      </w:r>
    </w:p>
    <w:p w14:paraId="03544E04" w14:textId="77777777" w:rsidR="002F1D7D" w:rsidRDefault="002F1D7D" w:rsidP="002F1D7D">
      <w:pPr>
        <w:autoSpaceDE w:val="0"/>
        <w:autoSpaceDN w:val="0"/>
        <w:adjustRightInd w:val="0"/>
        <w:spacing w:line="420" w:lineRule="atLeast"/>
        <w:rPr>
          <w:rFonts w:ascii="Helvetica" w:eastAsia="Heiti SC Light" w:hAnsi="Helvetica" w:cs="Helvetica"/>
          <w:color w:val="263026"/>
          <w:sz w:val="30"/>
          <w:szCs w:val="30"/>
        </w:rPr>
      </w:pPr>
    </w:p>
    <w:p w14:paraId="5441A4BA" w14:textId="77777777" w:rsidR="002F1D7D" w:rsidRDefault="002F1D7D" w:rsidP="002F1D7D">
      <w:pPr>
        <w:autoSpaceDE w:val="0"/>
        <w:autoSpaceDN w:val="0"/>
        <w:adjustRightInd w:val="0"/>
        <w:spacing w:line="420" w:lineRule="atLeast"/>
        <w:rPr>
          <w:rFonts w:ascii="Helvetica" w:eastAsia="Heiti SC Light" w:hAnsi="Helvetica" w:cs="Helvetica"/>
          <w:color w:val="263026"/>
          <w:sz w:val="30"/>
          <w:szCs w:val="30"/>
        </w:rPr>
      </w:pPr>
      <w:r>
        <w:rPr>
          <w:rFonts w:ascii="Helvetica" w:eastAsia="Heiti SC Light" w:hAnsi="Helvetica" w:cs="Helvetica"/>
          <w:color w:val="263026"/>
          <w:sz w:val="30"/>
          <w:szCs w:val="30"/>
        </w:rPr>
        <w:t>socket</w:t>
      </w:r>
      <w:r>
        <w:rPr>
          <w:rFonts w:ascii="Heiti SC Light" w:eastAsia="Heiti SC Light" w:hAnsi="Helvetica" w:cs="Heiti SC Light" w:hint="eastAsia"/>
          <w:color w:val="263026"/>
          <w:sz w:val="30"/>
          <w:szCs w:val="30"/>
        </w:rPr>
        <w:t>就像是</w:t>
      </w:r>
      <w:r>
        <w:rPr>
          <w:rFonts w:ascii="Helvetica" w:eastAsia="Heiti SC Light" w:hAnsi="Helvetica" w:cs="Helvetica"/>
          <w:color w:val="263026"/>
          <w:sz w:val="30"/>
          <w:szCs w:val="30"/>
        </w:rPr>
        <w:t>API</w:t>
      </w:r>
      <w:r>
        <w:rPr>
          <w:rFonts w:ascii="Heiti SC Light" w:eastAsia="Heiti SC Light" w:hAnsi="Helvetica" w:cs="Heiti SC Light" w:hint="eastAsia"/>
          <w:color w:val="263026"/>
          <w:sz w:val="30"/>
          <w:szCs w:val="30"/>
        </w:rPr>
        <w:t>，二</w:t>
      </w:r>
      <w:r>
        <w:rPr>
          <w:rFonts w:ascii="Helvetica" w:eastAsia="Heiti SC Light" w:hAnsi="Helvetica" w:cs="Helvetica"/>
          <w:color w:val="263026"/>
          <w:sz w:val="30"/>
          <w:szCs w:val="30"/>
        </w:rPr>
        <w:t>UDP/TCP</w:t>
      </w:r>
      <w:r>
        <w:rPr>
          <w:rFonts w:ascii="Heiti SC Light" w:eastAsia="Heiti SC Light" w:hAnsi="Helvetica" w:cs="Heiti SC Light" w:hint="eastAsia"/>
          <w:color w:val="263026"/>
          <w:sz w:val="30"/>
          <w:szCs w:val="30"/>
        </w:rPr>
        <w:t>就是协议，使用</w:t>
      </w:r>
      <w:proofErr w:type="spellStart"/>
      <w:r>
        <w:rPr>
          <w:rFonts w:ascii="Helvetica" w:eastAsia="Heiti SC Light" w:hAnsi="Helvetica" w:cs="Helvetica"/>
          <w:color w:val="263026"/>
          <w:sz w:val="30"/>
          <w:szCs w:val="30"/>
        </w:rPr>
        <w:t>scoket</w:t>
      </w:r>
      <w:proofErr w:type="spellEnd"/>
      <w:r>
        <w:rPr>
          <w:rFonts w:ascii="Heiti SC Light" w:eastAsia="Heiti SC Light" w:hAnsi="Helvetica" w:cs="Heiti SC Light" w:hint="eastAsia"/>
          <w:color w:val="263026"/>
          <w:sz w:val="30"/>
          <w:szCs w:val="30"/>
        </w:rPr>
        <w:t>来实现内容的传送。</w:t>
      </w:r>
    </w:p>
    <w:p w14:paraId="75595307" w14:textId="77777777" w:rsidR="002F1D7D" w:rsidRDefault="002F1D7D" w:rsidP="002F1D7D">
      <w:pPr>
        <w:autoSpaceDE w:val="0"/>
        <w:autoSpaceDN w:val="0"/>
        <w:adjustRightInd w:val="0"/>
        <w:spacing w:line="420" w:lineRule="atLeast"/>
        <w:rPr>
          <w:rFonts w:ascii="Helvetica" w:eastAsia="Heiti SC Light" w:hAnsi="Helvetica" w:cs="Helvetica"/>
          <w:color w:val="263026"/>
          <w:sz w:val="30"/>
          <w:szCs w:val="30"/>
        </w:rPr>
      </w:pPr>
    </w:p>
    <w:p w14:paraId="7ED3341E" w14:textId="77777777" w:rsidR="002F1D7D" w:rsidRDefault="002F1D7D" w:rsidP="002F1D7D">
      <w:pPr>
        <w:autoSpaceDE w:val="0"/>
        <w:autoSpaceDN w:val="0"/>
        <w:adjustRightInd w:val="0"/>
        <w:spacing w:line="420" w:lineRule="atLeast"/>
        <w:rPr>
          <w:rFonts w:ascii="Helvetica" w:eastAsia="Heiti SC Light" w:hAnsi="Helvetica" w:cs="Helvetica"/>
          <w:color w:val="263026"/>
          <w:sz w:val="30"/>
          <w:szCs w:val="30"/>
        </w:rPr>
      </w:pPr>
    </w:p>
    <w:p w14:paraId="0783576A" w14:textId="77777777" w:rsidR="002F1D7D" w:rsidRDefault="002F1D7D" w:rsidP="002F1D7D">
      <w:pPr>
        <w:autoSpaceDE w:val="0"/>
        <w:autoSpaceDN w:val="0"/>
        <w:adjustRightInd w:val="0"/>
        <w:spacing w:line="420" w:lineRule="atLeast"/>
        <w:rPr>
          <w:rFonts w:ascii="Times" w:eastAsia="Heiti SC Light" w:hAnsi="Times" w:cs="Times"/>
        </w:rPr>
      </w:pPr>
      <w:r>
        <w:rPr>
          <w:rFonts w:ascii="Helvetica" w:eastAsia="Heiti SC Light" w:hAnsi="Helvetica" w:cs="Helvetica"/>
          <w:color w:val="FF0000"/>
          <w:sz w:val="36"/>
          <w:szCs w:val="36"/>
        </w:rPr>
        <w:t>17</w:t>
      </w:r>
      <w:r>
        <w:rPr>
          <w:rFonts w:ascii="Heiti SC Light" w:eastAsia="Heiti SC Light" w:hAnsi="Helvetica" w:cs="Heiti SC Light" w:hint="eastAsia"/>
          <w:color w:val="FF0000"/>
          <w:sz w:val="36"/>
          <w:szCs w:val="36"/>
        </w:rPr>
        <w:t>、类别和继承的区别</w:t>
      </w:r>
      <w:r>
        <w:rPr>
          <w:rFonts w:ascii="Helvetica" w:eastAsia="Heiti SC Light" w:hAnsi="Helvetica" w:cs="Helvetica"/>
          <w:color w:val="FF0000"/>
          <w:sz w:val="36"/>
          <w:szCs w:val="36"/>
        </w:rPr>
        <w:t xml:space="preserve"> </w:t>
      </w:r>
    </w:p>
    <w:p w14:paraId="54BD425E" w14:textId="77777777" w:rsidR="002F1D7D" w:rsidRDefault="002F1D7D" w:rsidP="002F1D7D">
      <w:pPr>
        <w:autoSpaceDE w:val="0"/>
        <w:autoSpaceDN w:val="0"/>
        <w:adjustRightInd w:val="0"/>
        <w:spacing w:after="240" w:line="360" w:lineRule="atLeast"/>
        <w:rPr>
          <w:rFonts w:ascii="Menlo Regular" w:eastAsia="Heiti SC Light" w:hAnsi="Menlo Regular" w:cs="Menlo Regular"/>
          <w:sz w:val="32"/>
          <w:szCs w:val="32"/>
        </w:rPr>
      </w:pPr>
      <w:r>
        <w:rPr>
          <w:rFonts w:ascii="Helvetica" w:eastAsia="Heiti SC Light" w:hAnsi="Helvetica" w:cs="Helvetica"/>
          <w:color w:val="FF0000"/>
          <w:sz w:val="32"/>
          <w:szCs w:val="32"/>
        </w:rPr>
        <w:t xml:space="preserve">1. </w:t>
      </w:r>
      <w:r>
        <w:rPr>
          <w:rFonts w:ascii="Heiti SC Light" w:eastAsia="Heiti SC Light" w:hAnsi="Helvetica" w:cs="Heiti SC Light" w:hint="eastAsia"/>
          <w:color w:val="FF0000"/>
          <w:sz w:val="32"/>
          <w:szCs w:val="32"/>
        </w:rPr>
        <w:t>类别</w:t>
      </w:r>
      <w:r>
        <w:rPr>
          <w:rFonts w:ascii="Helvetica" w:eastAsia="Heiti SC Light" w:hAnsi="Helvetica" w:cs="Helvetica"/>
          <w:color w:val="FF0000"/>
          <w:sz w:val="32"/>
          <w:szCs w:val="32"/>
        </w:rPr>
        <w:t xml:space="preserve"> category </w:t>
      </w:r>
    </w:p>
    <w:p w14:paraId="7BA7E736" w14:textId="77777777" w:rsidR="002F1D7D" w:rsidRDefault="002F1D7D" w:rsidP="002F1D7D">
      <w:pPr>
        <w:autoSpaceDE w:val="0"/>
        <w:autoSpaceDN w:val="0"/>
        <w:adjustRightInd w:val="0"/>
        <w:spacing w:after="240" w:line="360" w:lineRule="atLeast"/>
        <w:rPr>
          <w:rFonts w:ascii="Times" w:eastAsia="Heiti SC Light" w:hAnsi="Times" w:cs="Times"/>
        </w:rPr>
      </w:pPr>
      <w:r>
        <w:rPr>
          <w:rFonts w:ascii="Heiti SC Light" w:eastAsia="Heiti SC Light" w:hAnsi="Menlo Regular" w:cs="Heiti SC Light" w:hint="eastAsia"/>
          <w:sz w:val="32"/>
          <w:szCs w:val="32"/>
        </w:rPr>
        <w:t>这是</w:t>
      </w:r>
      <w:r>
        <w:rPr>
          <w:rFonts w:ascii="Helvetica" w:eastAsia="Heiti SC Light" w:hAnsi="Helvetica" w:cs="Helvetica"/>
          <w:sz w:val="32"/>
          <w:szCs w:val="32"/>
        </w:rPr>
        <w:t xml:space="preserve"> Objective-C </w:t>
      </w:r>
      <w:r>
        <w:rPr>
          <w:rFonts w:ascii="Heiti SC Light" w:eastAsia="Heiti SC Light" w:hAnsi="Helvetica" w:cs="Heiti SC Light" w:hint="eastAsia"/>
          <w:sz w:val="32"/>
          <w:szCs w:val="32"/>
        </w:rPr>
        <w:t>语言的一个特性</w:t>
      </w:r>
      <w:r>
        <w:rPr>
          <w:rFonts w:ascii="Helvetica" w:eastAsia="Heiti SC Light" w:hAnsi="Helvetica" w:cs="Helvetica"/>
          <w:sz w:val="32"/>
          <w:szCs w:val="32"/>
        </w:rPr>
        <w:t>,</w:t>
      </w:r>
      <w:r>
        <w:rPr>
          <w:rFonts w:ascii="Heiti SC Light" w:eastAsia="Heiti SC Light" w:hAnsi="Helvetica" w:cs="Heiti SC Light" w:hint="eastAsia"/>
          <w:sz w:val="32"/>
          <w:szCs w:val="32"/>
        </w:rPr>
        <w:t>可以在不改变类名和原来类的实现的前</w:t>
      </w:r>
      <w:r>
        <w:rPr>
          <w:rFonts w:ascii="Helvetica" w:eastAsia="Heiti SC Light" w:hAnsi="Helvetica" w:cs="Helvetica"/>
          <w:sz w:val="32"/>
          <w:szCs w:val="32"/>
        </w:rPr>
        <w:t xml:space="preserve"> </w:t>
      </w:r>
      <w:r>
        <w:rPr>
          <w:rFonts w:ascii="Heiti SC Light" w:eastAsia="Heiti SC Light" w:hAnsi="Helvetica" w:cs="Heiti SC Light" w:hint="eastAsia"/>
          <w:sz w:val="32"/>
          <w:szCs w:val="32"/>
        </w:rPr>
        <w:t>下</w:t>
      </w:r>
      <w:r>
        <w:rPr>
          <w:rFonts w:ascii="Helvetica" w:eastAsia="Heiti SC Light" w:hAnsi="Helvetica" w:cs="Helvetica"/>
          <w:sz w:val="32"/>
          <w:szCs w:val="32"/>
        </w:rPr>
        <w:t>,</w:t>
      </w:r>
      <w:r>
        <w:rPr>
          <w:rFonts w:ascii="Heiti SC Light" w:eastAsia="Heiti SC Light" w:hAnsi="Helvetica" w:cs="Heiti SC Light" w:hint="eastAsia"/>
          <w:sz w:val="32"/>
          <w:szCs w:val="32"/>
        </w:rPr>
        <w:t>实现对类的方法扩展。</w:t>
      </w:r>
      <w:r>
        <w:rPr>
          <w:rFonts w:ascii="Helvetica" w:eastAsia="Heiti SC Light" w:hAnsi="Helvetica" w:cs="Helvetica"/>
          <w:sz w:val="32"/>
          <w:szCs w:val="32"/>
        </w:rPr>
        <w:t xml:space="preserve"> </w:t>
      </w:r>
    </w:p>
    <w:p w14:paraId="735E055D" w14:textId="77777777" w:rsidR="002F1D7D" w:rsidRDefault="002F1D7D" w:rsidP="002F1D7D">
      <w:pPr>
        <w:autoSpaceDE w:val="0"/>
        <w:autoSpaceDN w:val="0"/>
        <w:adjustRightInd w:val="0"/>
        <w:spacing w:after="240" w:line="360" w:lineRule="atLeast"/>
        <w:rPr>
          <w:rFonts w:ascii="Helvetica" w:eastAsia="Heiti SC Light" w:hAnsi="Helvetica" w:cs="Helvetica"/>
          <w:sz w:val="32"/>
          <w:szCs w:val="32"/>
        </w:rPr>
      </w:pPr>
      <w:r>
        <w:rPr>
          <w:rFonts w:ascii="Heiti SC Light" w:eastAsia="Heiti SC Light" w:hAnsi="Times" w:cs="Heiti SC Light" w:hint="eastAsia"/>
          <w:sz w:val="32"/>
          <w:szCs w:val="32"/>
        </w:rPr>
        <w:t>以下两种方式最后使用类别。</w:t>
      </w:r>
    </w:p>
    <w:p w14:paraId="7900BFA3" w14:textId="77777777" w:rsidR="002F1D7D" w:rsidRDefault="002F1D7D" w:rsidP="002F1D7D">
      <w:pPr>
        <w:autoSpaceDE w:val="0"/>
        <w:autoSpaceDN w:val="0"/>
        <w:adjustRightInd w:val="0"/>
        <w:spacing w:after="240" w:line="360" w:lineRule="atLeast"/>
        <w:rPr>
          <w:rFonts w:ascii="Times" w:eastAsia="Heiti SC Light" w:hAnsi="Times" w:cs="Times"/>
        </w:rPr>
      </w:pPr>
      <w:r>
        <w:rPr>
          <w:rFonts w:ascii="Helvetica" w:eastAsia="Heiti SC Light" w:hAnsi="Helvetica" w:cs="Helvetica"/>
          <w:sz w:val="32"/>
          <w:szCs w:val="32"/>
        </w:rPr>
        <w:t>1)</w:t>
      </w:r>
      <w:r>
        <w:rPr>
          <w:rFonts w:ascii="Heiti SC Light" w:eastAsia="Heiti SC Light" w:hAnsi="Helvetica" w:cs="Heiti SC Light" w:hint="eastAsia"/>
          <w:sz w:val="32"/>
          <w:szCs w:val="32"/>
        </w:rPr>
        <w:t>针对系统</w:t>
      </w:r>
      <w:r>
        <w:rPr>
          <w:rFonts w:ascii="Helvetica" w:eastAsia="Heiti SC Light" w:hAnsi="Helvetica" w:cs="Helvetica"/>
          <w:sz w:val="32"/>
          <w:szCs w:val="32"/>
        </w:rPr>
        <w:t xml:space="preserve"> </w:t>
      </w:r>
      <w:r>
        <w:rPr>
          <w:rFonts w:ascii="Heiti SC Light" w:eastAsia="Heiti SC Light" w:hAnsi="Helvetica" w:cs="Heiti SC Light" w:hint="eastAsia"/>
          <w:sz w:val="32"/>
          <w:szCs w:val="32"/>
        </w:rPr>
        <w:t>供的一些类</w:t>
      </w:r>
      <w:r>
        <w:rPr>
          <w:rFonts w:ascii="Helvetica" w:eastAsia="Heiti SC Light" w:hAnsi="Helvetica" w:cs="Helvetica"/>
          <w:sz w:val="32"/>
          <w:szCs w:val="32"/>
        </w:rPr>
        <w:t>,</w:t>
      </w:r>
      <w:r>
        <w:rPr>
          <w:rFonts w:ascii="Heiti SC Light" w:eastAsia="Heiti SC Light" w:hAnsi="Helvetica" w:cs="Heiti SC Light" w:hint="eastAsia"/>
          <w:sz w:val="32"/>
          <w:szCs w:val="32"/>
        </w:rPr>
        <w:t>例如</w:t>
      </w:r>
      <w:r>
        <w:rPr>
          <w:rFonts w:ascii="Helvetica" w:eastAsia="Heiti SC Light" w:hAnsi="Helvetica" w:cs="Helvetica"/>
          <w:sz w:val="32"/>
          <w:szCs w:val="32"/>
        </w:rPr>
        <w:t>:</w:t>
      </w:r>
      <w:proofErr w:type="spellStart"/>
      <w:r>
        <w:rPr>
          <w:rFonts w:ascii="Helvetica" w:eastAsia="Heiti SC Light" w:hAnsi="Helvetica" w:cs="Helvetica"/>
          <w:sz w:val="32"/>
          <w:szCs w:val="32"/>
        </w:rPr>
        <w:t>NSString,NSArray,NSNumber</w:t>
      </w:r>
      <w:proofErr w:type="spellEnd"/>
      <w:r>
        <w:rPr>
          <w:rFonts w:ascii="Helvetica" w:eastAsia="Heiti SC Light" w:hAnsi="Helvetica" w:cs="Helvetica"/>
          <w:sz w:val="32"/>
          <w:szCs w:val="32"/>
        </w:rPr>
        <w:t xml:space="preserve"> </w:t>
      </w:r>
      <w:r>
        <w:rPr>
          <w:rFonts w:ascii="Heiti SC Light" w:eastAsia="Heiti SC Light" w:hAnsi="Helvetica" w:cs="Heiti SC Light" w:hint="eastAsia"/>
          <w:sz w:val="32"/>
          <w:szCs w:val="32"/>
        </w:rPr>
        <w:t>等类</w:t>
      </w:r>
      <w:r>
        <w:rPr>
          <w:rFonts w:ascii="Helvetica" w:eastAsia="Heiti SC Light" w:hAnsi="Helvetica" w:cs="Helvetica"/>
          <w:sz w:val="32"/>
          <w:szCs w:val="32"/>
        </w:rPr>
        <w:t>,</w:t>
      </w:r>
      <w:r>
        <w:rPr>
          <w:rFonts w:ascii="Heiti SC Light" w:eastAsia="Heiti SC Light" w:hAnsi="Helvetica" w:cs="Heiti SC Light" w:hint="eastAsia"/>
          <w:sz w:val="32"/>
          <w:szCs w:val="32"/>
        </w:rPr>
        <w:t>系统</w:t>
      </w:r>
      <w:r>
        <w:rPr>
          <w:rFonts w:ascii="Helvetica" w:eastAsia="Heiti SC Light" w:hAnsi="Helvetica" w:cs="Helvetica"/>
          <w:sz w:val="32"/>
          <w:szCs w:val="32"/>
        </w:rPr>
        <w:t xml:space="preserve"> </w:t>
      </w:r>
      <w:r>
        <w:rPr>
          <w:rFonts w:ascii="Heiti SC Light" w:eastAsia="Heiti SC Light" w:hAnsi="Helvetica" w:cs="Heiti SC Light" w:hint="eastAsia"/>
          <w:sz w:val="32"/>
          <w:szCs w:val="32"/>
        </w:rPr>
        <w:t>本身不</w:t>
      </w:r>
      <w:r>
        <w:rPr>
          <w:rFonts w:ascii="Helvetica" w:eastAsia="Heiti SC Light" w:hAnsi="Helvetica" w:cs="Helvetica"/>
          <w:sz w:val="32"/>
          <w:szCs w:val="32"/>
        </w:rPr>
        <w:t xml:space="preserve"> </w:t>
      </w:r>
      <w:r>
        <w:rPr>
          <w:rFonts w:ascii="Heiti SC Light" w:eastAsia="Heiti SC Light" w:hAnsi="Helvetica" w:cs="Heiti SC Light" w:hint="eastAsia"/>
          <w:sz w:val="32"/>
          <w:szCs w:val="32"/>
        </w:rPr>
        <w:t>倡使用继承去扩展方法</w:t>
      </w:r>
      <w:r>
        <w:rPr>
          <w:rFonts w:ascii="Helvetica" w:eastAsia="Heiti SC Light" w:hAnsi="Helvetica" w:cs="Helvetica"/>
          <w:sz w:val="32"/>
          <w:szCs w:val="32"/>
        </w:rPr>
        <w:t>,</w:t>
      </w:r>
      <w:r>
        <w:rPr>
          <w:rFonts w:ascii="Heiti SC Light" w:eastAsia="Heiti SC Light" w:hAnsi="Helvetica" w:cs="Heiti SC Light" w:hint="eastAsia"/>
          <w:sz w:val="32"/>
          <w:szCs w:val="32"/>
        </w:rPr>
        <w:t>因为这些类内部实现对继承有所限制</w:t>
      </w:r>
      <w:r>
        <w:rPr>
          <w:rFonts w:ascii="Helvetica" w:eastAsia="Heiti SC Light" w:hAnsi="Helvetica" w:cs="Helvetica"/>
          <w:sz w:val="32"/>
          <w:szCs w:val="32"/>
        </w:rPr>
        <w:t>,</w:t>
      </w:r>
      <w:r>
        <w:rPr>
          <w:rFonts w:ascii="Heiti SC Light" w:eastAsia="Heiti SC Light" w:hAnsi="Helvetica" w:cs="Heiti SC Light" w:hint="eastAsia"/>
          <w:sz w:val="32"/>
          <w:szCs w:val="32"/>
        </w:rPr>
        <w:t>所以最</w:t>
      </w:r>
      <w:r>
        <w:rPr>
          <w:rFonts w:ascii="Helvetica" w:eastAsia="Heiti SC Light" w:hAnsi="Helvetica" w:cs="Helvetica"/>
          <w:sz w:val="32"/>
          <w:szCs w:val="32"/>
        </w:rPr>
        <w:t xml:space="preserve"> </w:t>
      </w:r>
      <w:r>
        <w:rPr>
          <w:rFonts w:ascii="Heiti SC Light" w:eastAsia="Heiti SC Light" w:hAnsi="Helvetica" w:cs="Heiti SC Light" w:hint="eastAsia"/>
          <w:sz w:val="32"/>
          <w:szCs w:val="32"/>
        </w:rPr>
        <w:t>后使用类别来进行方法扩展。</w:t>
      </w:r>
      <w:r>
        <w:rPr>
          <w:rFonts w:ascii="Helvetica" w:eastAsia="Heiti SC Light" w:hAnsi="Helvetica" w:cs="Helvetica"/>
          <w:sz w:val="32"/>
          <w:szCs w:val="32"/>
        </w:rPr>
        <w:t xml:space="preserve"> </w:t>
      </w:r>
    </w:p>
    <w:p w14:paraId="2CC4BDFC" w14:textId="77777777" w:rsidR="002F1D7D" w:rsidRDefault="002F1D7D" w:rsidP="002F1D7D">
      <w:pPr>
        <w:autoSpaceDE w:val="0"/>
        <w:autoSpaceDN w:val="0"/>
        <w:adjustRightInd w:val="0"/>
        <w:spacing w:after="240" w:line="360" w:lineRule="atLeast"/>
        <w:rPr>
          <w:rFonts w:ascii="Times" w:eastAsia="Heiti SC Light" w:hAnsi="Times" w:cs="Times"/>
        </w:rPr>
      </w:pPr>
      <w:r>
        <w:rPr>
          <w:rFonts w:ascii="Helvetica" w:eastAsia="Heiti SC Light" w:hAnsi="Helvetica" w:cs="Helvetica"/>
          <w:sz w:val="32"/>
          <w:szCs w:val="32"/>
        </w:rPr>
        <w:t>2)</w:t>
      </w:r>
      <w:r>
        <w:rPr>
          <w:rFonts w:ascii="Heiti SC Light" w:eastAsia="Heiti SC Light" w:hAnsi="Helvetica" w:cs="Heiti SC Light" w:hint="eastAsia"/>
          <w:sz w:val="32"/>
          <w:szCs w:val="32"/>
        </w:rPr>
        <w:t>类别支持开发人员针对自己构建的类</w:t>
      </w:r>
      <w:r>
        <w:rPr>
          <w:rFonts w:ascii="Helvetica" w:eastAsia="Heiti SC Light" w:hAnsi="Helvetica" w:cs="Helvetica"/>
          <w:sz w:val="32"/>
          <w:szCs w:val="32"/>
        </w:rPr>
        <w:t>,</w:t>
      </w:r>
      <w:r>
        <w:rPr>
          <w:rFonts w:ascii="Heiti SC Light" w:eastAsia="Heiti SC Light" w:hAnsi="Helvetica" w:cs="Heiti SC Light" w:hint="eastAsia"/>
          <w:sz w:val="32"/>
          <w:szCs w:val="32"/>
        </w:rPr>
        <w:t>把相关的方法分组到多个单独的</w:t>
      </w:r>
      <w:r>
        <w:rPr>
          <w:rFonts w:ascii="Helvetica" w:eastAsia="Heiti SC Light" w:hAnsi="Helvetica" w:cs="Helvetica"/>
          <w:sz w:val="32"/>
          <w:szCs w:val="32"/>
        </w:rPr>
        <w:t xml:space="preserve"> </w:t>
      </w:r>
      <w:r>
        <w:rPr>
          <w:rFonts w:ascii="Heiti SC Light" w:eastAsia="Heiti SC Light" w:hAnsi="Helvetica" w:cs="Heiti SC Light" w:hint="eastAsia"/>
          <w:sz w:val="32"/>
          <w:szCs w:val="32"/>
        </w:rPr>
        <w:t>文件中</w:t>
      </w:r>
      <w:r>
        <w:rPr>
          <w:rFonts w:ascii="Helvetica" w:eastAsia="Heiti SC Light" w:hAnsi="Helvetica" w:cs="Helvetica"/>
          <w:sz w:val="32"/>
          <w:szCs w:val="32"/>
        </w:rPr>
        <w:t>,</w:t>
      </w:r>
      <w:r>
        <w:rPr>
          <w:rFonts w:ascii="Heiti SC Light" w:eastAsia="Heiti SC Light" w:hAnsi="Helvetica" w:cs="Heiti SC Light" w:hint="eastAsia"/>
          <w:sz w:val="32"/>
          <w:szCs w:val="32"/>
        </w:rPr>
        <w:t>对于大型而复杂的类</w:t>
      </w:r>
      <w:r>
        <w:rPr>
          <w:rFonts w:ascii="Helvetica" w:eastAsia="Heiti SC Light" w:hAnsi="Helvetica" w:cs="Helvetica"/>
          <w:sz w:val="32"/>
          <w:szCs w:val="32"/>
        </w:rPr>
        <w:t>,</w:t>
      </w:r>
      <w:r>
        <w:rPr>
          <w:rFonts w:ascii="Heiti SC Light" w:eastAsia="Heiti SC Light" w:hAnsi="Helvetica" w:cs="Heiti SC Light" w:hint="eastAsia"/>
          <w:sz w:val="32"/>
          <w:szCs w:val="32"/>
        </w:rPr>
        <w:t>这有助于</w:t>
      </w:r>
      <w:r>
        <w:rPr>
          <w:rFonts w:ascii="Helvetica" w:eastAsia="Heiti SC Light" w:hAnsi="Helvetica" w:cs="Helvetica"/>
          <w:sz w:val="32"/>
          <w:szCs w:val="32"/>
        </w:rPr>
        <w:t xml:space="preserve"> </w:t>
      </w:r>
      <w:r>
        <w:rPr>
          <w:rFonts w:ascii="Heiti SC Light" w:eastAsia="Heiti SC Light" w:hAnsi="Helvetica" w:cs="Heiti SC Light" w:hint="eastAsia"/>
          <w:sz w:val="32"/>
          <w:szCs w:val="32"/>
        </w:rPr>
        <w:t>高可维护性</w:t>
      </w:r>
      <w:r>
        <w:rPr>
          <w:rFonts w:ascii="Helvetica" w:eastAsia="Heiti SC Light" w:hAnsi="Helvetica" w:cs="Helvetica"/>
          <w:sz w:val="32"/>
          <w:szCs w:val="32"/>
        </w:rPr>
        <w:t>,</w:t>
      </w:r>
      <w:r>
        <w:rPr>
          <w:rFonts w:ascii="Heiti SC Light" w:eastAsia="Heiti SC Light" w:hAnsi="Helvetica" w:cs="Heiti SC Light" w:hint="eastAsia"/>
          <w:sz w:val="32"/>
          <w:szCs w:val="32"/>
        </w:rPr>
        <w:t>并简化单个源文件的管</w:t>
      </w:r>
      <w:r>
        <w:rPr>
          <w:rFonts w:ascii="Helvetica" w:eastAsia="Heiti SC Light" w:hAnsi="Helvetica" w:cs="Helvetica"/>
          <w:sz w:val="32"/>
          <w:szCs w:val="32"/>
        </w:rPr>
        <w:t xml:space="preserve"> </w:t>
      </w:r>
      <w:r>
        <w:rPr>
          <w:rFonts w:ascii="Heiti SC Light" w:eastAsia="Heiti SC Light" w:hAnsi="Helvetica" w:cs="Heiti SC Light" w:hint="eastAsia"/>
          <w:sz w:val="32"/>
          <w:szCs w:val="32"/>
        </w:rPr>
        <w:t>理。</w:t>
      </w:r>
      <w:r>
        <w:rPr>
          <w:rFonts w:ascii="Helvetica" w:eastAsia="Heiti SC Light" w:hAnsi="Helvetica" w:cs="Helvetica"/>
          <w:sz w:val="32"/>
          <w:szCs w:val="32"/>
        </w:rPr>
        <w:t xml:space="preserve"> </w:t>
      </w:r>
    </w:p>
    <w:p w14:paraId="12B94A6F" w14:textId="77777777" w:rsidR="002F1D7D" w:rsidRDefault="002F1D7D" w:rsidP="002F1D7D">
      <w:pPr>
        <w:autoSpaceDE w:val="0"/>
        <w:autoSpaceDN w:val="0"/>
        <w:adjustRightInd w:val="0"/>
        <w:spacing w:after="240" w:line="360" w:lineRule="atLeast"/>
        <w:rPr>
          <w:rFonts w:ascii="Helvetica" w:eastAsia="Heiti SC Light" w:hAnsi="Helvetica" w:cs="Helvetica"/>
          <w:sz w:val="32"/>
          <w:szCs w:val="32"/>
        </w:rPr>
      </w:pPr>
      <w:r>
        <w:rPr>
          <w:rFonts w:ascii="Helvetica" w:eastAsia="Heiti SC Light" w:hAnsi="Helvetica" w:cs="Helvetica"/>
          <w:color w:val="FF0000"/>
          <w:sz w:val="32"/>
          <w:szCs w:val="32"/>
        </w:rPr>
        <w:t xml:space="preserve">2. </w:t>
      </w:r>
      <w:r>
        <w:rPr>
          <w:rFonts w:ascii="Heiti SC Light" w:eastAsia="Heiti SC Light" w:hAnsi="Helvetica" w:cs="Heiti SC Light" w:hint="eastAsia"/>
          <w:color w:val="FF0000"/>
          <w:sz w:val="32"/>
          <w:szCs w:val="32"/>
        </w:rPr>
        <w:t>继承</w:t>
      </w:r>
      <w:r>
        <w:rPr>
          <w:rFonts w:ascii="Helvetica" w:eastAsia="Heiti SC Light" w:hAnsi="Helvetica" w:cs="Helvetica"/>
          <w:sz w:val="32"/>
          <w:szCs w:val="32"/>
        </w:rPr>
        <w:t xml:space="preserve"> </w:t>
      </w:r>
    </w:p>
    <w:p w14:paraId="69694EA7" w14:textId="77777777" w:rsidR="002F1D7D" w:rsidRDefault="002F1D7D" w:rsidP="002F1D7D">
      <w:pPr>
        <w:autoSpaceDE w:val="0"/>
        <w:autoSpaceDN w:val="0"/>
        <w:adjustRightInd w:val="0"/>
        <w:spacing w:after="240" w:line="360" w:lineRule="atLeast"/>
        <w:rPr>
          <w:rFonts w:ascii="Helvetica" w:eastAsia="Heiti SC Light" w:hAnsi="Helvetica" w:cs="Helvetica"/>
          <w:sz w:val="32"/>
          <w:szCs w:val="32"/>
        </w:rPr>
      </w:pPr>
      <w:r>
        <w:rPr>
          <w:rFonts w:ascii="Heiti SC Light" w:eastAsia="Heiti SC Light" w:hAnsi="Helvetica" w:cs="Heiti SC Light" w:hint="eastAsia"/>
          <w:sz w:val="32"/>
          <w:szCs w:val="32"/>
        </w:rPr>
        <w:t>这个是面向对象语言都有的一个特性</w:t>
      </w:r>
      <w:r>
        <w:rPr>
          <w:rFonts w:ascii="Helvetica" w:eastAsia="Heiti SC Light" w:hAnsi="Helvetica" w:cs="Helvetica"/>
          <w:sz w:val="32"/>
          <w:szCs w:val="32"/>
        </w:rPr>
        <w:t>,</w:t>
      </w:r>
      <w:r>
        <w:rPr>
          <w:rFonts w:ascii="Heiti SC Light" w:eastAsia="Heiti SC Light" w:hAnsi="Helvetica" w:cs="Heiti SC Light" w:hint="eastAsia"/>
          <w:sz w:val="32"/>
          <w:szCs w:val="32"/>
        </w:rPr>
        <w:t>子类会继承父类的方法和属性。</w:t>
      </w:r>
      <w:r>
        <w:rPr>
          <w:rFonts w:ascii="Helvetica" w:eastAsia="Heiti SC Light" w:hAnsi="Helvetica" w:cs="Helvetica"/>
          <w:sz w:val="32"/>
          <w:szCs w:val="32"/>
        </w:rPr>
        <w:t xml:space="preserve"> </w:t>
      </w:r>
      <w:r>
        <w:rPr>
          <w:rFonts w:ascii="Heiti SC Light" w:eastAsia="Heiti SC Light" w:hAnsi="Helvetica" w:cs="Heiti SC Light" w:hint="eastAsia"/>
          <w:sz w:val="32"/>
          <w:szCs w:val="32"/>
        </w:rPr>
        <w:t>对于以下情况</w:t>
      </w:r>
      <w:r>
        <w:rPr>
          <w:rFonts w:ascii="Helvetica" w:eastAsia="Heiti SC Light" w:hAnsi="Helvetica" w:cs="Helvetica"/>
          <w:sz w:val="32"/>
          <w:szCs w:val="32"/>
        </w:rPr>
        <w:t>,</w:t>
      </w:r>
      <w:r>
        <w:rPr>
          <w:rFonts w:ascii="Heiti SC Light" w:eastAsia="Heiti SC Light" w:hAnsi="Helvetica" w:cs="Heiti SC Light" w:hint="eastAsia"/>
          <w:sz w:val="32"/>
          <w:szCs w:val="32"/>
        </w:rPr>
        <w:t>无法使用类别</w:t>
      </w:r>
      <w:r>
        <w:rPr>
          <w:rFonts w:ascii="Helvetica" w:eastAsia="Heiti SC Light" w:hAnsi="Helvetica" w:cs="Helvetica"/>
          <w:sz w:val="32"/>
          <w:szCs w:val="32"/>
        </w:rPr>
        <w:t>,</w:t>
      </w:r>
      <w:r>
        <w:rPr>
          <w:rFonts w:ascii="Heiti SC Light" w:eastAsia="Heiti SC Light" w:hAnsi="Helvetica" w:cs="Heiti SC Light" w:hint="eastAsia"/>
          <w:sz w:val="32"/>
          <w:szCs w:val="32"/>
        </w:rPr>
        <w:t>必须使用继承。</w:t>
      </w:r>
      <w:r>
        <w:rPr>
          <w:rFonts w:ascii="Helvetica" w:eastAsia="Heiti SC Light" w:hAnsi="Helvetica" w:cs="Helvetica"/>
          <w:sz w:val="32"/>
          <w:szCs w:val="32"/>
        </w:rPr>
        <w:t xml:space="preserve"> </w:t>
      </w:r>
    </w:p>
    <w:p w14:paraId="07FB3DB4" w14:textId="77777777" w:rsidR="002F1D7D" w:rsidRDefault="002F1D7D" w:rsidP="002F1D7D">
      <w:pPr>
        <w:autoSpaceDE w:val="0"/>
        <w:autoSpaceDN w:val="0"/>
        <w:adjustRightInd w:val="0"/>
        <w:spacing w:after="240" w:line="360" w:lineRule="atLeast"/>
        <w:rPr>
          <w:rFonts w:ascii="Times" w:eastAsia="Heiti SC Light" w:hAnsi="Times" w:cs="Times"/>
        </w:rPr>
      </w:pPr>
      <w:r>
        <w:rPr>
          <w:rFonts w:ascii="Helvetica" w:eastAsia="Heiti SC Light" w:hAnsi="Helvetica" w:cs="Helvetica"/>
          <w:sz w:val="32"/>
          <w:szCs w:val="32"/>
        </w:rPr>
        <w:t>1)</w:t>
      </w:r>
      <w:r>
        <w:rPr>
          <w:rFonts w:ascii="Heiti SC Light" w:eastAsia="Heiti SC Light" w:hAnsi="Helvetica" w:cs="Heiti SC Light" w:hint="eastAsia"/>
          <w:sz w:val="32"/>
          <w:szCs w:val="32"/>
        </w:rPr>
        <w:t>新扩展的方法与原方法同名</w:t>
      </w:r>
      <w:r>
        <w:rPr>
          <w:rFonts w:ascii="Helvetica" w:eastAsia="Heiti SC Light" w:hAnsi="Helvetica" w:cs="Helvetica"/>
          <w:sz w:val="32"/>
          <w:szCs w:val="32"/>
        </w:rPr>
        <w:t>,</w:t>
      </w:r>
      <w:r>
        <w:rPr>
          <w:rFonts w:ascii="Heiti SC Light" w:eastAsia="Heiti SC Light" w:hAnsi="Helvetica" w:cs="Heiti SC Light" w:hint="eastAsia"/>
          <w:sz w:val="32"/>
          <w:szCs w:val="32"/>
        </w:rPr>
        <w:t>但是还需要使用父类的实现。因为使用类</w:t>
      </w:r>
      <w:r>
        <w:rPr>
          <w:rFonts w:ascii="Helvetica" w:eastAsia="Heiti SC Light" w:hAnsi="Helvetica" w:cs="Helvetica"/>
          <w:sz w:val="32"/>
          <w:szCs w:val="32"/>
        </w:rPr>
        <w:t xml:space="preserve"> </w:t>
      </w:r>
    </w:p>
    <w:p w14:paraId="4C7ADE7C" w14:textId="77777777" w:rsidR="002F1D7D" w:rsidRDefault="002F1D7D" w:rsidP="002F1D7D">
      <w:pPr>
        <w:autoSpaceDE w:val="0"/>
        <w:autoSpaceDN w:val="0"/>
        <w:adjustRightInd w:val="0"/>
        <w:spacing w:after="240" w:line="360" w:lineRule="atLeast"/>
        <w:rPr>
          <w:rFonts w:ascii="Helvetica" w:eastAsia="Heiti SC Light" w:hAnsi="Helvetica" w:cs="Helvetica"/>
          <w:sz w:val="32"/>
          <w:szCs w:val="32"/>
        </w:rPr>
      </w:pPr>
      <w:r>
        <w:rPr>
          <w:rFonts w:ascii="Heiti SC Light" w:eastAsia="Heiti SC Light" w:hAnsi="Times" w:cs="Heiti SC Light" w:hint="eastAsia"/>
          <w:sz w:val="32"/>
          <w:szCs w:val="32"/>
        </w:rPr>
        <w:t>别</w:t>
      </w:r>
      <w:r>
        <w:rPr>
          <w:rFonts w:ascii="Helvetica" w:eastAsia="Heiti SC Light" w:hAnsi="Helvetica" w:cs="Helvetica"/>
          <w:sz w:val="32"/>
          <w:szCs w:val="32"/>
        </w:rPr>
        <w:t>,</w:t>
      </w:r>
      <w:r>
        <w:rPr>
          <w:rFonts w:ascii="Heiti SC Light" w:eastAsia="Heiti SC Light" w:hAnsi="Helvetica" w:cs="Heiti SC Light" w:hint="eastAsia"/>
          <w:sz w:val="32"/>
          <w:szCs w:val="32"/>
        </w:rPr>
        <w:t>会覆盖原类的实现</w:t>
      </w:r>
      <w:r>
        <w:rPr>
          <w:rFonts w:ascii="Helvetica" w:eastAsia="Heiti SC Light" w:hAnsi="Helvetica" w:cs="Helvetica"/>
          <w:sz w:val="32"/>
          <w:szCs w:val="32"/>
        </w:rPr>
        <w:t>,</w:t>
      </w:r>
      <w:r>
        <w:rPr>
          <w:rFonts w:ascii="Heiti SC Light" w:eastAsia="Heiti SC Light" w:hAnsi="Helvetica" w:cs="Heiti SC Light" w:hint="eastAsia"/>
          <w:sz w:val="32"/>
          <w:szCs w:val="32"/>
        </w:rPr>
        <w:t>无法访问到原来的方法。</w:t>
      </w:r>
    </w:p>
    <w:p w14:paraId="20B60873" w14:textId="77777777" w:rsidR="002F1D7D" w:rsidRDefault="002F1D7D" w:rsidP="002F1D7D">
      <w:pPr>
        <w:autoSpaceDE w:val="0"/>
        <w:autoSpaceDN w:val="0"/>
        <w:adjustRightInd w:val="0"/>
        <w:spacing w:after="240" w:line="360" w:lineRule="atLeast"/>
        <w:rPr>
          <w:rFonts w:ascii="Times" w:eastAsia="Heiti SC Light" w:hAnsi="Times" w:cs="Times"/>
        </w:rPr>
      </w:pPr>
      <w:r>
        <w:rPr>
          <w:rFonts w:ascii="Helvetica" w:eastAsia="Heiti SC Light" w:hAnsi="Helvetica" w:cs="Helvetica"/>
          <w:sz w:val="32"/>
          <w:szCs w:val="32"/>
        </w:rPr>
        <w:lastRenderedPageBreak/>
        <w:t>2)</w:t>
      </w:r>
      <w:r>
        <w:rPr>
          <w:rFonts w:ascii="Heiti SC Light" w:eastAsia="Heiti SC Light" w:hAnsi="Helvetica" w:cs="Heiti SC Light" w:hint="eastAsia"/>
          <w:sz w:val="32"/>
          <w:szCs w:val="32"/>
        </w:rPr>
        <w:t>扩展类的属性</w:t>
      </w:r>
      <w:r>
        <w:rPr>
          <w:rFonts w:ascii="Helvetica" w:eastAsia="Heiti SC Light" w:hAnsi="Helvetica" w:cs="Helvetica"/>
          <w:sz w:val="32"/>
          <w:szCs w:val="32"/>
        </w:rPr>
        <w:t>,</w:t>
      </w:r>
      <w:r>
        <w:rPr>
          <w:rFonts w:ascii="Heiti SC Light" w:eastAsia="Heiti SC Light" w:hAnsi="Helvetica" w:cs="Heiti SC Light" w:hint="eastAsia"/>
          <w:sz w:val="32"/>
          <w:szCs w:val="32"/>
        </w:rPr>
        <w:t>这个类别无法做到。</w:t>
      </w:r>
      <w:r>
        <w:rPr>
          <w:rFonts w:ascii="Helvetica" w:eastAsia="Heiti SC Light" w:hAnsi="Helvetica" w:cs="Helvetica"/>
          <w:sz w:val="32"/>
          <w:szCs w:val="32"/>
        </w:rPr>
        <w:t xml:space="preserve"> </w:t>
      </w:r>
    </w:p>
    <w:p w14:paraId="026EEF9C" w14:textId="77777777" w:rsidR="002F1D7D" w:rsidRDefault="002F1D7D" w:rsidP="002F1D7D">
      <w:pPr>
        <w:autoSpaceDE w:val="0"/>
        <w:autoSpaceDN w:val="0"/>
        <w:adjustRightInd w:val="0"/>
        <w:spacing w:after="240" w:line="360" w:lineRule="atLeast"/>
        <w:rPr>
          <w:rFonts w:ascii="Times" w:eastAsia="Heiti SC Light" w:hAnsi="Times" w:cs="Times"/>
        </w:rPr>
      </w:pPr>
    </w:p>
    <w:p w14:paraId="74EAE040" w14:textId="77777777" w:rsidR="002F1D7D" w:rsidRDefault="002F1D7D" w:rsidP="002F1D7D">
      <w:pPr>
        <w:autoSpaceDE w:val="0"/>
        <w:autoSpaceDN w:val="0"/>
        <w:adjustRightInd w:val="0"/>
        <w:spacing w:after="240" w:line="360" w:lineRule="atLeast"/>
        <w:rPr>
          <w:rFonts w:ascii="Times" w:eastAsia="Heiti SC Light" w:hAnsi="Times" w:cs="Times"/>
        </w:rPr>
      </w:pPr>
      <w:r>
        <w:rPr>
          <w:rFonts w:ascii="Times" w:eastAsia="Heiti SC Light" w:hAnsi="Times" w:cs="Times"/>
          <w:color w:val="FF0000"/>
          <w:sz w:val="36"/>
          <w:szCs w:val="36"/>
        </w:rPr>
        <w:t>18</w:t>
      </w:r>
      <w:r>
        <w:rPr>
          <w:rFonts w:ascii="Songti SC Regular" w:eastAsia="Songti SC Regular" w:hAnsi="Times" w:cs="Songti SC Regular" w:hint="eastAsia"/>
          <w:color w:val="FF0000"/>
          <w:sz w:val="36"/>
          <w:szCs w:val="36"/>
        </w:rPr>
        <w:t>、</w:t>
      </w:r>
      <w:r>
        <w:rPr>
          <w:rFonts w:ascii="Helvetica" w:eastAsia="Songti SC Regular" w:hAnsi="Helvetica" w:cs="Helvetica"/>
          <w:color w:val="FF0000"/>
          <w:sz w:val="36"/>
          <w:szCs w:val="36"/>
        </w:rPr>
        <w:t xml:space="preserve"> </w:t>
      </w:r>
      <w:proofErr w:type="spellStart"/>
      <w:r>
        <w:rPr>
          <w:rFonts w:ascii="Helvetica" w:eastAsia="Songti SC Regular" w:hAnsi="Helvetica" w:cs="Helvetica"/>
          <w:color w:val="FF0000"/>
          <w:sz w:val="36"/>
          <w:szCs w:val="36"/>
        </w:rPr>
        <w:t>ViewControler</w:t>
      </w:r>
      <w:proofErr w:type="spellEnd"/>
      <w:r>
        <w:rPr>
          <w:rFonts w:ascii="Helvetica" w:eastAsia="Songti SC Regular" w:hAnsi="Helvetica" w:cs="Helvetica"/>
          <w:color w:val="FF0000"/>
          <w:sz w:val="36"/>
          <w:szCs w:val="36"/>
        </w:rPr>
        <w:t xml:space="preserve"> </w:t>
      </w:r>
      <w:r>
        <w:rPr>
          <w:rFonts w:ascii="Heiti SC Light" w:eastAsia="Heiti SC Light" w:hAnsi="Helvetica" w:cs="Heiti SC Light" w:hint="eastAsia"/>
          <w:color w:val="FF0000"/>
          <w:sz w:val="36"/>
          <w:szCs w:val="36"/>
        </w:rPr>
        <w:t>的生命周期</w:t>
      </w:r>
      <w:r>
        <w:rPr>
          <w:rFonts w:ascii="Helvetica" w:eastAsia="Heiti SC Light" w:hAnsi="Helvetica" w:cs="Helvetica"/>
          <w:color w:val="FF0000"/>
          <w:sz w:val="36"/>
          <w:szCs w:val="36"/>
        </w:rPr>
        <w:t xml:space="preserve"> </w:t>
      </w:r>
    </w:p>
    <w:p w14:paraId="71A9FA60" w14:textId="77777777" w:rsidR="002F1D7D" w:rsidRDefault="002F1D7D" w:rsidP="002F1D7D">
      <w:pPr>
        <w:autoSpaceDE w:val="0"/>
        <w:autoSpaceDN w:val="0"/>
        <w:adjustRightInd w:val="0"/>
        <w:spacing w:after="240" w:line="360" w:lineRule="atLeast"/>
        <w:rPr>
          <w:rFonts w:ascii="Helvetica" w:eastAsia="Heiti SC Light" w:hAnsi="Helvetica" w:cs="Helvetica"/>
          <w:sz w:val="32"/>
          <w:szCs w:val="32"/>
        </w:rPr>
      </w:pPr>
      <w:r>
        <w:rPr>
          <w:rFonts w:ascii="Heiti SC Light" w:eastAsia="Heiti SC Light" w:hAnsi="Times" w:cs="Heiti SC Light" w:hint="eastAsia"/>
          <w:sz w:val="32"/>
          <w:szCs w:val="32"/>
        </w:rPr>
        <w:t>创建时</w:t>
      </w:r>
      <w:r>
        <w:rPr>
          <w:rFonts w:ascii="Helvetica" w:eastAsia="Heiti SC Light" w:hAnsi="Helvetica" w:cs="Helvetica"/>
          <w:sz w:val="32"/>
          <w:szCs w:val="32"/>
        </w:rPr>
        <w:t xml:space="preserve">: 1.alloc </w:t>
      </w:r>
      <w:r>
        <w:rPr>
          <w:rFonts w:ascii="Heiti SC Light" w:eastAsia="Heiti SC Light" w:hAnsi="Helvetica" w:cs="Heiti SC Light" w:hint="eastAsia"/>
          <w:sz w:val="32"/>
          <w:szCs w:val="32"/>
        </w:rPr>
        <w:t>创建对象</w:t>
      </w:r>
      <w:r>
        <w:rPr>
          <w:rFonts w:ascii="Helvetica" w:eastAsia="Heiti SC Light" w:hAnsi="Helvetica" w:cs="Helvetica"/>
          <w:sz w:val="32"/>
          <w:szCs w:val="32"/>
        </w:rPr>
        <w:t>,</w:t>
      </w:r>
      <w:r>
        <w:rPr>
          <w:rFonts w:ascii="Heiti SC Light" w:eastAsia="Heiti SC Light" w:hAnsi="Helvetica" w:cs="Heiti SC Light" w:hint="eastAsia"/>
          <w:sz w:val="32"/>
          <w:szCs w:val="32"/>
        </w:rPr>
        <w:t>分配空间</w:t>
      </w:r>
      <w:r>
        <w:rPr>
          <w:rFonts w:ascii="Helvetica" w:eastAsia="Heiti SC Light" w:hAnsi="Helvetica" w:cs="Helvetica"/>
          <w:sz w:val="32"/>
          <w:szCs w:val="32"/>
        </w:rPr>
        <w:t xml:space="preserve"> </w:t>
      </w:r>
    </w:p>
    <w:p w14:paraId="20F720D9" w14:textId="77777777" w:rsidR="002F1D7D" w:rsidRDefault="002F1D7D" w:rsidP="002F1D7D">
      <w:pPr>
        <w:autoSpaceDE w:val="0"/>
        <w:autoSpaceDN w:val="0"/>
        <w:adjustRightInd w:val="0"/>
        <w:spacing w:after="240" w:line="360" w:lineRule="atLeast"/>
        <w:rPr>
          <w:rFonts w:ascii="Helvetica" w:eastAsia="Heiti SC Light" w:hAnsi="Helvetica" w:cs="Helvetica"/>
          <w:sz w:val="32"/>
          <w:szCs w:val="32"/>
        </w:rPr>
      </w:pPr>
      <w:r>
        <w:rPr>
          <w:rFonts w:ascii="Helvetica" w:eastAsia="Heiti SC Light" w:hAnsi="Helvetica" w:cs="Helvetica"/>
          <w:sz w:val="32"/>
          <w:szCs w:val="32"/>
        </w:rPr>
        <w:t>2.init(</w:t>
      </w:r>
      <w:proofErr w:type="spellStart"/>
      <w:r>
        <w:rPr>
          <w:rFonts w:ascii="Helvetica" w:eastAsia="Heiti SC Light" w:hAnsi="Helvetica" w:cs="Helvetica"/>
          <w:sz w:val="32"/>
          <w:szCs w:val="32"/>
        </w:rPr>
        <w:t>initWithNibName</w:t>
      </w:r>
      <w:proofErr w:type="spellEnd"/>
      <w:r>
        <w:rPr>
          <w:rFonts w:ascii="Helvetica" w:eastAsia="Heiti SC Light" w:hAnsi="Helvetica" w:cs="Helvetica"/>
          <w:sz w:val="32"/>
          <w:szCs w:val="32"/>
        </w:rPr>
        <w:t>)</w:t>
      </w:r>
      <w:r>
        <w:rPr>
          <w:rFonts w:ascii="Heiti SC Light" w:eastAsia="Heiti SC Light" w:hAnsi="Helvetica" w:cs="Heiti SC Light" w:hint="eastAsia"/>
          <w:sz w:val="32"/>
          <w:szCs w:val="32"/>
        </w:rPr>
        <w:t>初始化对象</w:t>
      </w:r>
      <w:r>
        <w:rPr>
          <w:rFonts w:ascii="Helvetica" w:eastAsia="Heiti SC Light" w:hAnsi="Helvetica" w:cs="Helvetica"/>
          <w:sz w:val="32"/>
          <w:szCs w:val="32"/>
        </w:rPr>
        <w:t>,</w:t>
      </w:r>
      <w:r>
        <w:rPr>
          <w:rFonts w:ascii="Heiti SC Light" w:eastAsia="Heiti SC Light" w:hAnsi="Helvetica" w:cs="Heiti SC Light" w:hint="eastAsia"/>
          <w:sz w:val="32"/>
          <w:szCs w:val="32"/>
        </w:rPr>
        <w:t>初始化数据</w:t>
      </w:r>
      <w:r>
        <w:rPr>
          <w:rFonts w:ascii="Helvetica" w:eastAsia="Heiti SC Light" w:hAnsi="Helvetica" w:cs="Helvetica"/>
          <w:sz w:val="32"/>
          <w:szCs w:val="32"/>
        </w:rPr>
        <w:t xml:space="preserve"> 3.loadView </w:t>
      </w:r>
      <w:r>
        <w:rPr>
          <w:rFonts w:ascii="Heiti SC Light" w:eastAsia="Heiti SC Light" w:hAnsi="Helvetica" w:cs="Heiti SC Light" w:hint="eastAsia"/>
          <w:sz w:val="32"/>
          <w:szCs w:val="32"/>
        </w:rPr>
        <w:t>从</w:t>
      </w:r>
      <w:r>
        <w:rPr>
          <w:rFonts w:ascii="Helvetica" w:eastAsia="Heiti SC Light" w:hAnsi="Helvetica" w:cs="Helvetica"/>
          <w:sz w:val="32"/>
          <w:szCs w:val="32"/>
        </w:rPr>
        <w:t xml:space="preserve"> nib </w:t>
      </w:r>
      <w:r>
        <w:rPr>
          <w:rFonts w:ascii="Heiti SC Light" w:eastAsia="Heiti SC Light" w:hAnsi="Helvetica" w:cs="Heiti SC Light" w:hint="eastAsia"/>
          <w:sz w:val="32"/>
          <w:szCs w:val="32"/>
        </w:rPr>
        <w:t>载入视图</w:t>
      </w:r>
      <w:r>
        <w:rPr>
          <w:rFonts w:ascii="Helvetica" w:eastAsia="Heiti SC Light" w:hAnsi="Helvetica" w:cs="Helvetica"/>
          <w:sz w:val="32"/>
          <w:szCs w:val="32"/>
        </w:rPr>
        <w:t>,</w:t>
      </w:r>
      <w:r>
        <w:rPr>
          <w:rFonts w:ascii="Heiti SC Light" w:eastAsia="Heiti SC Light" w:hAnsi="Helvetica" w:cs="Heiti SC Light" w:hint="eastAsia"/>
          <w:sz w:val="32"/>
          <w:szCs w:val="32"/>
        </w:rPr>
        <w:t>通常这一步不需要去干涉</w:t>
      </w:r>
      <w:r>
        <w:rPr>
          <w:rFonts w:ascii="Helvetica" w:eastAsia="Heiti SC Light" w:hAnsi="Helvetica" w:cs="Helvetica"/>
          <w:sz w:val="32"/>
          <w:szCs w:val="32"/>
        </w:rPr>
        <w:t>,</w:t>
      </w:r>
      <w:r>
        <w:rPr>
          <w:rFonts w:ascii="Heiti SC Light" w:eastAsia="Heiti SC Light" w:hAnsi="Helvetica" w:cs="Heiti SC Light" w:hint="eastAsia"/>
          <w:sz w:val="32"/>
          <w:szCs w:val="32"/>
        </w:rPr>
        <w:t>除非你没有使用</w:t>
      </w:r>
      <w:r>
        <w:rPr>
          <w:rFonts w:ascii="Helvetica" w:eastAsia="Heiti SC Light" w:hAnsi="Helvetica" w:cs="Helvetica"/>
          <w:sz w:val="32"/>
          <w:szCs w:val="32"/>
        </w:rPr>
        <w:t xml:space="preserve"> </w:t>
      </w:r>
      <w:proofErr w:type="spellStart"/>
      <w:r>
        <w:rPr>
          <w:rFonts w:ascii="Helvetica" w:eastAsia="Heiti SC Light" w:hAnsi="Helvetica" w:cs="Helvetica"/>
          <w:sz w:val="32"/>
          <w:szCs w:val="32"/>
        </w:rPr>
        <w:t>xib</w:t>
      </w:r>
      <w:proofErr w:type="spellEnd"/>
      <w:r>
        <w:rPr>
          <w:rFonts w:ascii="Helvetica" w:eastAsia="Heiti SC Light" w:hAnsi="Helvetica" w:cs="Helvetica"/>
          <w:sz w:val="32"/>
          <w:szCs w:val="32"/>
        </w:rPr>
        <w:t xml:space="preserve"> </w:t>
      </w:r>
      <w:r>
        <w:rPr>
          <w:rFonts w:ascii="Heiti SC Light" w:eastAsia="Heiti SC Light" w:hAnsi="Helvetica" w:cs="Heiti SC Light" w:hint="eastAsia"/>
          <w:sz w:val="32"/>
          <w:szCs w:val="32"/>
        </w:rPr>
        <w:t>文件创建</w:t>
      </w:r>
      <w:r>
        <w:rPr>
          <w:rFonts w:ascii="Helvetica" w:eastAsia="Heiti SC Light" w:hAnsi="Helvetica" w:cs="Helvetica"/>
          <w:sz w:val="32"/>
          <w:szCs w:val="32"/>
        </w:rPr>
        <w:t xml:space="preserve"> 4.viewDidLoad </w:t>
      </w:r>
      <w:r>
        <w:rPr>
          <w:rFonts w:ascii="Heiti SC Light" w:eastAsia="Heiti SC Light" w:hAnsi="Helvetica" w:cs="Heiti SC Light" w:hint="eastAsia"/>
          <w:sz w:val="32"/>
          <w:szCs w:val="32"/>
        </w:rPr>
        <w:t>载入完成</w:t>
      </w:r>
      <w:r>
        <w:rPr>
          <w:rFonts w:ascii="Helvetica" w:eastAsia="Heiti SC Light" w:hAnsi="Helvetica" w:cs="Helvetica"/>
          <w:sz w:val="32"/>
          <w:szCs w:val="32"/>
        </w:rPr>
        <w:t>,</w:t>
      </w:r>
      <w:r>
        <w:rPr>
          <w:rFonts w:ascii="Heiti SC Light" w:eastAsia="Heiti SC Light" w:hAnsi="Helvetica" w:cs="Heiti SC Light" w:hint="eastAsia"/>
          <w:sz w:val="32"/>
          <w:szCs w:val="32"/>
        </w:rPr>
        <w:t>可以自定义数据和动态加入自定义控件</w:t>
      </w:r>
      <w:r>
        <w:rPr>
          <w:rFonts w:ascii="Helvetica" w:eastAsia="Heiti SC Light" w:hAnsi="Helvetica" w:cs="Helvetica"/>
          <w:sz w:val="32"/>
          <w:szCs w:val="32"/>
        </w:rPr>
        <w:t xml:space="preserve"> </w:t>
      </w:r>
    </w:p>
    <w:p w14:paraId="43B3F4EE" w14:textId="77777777" w:rsidR="002F1D7D" w:rsidRDefault="002F1D7D" w:rsidP="002F1D7D">
      <w:pPr>
        <w:autoSpaceDE w:val="0"/>
        <w:autoSpaceDN w:val="0"/>
        <w:adjustRightInd w:val="0"/>
        <w:spacing w:after="240" w:line="360" w:lineRule="atLeast"/>
        <w:rPr>
          <w:rFonts w:ascii="Times" w:eastAsia="Heiti SC Light" w:hAnsi="Times" w:cs="Times"/>
        </w:rPr>
      </w:pPr>
      <w:r>
        <w:rPr>
          <w:rFonts w:ascii="Helvetica" w:eastAsia="Heiti SC Light" w:hAnsi="Helvetica" w:cs="Helvetica"/>
          <w:sz w:val="32"/>
          <w:szCs w:val="32"/>
        </w:rPr>
        <w:t xml:space="preserve">5.viewWillAppear </w:t>
      </w:r>
      <w:r>
        <w:rPr>
          <w:rFonts w:ascii="Heiti SC Light" w:eastAsia="Heiti SC Light" w:hAnsi="Helvetica" w:cs="Heiti SC Light" w:hint="eastAsia"/>
          <w:sz w:val="32"/>
          <w:szCs w:val="32"/>
        </w:rPr>
        <w:t>视图将出现在屏幕上</w:t>
      </w:r>
      <w:r>
        <w:rPr>
          <w:rFonts w:ascii="Helvetica" w:eastAsia="Heiti SC Light" w:hAnsi="Helvetica" w:cs="Helvetica"/>
          <w:sz w:val="32"/>
          <w:szCs w:val="32"/>
        </w:rPr>
        <w:t>,</w:t>
      </w:r>
      <w:r>
        <w:rPr>
          <w:rFonts w:ascii="Heiti SC Light" w:eastAsia="Heiti SC Light" w:hAnsi="Helvetica" w:cs="Heiti SC Light" w:hint="eastAsia"/>
          <w:sz w:val="32"/>
          <w:szCs w:val="32"/>
        </w:rPr>
        <w:t>马上被展现</w:t>
      </w:r>
      <w:r>
        <w:rPr>
          <w:rFonts w:ascii="Helvetica" w:eastAsia="Heiti SC Light" w:hAnsi="Helvetica" w:cs="Helvetica"/>
          <w:sz w:val="32"/>
          <w:szCs w:val="32"/>
        </w:rPr>
        <w:t xml:space="preserve"> 6.viewDidAppear </w:t>
      </w:r>
      <w:r>
        <w:rPr>
          <w:rFonts w:ascii="Heiti SC Light" w:eastAsia="Heiti SC Light" w:hAnsi="Helvetica" w:cs="Heiti SC Light" w:hint="eastAsia"/>
          <w:sz w:val="32"/>
          <w:szCs w:val="32"/>
        </w:rPr>
        <w:t>已经出现在屏幕上</w:t>
      </w:r>
      <w:r>
        <w:rPr>
          <w:rFonts w:ascii="Helvetica" w:eastAsia="Heiti SC Light" w:hAnsi="Helvetica" w:cs="Helvetica"/>
          <w:sz w:val="32"/>
          <w:szCs w:val="32"/>
        </w:rPr>
        <w:t>,</w:t>
      </w:r>
      <w:r>
        <w:rPr>
          <w:rFonts w:ascii="Heiti SC Light" w:eastAsia="Heiti SC Light" w:hAnsi="Helvetica" w:cs="Heiti SC Light" w:hint="eastAsia"/>
          <w:sz w:val="32"/>
          <w:szCs w:val="32"/>
        </w:rPr>
        <w:t>渲染完成</w:t>
      </w:r>
      <w:r>
        <w:rPr>
          <w:rFonts w:ascii="Helvetica" w:eastAsia="Heiti SC Light" w:hAnsi="Helvetica" w:cs="Helvetica"/>
          <w:sz w:val="32"/>
          <w:szCs w:val="32"/>
        </w:rPr>
        <w:t xml:space="preserve"> </w:t>
      </w:r>
    </w:p>
    <w:p w14:paraId="69C82EF7" w14:textId="77777777" w:rsidR="002F1D7D" w:rsidRDefault="002F1D7D" w:rsidP="002F1D7D">
      <w:pPr>
        <w:autoSpaceDE w:val="0"/>
        <w:autoSpaceDN w:val="0"/>
        <w:adjustRightInd w:val="0"/>
        <w:spacing w:after="240" w:line="360" w:lineRule="atLeast"/>
        <w:rPr>
          <w:rFonts w:ascii="Helvetica" w:eastAsia="Heiti SC Light" w:hAnsi="Helvetica" w:cs="Helvetica"/>
          <w:sz w:val="32"/>
          <w:szCs w:val="32"/>
        </w:rPr>
      </w:pPr>
      <w:r>
        <w:rPr>
          <w:rFonts w:ascii="Heiti SC Light" w:eastAsia="Heiti SC Light" w:hAnsi="Times" w:cs="Heiti SC Light" w:hint="eastAsia"/>
          <w:sz w:val="32"/>
          <w:szCs w:val="32"/>
        </w:rPr>
        <w:t>销毁时</w:t>
      </w:r>
      <w:r>
        <w:rPr>
          <w:rFonts w:ascii="Helvetica" w:eastAsia="Heiti SC Light" w:hAnsi="Helvetica" w:cs="Helvetica"/>
          <w:sz w:val="32"/>
          <w:szCs w:val="32"/>
        </w:rPr>
        <w:t xml:space="preserve">: </w:t>
      </w:r>
    </w:p>
    <w:p w14:paraId="3FBEB823" w14:textId="77777777" w:rsidR="002F1D7D" w:rsidRDefault="002F1D7D" w:rsidP="002F1D7D">
      <w:pPr>
        <w:autoSpaceDE w:val="0"/>
        <w:autoSpaceDN w:val="0"/>
        <w:adjustRightInd w:val="0"/>
        <w:spacing w:after="240" w:line="360" w:lineRule="atLeast"/>
        <w:rPr>
          <w:rFonts w:ascii="Helvetica" w:eastAsia="Heiti SC Light" w:hAnsi="Helvetica" w:cs="Helvetica"/>
          <w:sz w:val="32"/>
          <w:szCs w:val="32"/>
        </w:rPr>
      </w:pPr>
      <w:r>
        <w:rPr>
          <w:rFonts w:ascii="Helvetica" w:eastAsia="Heiti SC Light" w:hAnsi="Helvetica" w:cs="Helvetica"/>
          <w:sz w:val="32"/>
          <w:szCs w:val="32"/>
        </w:rPr>
        <w:t xml:space="preserve">7.viewWillDisappear </w:t>
      </w:r>
    </w:p>
    <w:p w14:paraId="12AADA9A" w14:textId="77777777" w:rsidR="002F1D7D" w:rsidRDefault="002F1D7D" w:rsidP="002F1D7D">
      <w:pPr>
        <w:autoSpaceDE w:val="0"/>
        <w:autoSpaceDN w:val="0"/>
        <w:adjustRightInd w:val="0"/>
        <w:spacing w:after="240" w:line="360" w:lineRule="atLeast"/>
        <w:rPr>
          <w:rFonts w:ascii="Helvetica" w:eastAsia="Heiti SC Light" w:hAnsi="Helvetica" w:cs="Helvetica"/>
          <w:sz w:val="32"/>
          <w:szCs w:val="32"/>
        </w:rPr>
      </w:pPr>
      <w:r>
        <w:rPr>
          <w:rFonts w:ascii="Helvetica" w:eastAsia="Heiti SC Light" w:hAnsi="Helvetica" w:cs="Helvetica"/>
          <w:sz w:val="32"/>
          <w:szCs w:val="32"/>
        </w:rPr>
        <w:t xml:space="preserve">8.viewDidDisappear </w:t>
      </w:r>
    </w:p>
    <w:p w14:paraId="3F910F27" w14:textId="77777777" w:rsidR="002F1D7D" w:rsidRDefault="002F1D7D" w:rsidP="002F1D7D">
      <w:pPr>
        <w:autoSpaceDE w:val="0"/>
        <w:autoSpaceDN w:val="0"/>
        <w:adjustRightInd w:val="0"/>
        <w:spacing w:after="240" w:line="360" w:lineRule="atLeast"/>
        <w:rPr>
          <w:rFonts w:ascii="Helvetica" w:eastAsia="Heiti SC Light" w:hAnsi="Helvetica" w:cs="Helvetica"/>
          <w:sz w:val="32"/>
          <w:szCs w:val="32"/>
        </w:rPr>
      </w:pPr>
      <w:r>
        <w:rPr>
          <w:rFonts w:ascii="Helvetica" w:eastAsia="Heiti SC Light" w:hAnsi="Helvetica" w:cs="Helvetica"/>
          <w:sz w:val="32"/>
          <w:szCs w:val="32"/>
        </w:rPr>
        <w:t xml:space="preserve">9.viewUnload </w:t>
      </w:r>
    </w:p>
    <w:p w14:paraId="3AFF1067" w14:textId="77777777" w:rsidR="002F1D7D" w:rsidRDefault="002F1D7D" w:rsidP="002F1D7D">
      <w:pPr>
        <w:autoSpaceDE w:val="0"/>
        <w:autoSpaceDN w:val="0"/>
        <w:adjustRightInd w:val="0"/>
        <w:spacing w:after="240" w:line="360" w:lineRule="atLeast"/>
        <w:rPr>
          <w:rFonts w:ascii="Times" w:eastAsia="Heiti SC Light" w:hAnsi="Times" w:cs="Times"/>
        </w:rPr>
      </w:pPr>
      <w:r>
        <w:rPr>
          <w:rFonts w:ascii="Helvetica" w:eastAsia="Heiti SC Light" w:hAnsi="Helvetica" w:cs="Helvetica"/>
          <w:sz w:val="32"/>
          <w:szCs w:val="32"/>
        </w:rPr>
        <w:t xml:space="preserve">10.dealloc </w:t>
      </w:r>
    </w:p>
    <w:p w14:paraId="662512F6" w14:textId="77777777" w:rsidR="002F1D7D" w:rsidRDefault="002F1D7D" w:rsidP="002F1D7D">
      <w:pPr>
        <w:autoSpaceDE w:val="0"/>
        <w:autoSpaceDN w:val="0"/>
        <w:adjustRightInd w:val="0"/>
        <w:spacing w:after="240" w:line="360" w:lineRule="atLeast"/>
        <w:rPr>
          <w:rFonts w:ascii="Times" w:eastAsia="Heiti SC Light" w:hAnsi="Times" w:cs="Times"/>
        </w:rPr>
      </w:pPr>
    </w:p>
    <w:p w14:paraId="37555583" w14:textId="77777777" w:rsidR="002F1D7D" w:rsidRDefault="002F1D7D" w:rsidP="002F1D7D">
      <w:pPr>
        <w:autoSpaceDE w:val="0"/>
        <w:autoSpaceDN w:val="0"/>
        <w:adjustRightInd w:val="0"/>
        <w:spacing w:after="240" w:line="360" w:lineRule="atLeast"/>
        <w:rPr>
          <w:rFonts w:ascii="Times" w:eastAsia="Songti SC Regular" w:hAnsi="Times" w:cs="Times"/>
          <w:sz w:val="28"/>
          <w:szCs w:val="28"/>
        </w:rPr>
      </w:pPr>
      <w:r>
        <w:rPr>
          <w:rFonts w:ascii="Times" w:eastAsia="Heiti SC Light" w:hAnsi="Times" w:cs="Times"/>
          <w:color w:val="FF0000"/>
          <w:sz w:val="36"/>
          <w:szCs w:val="36"/>
        </w:rPr>
        <w:lastRenderedPageBreak/>
        <w:t>19</w:t>
      </w:r>
      <w:r>
        <w:rPr>
          <w:rFonts w:ascii="Songti SC Regular" w:eastAsia="Songti SC Regular" w:hAnsi="Times" w:cs="Songti SC Regular" w:hint="eastAsia"/>
          <w:color w:val="FF0000"/>
          <w:sz w:val="36"/>
          <w:szCs w:val="36"/>
        </w:rPr>
        <w:t>、使用支付宝进行一个完整的支付功能，大致有以下步骤：</w:t>
      </w:r>
    </w:p>
    <w:p w14:paraId="5FBE5CE0" w14:textId="77777777" w:rsidR="002F1D7D" w:rsidRDefault="002F1D7D" w:rsidP="002F1D7D">
      <w:pPr>
        <w:autoSpaceDE w:val="0"/>
        <w:autoSpaceDN w:val="0"/>
        <w:adjustRightInd w:val="0"/>
        <w:spacing w:after="240" w:line="280" w:lineRule="atLeast"/>
        <w:rPr>
          <w:rFonts w:ascii="Times" w:eastAsia="Songti SC Regular" w:hAnsi="Times" w:cs="Times"/>
          <w:sz w:val="28"/>
          <w:szCs w:val="28"/>
        </w:rPr>
      </w:pPr>
      <w:r>
        <w:rPr>
          <w:rFonts w:ascii="Times" w:eastAsia="Songti SC Regular" w:hAnsi="Times" w:cs="Times"/>
          <w:sz w:val="28"/>
          <w:szCs w:val="28"/>
        </w:rPr>
        <w:t xml:space="preserve">a </w:t>
      </w:r>
      <w:r>
        <w:rPr>
          <w:rFonts w:ascii="Songti SC Regular" w:eastAsia="Songti SC Regular" w:hAnsi="Times" w:cs="Songti SC Regular" w:hint="eastAsia"/>
          <w:sz w:val="28"/>
          <w:szCs w:val="28"/>
        </w:rPr>
        <w:t>与支付宝进行签约，获得商户</w:t>
      </w:r>
      <w:r>
        <w:rPr>
          <w:rFonts w:ascii="Times" w:eastAsia="Songti SC Regular" w:hAnsi="Times" w:cs="Times"/>
          <w:sz w:val="28"/>
          <w:szCs w:val="28"/>
        </w:rPr>
        <w:t>ID</w:t>
      </w:r>
      <w:r>
        <w:rPr>
          <w:rFonts w:ascii="Songti SC Regular" w:eastAsia="Songti SC Regular" w:hAnsi="Times" w:cs="Songti SC Regular" w:hint="eastAsia"/>
          <w:sz w:val="28"/>
          <w:szCs w:val="28"/>
        </w:rPr>
        <w:t>（</w:t>
      </w:r>
      <w:r>
        <w:rPr>
          <w:rFonts w:ascii="Times" w:eastAsia="Songti SC Regular" w:hAnsi="Times" w:cs="Times"/>
          <w:sz w:val="28"/>
          <w:szCs w:val="28"/>
        </w:rPr>
        <w:t>partner</w:t>
      </w:r>
      <w:r>
        <w:rPr>
          <w:rFonts w:ascii="Songti SC Regular" w:eastAsia="Songti SC Regular" w:hAnsi="Times" w:cs="Songti SC Regular" w:hint="eastAsia"/>
          <w:sz w:val="28"/>
          <w:szCs w:val="28"/>
        </w:rPr>
        <w:t>）和账号</w:t>
      </w:r>
      <w:r>
        <w:rPr>
          <w:rFonts w:ascii="Times" w:eastAsia="Songti SC Regular" w:hAnsi="Times" w:cs="Times"/>
          <w:sz w:val="28"/>
          <w:szCs w:val="28"/>
        </w:rPr>
        <w:t>ID</w:t>
      </w:r>
      <w:r>
        <w:rPr>
          <w:rFonts w:ascii="Songti SC Regular" w:eastAsia="Songti SC Regular" w:hAnsi="Times" w:cs="Songti SC Regular" w:hint="eastAsia"/>
          <w:sz w:val="28"/>
          <w:szCs w:val="28"/>
        </w:rPr>
        <w:t>（</w:t>
      </w:r>
      <w:r>
        <w:rPr>
          <w:rFonts w:ascii="Times" w:eastAsia="Songti SC Regular" w:hAnsi="Times" w:cs="Times"/>
          <w:sz w:val="28"/>
          <w:szCs w:val="28"/>
        </w:rPr>
        <w:t>seller</w:t>
      </w:r>
      <w:r>
        <w:rPr>
          <w:rFonts w:ascii="Songti SC Regular" w:eastAsia="Songti SC Regular" w:hAnsi="Times" w:cs="Songti SC Regular" w:hint="eastAsia"/>
          <w:sz w:val="28"/>
          <w:szCs w:val="28"/>
        </w:rPr>
        <w:t>）</w:t>
      </w:r>
    </w:p>
    <w:p w14:paraId="24FDF8DC" w14:textId="77777777" w:rsidR="002F1D7D" w:rsidRDefault="002F1D7D" w:rsidP="002F1D7D">
      <w:pPr>
        <w:autoSpaceDE w:val="0"/>
        <w:autoSpaceDN w:val="0"/>
        <w:adjustRightInd w:val="0"/>
        <w:spacing w:after="240" w:line="280" w:lineRule="atLeast"/>
        <w:rPr>
          <w:rFonts w:ascii="Times" w:eastAsia="Songti SC Regular" w:hAnsi="Times" w:cs="Times"/>
          <w:sz w:val="28"/>
          <w:szCs w:val="28"/>
        </w:rPr>
      </w:pPr>
      <w:r>
        <w:rPr>
          <w:rFonts w:ascii="Times" w:eastAsia="Songti SC Regular" w:hAnsi="Times" w:cs="Times"/>
          <w:sz w:val="28"/>
          <w:szCs w:val="28"/>
        </w:rPr>
        <w:t xml:space="preserve">b </w:t>
      </w:r>
      <w:r>
        <w:rPr>
          <w:rFonts w:ascii="Songti SC Regular" w:eastAsia="Songti SC Regular" w:hAnsi="Times" w:cs="Songti SC Regular" w:hint="eastAsia"/>
          <w:sz w:val="28"/>
          <w:szCs w:val="28"/>
        </w:rPr>
        <w:t>下载相应的公钥私钥文件（加密签名用）</w:t>
      </w:r>
    </w:p>
    <w:p w14:paraId="3E40D096" w14:textId="77777777" w:rsidR="002F1D7D" w:rsidRDefault="002F1D7D" w:rsidP="002F1D7D">
      <w:pPr>
        <w:autoSpaceDE w:val="0"/>
        <w:autoSpaceDN w:val="0"/>
        <w:adjustRightInd w:val="0"/>
        <w:spacing w:after="240" w:line="280" w:lineRule="atLeast"/>
        <w:rPr>
          <w:rFonts w:ascii="Times" w:eastAsia="Songti SC Regular" w:hAnsi="Times" w:cs="Times"/>
          <w:sz w:val="28"/>
          <w:szCs w:val="28"/>
        </w:rPr>
      </w:pPr>
      <w:r>
        <w:rPr>
          <w:rFonts w:ascii="Times" w:eastAsia="Songti SC Regular" w:hAnsi="Times" w:cs="Times"/>
          <w:sz w:val="28"/>
          <w:szCs w:val="28"/>
        </w:rPr>
        <w:t xml:space="preserve">c </w:t>
      </w:r>
      <w:r>
        <w:rPr>
          <w:rFonts w:ascii="Songti SC Regular" w:eastAsia="Songti SC Regular" w:hAnsi="Times" w:cs="Songti SC Regular" w:hint="eastAsia"/>
          <w:sz w:val="28"/>
          <w:szCs w:val="28"/>
        </w:rPr>
        <w:t>下载支付宝</w:t>
      </w:r>
      <w:r>
        <w:rPr>
          <w:rFonts w:ascii="Times" w:eastAsia="Songti SC Regular" w:hAnsi="Times" w:cs="Times"/>
          <w:sz w:val="28"/>
          <w:szCs w:val="28"/>
        </w:rPr>
        <w:t>SDK</w:t>
      </w:r>
    </w:p>
    <w:p w14:paraId="578EDAF7" w14:textId="77777777" w:rsidR="002F1D7D" w:rsidRDefault="002F1D7D" w:rsidP="002F1D7D">
      <w:pPr>
        <w:autoSpaceDE w:val="0"/>
        <w:autoSpaceDN w:val="0"/>
        <w:adjustRightInd w:val="0"/>
        <w:spacing w:after="240" w:line="280" w:lineRule="atLeast"/>
        <w:rPr>
          <w:rFonts w:ascii="Times" w:eastAsia="Songti SC Regular" w:hAnsi="Times" w:cs="Times"/>
          <w:sz w:val="28"/>
          <w:szCs w:val="28"/>
        </w:rPr>
      </w:pPr>
      <w:r>
        <w:rPr>
          <w:rFonts w:ascii="Times" w:eastAsia="Songti SC Regular" w:hAnsi="Times" w:cs="Times"/>
          <w:sz w:val="28"/>
          <w:szCs w:val="28"/>
        </w:rPr>
        <w:t xml:space="preserve">d </w:t>
      </w:r>
      <w:r>
        <w:rPr>
          <w:rFonts w:ascii="Songti SC Regular" w:eastAsia="Songti SC Regular" w:hAnsi="Times" w:cs="Songti SC Regular" w:hint="eastAsia"/>
          <w:sz w:val="28"/>
          <w:szCs w:val="28"/>
        </w:rPr>
        <w:t>生成订单信息</w:t>
      </w:r>
    </w:p>
    <w:p w14:paraId="1E7312B8" w14:textId="77777777" w:rsidR="002F1D7D" w:rsidRDefault="002F1D7D" w:rsidP="002F1D7D">
      <w:pPr>
        <w:autoSpaceDE w:val="0"/>
        <w:autoSpaceDN w:val="0"/>
        <w:adjustRightInd w:val="0"/>
        <w:spacing w:after="240" w:line="280" w:lineRule="atLeast"/>
        <w:rPr>
          <w:rFonts w:ascii="Times" w:eastAsia="Songti SC Regular" w:hAnsi="Times" w:cs="Times"/>
          <w:sz w:val="28"/>
          <w:szCs w:val="28"/>
        </w:rPr>
      </w:pPr>
      <w:r>
        <w:rPr>
          <w:rFonts w:ascii="Times" w:eastAsia="Songti SC Regular" w:hAnsi="Times" w:cs="Times"/>
          <w:sz w:val="28"/>
          <w:szCs w:val="28"/>
        </w:rPr>
        <w:t>e  </w:t>
      </w:r>
      <w:r>
        <w:rPr>
          <w:rFonts w:ascii="Songti SC Regular" w:eastAsia="Songti SC Regular" w:hAnsi="Times" w:cs="Songti SC Regular" w:hint="eastAsia"/>
          <w:sz w:val="28"/>
          <w:szCs w:val="28"/>
        </w:rPr>
        <w:t>调用支付宝客户端，有支付宝客户端跟支付宝安全服务器打交道</w:t>
      </w:r>
    </w:p>
    <w:p w14:paraId="3FA1E048" w14:textId="77777777" w:rsidR="002F1D7D" w:rsidRDefault="002F1D7D" w:rsidP="002F1D7D">
      <w:pPr>
        <w:autoSpaceDE w:val="0"/>
        <w:autoSpaceDN w:val="0"/>
        <w:adjustRightInd w:val="0"/>
        <w:spacing w:after="240" w:line="280" w:lineRule="atLeast"/>
        <w:rPr>
          <w:rFonts w:ascii="Times" w:eastAsia="Songti SC Regular" w:hAnsi="Times" w:cs="Times"/>
        </w:rPr>
      </w:pPr>
      <w:r>
        <w:rPr>
          <w:rFonts w:ascii="Times" w:eastAsia="Songti SC Regular" w:hAnsi="Times" w:cs="Times"/>
          <w:sz w:val="28"/>
          <w:szCs w:val="28"/>
        </w:rPr>
        <w:t>f  </w:t>
      </w:r>
      <w:r>
        <w:rPr>
          <w:rFonts w:ascii="Songti SC Regular" w:eastAsia="Songti SC Regular" w:hAnsi="Times" w:cs="Songti SC Regular" w:hint="eastAsia"/>
          <w:sz w:val="28"/>
          <w:szCs w:val="28"/>
        </w:rPr>
        <w:t>支付完毕后返回支付结果给客户端和服务器</w:t>
      </w:r>
    </w:p>
    <w:p w14:paraId="4025EFEA" w14:textId="77777777" w:rsidR="002F1D7D" w:rsidRDefault="002F1D7D" w:rsidP="002F1D7D">
      <w:pPr>
        <w:autoSpaceDE w:val="0"/>
        <w:autoSpaceDN w:val="0"/>
        <w:adjustRightInd w:val="0"/>
        <w:spacing w:line="280" w:lineRule="atLeast"/>
        <w:rPr>
          <w:rFonts w:ascii="Times" w:eastAsia="Songti SC Regular" w:hAnsi="Times" w:cs="Times"/>
        </w:rPr>
      </w:pPr>
    </w:p>
    <w:p w14:paraId="0A71C1F9" w14:textId="77777777" w:rsidR="002F1D7D" w:rsidRDefault="002F1D7D" w:rsidP="002F1D7D">
      <w:pPr>
        <w:autoSpaceDE w:val="0"/>
        <w:autoSpaceDN w:val="0"/>
        <w:adjustRightInd w:val="0"/>
        <w:spacing w:line="280" w:lineRule="atLeast"/>
        <w:rPr>
          <w:rFonts w:ascii="Songti SC Regular" w:eastAsia="Songti SC Regular" w:hAnsi="Times" w:cs="Songti SC Regular"/>
          <w:color w:val="FF0000"/>
          <w:sz w:val="36"/>
          <w:szCs w:val="36"/>
        </w:rPr>
      </w:pPr>
      <w:r>
        <w:rPr>
          <w:rFonts w:ascii="Times" w:eastAsia="Songti SC Regular" w:hAnsi="Times" w:cs="Times"/>
          <w:color w:val="FF0000"/>
          <w:sz w:val="36"/>
          <w:szCs w:val="36"/>
        </w:rPr>
        <w:t>20</w:t>
      </w:r>
      <w:r>
        <w:rPr>
          <w:rFonts w:ascii="Songti SC Regular" w:eastAsia="Songti SC Regular" w:hAnsi="Times" w:cs="Songti SC Regular" w:hint="eastAsia"/>
          <w:color w:val="FF0000"/>
          <w:sz w:val="36"/>
          <w:szCs w:val="36"/>
        </w:rPr>
        <w:t>、</w:t>
      </w:r>
      <w:r>
        <w:rPr>
          <w:rFonts w:ascii="Songti SC Regular" w:eastAsia="Songti SC Regular" w:hAnsi="Times" w:cs="Songti SC Regular"/>
          <w:color w:val="FF0000"/>
          <w:sz w:val="36"/>
          <w:szCs w:val="36"/>
        </w:rPr>
        <w:t xml:space="preserve">MRC </w:t>
      </w:r>
      <w:r>
        <w:rPr>
          <w:rFonts w:ascii="Songti SC Regular" w:eastAsia="Songti SC Regular" w:hAnsi="Times" w:cs="Songti SC Regular" w:hint="eastAsia"/>
          <w:color w:val="FF0000"/>
          <w:sz w:val="36"/>
          <w:szCs w:val="36"/>
        </w:rPr>
        <w:t>和</w:t>
      </w:r>
      <w:r>
        <w:rPr>
          <w:rFonts w:ascii="Songti SC Regular" w:eastAsia="Songti SC Regular" w:hAnsi="Times" w:cs="Songti SC Regular"/>
          <w:color w:val="FF0000"/>
          <w:sz w:val="36"/>
          <w:szCs w:val="36"/>
        </w:rPr>
        <w:t>ARC block</w:t>
      </w:r>
      <w:r>
        <w:rPr>
          <w:rFonts w:ascii="Songti SC Regular" w:eastAsia="Songti SC Regular" w:hAnsi="Times" w:cs="Songti SC Regular" w:hint="eastAsia"/>
          <w:color w:val="FF0000"/>
          <w:sz w:val="36"/>
          <w:szCs w:val="36"/>
        </w:rPr>
        <w:t>区别</w:t>
      </w:r>
    </w:p>
    <w:p w14:paraId="492B1864" w14:textId="77777777" w:rsidR="002F1D7D" w:rsidRDefault="002F1D7D" w:rsidP="002F1D7D">
      <w:pPr>
        <w:autoSpaceDE w:val="0"/>
        <w:autoSpaceDN w:val="0"/>
        <w:adjustRightInd w:val="0"/>
        <w:spacing w:line="280" w:lineRule="atLeast"/>
        <w:rPr>
          <w:rFonts w:ascii="Songti SC Regular" w:eastAsia="Songti SC Regular" w:hAnsi="Times" w:cs="Songti SC Regular"/>
          <w:color w:val="FF0000"/>
          <w:sz w:val="36"/>
          <w:szCs w:val="36"/>
        </w:rPr>
      </w:pPr>
    </w:p>
    <w:p w14:paraId="1553913E" w14:textId="77777777" w:rsidR="002F1D7D" w:rsidRDefault="002F1D7D" w:rsidP="002F1D7D">
      <w:pPr>
        <w:autoSpaceDE w:val="0"/>
        <w:autoSpaceDN w:val="0"/>
        <w:adjustRightInd w:val="0"/>
        <w:spacing w:line="280" w:lineRule="atLeast"/>
        <w:rPr>
          <w:rFonts w:ascii="Songti SC Regular" w:eastAsia="Songti SC Regular" w:hAnsi="Times" w:cs="Songti SC Regular"/>
          <w:sz w:val="36"/>
          <w:szCs w:val="36"/>
        </w:rPr>
      </w:pPr>
      <w:r>
        <w:rPr>
          <w:rFonts w:ascii="Songti SC Regular" w:eastAsia="Songti SC Regular" w:hAnsi="Times" w:cs="Songti SC Regular"/>
          <w:sz w:val="36"/>
          <w:szCs w:val="36"/>
        </w:rPr>
        <w:t>*_</w:t>
      </w:r>
      <w:proofErr w:type="spellStart"/>
      <w:r>
        <w:rPr>
          <w:rFonts w:ascii="Songti SC Regular" w:eastAsia="Songti SC Regular" w:hAnsi="Times" w:cs="Songti SC Regular"/>
          <w:sz w:val="36"/>
          <w:szCs w:val="36"/>
        </w:rPr>
        <w:t>NSConcreteGlobalBlock</w:t>
      </w:r>
      <w:proofErr w:type="spellEnd"/>
      <w:r>
        <w:rPr>
          <w:rFonts w:ascii="Songti SC Regular" w:eastAsia="Songti SC Regular" w:hAnsi="Times" w:cs="Songti SC Regular"/>
          <w:sz w:val="36"/>
          <w:szCs w:val="36"/>
        </w:rPr>
        <w:t>:</w:t>
      </w:r>
      <w:r>
        <w:rPr>
          <w:rFonts w:ascii="Songti SC Regular" w:eastAsia="Songti SC Regular" w:hAnsi="Times" w:cs="Songti SC Regular" w:hint="eastAsia"/>
          <w:sz w:val="36"/>
          <w:szCs w:val="36"/>
        </w:rPr>
        <w:t>全局静态</w:t>
      </w:r>
      <w:r>
        <w:rPr>
          <w:rFonts w:ascii="Songti SC Regular" w:eastAsia="Songti SC Regular" w:hAnsi="Times" w:cs="Songti SC Regular" w:hint="eastAsia"/>
          <w:sz w:val="36"/>
          <w:szCs w:val="36"/>
        </w:rPr>
        <w:t> </w:t>
      </w:r>
      <w:r>
        <w:rPr>
          <w:rFonts w:ascii="Songti SC Regular" w:eastAsia="Songti SC Regular" w:hAnsi="Times" w:cs="Songti SC Regular"/>
          <w:sz w:val="36"/>
          <w:szCs w:val="36"/>
        </w:rPr>
        <w:t>block</w:t>
      </w:r>
      <w:r>
        <w:rPr>
          <w:rFonts w:ascii="Songti SC Regular" w:eastAsia="Songti SC Regular" w:hAnsi="Times" w:cs="Songti SC Regular" w:hint="eastAsia"/>
          <w:sz w:val="36"/>
          <w:szCs w:val="36"/>
        </w:rPr>
        <w:t> </w:t>
      </w:r>
      <w:r>
        <w:rPr>
          <w:rFonts w:ascii="Songti SC Regular" w:eastAsia="Songti SC Regular" w:hAnsi="Times" w:cs="Songti SC Regular" w:hint="eastAsia"/>
          <w:sz w:val="36"/>
          <w:szCs w:val="36"/>
        </w:rPr>
        <w:t>不会访问任何外部变量</w:t>
      </w:r>
      <w:r>
        <w:rPr>
          <w:rFonts w:ascii="Songti SC Regular" w:eastAsia="Songti SC Regular" w:hAnsi="Times" w:cs="Songti SC Regular" w:hint="eastAsia"/>
          <w:sz w:val="36"/>
          <w:szCs w:val="36"/>
        </w:rPr>
        <w:t> </w:t>
      </w:r>
    </w:p>
    <w:p w14:paraId="41F7B3FE" w14:textId="77777777" w:rsidR="002F1D7D" w:rsidRDefault="002F1D7D" w:rsidP="002F1D7D">
      <w:pPr>
        <w:autoSpaceDE w:val="0"/>
        <w:autoSpaceDN w:val="0"/>
        <w:adjustRightInd w:val="0"/>
        <w:spacing w:line="280" w:lineRule="atLeast"/>
        <w:rPr>
          <w:rFonts w:ascii="Songti SC Regular" w:eastAsia="Songti SC Regular" w:hAnsi="Times" w:cs="Songti SC Regular"/>
          <w:sz w:val="36"/>
          <w:szCs w:val="36"/>
        </w:rPr>
      </w:pPr>
      <w:r>
        <w:rPr>
          <w:rFonts w:ascii="Songti SC Regular" w:eastAsia="Songti SC Regular" w:hAnsi="Times" w:cs="Songti SC Regular"/>
          <w:sz w:val="36"/>
          <w:szCs w:val="36"/>
        </w:rPr>
        <w:t>*_</w:t>
      </w:r>
      <w:proofErr w:type="spellStart"/>
      <w:r>
        <w:rPr>
          <w:rFonts w:ascii="Songti SC Regular" w:eastAsia="Songti SC Regular" w:hAnsi="Times" w:cs="Songti SC Regular"/>
          <w:sz w:val="36"/>
          <w:szCs w:val="36"/>
        </w:rPr>
        <w:t>NSConcreteStackBlock</w:t>
      </w:r>
      <w:proofErr w:type="spellEnd"/>
      <w:r>
        <w:rPr>
          <w:rFonts w:ascii="Songti SC Regular" w:eastAsia="Songti SC Regular" w:hAnsi="Times" w:cs="Songti SC Regular"/>
          <w:sz w:val="36"/>
          <w:szCs w:val="36"/>
        </w:rPr>
        <w:t>:</w:t>
      </w:r>
      <w:r>
        <w:rPr>
          <w:rFonts w:ascii="Songti SC Regular" w:eastAsia="Songti SC Regular" w:hAnsi="Times" w:cs="Songti SC Regular" w:hint="eastAsia"/>
          <w:sz w:val="36"/>
          <w:szCs w:val="36"/>
        </w:rPr>
        <w:t>保存在栈区的</w:t>
      </w:r>
      <w:r>
        <w:rPr>
          <w:rFonts w:ascii="Songti SC Regular" w:eastAsia="Songti SC Regular" w:hAnsi="Times" w:cs="Songti SC Regular"/>
          <w:sz w:val="36"/>
          <w:szCs w:val="36"/>
        </w:rPr>
        <w:t>block,</w:t>
      </w:r>
      <w:r>
        <w:rPr>
          <w:rFonts w:ascii="Songti SC Regular" w:eastAsia="Songti SC Regular" w:hAnsi="Times" w:cs="Songti SC Regular" w:hint="eastAsia"/>
          <w:sz w:val="36"/>
          <w:szCs w:val="36"/>
        </w:rPr>
        <w:t>当函数返回时会被销毁</w:t>
      </w:r>
      <w:r>
        <w:rPr>
          <w:rFonts w:ascii="Songti SC Regular" w:eastAsia="Songti SC Regular" w:hAnsi="Times" w:cs="Songti SC Regular" w:hint="eastAsia"/>
          <w:sz w:val="36"/>
          <w:szCs w:val="36"/>
        </w:rPr>
        <w:t> </w:t>
      </w:r>
    </w:p>
    <w:p w14:paraId="56C0E127" w14:textId="77777777" w:rsidR="002F1D7D" w:rsidRDefault="002F1D7D" w:rsidP="002F1D7D">
      <w:pPr>
        <w:autoSpaceDE w:val="0"/>
        <w:autoSpaceDN w:val="0"/>
        <w:adjustRightInd w:val="0"/>
        <w:spacing w:line="280" w:lineRule="atLeast"/>
        <w:rPr>
          <w:rFonts w:ascii="Songti SC Regular" w:eastAsia="Songti SC Regular" w:hAnsi="Times" w:cs="Songti SC Regular"/>
          <w:color w:val="FF0000"/>
          <w:sz w:val="36"/>
          <w:szCs w:val="36"/>
        </w:rPr>
      </w:pPr>
      <w:r>
        <w:rPr>
          <w:rFonts w:ascii="Songti SC Regular" w:eastAsia="Songti SC Regular" w:hAnsi="Times" w:cs="Songti SC Regular"/>
          <w:sz w:val="36"/>
          <w:szCs w:val="36"/>
        </w:rPr>
        <w:lastRenderedPageBreak/>
        <w:t>*_</w:t>
      </w:r>
      <w:proofErr w:type="spellStart"/>
      <w:r>
        <w:rPr>
          <w:rFonts w:ascii="Songti SC Regular" w:eastAsia="Songti SC Regular" w:hAnsi="Times" w:cs="Songti SC Regular"/>
          <w:sz w:val="36"/>
          <w:szCs w:val="36"/>
        </w:rPr>
        <w:t>NSConcreteMallocBlock</w:t>
      </w:r>
      <w:proofErr w:type="spellEnd"/>
      <w:r>
        <w:rPr>
          <w:rFonts w:ascii="Songti SC Regular" w:eastAsia="Songti SC Regular" w:hAnsi="Times" w:cs="Songti SC Regular"/>
          <w:sz w:val="36"/>
          <w:szCs w:val="36"/>
        </w:rPr>
        <w:t>:</w:t>
      </w:r>
      <w:r>
        <w:rPr>
          <w:rFonts w:ascii="Songti SC Regular" w:eastAsia="Songti SC Regular" w:hAnsi="Times" w:cs="Songti SC Regular" w:hint="eastAsia"/>
          <w:sz w:val="36"/>
          <w:szCs w:val="36"/>
        </w:rPr>
        <w:t>保存在堆区</w:t>
      </w:r>
      <w:r>
        <w:rPr>
          <w:rFonts w:ascii="Songti SC Regular" w:eastAsia="Songti SC Regular" w:hAnsi="Times" w:cs="Songti SC Regular" w:hint="eastAsia"/>
          <w:sz w:val="36"/>
          <w:szCs w:val="36"/>
        </w:rPr>
        <w:t> </w:t>
      </w:r>
      <w:r>
        <w:rPr>
          <w:rFonts w:ascii="Songti SC Regular" w:eastAsia="Songti SC Regular" w:hAnsi="Times" w:cs="Songti SC Regular"/>
          <w:sz w:val="36"/>
          <w:szCs w:val="36"/>
        </w:rPr>
        <w:t>block</w:t>
      </w:r>
      <w:r>
        <w:rPr>
          <w:rFonts w:ascii="Songti SC Regular" w:eastAsia="Songti SC Regular" w:hAnsi="Times" w:cs="Songti SC Regular" w:hint="eastAsia"/>
          <w:sz w:val="36"/>
          <w:szCs w:val="36"/>
        </w:rPr>
        <w:t> </w:t>
      </w:r>
      <w:r>
        <w:rPr>
          <w:rFonts w:ascii="Songti SC Regular" w:eastAsia="Songti SC Regular" w:hAnsi="Times" w:cs="Songti SC Regular" w:hint="eastAsia"/>
          <w:sz w:val="36"/>
          <w:szCs w:val="36"/>
        </w:rPr>
        <w:t>引用计数为</w:t>
      </w:r>
      <w:r>
        <w:rPr>
          <w:rFonts w:ascii="Songti SC Regular" w:eastAsia="Songti SC Regular" w:hAnsi="Times" w:cs="Songti SC Regular"/>
          <w:sz w:val="36"/>
          <w:szCs w:val="36"/>
        </w:rPr>
        <w:t>0</w:t>
      </w:r>
      <w:r>
        <w:rPr>
          <w:rFonts w:ascii="Songti SC Regular" w:eastAsia="Songti SC Regular" w:hAnsi="Times" w:cs="Songti SC Regular" w:hint="eastAsia"/>
          <w:sz w:val="36"/>
          <w:szCs w:val="36"/>
        </w:rPr>
        <w:t>时</w:t>
      </w:r>
      <w:r>
        <w:rPr>
          <w:rFonts w:ascii="Songti SC Regular" w:eastAsia="Songti SC Regular" w:hAnsi="Times" w:cs="Songti SC Regular"/>
          <w:sz w:val="36"/>
          <w:szCs w:val="36"/>
        </w:rPr>
        <w:t>,</w:t>
      </w:r>
      <w:r>
        <w:rPr>
          <w:rFonts w:ascii="Songti SC Regular" w:eastAsia="Songti SC Regular" w:hAnsi="Times" w:cs="Songti SC Regular" w:hint="eastAsia"/>
          <w:sz w:val="36"/>
          <w:szCs w:val="36"/>
        </w:rPr>
        <w:t>会被销毁</w:t>
      </w:r>
      <w:r>
        <w:rPr>
          <w:rFonts w:ascii="Songti SC Regular" w:eastAsia="Songti SC Regular" w:hAnsi="Times" w:cs="Songti SC Regular"/>
          <w:sz w:val="36"/>
          <w:szCs w:val="36"/>
        </w:rPr>
        <w:t>;</w:t>
      </w:r>
    </w:p>
    <w:p w14:paraId="408A72C1" w14:textId="77777777" w:rsidR="002F1D7D" w:rsidRDefault="002F1D7D" w:rsidP="002F1D7D">
      <w:pPr>
        <w:numPr>
          <w:ilvl w:val="0"/>
          <w:numId w:val="6"/>
        </w:numPr>
        <w:tabs>
          <w:tab w:val="left" w:pos="220"/>
          <w:tab w:val="left" w:pos="720"/>
        </w:tabs>
        <w:autoSpaceDE w:val="0"/>
        <w:autoSpaceDN w:val="0"/>
        <w:adjustRightInd w:val="0"/>
        <w:spacing w:line="600" w:lineRule="atLeast"/>
        <w:ind w:hanging="720"/>
        <w:jc w:val="both"/>
        <w:rPr>
          <w:rFonts w:ascii="Lucida Grande" w:eastAsia="Heiti SC Light" w:hAnsi="Lucida Grande" w:cs="Lucida Grande"/>
          <w:color w:val="232323"/>
          <w:sz w:val="32"/>
          <w:szCs w:val="32"/>
        </w:rPr>
      </w:pPr>
      <w:proofErr w:type="spellStart"/>
      <w:r>
        <w:rPr>
          <w:rFonts w:ascii="Lucida Grande" w:eastAsia="Songti SC Regular" w:hAnsi="Lucida Grande" w:cs="Lucida Grande"/>
          <w:color w:val="232323"/>
          <w:sz w:val="32"/>
          <w:szCs w:val="32"/>
        </w:rPr>
        <w:t>NSGlobalBlock</w:t>
      </w:r>
      <w:proofErr w:type="spellEnd"/>
      <w:r>
        <w:rPr>
          <w:rFonts w:ascii="Heiti SC Light" w:eastAsia="Heiti SC Light" w:hAnsi="Lucida Grande" w:cs="Heiti SC Light" w:hint="eastAsia"/>
          <w:color w:val="232323"/>
          <w:sz w:val="32"/>
          <w:szCs w:val="32"/>
        </w:rPr>
        <w:t>：在</w:t>
      </w:r>
      <w:r>
        <w:rPr>
          <w:rFonts w:ascii="Lucida Grande" w:eastAsia="Heiti SC Light" w:hAnsi="Lucida Grande" w:cs="Lucida Grande"/>
          <w:color w:val="232323"/>
          <w:sz w:val="32"/>
          <w:szCs w:val="32"/>
        </w:rPr>
        <w:t>block</w:t>
      </w:r>
      <w:r>
        <w:rPr>
          <w:rFonts w:ascii="Heiti SC Light" w:eastAsia="Heiti SC Light" w:hAnsi="Lucida Grande" w:cs="Heiti SC Light" w:hint="eastAsia"/>
          <w:color w:val="232323"/>
          <w:sz w:val="32"/>
          <w:szCs w:val="32"/>
        </w:rPr>
        <w:t>内部没有引用任何外部变量</w:t>
      </w:r>
    </w:p>
    <w:p w14:paraId="1A612AEF" w14:textId="77777777" w:rsidR="002F1D7D" w:rsidRDefault="002F1D7D" w:rsidP="002F1D7D">
      <w:pPr>
        <w:autoSpaceDE w:val="0"/>
        <w:autoSpaceDN w:val="0"/>
        <w:adjustRightInd w:val="0"/>
        <w:spacing w:line="544" w:lineRule="atLeast"/>
        <w:rPr>
          <w:rFonts w:ascii="Songti SC Regular" w:eastAsia="Songti SC Regular" w:hAnsi="Lucida Grande" w:cs="Songti SC Regular"/>
          <w:color w:val="FF0000"/>
          <w:sz w:val="36"/>
          <w:szCs w:val="36"/>
        </w:rPr>
      </w:pPr>
      <w:r>
        <w:rPr>
          <w:rFonts w:ascii="Heiti SC Light" w:eastAsia="Heiti SC Light" w:hAnsi="Lucida Grande" w:cs="Heiti SC Light" w:hint="eastAsia"/>
          <w:color w:val="232323"/>
          <w:sz w:val="32"/>
          <w:szCs w:val="32"/>
        </w:rPr>
        <w:t>对</w:t>
      </w:r>
      <w:proofErr w:type="spellStart"/>
      <w:r>
        <w:rPr>
          <w:rFonts w:ascii="Lucida Grande" w:eastAsia="Heiti SC Light" w:hAnsi="Lucida Grande" w:cs="Lucida Grande"/>
          <w:color w:val="232323"/>
          <w:sz w:val="32"/>
          <w:szCs w:val="32"/>
        </w:rPr>
        <w:t>NSGlobalBlock</w:t>
      </w:r>
      <w:proofErr w:type="spellEnd"/>
      <w:r>
        <w:rPr>
          <w:rFonts w:ascii="Heiti SC Light" w:eastAsia="Heiti SC Light" w:hAnsi="Lucida Grande" w:cs="Heiti SC Light" w:hint="eastAsia"/>
          <w:color w:val="232323"/>
          <w:sz w:val="32"/>
          <w:szCs w:val="32"/>
        </w:rPr>
        <w:t>的</w:t>
      </w:r>
      <w:r>
        <w:rPr>
          <w:rFonts w:ascii="Lucida Grande" w:eastAsia="Heiti SC Light" w:hAnsi="Lucida Grande" w:cs="Lucida Grande"/>
          <w:color w:val="232323"/>
          <w:sz w:val="32"/>
          <w:szCs w:val="32"/>
        </w:rPr>
        <w:t>retain</w:t>
      </w:r>
      <w:r>
        <w:rPr>
          <w:rFonts w:ascii="Heiti SC Light" w:eastAsia="Heiti SC Light" w:hAnsi="Lucida Grande" w:cs="Heiti SC Light" w:hint="eastAsia"/>
          <w:color w:val="232323"/>
          <w:sz w:val="32"/>
          <w:szCs w:val="32"/>
        </w:rPr>
        <w:t>、</w:t>
      </w:r>
      <w:r>
        <w:rPr>
          <w:rFonts w:ascii="Lucida Grande" w:eastAsia="Heiti SC Light" w:hAnsi="Lucida Grande" w:cs="Lucida Grande"/>
          <w:color w:val="232323"/>
          <w:sz w:val="32"/>
          <w:szCs w:val="32"/>
        </w:rPr>
        <w:t>copy</w:t>
      </w:r>
      <w:r>
        <w:rPr>
          <w:rFonts w:ascii="Heiti SC Light" w:eastAsia="Heiti SC Light" w:hAnsi="Lucida Grande" w:cs="Heiti SC Light" w:hint="eastAsia"/>
          <w:color w:val="232323"/>
          <w:sz w:val="32"/>
          <w:szCs w:val="32"/>
        </w:rPr>
        <w:t>、</w:t>
      </w:r>
      <w:r>
        <w:rPr>
          <w:rFonts w:ascii="Lucida Grande" w:eastAsia="Heiti SC Light" w:hAnsi="Lucida Grande" w:cs="Lucida Grande"/>
          <w:color w:val="232323"/>
          <w:sz w:val="32"/>
          <w:szCs w:val="32"/>
        </w:rPr>
        <w:t>release</w:t>
      </w:r>
      <w:r>
        <w:rPr>
          <w:rFonts w:ascii="Heiti SC Light" w:eastAsia="Heiti SC Light" w:hAnsi="Lucida Grande" w:cs="Heiti SC Light" w:hint="eastAsia"/>
          <w:color w:val="232323"/>
          <w:sz w:val="32"/>
          <w:szCs w:val="32"/>
        </w:rPr>
        <w:t>操作都无效。</w:t>
      </w:r>
    </w:p>
    <w:p w14:paraId="1CB8DDFB" w14:textId="77777777" w:rsidR="002F1D7D" w:rsidRDefault="002F1D7D" w:rsidP="002F1D7D">
      <w:pPr>
        <w:numPr>
          <w:ilvl w:val="0"/>
          <w:numId w:val="7"/>
        </w:numPr>
        <w:tabs>
          <w:tab w:val="left" w:pos="220"/>
          <w:tab w:val="left" w:pos="720"/>
        </w:tabs>
        <w:autoSpaceDE w:val="0"/>
        <w:autoSpaceDN w:val="0"/>
        <w:adjustRightInd w:val="0"/>
        <w:spacing w:line="600" w:lineRule="atLeast"/>
        <w:ind w:hanging="720"/>
        <w:jc w:val="both"/>
        <w:rPr>
          <w:rFonts w:ascii="Lucida Grande" w:eastAsia="Heiti SC Light" w:hAnsi="Lucida Grande" w:cs="Lucida Grande"/>
          <w:color w:val="232323"/>
          <w:sz w:val="32"/>
          <w:szCs w:val="32"/>
        </w:rPr>
      </w:pPr>
      <w:proofErr w:type="spellStart"/>
      <w:r>
        <w:rPr>
          <w:rFonts w:ascii="Lucida Grande" w:eastAsia="Songti SC Regular" w:hAnsi="Lucida Grande" w:cs="Lucida Grande"/>
          <w:color w:val="232323"/>
          <w:sz w:val="32"/>
          <w:szCs w:val="32"/>
        </w:rPr>
        <w:t>NSStackBlock</w:t>
      </w:r>
      <w:proofErr w:type="spellEnd"/>
      <w:r>
        <w:rPr>
          <w:rFonts w:ascii="Heiti SC Light" w:eastAsia="Heiti SC Light" w:hAnsi="Lucida Grande" w:cs="Heiti SC Light" w:hint="eastAsia"/>
          <w:color w:val="232323"/>
          <w:sz w:val="32"/>
          <w:szCs w:val="32"/>
        </w:rPr>
        <w:t>：在</w:t>
      </w:r>
      <w:r>
        <w:rPr>
          <w:rFonts w:ascii="Lucida Grande" w:eastAsia="Heiti SC Light" w:hAnsi="Lucida Grande" w:cs="Lucida Grande"/>
          <w:color w:val="232323"/>
          <w:sz w:val="32"/>
          <w:szCs w:val="32"/>
        </w:rPr>
        <w:t>block</w:t>
      </w:r>
      <w:r>
        <w:rPr>
          <w:rFonts w:ascii="Heiti SC Light" w:eastAsia="Heiti SC Light" w:hAnsi="Lucida Grande" w:cs="Heiti SC Light" w:hint="eastAsia"/>
          <w:color w:val="232323"/>
          <w:sz w:val="32"/>
          <w:szCs w:val="32"/>
        </w:rPr>
        <w:t>内部引用外部变量</w:t>
      </w:r>
    </w:p>
    <w:p w14:paraId="7B28A0C6" w14:textId="77777777" w:rsidR="002F1D7D" w:rsidRDefault="002F1D7D" w:rsidP="002F1D7D">
      <w:pPr>
        <w:numPr>
          <w:ilvl w:val="0"/>
          <w:numId w:val="7"/>
        </w:numPr>
        <w:tabs>
          <w:tab w:val="left" w:pos="220"/>
          <w:tab w:val="left" w:pos="720"/>
        </w:tabs>
        <w:autoSpaceDE w:val="0"/>
        <w:autoSpaceDN w:val="0"/>
        <w:adjustRightInd w:val="0"/>
        <w:spacing w:line="600" w:lineRule="atLeast"/>
        <w:ind w:hanging="720"/>
        <w:jc w:val="both"/>
        <w:rPr>
          <w:rFonts w:ascii="Lucida Grande" w:eastAsia="Heiti SC Light" w:hAnsi="Lucida Grande" w:cs="Lucida Grande"/>
          <w:color w:val="232323"/>
          <w:sz w:val="32"/>
          <w:szCs w:val="32"/>
        </w:rPr>
      </w:pPr>
      <w:r>
        <w:rPr>
          <w:rFonts w:ascii="Heiti SC Light" w:eastAsia="Heiti SC Light" w:hAnsi="Lucida Grande" w:cs="Heiti SC Light" w:hint="eastAsia"/>
          <w:color w:val="FF00FF"/>
          <w:sz w:val="32"/>
          <w:szCs w:val="32"/>
        </w:rPr>
        <w:t>先讨论下</w:t>
      </w:r>
      <w:r>
        <w:rPr>
          <w:rFonts w:ascii="Lucida Grande" w:eastAsia="Heiti SC Light" w:hAnsi="Lucida Grande" w:cs="Lucida Grande"/>
          <w:color w:val="FF00FF"/>
          <w:sz w:val="32"/>
          <w:szCs w:val="32"/>
        </w:rPr>
        <w:t>MRC</w:t>
      </w:r>
      <w:r>
        <w:rPr>
          <w:rFonts w:ascii="Heiti SC Light" w:eastAsia="Heiti SC Light" w:hAnsi="Lucida Grande" w:cs="Heiti SC Light" w:hint="eastAsia"/>
          <w:color w:val="FF00FF"/>
          <w:sz w:val="32"/>
          <w:szCs w:val="32"/>
        </w:rPr>
        <w:t>模式</w:t>
      </w:r>
    </w:p>
    <w:p w14:paraId="60ACCDC7" w14:textId="77777777" w:rsidR="002F1D7D" w:rsidRDefault="002F1D7D" w:rsidP="002F1D7D">
      <w:pPr>
        <w:autoSpaceDE w:val="0"/>
        <w:autoSpaceDN w:val="0"/>
        <w:adjustRightInd w:val="0"/>
        <w:spacing w:line="544" w:lineRule="atLeast"/>
        <w:rPr>
          <w:rFonts w:ascii="Helvetica" w:eastAsia="Heiti SC Light" w:hAnsi="Helvetica" w:cs="Helvetica"/>
          <w:color w:val="232323"/>
          <w:sz w:val="32"/>
          <w:szCs w:val="32"/>
        </w:rPr>
      </w:pPr>
      <w:r>
        <w:rPr>
          <w:rFonts w:ascii="Heiti SC Light" w:eastAsia="Heiti SC Light" w:hAnsi="Lucida Grande" w:cs="Heiti SC Light" w:hint="eastAsia"/>
          <w:color w:val="232323"/>
          <w:sz w:val="32"/>
          <w:szCs w:val="32"/>
        </w:rPr>
        <w:t>栈</w:t>
      </w:r>
      <w:r>
        <w:rPr>
          <w:rFonts w:ascii="Lucida Grande" w:eastAsia="Heiti SC Light" w:hAnsi="Lucida Grande" w:cs="Lucida Grande"/>
          <w:color w:val="232323"/>
          <w:sz w:val="32"/>
          <w:szCs w:val="32"/>
        </w:rPr>
        <w:t>block</w:t>
      </w:r>
      <w:r>
        <w:rPr>
          <w:rFonts w:ascii="Heiti SC Light" w:eastAsia="Heiti SC Light" w:hAnsi="Lucida Grande" w:cs="Heiti SC Light" w:hint="eastAsia"/>
          <w:color w:val="232323"/>
          <w:sz w:val="32"/>
          <w:szCs w:val="32"/>
        </w:rPr>
        <w:t>在当函数退出的时候，该空间就会被回收，因此如果再调用该</w:t>
      </w:r>
      <w:r>
        <w:rPr>
          <w:rFonts w:ascii="Lucida Grande" w:eastAsia="Heiti SC Light" w:hAnsi="Lucida Grande" w:cs="Lucida Grande"/>
          <w:color w:val="232323"/>
          <w:sz w:val="32"/>
          <w:szCs w:val="32"/>
        </w:rPr>
        <w:t>block</w:t>
      </w:r>
      <w:r>
        <w:rPr>
          <w:rFonts w:ascii="Heiti SC Light" w:eastAsia="Heiti SC Light" w:hAnsi="Lucida Grande" w:cs="Heiti SC Light" w:hint="eastAsia"/>
          <w:color w:val="232323"/>
          <w:sz w:val="32"/>
          <w:szCs w:val="32"/>
        </w:rPr>
        <w:t>会导致</w:t>
      </w:r>
      <w:r>
        <w:rPr>
          <w:rFonts w:ascii="Lucida Grande" w:eastAsia="Heiti SC Light" w:hAnsi="Lucida Grande" w:cs="Lucida Grande"/>
          <w:color w:val="232323"/>
          <w:sz w:val="32"/>
          <w:szCs w:val="32"/>
        </w:rPr>
        <w:t>crash</w:t>
      </w:r>
      <w:r>
        <w:rPr>
          <w:rFonts w:ascii="Heiti SC Light" w:eastAsia="Heiti SC Light" w:hAnsi="Lucida Grande" w:cs="Heiti SC Light" w:hint="eastAsia"/>
          <w:color w:val="232323"/>
          <w:sz w:val="32"/>
          <w:szCs w:val="32"/>
        </w:rPr>
        <w:t>：</w:t>
      </w:r>
      <w:r>
        <w:rPr>
          <w:rFonts w:ascii="Lucida Grande" w:eastAsia="Heiti SC Light" w:hAnsi="Lucida Grande" w:cs="Lucida Grande"/>
          <w:color w:val="232323"/>
          <w:sz w:val="32"/>
          <w:szCs w:val="32"/>
        </w:rPr>
        <w:t>retain</w:t>
      </w:r>
      <w:r>
        <w:rPr>
          <w:rFonts w:ascii="Heiti SC Light" w:eastAsia="Heiti SC Light" w:hAnsi="Lucida Grande" w:cs="Heiti SC Light" w:hint="eastAsia"/>
          <w:color w:val="232323"/>
          <w:sz w:val="32"/>
          <w:szCs w:val="32"/>
        </w:rPr>
        <w:t>、</w:t>
      </w:r>
      <w:r>
        <w:rPr>
          <w:rFonts w:ascii="Lucida Grande" w:eastAsia="Heiti SC Light" w:hAnsi="Lucida Grande" w:cs="Lucida Grande"/>
          <w:color w:val="232323"/>
          <w:sz w:val="32"/>
          <w:szCs w:val="32"/>
        </w:rPr>
        <w:t>release</w:t>
      </w:r>
      <w:r>
        <w:rPr>
          <w:rFonts w:ascii="Heiti SC Light" w:eastAsia="Heiti SC Light" w:hAnsi="Lucida Grande" w:cs="Heiti SC Light" w:hint="eastAsia"/>
          <w:color w:val="232323"/>
          <w:sz w:val="32"/>
          <w:szCs w:val="32"/>
        </w:rPr>
        <w:t>这种类型的</w:t>
      </w:r>
      <w:r>
        <w:rPr>
          <w:rFonts w:ascii="Lucida Grande" w:eastAsia="Heiti SC Light" w:hAnsi="Lucida Grande" w:cs="Lucida Grande"/>
          <w:color w:val="232323"/>
          <w:sz w:val="32"/>
          <w:szCs w:val="32"/>
        </w:rPr>
        <w:t>block</w:t>
      </w:r>
      <w:r>
        <w:rPr>
          <w:rFonts w:ascii="Heiti SC Light" w:eastAsia="Heiti SC Light" w:hAnsi="Lucida Grande" w:cs="Heiti SC Light" w:hint="eastAsia"/>
          <w:color w:val="232323"/>
          <w:sz w:val="32"/>
          <w:szCs w:val="32"/>
        </w:rPr>
        <w:t>不起作用。可以通过将</w:t>
      </w:r>
      <w:r>
        <w:rPr>
          <w:rFonts w:ascii="Lucida Grande" w:eastAsia="Heiti SC Light" w:hAnsi="Lucida Grande" w:cs="Lucida Grande"/>
          <w:color w:val="232323"/>
          <w:sz w:val="32"/>
          <w:szCs w:val="32"/>
        </w:rPr>
        <w:t>block</w:t>
      </w:r>
      <w:r>
        <w:rPr>
          <w:rFonts w:ascii="Heiti SC Light" w:eastAsia="Heiti SC Light" w:hAnsi="Lucida Grande" w:cs="Heiti SC Light" w:hint="eastAsia"/>
          <w:color w:val="232323"/>
          <w:sz w:val="32"/>
          <w:szCs w:val="32"/>
        </w:rPr>
        <w:t>拷贝到堆上来解决这个问题：</w:t>
      </w:r>
    </w:p>
    <w:p w14:paraId="605F4340" w14:textId="77777777" w:rsidR="002F1D7D" w:rsidRDefault="002F1D7D" w:rsidP="002F1D7D">
      <w:pPr>
        <w:autoSpaceDE w:val="0"/>
        <w:autoSpaceDN w:val="0"/>
        <w:adjustRightInd w:val="0"/>
        <w:spacing w:line="544" w:lineRule="atLeast"/>
        <w:rPr>
          <w:rFonts w:ascii="Helvetica" w:eastAsia="Heiti SC Light" w:hAnsi="Helvetica" w:cs="Helvetica"/>
          <w:color w:val="232323"/>
          <w:sz w:val="32"/>
          <w:szCs w:val="32"/>
        </w:rPr>
      </w:pPr>
      <w:r>
        <w:rPr>
          <w:rFonts w:ascii="Heiti SC Light" w:eastAsia="Heiti SC Light" w:hAnsi="Helvetica" w:cs="Heiti SC Light" w:hint="eastAsia"/>
          <w:color w:val="FF00FF"/>
          <w:sz w:val="32"/>
          <w:szCs w:val="32"/>
        </w:rPr>
        <w:t>在</w:t>
      </w:r>
      <w:r>
        <w:rPr>
          <w:rFonts w:ascii="Lucida Grande" w:eastAsia="Heiti SC Light" w:hAnsi="Lucida Grande" w:cs="Lucida Grande"/>
          <w:color w:val="FF00FF"/>
          <w:sz w:val="32"/>
          <w:szCs w:val="32"/>
        </w:rPr>
        <w:t>ARC</w:t>
      </w:r>
      <w:r>
        <w:rPr>
          <w:rFonts w:ascii="Heiti SC Light" w:eastAsia="Heiti SC Light" w:hAnsi="Lucida Grande" w:cs="Heiti SC Light" w:hint="eastAsia"/>
          <w:color w:val="FF00FF"/>
          <w:sz w:val="32"/>
          <w:szCs w:val="32"/>
        </w:rPr>
        <w:t>情况下</w:t>
      </w:r>
    </w:p>
    <w:p w14:paraId="41A3E709" w14:textId="77777777" w:rsidR="002F1D7D" w:rsidRDefault="002F1D7D" w:rsidP="002F1D7D">
      <w:pPr>
        <w:autoSpaceDE w:val="0"/>
        <w:autoSpaceDN w:val="0"/>
        <w:adjustRightInd w:val="0"/>
        <w:spacing w:line="544" w:lineRule="atLeast"/>
        <w:rPr>
          <w:rFonts w:ascii="Lucida Grande" w:eastAsia="Heiti SC Light" w:hAnsi="Lucida Grande" w:cs="Lucida Grande"/>
          <w:color w:val="232323"/>
          <w:sz w:val="32"/>
          <w:szCs w:val="32"/>
        </w:rPr>
      </w:pPr>
      <w:r>
        <w:rPr>
          <w:rFonts w:ascii="Heiti SC Light" w:eastAsia="Heiti SC Light" w:hAnsi="Helvetica" w:cs="Heiti SC Light" w:hint="eastAsia"/>
          <w:color w:val="232323"/>
          <w:sz w:val="32"/>
          <w:szCs w:val="32"/>
        </w:rPr>
        <w:t>生成的</w:t>
      </w:r>
      <w:r>
        <w:rPr>
          <w:rFonts w:ascii="Lucida Grande" w:eastAsia="Heiti SC Light" w:hAnsi="Lucida Grande" w:cs="Lucida Grande"/>
          <w:color w:val="232323"/>
          <w:sz w:val="32"/>
          <w:szCs w:val="32"/>
        </w:rPr>
        <w:t>block</w:t>
      </w:r>
      <w:r>
        <w:rPr>
          <w:rFonts w:ascii="Heiti SC Light" w:eastAsia="Heiti SC Light" w:hAnsi="Lucida Grande" w:cs="Heiti SC Light" w:hint="eastAsia"/>
          <w:color w:val="232323"/>
          <w:sz w:val="32"/>
          <w:szCs w:val="32"/>
        </w:rPr>
        <w:t>也是</w:t>
      </w:r>
      <w:proofErr w:type="spellStart"/>
      <w:r>
        <w:rPr>
          <w:rFonts w:ascii="Lucida Grande" w:eastAsia="Heiti SC Light" w:hAnsi="Lucida Grande" w:cs="Lucida Grande"/>
          <w:color w:val="232323"/>
          <w:sz w:val="32"/>
          <w:szCs w:val="32"/>
        </w:rPr>
        <w:t>NSStackBlock</w:t>
      </w:r>
      <w:proofErr w:type="spellEnd"/>
      <w:r>
        <w:rPr>
          <w:rFonts w:ascii="Heiti SC Light" w:eastAsia="Heiti SC Light" w:hAnsi="Lucida Grande" w:cs="Heiti SC Light" w:hint="eastAsia"/>
          <w:color w:val="232323"/>
          <w:sz w:val="32"/>
          <w:szCs w:val="32"/>
        </w:rPr>
        <w:t>，只是当赋值给</w:t>
      </w:r>
      <w:r>
        <w:rPr>
          <w:rFonts w:ascii="Lucida Grande" w:eastAsia="Heiti SC Light" w:hAnsi="Lucida Grande" w:cs="Lucida Grande"/>
          <w:color w:val="232323"/>
          <w:sz w:val="32"/>
          <w:szCs w:val="32"/>
        </w:rPr>
        <w:t>strong</w:t>
      </w:r>
      <w:r>
        <w:rPr>
          <w:rFonts w:ascii="Heiti SC Light" w:eastAsia="Heiti SC Light" w:hAnsi="Lucida Grande" w:cs="Heiti SC Light" w:hint="eastAsia"/>
          <w:color w:val="232323"/>
          <w:sz w:val="32"/>
          <w:szCs w:val="32"/>
        </w:rPr>
        <w:t>对象时，系统会主动对其进行</w:t>
      </w:r>
      <w:r>
        <w:rPr>
          <w:rFonts w:ascii="Lucida Grande" w:eastAsia="Heiti SC Light" w:hAnsi="Lucida Grande" w:cs="Lucida Grande"/>
          <w:color w:val="232323"/>
          <w:sz w:val="32"/>
          <w:szCs w:val="32"/>
        </w:rPr>
        <w:t>copy:</w:t>
      </w:r>
    </w:p>
    <w:p w14:paraId="47E3169E" w14:textId="77777777" w:rsidR="002F1D7D" w:rsidRDefault="002F1D7D" w:rsidP="002F1D7D">
      <w:pPr>
        <w:tabs>
          <w:tab w:val="left" w:pos="220"/>
          <w:tab w:val="left" w:pos="720"/>
        </w:tabs>
        <w:autoSpaceDE w:val="0"/>
        <w:autoSpaceDN w:val="0"/>
        <w:adjustRightInd w:val="0"/>
        <w:spacing w:line="600" w:lineRule="atLeast"/>
        <w:ind w:left="720" w:hanging="720"/>
        <w:jc w:val="both"/>
        <w:rPr>
          <w:rFonts w:ascii="Times" w:eastAsia="Heiti SC Light" w:hAnsi="Times" w:cs="Times"/>
          <w:sz w:val="36"/>
          <w:szCs w:val="36"/>
        </w:rPr>
      </w:pPr>
      <w:r>
        <w:rPr>
          <w:rFonts w:ascii="Lucida Grande" w:eastAsia="Heiti SC Light" w:hAnsi="Lucida Grande" w:cs="Lucida Grande"/>
          <w:color w:val="232323"/>
          <w:kern w:val="1"/>
          <w:sz w:val="32"/>
          <w:szCs w:val="32"/>
        </w:rPr>
        <w:tab/>
        <w:t xml:space="preserve">•   </w:t>
      </w:r>
      <w:proofErr w:type="spellStart"/>
      <w:r>
        <w:rPr>
          <w:rFonts w:ascii="Times" w:eastAsia="Heiti SC Light" w:hAnsi="Times" w:cs="Times"/>
          <w:sz w:val="36"/>
          <w:szCs w:val="36"/>
        </w:rPr>
        <w:t>NSMallocBlock</w:t>
      </w:r>
      <w:proofErr w:type="spellEnd"/>
    </w:p>
    <w:p w14:paraId="6DE776C6" w14:textId="77777777" w:rsidR="002F1D7D" w:rsidRDefault="002F1D7D" w:rsidP="002F1D7D">
      <w:pPr>
        <w:autoSpaceDE w:val="0"/>
        <w:autoSpaceDN w:val="0"/>
        <w:adjustRightInd w:val="0"/>
        <w:spacing w:line="280" w:lineRule="atLeast"/>
        <w:rPr>
          <w:rFonts w:ascii="Songti SC Regular" w:eastAsia="Songti SC Regular" w:hAnsi="Times" w:cs="Songti SC Regular"/>
          <w:color w:val="FF0000"/>
          <w:sz w:val="36"/>
          <w:szCs w:val="36"/>
        </w:rPr>
      </w:pPr>
      <w:r>
        <w:rPr>
          <w:rFonts w:ascii="Songti SC Regular" w:eastAsia="Songti SC Regular" w:hAnsi="Times" w:cs="Songti SC Regular" w:hint="eastAsia"/>
          <w:sz w:val="36"/>
          <w:szCs w:val="36"/>
        </w:rPr>
        <w:t>如果</w:t>
      </w:r>
      <w:proofErr w:type="spellStart"/>
      <w:r>
        <w:rPr>
          <w:rFonts w:ascii="Times" w:eastAsia="Songti SC Regular" w:hAnsi="Times" w:cs="Times"/>
          <w:sz w:val="36"/>
          <w:szCs w:val="36"/>
        </w:rPr>
        <w:t>NSStackBlock</w:t>
      </w:r>
      <w:proofErr w:type="spellEnd"/>
      <w:r>
        <w:rPr>
          <w:rFonts w:ascii="Songti SC Regular" w:eastAsia="Songti SC Regular" w:hAnsi="Times" w:cs="Songti SC Regular" w:hint="eastAsia"/>
          <w:sz w:val="36"/>
          <w:szCs w:val="36"/>
        </w:rPr>
        <w:t>需要在其作用域外部使用的时候，在</w:t>
      </w:r>
      <w:r>
        <w:rPr>
          <w:rFonts w:ascii="Times" w:eastAsia="Songti SC Regular" w:hAnsi="Times" w:cs="Times"/>
          <w:sz w:val="36"/>
          <w:szCs w:val="36"/>
        </w:rPr>
        <w:t>MRC</w:t>
      </w:r>
      <w:r>
        <w:rPr>
          <w:rFonts w:ascii="Songti SC Regular" w:eastAsia="Songti SC Regular" w:hAnsi="Times" w:cs="Songti SC Regular" w:hint="eastAsia"/>
          <w:sz w:val="36"/>
          <w:szCs w:val="36"/>
        </w:rPr>
        <w:t>的模式下需要手动将其</w:t>
      </w:r>
      <w:r>
        <w:rPr>
          <w:rFonts w:ascii="Times" w:eastAsia="Songti SC Regular" w:hAnsi="Times" w:cs="Times"/>
          <w:sz w:val="36"/>
          <w:szCs w:val="36"/>
        </w:rPr>
        <w:t>copy</w:t>
      </w:r>
      <w:r>
        <w:rPr>
          <w:rFonts w:ascii="Songti SC Regular" w:eastAsia="Songti SC Regular" w:hAnsi="Times" w:cs="Songti SC Regular" w:hint="eastAsia"/>
          <w:sz w:val="36"/>
          <w:szCs w:val="36"/>
        </w:rPr>
        <w:t>到堆上，</w:t>
      </w:r>
      <w:proofErr w:type="spellStart"/>
      <w:r>
        <w:rPr>
          <w:rFonts w:ascii="Times" w:eastAsia="Songti SC Regular" w:hAnsi="Times" w:cs="Times"/>
          <w:sz w:val="36"/>
          <w:szCs w:val="36"/>
        </w:rPr>
        <w:t>NSMallocBlock</w:t>
      </w:r>
      <w:proofErr w:type="spellEnd"/>
      <w:r>
        <w:rPr>
          <w:rFonts w:ascii="Songti SC Regular" w:eastAsia="Songti SC Regular" w:hAnsi="Times" w:cs="Songti SC Regular" w:hint="eastAsia"/>
          <w:sz w:val="36"/>
          <w:szCs w:val="36"/>
        </w:rPr>
        <w:t>支持</w:t>
      </w:r>
      <w:r>
        <w:rPr>
          <w:rFonts w:ascii="Times" w:eastAsia="Songti SC Regular" w:hAnsi="Times" w:cs="Times"/>
          <w:sz w:val="36"/>
          <w:szCs w:val="36"/>
        </w:rPr>
        <w:t>retain</w:t>
      </w:r>
      <w:r>
        <w:rPr>
          <w:rFonts w:ascii="Songti SC Regular" w:eastAsia="Songti SC Regular" w:hAnsi="Times" w:cs="Songti SC Regular" w:hint="eastAsia"/>
          <w:sz w:val="36"/>
          <w:szCs w:val="36"/>
        </w:rPr>
        <w:t>、</w:t>
      </w:r>
      <w:r>
        <w:rPr>
          <w:rFonts w:ascii="Times" w:eastAsia="Songti SC Regular" w:hAnsi="Times" w:cs="Times"/>
          <w:sz w:val="36"/>
          <w:szCs w:val="36"/>
        </w:rPr>
        <w:t>release</w:t>
      </w:r>
      <w:r>
        <w:rPr>
          <w:rFonts w:ascii="Songti SC Regular" w:eastAsia="Songti SC Regular" w:hAnsi="Times" w:cs="Songti SC Regular" w:hint="eastAsia"/>
          <w:sz w:val="36"/>
          <w:szCs w:val="36"/>
        </w:rPr>
        <w:t>，会对其引用计数＋</w:t>
      </w:r>
      <w:r>
        <w:rPr>
          <w:rFonts w:ascii="Times" w:eastAsia="Songti SC Regular" w:hAnsi="Times" w:cs="Times"/>
          <w:sz w:val="36"/>
          <w:szCs w:val="36"/>
        </w:rPr>
        <w:t>1</w:t>
      </w:r>
      <w:r>
        <w:rPr>
          <w:rFonts w:ascii="Songti SC Regular" w:eastAsia="Songti SC Regular" w:hAnsi="Times" w:cs="Songti SC Regular" w:hint="eastAsia"/>
          <w:sz w:val="36"/>
          <w:szCs w:val="36"/>
        </w:rPr>
        <w:t>或－</w:t>
      </w:r>
      <w:r>
        <w:rPr>
          <w:rFonts w:ascii="Times" w:eastAsia="Songti SC Regular" w:hAnsi="Times" w:cs="Times"/>
          <w:sz w:val="36"/>
          <w:szCs w:val="36"/>
        </w:rPr>
        <w:t>1</w:t>
      </w:r>
      <w:r>
        <w:rPr>
          <w:rFonts w:ascii="Songti SC Regular" w:eastAsia="Songti SC Regular" w:hAnsi="Times" w:cs="Songti SC Regular" w:hint="eastAsia"/>
          <w:sz w:val="36"/>
          <w:szCs w:val="36"/>
        </w:rPr>
        <w:t>，</w:t>
      </w:r>
      <w:r>
        <w:rPr>
          <w:rFonts w:ascii="Times" w:eastAsia="Songti SC Regular" w:hAnsi="Times" w:cs="Times"/>
          <w:sz w:val="36"/>
          <w:szCs w:val="36"/>
        </w:rPr>
        <w:t>copy</w:t>
      </w:r>
      <w:r>
        <w:rPr>
          <w:rFonts w:ascii="Songti SC Regular" w:eastAsia="Songti SC Regular" w:hAnsi="Times" w:cs="Songti SC Regular" w:hint="eastAsia"/>
          <w:sz w:val="36"/>
          <w:szCs w:val="36"/>
        </w:rPr>
        <w:t>不会生成新的对象，只是增加了一次引</w:t>
      </w:r>
      <w:r>
        <w:rPr>
          <w:rFonts w:ascii="Songti SC Regular" w:eastAsia="Songti SC Regular" w:hAnsi="Times" w:cs="Songti SC Regular" w:hint="eastAsia"/>
          <w:sz w:val="36"/>
          <w:szCs w:val="36"/>
        </w:rPr>
        <w:lastRenderedPageBreak/>
        <w:t>用，类似</w:t>
      </w:r>
      <w:r>
        <w:rPr>
          <w:rFonts w:ascii="Times" w:eastAsia="Songti SC Regular" w:hAnsi="Times" w:cs="Times"/>
          <w:sz w:val="36"/>
          <w:szCs w:val="36"/>
        </w:rPr>
        <w:t>retain</w:t>
      </w:r>
      <w:r>
        <w:rPr>
          <w:rFonts w:ascii="Songti SC Regular" w:eastAsia="Songti SC Regular" w:hAnsi="Times" w:cs="Songti SC Regular" w:hint="eastAsia"/>
          <w:sz w:val="36"/>
          <w:szCs w:val="36"/>
        </w:rPr>
        <w:t>；而在</w:t>
      </w:r>
      <w:r>
        <w:rPr>
          <w:rFonts w:ascii="Times" w:eastAsia="Songti SC Regular" w:hAnsi="Times" w:cs="Times"/>
          <w:sz w:val="36"/>
          <w:szCs w:val="36"/>
        </w:rPr>
        <w:t>ARC</w:t>
      </w:r>
      <w:r>
        <w:rPr>
          <w:rFonts w:ascii="Songti SC Regular" w:eastAsia="Songti SC Regular" w:hAnsi="Times" w:cs="Songti SC Regular" w:hint="eastAsia"/>
          <w:sz w:val="36"/>
          <w:szCs w:val="36"/>
        </w:rPr>
        <w:t>模式下会自动对其进行</w:t>
      </w:r>
      <w:r>
        <w:rPr>
          <w:rFonts w:ascii="Times" w:eastAsia="Songti SC Regular" w:hAnsi="Times" w:cs="Times"/>
          <w:sz w:val="36"/>
          <w:szCs w:val="36"/>
        </w:rPr>
        <w:t>copy</w:t>
      </w:r>
      <w:r>
        <w:rPr>
          <w:rFonts w:ascii="Songti SC Regular" w:eastAsia="Songti SC Regular" w:hAnsi="Times" w:cs="Songti SC Regular" w:hint="eastAsia"/>
          <w:sz w:val="36"/>
          <w:szCs w:val="36"/>
        </w:rPr>
        <w:t>，不需要自己手动去管理。</w:t>
      </w:r>
    </w:p>
    <w:p w14:paraId="63C47FCA" w14:textId="77777777" w:rsidR="002F1D7D" w:rsidRDefault="002F1D7D" w:rsidP="002F1D7D">
      <w:pPr>
        <w:autoSpaceDE w:val="0"/>
        <w:autoSpaceDN w:val="0"/>
        <w:adjustRightInd w:val="0"/>
        <w:spacing w:line="280" w:lineRule="atLeast"/>
        <w:rPr>
          <w:rFonts w:ascii="Times" w:eastAsia="Songti SC Regular" w:hAnsi="Times" w:cs="Times"/>
        </w:rPr>
      </w:pPr>
    </w:p>
    <w:p w14:paraId="04675DF3" w14:textId="77777777" w:rsidR="002F1D7D" w:rsidRDefault="002F1D7D" w:rsidP="002F1D7D">
      <w:pPr>
        <w:autoSpaceDE w:val="0"/>
        <w:autoSpaceDN w:val="0"/>
        <w:adjustRightInd w:val="0"/>
        <w:spacing w:line="280" w:lineRule="atLeast"/>
        <w:rPr>
          <w:rFonts w:ascii="Times" w:eastAsia="Songti SC Regular" w:hAnsi="Times" w:cs="Times"/>
        </w:rPr>
      </w:pPr>
      <w:r>
        <w:rPr>
          <w:rFonts w:ascii="Times" w:eastAsia="Songti SC Regular" w:hAnsi="Times" w:cs="Times"/>
        </w:rPr>
        <w:t>MRC</w:t>
      </w:r>
      <w:r>
        <w:rPr>
          <w:rFonts w:ascii="Songti SC Regular" w:eastAsia="Songti SC Regular" w:hAnsi="Times" w:cs="Songti SC Regular" w:hint="eastAsia"/>
        </w:rPr>
        <w:t>下</w:t>
      </w:r>
      <w:r>
        <w:rPr>
          <w:rFonts w:ascii="Times" w:eastAsia="Songti SC Regular" w:hAnsi="Times" w:cs="Times"/>
        </w:rPr>
        <w:t xml:space="preserve"> </w:t>
      </w:r>
      <w:r>
        <w:rPr>
          <w:rFonts w:ascii="Songti SC Regular" w:eastAsia="Songti SC Regular" w:hAnsi="Times" w:cs="Songti SC Regular"/>
        </w:rPr>
        <w:t>__</w:t>
      </w:r>
      <w:r>
        <w:rPr>
          <w:rFonts w:ascii="Times" w:eastAsia="Songti SC Regular" w:hAnsi="Times" w:cs="Times"/>
        </w:rPr>
        <w:t>block</w:t>
      </w:r>
      <w:r>
        <w:rPr>
          <w:rFonts w:ascii="Songti SC Regular" w:eastAsia="Songti SC Regular" w:hAnsi="Times" w:cs="Songti SC Regular" w:hint="eastAsia"/>
        </w:rPr>
        <w:t>修饰的变量，并不改变引用计数</w:t>
      </w:r>
      <w:r>
        <w:rPr>
          <w:rFonts w:ascii="Times" w:eastAsia="Songti SC Regular" w:hAnsi="Times" w:cs="Times"/>
        </w:rPr>
        <w:t>,</w:t>
      </w:r>
      <w:r>
        <w:rPr>
          <w:rFonts w:ascii="Songti SC Regular" w:eastAsia="Songti SC Regular" w:hAnsi="Times" w:cs="Songti SC Regular" w:hint="eastAsia"/>
        </w:rPr>
        <w:t>但是</w:t>
      </w:r>
      <w:r>
        <w:rPr>
          <w:rFonts w:ascii="Times" w:eastAsia="Songti SC Regular" w:hAnsi="Times" w:cs="Times"/>
        </w:rPr>
        <w:t>block</w:t>
      </w:r>
      <w:r>
        <w:rPr>
          <w:rFonts w:ascii="Songti SC Regular" w:eastAsia="Songti SC Regular" w:hAnsi="Times" w:cs="Songti SC Regular" w:hint="eastAsia"/>
        </w:rPr>
        <w:t>内部对引入的外部对象，会更改引用计数。所以要及时对</w:t>
      </w:r>
      <w:r>
        <w:rPr>
          <w:rFonts w:ascii="Times" w:eastAsia="Songti SC Regular" w:hAnsi="Times" w:cs="Times"/>
        </w:rPr>
        <w:t>block</w:t>
      </w:r>
      <w:r>
        <w:rPr>
          <w:rFonts w:ascii="Songti SC Regular" w:eastAsia="Songti SC Regular" w:hAnsi="Times" w:cs="Songti SC Regular" w:hint="eastAsia"/>
        </w:rPr>
        <w:t>进行</w:t>
      </w:r>
      <w:r>
        <w:rPr>
          <w:rFonts w:ascii="Times" w:eastAsia="Songti SC Regular" w:hAnsi="Times" w:cs="Times"/>
        </w:rPr>
        <w:t>release.</w:t>
      </w:r>
    </w:p>
    <w:p w14:paraId="0C8BE688" w14:textId="77777777" w:rsidR="002F1D7D" w:rsidRDefault="002F1D7D" w:rsidP="002F1D7D">
      <w:pPr>
        <w:autoSpaceDE w:val="0"/>
        <w:autoSpaceDN w:val="0"/>
        <w:adjustRightInd w:val="0"/>
        <w:spacing w:line="280" w:lineRule="atLeast"/>
        <w:rPr>
          <w:rFonts w:ascii="Times" w:eastAsia="Songti SC Regular" w:hAnsi="Times" w:cs="Times"/>
        </w:rPr>
      </w:pPr>
    </w:p>
    <w:p w14:paraId="6E17AC2C" w14:textId="77777777" w:rsidR="002F1D7D" w:rsidRDefault="002F1D7D" w:rsidP="002F1D7D">
      <w:pPr>
        <w:autoSpaceDE w:val="0"/>
        <w:autoSpaceDN w:val="0"/>
        <w:adjustRightInd w:val="0"/>
        <w:spacing w:line="280" w:lineRule="atLeast"/>
        <w:rPr>
          <w:rFonts w:ascii="Times" w:eastAsia="Songti SC Regular" w:hAnsi="Times" w:cs="Times"/>
        </w:rPr>
      </w:pPr>
      <w:r>
        <w:rPr>
          <w:rFonts w:ascii="Times" w:eastAsia="Songti SC Regular" w:hAnsi="Times" w:cs="Times"/>
        </w:rPr>
        <w:t>ARC</w:t>
      </w:r>
      <w:r>
        <w:rPr>
          <w:rFonts w:ascii="Songti SC Regular" w:eastAsia="Songti SC Regular" w:hAnsi="Times" w:cs="Songti SC Regular" w:hint="eastAsia"/>
        </w:rPr>
        <w:t>下</w:t>
      </w:r>
      <w:r>
        <w:rPr>
          <w:rFonts w:ascii="Songti SC Regular" w:eastAsia="Songti SC Regular" w:hAnsi="Times" w:cs="Songti SC Regular"/>
        </w:rPr>
        <w:t xml:space="preserve"> __</w:t>
      </w:r>
      <w:r>
        <w:rPr>
          <w:rFonts w:ascii="Times" w:eastAsia="Songti SC Regular" w:hAnsi="Times" w:cs="Times"/>
        </w:rPr>
        <w:t>block</w:t>
      </w:r>
      <w:r>
        <w:rPr>
          <w:rFonts w:ascii="Songti SC Regular" w:eastAsia="Songti SC Regular" w:hAnsi="Times" w:cs="Songti SC Regular" w:hint="eastAsia"/>
        </w:rPr>
        <w:t>修饰的引用计数会增加，同时</w:t>
      </w:r>
      <w:r>
        <w:rPr>
          <w:rFonts w:ascii="Times" w:eastAsia="Songti SC Regular" w:hAnsi="Times" w:cs="Times"/>
        </w:rPr>
        <w:t>block</w:t>
      </w:r>
      <w:r>
        <w:rPr>
          <w:rFonts w:ascii="Songti SC Regular" w:eastAsia="Songti SC Regular" w:hAnsi="Times" w:cs="Songti SC Regular" w:hint="eastAsia"/>
        </w:rPr>
        <w:t>内部持有的对象引用计数会增加，所以需要使用</w:t>
      </w:r>
      <w:r>
        <w:rPr>
          <w:rFonts w:ascii="Times" w:eastAsia="Songti SC Regular" w:hAnsi="Times" w:cs="Times"/>
        </w:rPr>
        <w:t>weak.</w:t>
      </w:r>
    </w:p>
    <w:p w14:paraId="1D34F9BD" w14:textId="77777777" w:rsidR="002F1D7D" w:rsidRDefault="002F1D7D" w:rsidP="002F1D7D">
      <w:pPr>
        <w:autoSpaceDE w:val="0"/>
        <w:autoSpaceDN w:val="0"/>
        <w:adjustRightInd w:val="0"/>
        <w:spacing w:line="280" w:lineRule="atLeast"/>
        <w:rPr>
          <w:rFonts w:ascii="Times" w:eastAsia="Songti SC Regular" w:hAnsi="Times" w:cs="Times"/>
        </w:rPr>
      </w:pPr>
    </w:p>
    <w:p w14:paraId="145D94EA" w14:textId="77777777" w:rsidR="002F1D7D" w:rsidRDefault="002F1D7D" w:rsidP="002F1D7D">
      <w:pPr>
        <w:autoSpaceDE w:val="0"/>
        <w:autoSpaceDN w:val="0"/>
        <w:adjustRightInd w:val="0"/>
        <w:spacing w:line="280" w:lineRule="atLeast"/>
        <w:rPr>
          <w:rFonts w:ascii="Times" w:eastAsia="Songti SC Regular" w:hAnsi="Times" w:cs="Times"/>
        </w:rPr>
      </w:pPr>
    </w:p>
    <w:p w14:paraId="652692E6" w14:textId="77777777" w:rsidR="002F1D7D" w:rsidRDefault="002F1D7D" w:rsidP="002F1D7D">
      <w:pPr>
        <w:autoSpaceDE w:val="0"/>
        <w:autoSpaceDN w:val="0"/>
        <w:adjustRightInd w:val="0"/>
        <w:spacing w:line="380" w:lineRule="atLeast"/>
        <w:rPr>
          <w:rFonts w:ascii="Helvetica" w:eastAsia="Heiti SC Light" w:hAnsi="Helvetica" w:cs="Helvetica"/>
          <w:color w:val="FF0000"/>
          <w:sz w:val="32"/>
          <w:szCs w:val="32"/>
        </w:rPr>
      </w:pPr>
      <w:r>
        <w:rPr>
          <w:rFonts w:ascii="Menlo Regular" w:eastAsia="Songti SC Regular" w:hAnsi="Menlo Regular" w:cs="Menlo Regular"/>
          <w:color w:val="FF0000"/>
          <w:sz w:val="32"/>
          <w:szCs w:val="32"/>
        </w:rPr>
        <w:t>21</w:t>
      </w:r>
      <w:r>
        <w:rPr>
          <w:rFonts w:ascii="Heiti SC Light" w:eastAsia="Heiti SC Light" w:hAnsi="Menlo Regular" w:cs="Heiti SC Light" w:hint="eastAsia"/>
          <w:color w:val="FF0000"/>
          <w:sz w:val="32"/>
          <w:szCs w:val="32"/>
        </w:rPr>
        <w:t>、介绍一下</w:t>
      </w:r>
      <w:r>
        <w:rPr>
          <w:rFonts w:ascii="Menlo Regular" w:eastAsia="Heiti SC Light" w:hAnsi="Menlo Regular" w:cs="Menlo Regular"/>
          <w:color w:val="FF0000"/>
          <w:sz w:val="32"/>
          <w:szCs w:val="32"/>
        </w:rPr>
        <w:t>XMPP?</w:t>
      </w:r>
    </w:p>
    <w:p w14:paraId="13DE5CBF" w14:textId="77777777" w:rsidR="002F1D7D" w:rsidRDefault="002F1D7D" w:rsidP="002F1D7D">
      <w:pPr>
        <w:autoSpaceDE w:val="0"/>
        <w:autoSpaceDN w:val="0"/>
        <w:adjustRightInd w:val="0"/>
        <w:spacing w:line="400" w:lineRule="atLeast"/>
        <w:rPr>
          <w:rFonts w:ascii="Helvetica" w:eastAsia="Heiti SC Light" w:hAnsi="Helvetica" w:cs="Helvetica"/>
          <w:sz w:val="30"/>
          <w:szCs w:val="30"/>
        </w:rPr>
      </w:pPr>
      <w:r>
        <w:rPr>
          <w:rFonts w:ascii="Helvetica" w:eastAsia="Heiti SC Light" w:hAnsi="Helvetica" w:cs="Helvetica"/>
          <w:sz w:val="30"/>
          <w:szCs w:val="30"/>
        </w:rPr>
        <w:t> </w:t>
      </w:r>
    </w:p>
    <w:p w14:paraId="5498C109" w14:textId="77777777" w:rsidR="002F1D7D" w:rsidRDefault="002F1D7D" w:rsidP="002F1D7D">
      <w:pPr>
        <w:autoSpaceDE w:val="0"/>
        <w:autoSpaceDN w:val="0"/>
        <w:adjustRightInd w:val="0"/>
        <w:spacing w:line="440" w:lineRule="atLeast"/>
        <w:rPr>
          <w:rFonts w:ascii="Helvetica" w:eastAsia="Heiti SC Light" w:hAnsi="Helvetica" w:cs="Helvetica"/>
          <w:sz w:val="32"/>
          <w:szCs w:val="32"/>
        </w:rPr>
      </w:pPr>
      <w:r>
        <w:rPr>
          <w:rFonts w:ascii="Heiti SC Light" w:eastAsia="Heiti SC Light" w:hAnsi="Helvetica" w:cs="Heiti SC Light" w:hint="eastAsia"/>
          <w:sz w:val="32"/>
          <w:szCs w:val="32"/>
        </w:rPr>
        <w:t>基于</w:t>
      </w:r>
      <w:r>
        <w:rPr>
          <w:rFonts w:ascii="Menlo Regular" w:eastAsia="Heiti SC Light" w:hAnsi="Menlo Regular" w:cs="Menlo Regular"/>
          <w:sz w:val="32"/>
          <w:szCs w:val="32"/>
        </w:rPr>
        <w:t>XML</w:t>
      </w:r>
      <w:r>
        <w:rPr>
          <w:rFonts w:ascii="Heiti SC Light" w:eastAsia="Heiti SC Light" w:hAnsi="Menlo Regular" w:cs="Heiti SC Light" w:hint="eastAsia"/>
          <w:sz w:val="32"/>
          <w:szCs w:val="32"/>
        </w:rPr>
        <w:t>的点对点通讯协议</w:t>
      </w:r>
      <w:r>
        <w:rPr>
          <w:rFonts w:ascii="Menlo Regular" w:eastAsia="Heiti SC Light" w:hAnsi="Menlo Regular" w:cs="Menlo Regular"/>
          <w:sz w:val="32"/>
          <w:szCs w:val="32"/>
        </w:rPr>
        <w:t>,</w:t>
      </w:r>
      <w:r>
        <w:rPr>
          <w:rFonts w:ascii="Heiti SC Light" w:eastAsia="Heiti SC Light" w:hAnsi="Menlo Regular" w:cs="Heiti SC Light" w:hint="eastAsia"/>
          <w:sz w:val="32"/>
          <w:szCs w:val="32"/>
        </w:rPr>
        <w:t>实现通讯功能</w:t>
      </w:r>
      <w:r>
        <w:rPr>
          <w:rFonts w:ascii="Menlo Regular" w:eastAsia="Heiti SC Light" w:hAnsi="Menlo Regular" w:cs="Menlo Regular"/>
          <w:sz w:val="32"/>
          <w:szCs w:val="32"/>
        </w:rPr>
        <w:t>.</w:t>
      </w:r>
    </w:p>
    <w:p w14:paraId="03325236" w14:textId="77777777" w:rsidR="002F1D7D" w:rsidRDefault="002F1D7D" w:rsidP="002F1D7D">
      <w:pPr>
        <w:autoSpaceDE w:val="0"/>
        <w:autoSpaceDN w:val="0"/>
        <w:adjustRightInd w:val="0"/>
        <w:spacing w:line="400" w:lineRule="atLeast"/>
        <w:rPr>
          <w:rFonts w:ascii="Helvetica" w:eastAsia="Heiti SC Light" w:hAnsi="Helvetica" w:cs="Helvetica"/>
          <w:sz w:val="30"/>
          <w:szCs w:val="30"/>
        </w:rPr>
      </w:pPr>
      <w:r>
        <w:rPr>
          <w:rFonts w:ascii="Helvetica" w:eastAsia="Heiti SC Light" w:hAnsi="Helvetica" w:cs="Helvetica"/>
          <w:sz w:val="30"/>
          <w:szCs w:val="30"/>
        </w:rPr>
        <w:t> </w:t>
      </w:r>
    </w:p>
    <w:p w14:paraId="3C889039" w14:textId="77777777" w:rsidR="002F1D7D" w:rsidRDefault="002F1D7D" w:rsidP="002F1D7D">
      <w:pPr>
        <w:autoSpaceDE w:val="0"/>
        <w:autoSpaceDN w:val="0"/>
        <w:adjustRightInd w:val="0"/>
        <w:spacing w:line="440" w:lineRule="atLeast"/>
        <w:rPr>
          <w:rFonts w:ascii="Helvetica" w:eastAsia="Heiti SC Light" w:hAnsi="Helvetica" w:cs="Helvetica"/>
          <w:sz w:val="32"/>
          <w:szCs w:val="32"/>
        </w:rPr>
      </w:pPr>
      <w:r>
        <w:rPr>
          <w:rFonts w:ascii="Heiti SC Light" w:eastAsia="Heiti SC Light" w:hAnsi="Helvetica" w:cs="Heiti SC Light" w:hint="eastAsia"/>
          <w:sz w:val="32"/>
          <w:szCs w:val="32"/>
        </w:rPr>
        <w:t>优点</w:t>
      </w:r>
      <w:r>
        <w:rPr>
          <w:rFonts w:ascii="Menlo Regular" w:eastAsia="Heiti SC Light" w:hAnsi="Menlo Regular" w:cs="Menlo Regular"/>
          <w:sz w:val="32"/>
          <w:szCs w:val="32"/>
        </w:rPr>
        <w:t>:</w:t>
      </w:r>
      <w:r>
        <w:rPr>
          <w:rFonts w:ascii="Heiti SC Light" w:eastAsia="Heiti SC Light" w:hAnsi="Menlo Regular" w:cs="Heiti SC Light" w:hint="eastAsia"/>
          <w:sz w:val="32"/>
          <w:szCs w:val="32"/>
        </w:rPr>
        <w:t>可以跨平台开发</w:t>
      </w:r>
      <w:r>
        <w:rPr>
          <w:rFonts w:ascii="Menlo Regular" w:eastAsia="Heiti SC Light" w:hAnsi="Menlo Regular" w:cs="Menlo Regular"/>
          <w:sz w:val="32"/>
          <w:szCs w:val="32"/>
        </w:rPr>
        <w:t>.</w:t>
      </w:r>
    </w:p>
    <w:p w14:paraId="5E11B3CC" w14:textId="77777777" w:rsidR="002F1D7D" w:rsidRDefault="002F1D7D" w:rsidP="002F1D7D">
      <w:pPr>
        <w:autoSpaceDE w:val="0"/>
        <w:autoSpaceDN w:val="0"/>
        <w:adjustRightInd w:val="0"/>
        <w:spacing w:line="400" w:lineRule="atLeast"/>
        <w:rPr>
          <w:rFonts w:ascii="Helvetica" w:eastAsia="Heiti SC Light" w:hAnsi="Helvetica" w:cs="Helvetica"/>
          <w:sz w:val="30"/>
          <w:szCs w:val="30"/>
        </w:rPr>
      </w:pPr>
      <w:r>
        <w:rPr>
          <w:rFonts w:ascii="Helvetica" w:eastAsia="Heiti SC Light" w:hAnsi="Helvetica" w:cs="Helvetica"/>
          <w:sz w:val="30"/>
          <w:szCs w:val="30"/>
        </w:rPr>
        <w:t> </w:t>
      </w:r>
    </w:p>
    <w:p w14:paraId="682B88D3" w14:textId="77777777" w:rsidR="002F1D7D" w:rsidRDefault="002F1D7D" w:rsidP="002F1D7D">
      <w:pPr>
        <w:autoSpaceDE w:val="0"/>
        <w:autoSpaceDN w:val="0"/>
        <w:adjustRightInd w:val="0"/>
        <w:spacing w:line="440" w:lineRule="atLeast"/>
        <w:rPr>
          <w:rFonts w:ascii="Helvetica" w:eastAsia="Heiti SC Light" w:hAnsi="Helvetica" w:cs="Helvetica"/>
          <w:sz w:val="32"/>
          <w:szCs w:val="32"/>
        </w:rPr>
      </w:pPr>
      <w:r>
        <w:rPr>
          <w:rFonts w:ascii="Heiti SC Light" w:eastAsia="Heiti SC Light" w:hAnsi="Helvetica" w:cs="Heiti SC Light" w:hint="eastAsia"/>
          <w:sz w:val="32"/>
          <w:szCs w:val="32"/>
        </w:rPr>
        <w:t>缺点</w:t>
      </w:r>
      <w:r>
        <w:rPr>
          <w:rFonts w:ascii="Menlo Regular" w:eastAsia="Heiti SC Light" w:hAnsi="Menlo Regular" w:cs="Menlo Regular"/>
          <w:sz w:val="32"/>
          <w:szCs w:val="32"/>
        </w:rPr>
        <w:t>:</w:t>
      </w:r>
      <w:r>
        <w:rPr>
          <w:rFonts w:ascii="Heiti SC Light" w:eastAsia="Heiti SC Light" w:hAnsi="Menlo Regular" w:cs="Heiti SC Light" w:hint="eastAsia"/>
          <w:sz w:val="32"/>
          <w:szCs w:val="32"/>
        </w:rPr>
        <w:t>丢包</w:t>
      </w:r>
      <w:r>
        <w:rPr>
          <w:rFonts w:ascii="Menlo Regular" w:eastAsia="Heiti SC Light" w:hAnsi="Menlo Regular" w:cs="Menlo Regular"/>
          <w:sz w:val="32"/>
          <w:szCs w:val="32"/>
        </w:rPr>
        <w:t>,</w:t>
      </w:r>
      <w:r>
        <w:rPr>
          <w:rFonts w:ascii="Heiti SC Light" w:eastAsia="Heiti SC Light" w:hAnsi="Menlo Regular" w:cs="Heiti SC Light" w:hint="eastAsia"/>
          <w:sz w:val="32"/>
          <w:szCs w:val="32"/>
        </w:rPr>
        <w:t>只能发文字</w:t>
      </w:r>
      <w:r>
        <w:rPr>
          <w:rFonts w:ascii="Menlo Regular" w:eastAsia="Heiti SC Light" w:hAnsi="Menlo Regular" w:cs="Menlo Regular"/>
          <w:sz w:val="32"/>
          <w:szCs w:val="32"/>
        </w:rPr>
        <w:t>(</w:t>
      </w:r>
      <w:r>
        <w:rPr>
          <w:rFonts w:ascii="Heiti SC Light" w:eastAsia="Heiti SC Light" w:hAnsi="Menlo Regular" w:cs="Heiti SC Light" w:hint="eastAsia"/>
          <w:sz w:val="32"/>
          <w:szCs w:val="32"/>
        </w:rPr>
        <w:t>图片发送发的是链接</w:t>
      </w:r>
      <w:r>
        <w:rPr>
          <w:rFonts w:ascii="Menlo Regular" w:eastAsia="Heiti SC Light" w:hAnsi="Menlo Regular" w:cs="Menlo Regular"/>
          <w:sz w:val="32"/>
          <w:szCs w:val="32"/>
        </w:rPr>
        <w:t>).</w:t>
      </w:r>
    </w:p>
    <w:p w14:paraId="692D002F" w14:textId="77777777" w:rsidR="002F1D7D" w:rsidRDefault="002F1D7D" w:rsidP="002F1D7D">
      <w:pPr>
        <w:autoSpaceDE w:val="0"/>
        <w:autoSpaceDN w:val="0"/>
        <w:adjustRightInd w:val="0"/>
        <w:spacing w:line="400" w:lineRule="atLeast"/>
        <w:rPr>
          <w:rFonts w:ascii="Helvetica" w:eastAsia="Heiti SC Light" w:hAnsi="Helvetica" w:cs="Helvetica"/>
          <w:sz w:val="30"/>
          <w:szCs w:val="30"/>
        </w:rPr>
      </w:pPr>
      <w:r>
        <w:rPr>
          <w:rFonts w:ascii="Helvetica" w:eastAsia="Heiti SC Light" w:hAnsi="Helvetica" w:cs="Helvetica"/>
          <w:sz w:val="30"/>
          <w:szCs w:val="30"/>
        </w:rPr>
        <w:t> </w:t>
      </w:r>
    </w:p>
    <w:p w14:paraId="7E6CFCBD" w14:textId="77777777" w:rsidR="002F1D7D" w:rsidRDefault="002F1D7D" w:rsidP="002F1D7D">
      <w:pPr>
        <w:autoSpaceDE w:val="0"/>
        <w:autoSpaceDN w:val="0"/>
        <w:adjustRightInd w:val="0"/>
        <w:spacing w:line="380" w:lineRule="atLeast"/>
        <w:rPr>
          <w:rFonts w:ascii="Helvetica" w:eastAsia="Heiti SC Light" w:hAnsi="Helvetica" w:cs="Helvetica"/>
          <w:sz w:val="32"/>
          <w:szCs w:val="32"/>
        </w:rPr>
      </w:pPr>
      <w:r>
        <w:rPr>
          <w:rFonts w:ascii="Menlo Regular" w:eastAsia="Heiti SC Light" w:hAnsi="Menlo Regular" w:cs="Menlo Regular"/>
          <w:color w:val="FF0000"/>
          <w:sz w:val="32"/>
          <w:szCs w:val="32"/>
        </w:rPr>
        <w:t>22</w:t>
      </w:r>
      <w:r>
        <w:rPr>
          <w:rFonts w:ascii="Heiti SC Light" w:eastAsia="Heiti SC Light" w:hAnsi="Menlo Regular" w:cs="Heiti SC Light" w:hint="eastAsia"/>
          <w:color w:val="FF0000"/>
          <w:sz w:val="32"/>
          <w:szCs w:val="32"/>
        </w:rPr>
        <w:t>、应用程序如何省电</w:t>
      </w:r>
      <w:r>
        <w:rPr>
          <w:rFonts w:ascii="Menlo Regular" w:eastAsia="Heiti SC Light" w:hAnsi="Menlo Regular" w:cs="Menlo Regular"/>
          <w:color w:val="FF0000"/>
          <w:sz w:val="32"/>
          <w:szCs w:val="32"/>
        </w:rPr>
        <w:t>?</w:t>
      </w:r>
    </w:p>
    <w:p w14:paraId="3628CD8E" w14:textId="77777777" w:rsidR="002F1D7D" w:rsidRDefault="002F1D7D" w:rsidP="002F1D7D">
      <w:pPr>
        <w:autoSpaceDE w:val="0"/>
        <w:autoSpaceDN w:val="0"/>
        <w:adjustRightInd w:val="0"/>
        <w:spacing w:line="400" w:lineRule="atLeast"/>
        <w:rPr>
          <w:rFonts w:ascii="Helvetica" w:eastAsia="Heiti SC Light" w:hAnsi="Helvetica" w:cs="Helvetica"/>
          <w:sz w:val="30"/>
          <w:szCs w:val="30"/>
        </w:rPr>
      </w:pPr>
      <w:r>
        <w:rPr>
          <w:rFonts w:ascii="Helvetica" w:eastAsia="Heiti SC Light" w:hAnsi="Helvetica" w:cs="Helvetica"/>
          <w:sz w:val="30"/>
          <w:szCs w:val="30"/>
        </w:rPr>
        <w:t> </w:t>
      </w:r>
    </w:p>
    <w:p w14:paraId="566293D5" w14:textId="77777777" w:rsidR="002F1D7D" w:rsidRDefault="002F1D7D" w:rsidP="002F1D7D">
      <w:pPr>
        <w:autoSpaceDE w:val="0"/>
        <w:autoSpaceDN w:val="0"/>
        <w:adjustRightInd w:val="0"/>
        <w:spacing w:line="440" w:lineRule="atLeast"/>
        <w:rPr>
          <w:rFonts w:ascii="Menlo Regular" w:eastAsia="Heiti SC Light" w:hAnsi="Menlo Regular" w:cs="Menlo Regular"/>
          <w:sz w:val="32"/>
          <w:szCs w:val="32"/>
        </w:rPr>
      </w:pPr>
      <w:r>
        <w:rPr>
          <w:rFonts w:ascii="Heiti SC Light" w:eastAsia="Heiti SC Light" w:hAnsi="Helvetica" w:cs="Heiti SC Light" w:hint="eastAsia"/>
          <w:sz w:val="32"/>
          <w:szCs w:val="32"/>
        </w:rPr>
        <w:t>获取请求不能过频</w:t>
      </w:r>
      <w:r>
        <w:rPr>
          <w:rFonts w:ascii="Menlo Regular" w:eastAsia="Heiti SC Light" w:hAnsi="Menlo Regular" w:cs="Menlo Regular"/>
          <w:sz w:val="32"/>
          <w:szCs w:val="32"/>
        </w:rPr>
        <w:t>.</w:t>
      </w:r>
      <w:r>
        <w:rPr>
          <w:rFonts w:ascii="Heiti SC Light" w:eastAsia="Heiti SC Light" w:hAnsi="Menlo Regular" w:cs="Heiti SC Light" w:hint="eastAsia"/>
          <w:sz w:val="32"/>
          <w:szCs w:val="32"/>
        </w:rPr>
        <w:t>优化算法</w:t>
      </w:r>
      <w:r>
        <w:rPr>
          <w:rFonts w:ascii="Menlo Regular" w:eastAsia="Heiti SC Light" w:hAnsi="Menlo Regular" w:cs="Menlo Regular"/>
          <w:sz w:val="32"/>
          <w:szCs w:val="32"/>
        </w:rPr>
        <w:t>.</w:t>
      </w:r>
    </w:p>
    <w:p w14:paraId="1ECE24A7" w14:textId="77777777" w:rsidR="002F1D7D" w:rsidRDefault="002F1D7D" w:rsidP="002F1D7D">
      <w:pPr>
        <w:autoSpaceDE w:val="0"/>
        <w:autoSpaceDN w:val="0"/>
        <w:adjustRightInd w:val="0"/>
        <w:spacing w:line="440" w:lineRule="atLeast"/>
        <w:rPr>
          <w:rFonts w:ascii="Menlo Regular" w:eastAsia="Heiti SC Light" w:hAnsi="Menlo Regular" w:cs="Menlo Regular"/>
          <w:sz w:val="32"/>
          <w:szCs w:val="32"/>
        </w:rPr>
      </w:pPr>
    </w:p>
    <w:p w14:paraId="6560DF13" w14:textId="77777777" w:rsidR="002F1D7D" w:rsidRDefault="002F1D7D" w:rsidP="002F1D7D">
      <w:pPr>
        <w:autoSpaceDE w:val="0"/>
        <w:autoSpaceDN w:val="0"/>
        <w:adjustRightInd w:val="0"/>
        <w:spacing w:after="240" w:line="360" w:lineRule="atLeast"/>
        <w:rPr>
          <w:rFonts w:ascii="Times" w:eastAsia="Songti SC Regular" w:hAnsi="Times" w:cs="Times"/>
        </w:rPr>
      </w:pPr>
      <w:r>
        <w:rPr>
          <w:rFonts w:ascii="Times" w:eastAsia="Heiti SC Light" w:hAnsi="Times" w:cs="Times"/>
          <w:color w:val="B13B3C"/>
          <w:sz w:val="32"/>
          <w:szCs w:val="32"/>
        </w:rPr>
        <w:lastRenderedPageBreak/>
        <w:t>8.OC</w:t>
      </w:r>
      <w:r>
        <w:rPr>
          <w:rFonts w:ascii="Songti SC Regular" w:eastAsia="Songti SC Regular" w:hAnsi="Times" w:cs="Songti SC Regular" w:hint="eastAsia"/>
          <w:color w:val="B13B3C"/>
          <w:sz w:val="32"/>
          <w:szCs w:val="32"/>
        </w:rPr>
        <w:t>内存管理的机制是什么</w:t>
      </w:r>
      <w:r>
        <w:rPr>
          <w:rFonts w:ascii="Times" w:eastAsia="Songti SC Regular" w:hAnsi="Times" w:cs="Times"/>
          <w:color w:val="B13B3C"/>
          <w:sz w:val="32"/>
          <w:szCs w:val="32"/>
        </w:rPr>
        <w:t>? assign</w:t>
      </w:r>
      <w:r>
        <w:rPr>
          <w:rFonts w:ascii="Songti SC Regular" w:eastAsia="Songti SC Regular" w:hAnsi="Times" w:cs="Songti SC Regular" w:hint="eastAsia"/>
          <w:color w:val="B13B3C"/>
          <w:sz w:val="32"/>
          <w:szCs w:val="32"/>
        </w:rPr>
        <w:t>、</w:t>
      </w:r>
      <w:r>
        <w:rPr>
          <w:rFonts w:ascii="Times" w:eastAsia="Songti SC Regular" w:hAnsi="Times" w:cs="Times"/>
          <w:color w:val="B13B3C"/>
          <w:sz w:val="32"/>
          <w:szCs w:val="32"/>
        </w:rPr>
        <w:t>retain</w:t>
      </w:r>
      <w:r>
        <w:rPr>
          <w:rFonts w:ascii="Songti SC Regular" w:eastAsia="Songti SC Regular" w:hAnsi="Times" w:cs="Songti SC Regular" w:hint="eastAsia"/>
          <w:color w:val="B13B3C"/>
          <w:sz w:val="32"/>
          <w:szCs w:val="32"/>
        </w:rPr>
        <w:t>、</w:t>
      </w:r>
      <w:r>
        <w:rPr>
          <w:rFonts w:ascii="Times" w:eastAsia="Songti SC Regular" w:hAnsi="Times" w:cs="Times"/>
          <w:color w:val="B13B3C"/>
          <w:sz w:val="32"/>
          <w:szCs w:val="32"/>
        </w:rPr>
        <w:t>copy</w:t>
      </w:r>
      <w:r>
        <w:rPr>
          <w:rFonts w:ascii="Songti SC Regular" w:eastAsia="Songti SC Regular" w:hAnsi="Times" w:cs="Songti SC Regular" w:hint="eastAsia"/>
          <w:color w:val="B13B3C"/>
          <w:sz w:val="32"/>
          <w:szCs w:val="32"/>
        </w:rPr>
        <w:t>、</w:t>
      </w:r>
      <w:r>
        <w:rPr>
          <w:rFonts w:ascii="Times" w:eastAsia="Songti SC Regular" w:hAnsi="Times" w:cs="Times"/>
          <w:color w:val="B13B3C"/>
          <w:sz w:val="32"/>
          <w:szCs w:val="32"/>
        </w:rPr>
        <w:t>strong</w:t>
      </w:r>
      <w:r>
        <w:rPr>
          <w:rFonts w:ascii="Songti SC Regular" w:eastAsia="Songti SC Regular" w:hAnsi="Times" w:cs="Songti SC Regular" w:hint="eastAsia"/>
          <w:color w:val="B13B3C"/>
          <w:sz w:val="32"/>
          <w:szCs w:val="32"/>
        </w:rPr>
        <w:t>、</w:t>
      </w:r>
      <w:r>
        <w:rPr>
          <w:rFonts w:ascii="Times" w:eastAsia="Songti SC Regular" w:hAnsi="Times" w:cs="Times"/>
          <w:color w:val="B13B3C"/>
          <w:sz w:val="32"/>
          <w:szCs w:val="32"/>
        </w:rPr>
        <w:t>weak</w:t>
      </w:r>
      <w:r>
        <w:rPr>
          <w:rFonts w:ascii="Songti SC Regular" w:eastAsia="Songti SC Regular" w:hAnsi="Times" w:cs="Songti SC Regular" w:hint="eastAsia"/>
          <w:color w:val="B13B3C"/>
          <w:sz w:val="32"/>
          <w:szCs w:val="32"/>
        </w:rPr>
        <w:t>的区别</w:t>
      </w:r>
      <w:r>
        <w:rPr>
          <w:rFonts w:ascii="Times" w:eastAsia="Songti SC Regular" w:hAnsi="Times" w:cs="Times"/>
          <w:color w:val="B13B3C"/>
          <w:sz w:val="32"/>
          <w:szCs w:val="32"/>
        </w:rPr>
        <w:t xml:space="preserve">? </w:t>
      </w:r>
    </w:p>
    <w:p w14:paraId="505AD5E3" w14:textId="77777777" w:rsidR="002F1D7D" w:rsidRDefault="002F1D7D" w:rsidP="002F1D7D">
      <w:pPr>
        <w:autoSpaceDE w:val="0"/>
        <w:autoSpaceDN w:val="0"/>
        <w:adjustRightInd w:val="0"/>
        <w:spacing w:after="240" w:line="360" w:lineRule="atLeast"/>
        <w:rPr>
          <w:rFonts w:ascii="Times" w:eastAsia="Songti SC Regular" w:hAnsi="Times" w:cs="Times"/>
        </w:rPr>
      </w:pPr>
      <w:r>
        <w:rPr>
          <w:rFonts w:ascii="Times" w:eastAsia="Songti SC Regular" w:hAnsi="Times" w:cs="Times"/>
          <w:sz w:val="32"/>
          <w:szCs w:val="32"/>
        </w:rPr>
        <w:t xml:space="preserve">OC </w:t>
      </w:r>
      <w:r>
        <w:rPr>
          <w:rFonts w:ascii="Songti SC Regular" w:eastAsia="Songti SC Regular" w:hAnsi="Times" w:cs="Songti SC Regular" w:hint="eastAsia"/>
          <w:sz w:val="32"/>
          <w:szCs w:val="32"/>
        </w:rPr>
        <w:t>内存管理机制是</w:t>
      </w:r>
      <w:r>
        <w:rPr>
          <w:rFonts w:ascii="Times" w:eastAsia="Songti SC Regular" w:hAnsi="Times" w:cs="Times"/>
          <w:sz w:val="32"/>
          <w:szCs w:val="32"/>
        </w:rPr>
        <w:t xml:space="preserve"> ARC,</w:t>
      </w:r>
      <w:r>
        <w:rPr>
          <w:rFonts w:ascii="Songti SC Regular" w:eastAsia="Songti SC Regular" w:hAnsi="Times" w:cs="Songti SC Regular" w:hint="eastAsia"/>
          <w:sz w:val="32"/>
          <w:szCs w:val="32"/>
        </w:rPr>
        <w:t>自动引用计数器</w:t>
      </w:r>
      <w:r>
        <w:rPr>
          <w:rFonts w:ascii="Times" w:eastAsia="Songti SC Regular" w:hAnsi="Times" w:cs="Times"/>
          <w:sz w:val="32"/>
          <w:szCs w:val="32"/>
        </w:rPr>
        <w:t xml:space="preserve">. </w:t>
      </w:r>
    </w:p>
    <w:p w14:paraId="47CC3437" w14:textId="77777777" w:rsidR="002F1D7D" w:rsidRDefault="002F1D7D" w:rsidP="002F1D7D">
      <w:pPr>
        <w:autoSpaceDE w:val="0"/>
        <w:autoSpaceDN w:val="0"/>
        <w:adjustRightInd w:val="0"/>
        <w:spacing w:after="240" w:line="360" w:lineRule="atLeast"/>
        <w:rPr>
          <w:rFonts w:ascii="Times" w:eastAsia="Songti SC Regular" w:hAnsi="Times" w:cs="Times"/>
        </w:rPr>
      </w:pPr>
      <w:r>
        <w:rPr>
          <w:rFonts w:ascii="Times" w:eastAsia="Songti SC Regular" w:hAnsi="Times" w:cs="Times"/>
          <w:sz w:val="32"/>
          <w:szCs w:val="32"/>
        </w:rPr>
        <w:t>assign:</w:t>
      </w:r>
      <w:r>
        <w:rPr>
          <w:rFonts w:ascii="Songti SC Regular" w:eastAsia="Songti SC Regular" w:hAnsi="Times" w:cs="Songti SC Regular" w:hint="eastAsia"/>
          <w:sz w:val="32"/>
          <w:szCs w:val="32"/>
        </w:rPr>
        <w:t>用于非指针类型变量</w:t>
      </w:r>
      <w:r>
        <w:rPr>
          <w:rFonts w:ascii="Times" w:eastAsia="Songti SC Regular" w:hAnsi="Times" w:cs="Times"/>
          <w:sz w:val="32"/>
          <w:szCs w:val="32"/>
        </w:rPr>
        <w:t>,</w:t>
      </w:r>
      <w:r>
        <w:rPr>
          <w:rFonts w:ascii="Songti SC Regular" w:eastAsia="Songti SC Regular" w:hAnsi="Times" w:cs="Songti SC Regular" w:hint="eastAsia"/>
          <w:sz w:val="32"/>
          <w:szCs w:val="32"/>
        </w:rPr>
        <w:t>基本数据类型</w:t>
      </w:r>
      <w:r>
        <w:rPr>
          <w:rFonts w:ascii="Times" w:eastAsia="Songti SC Regular" w:hAnsi="Times" w:cs="Times"/>
          <w:sz w:val="32"/>
          <w:szCs w:val="32"/>
        </w:rPr>
        <w:t xml:space="preserve">,C </w:t>
      </w:r>
      <w:r>
        <w:rPr>
          <w:rFonts w:ascii="Songti SC Regular" w:eastAsia="Songti SC Regular" w:hAnsi="Times" w:cs="Songti SC Regular" w:hint="eastAsia"/>
          <w:sz w:val="32"/>
          <w:szCs w:val="32"/>
        </w:rPr>
        <w:t>数据类型。若</w:t>
      </w:r>
      <w:r>
        <w:rPr>
          <w:rFonts w:ascii="Times" w:eastAsia="Songti SC Regular" w:hAnsi="Times" w:cs="Times"/>
          <w:sz w:val="32"/>
          <w:szCs w:val="32"/>
        </w:rPr>
        <w:t xml:space="preserve"> </w:t>
      </w:r>
      <w:r>
        <w:rPr>
          <w:rFonts w:ascii="Songti SC Regular" w:eastAsia="Songti SC Regular" w:hAnsi="Times" w:cs="Songti SC Regular" w:hint="eastAsia"/>
          <w:sz w:val="32"/>
          <w:szCs w:val="32"/>
        </w:rPr>
        <w:t>述</w:t>
      </w:r>
      <w:r>
        <w:rPr>
          <w:rFonts w:ascii="Times" w:eastAsia="Songti SC Regular" w:hAnsi="Times" w:cs="Times"/>
          <w:sz w:val="32"/>
          <w:szCs w:val="32"/>
        </w:rPr>
        <w:t xml:space="preserve"> id </w:t>
      </w:r>
      <w:r>
        <w:rPr>
          <w:rFonts w:ascii="Songti SC Regular" w:eastAsia="Songti SC Regular" w:hAnsi="Times" w:cs="Songti SC Regular" w:hint="eastAsia"/>
          <w:sz w:val="32"/>
          <w:szCs w:val="32"/>
        </w:rPr>
        <w:t>类型</w:t>
      </w:r>
      <w:r>
        <w:rPr>
          <w:rFonts w:ascii="Times" w:eastAsia="Songti SC Regular" w:hAnsi="Times" w:cs="Times"/>
          <w:sz w:val="32"/>
          <w:szCs w:val="32"/>
        </w:rPr>
        <w:t xml:space="preserve">, </w:t>
      </w:r>
      <w:proofErr w:type="spellStart"/>
      <w:r>
        <w:rPr>
          <w:rFonts w:ascii="Times" w:eastAsia="Songti SC Regular" w:hAnsi="Times" w:cs="Times"/>
          <w:sz w:val="32"/>
          <w:szCs w:val="32"/>
        </w:rPr>
        <w:t>retainCount</w:t>
      </w:r>
      <w:proofErr w:type="spellEnd"/>
      <w:r>
        <w:rPr>
          <w:rFonts w:ascii="Times" w:eastAsia="Songti SC Regular" w:hAnsi="Times" w:cs="Times"/>
          <w:sz w:val="32"/>
          <w:szCs w:val="32"/>
        </w:rPr>
        <w:t xml:space="preserve"> </w:t>
      </w:r>
      <w:r>
        <w:rPr>
          <w:rFonts w:ascii="Songti SC Regular" w:eastAsia="Songti SC Regular" w:hAnsi="Times" w:cs="Songti SC Regular" w:hint="eastAsia"/>
          <w:sz w:val="32"/>
          <w:szCs w:val="32"/>
        </w:rPr>
        <w:t>不</w:t>
      </w:r>
      <w:r>
        <w:rPr>
          <w:rFonts w:ascii="Times" w:eastAsia="Songti SC Regular" w:hAnsi="Times" w:cs="Times"/>
          <w:sz w:val="32"/>
          <w:szCs w:val="32"/>
        </w:rPr>
        <w:t xml:space="preserve">+1; </w:t>
      </w:r>
    </w:p>
    <w:p w14:paraId="7FFBF825" w14:textId="77777777" w:rsidR="002F1D7D" w:rsidRDefault="002F1D7D" w:rsidP="002F1D7D">
      <w:pPr>
        <w:autoSpaceDE w:val="0"/>
        <w:autoSpaceDN w:val="0"/>
        <w:adjustRightInd w:val="0"/>
        <w:spacing w:after="240" w:line="360" w:lineRule="atLeast"/>
        <w:rPr>
          <w:rFonts w:ascii="Times" w:eastAsia="Songti SC Regular" w:hAnsi="Times" w:cs="Times"/>
        </w:rPr>
      </w:pPr>
      <w:r>
        <w:rPr>
          <w:rFonts w:ascii="Times" w:eastAsia="Songti SC Regular" w:hAnsi="Times" w:cs="Times"/>
          <w:sz w:val="32"/>
          <w:szCs w:val="32"/>
        </w:rPr>
        <w:t>retain:</w:t>
      </w:r>
      <w:r>
        <w:rPr>
          <w:rFonts w:ascii="Songti SC Regular" w:eastAsia="Songti SC Regular" w:hAnsi="Times" w:cs="Songti SC Regular" w:hint="eastAsia"/>
          <w:sz w:val="32"/>
          <w:szCs w:val="32"/>
        </w:rPr>
        <w:t>强指针</w:t>
      </w:r>
      <w:r>
        <w:rPr>
          <w:rFonts w:ascii="Times" w:eastAsia="Songti SC Regular" w:hAnsi="Times" w:cs="Times"/>
          <w:sz w:val="32"/>
          <w:szCs w:val="32"/>
        </w:rPr>
        <w:t>,</w:t>
      </w:r>
      <w:proofErr w:type="spellStart"/>
      <w:r>
        <w:rPr>
          <w:rFonts w:ascii="Times" w:eastAsia="Songti SC Regular" w:hAnsi="Times" w:cs="Times"/>
          <w:sz w:val="32"/>
          <w:szCs w:val="32"/>
        </w:rPr>
        <w:t>retainCount</w:t>
      </w:r>
      <w:proofErr w:type="spellEnd"/>
      <w:r>
        <w:rPr>
          <w:rFonts w:ascii="Times" w:eastAsia="Songti SC Regular" w:hAnsi="Times" w:cs="Times"/>
          <w:sz w:val="32"/>
          <w:szCs w:val="32"/>
        </w:rPr>
        <w:t xml:space="preserve"> +1 copy: </w:t>
      </w:r>
      <w:r>
        <w:rPr>
          <w:rFonts w:ascii="Songti SC Regular" w:eastAsia="Songti SC Regular" w:hAnsi="Times" w:cs="Songti SC Regular" w:hint="eastAsia"/>
          <w:sz w:val="32"/>
          <w:szCs w:val="32"/>
        </w:rPr>
        <w:t>浅拷贝</w:t>
      </w:r>
      <w:r>
        <w:rPr>
          <w:rFonts w:ascii="Times" w:eastAsia="Songti SC Regular" w:hAnsi="Times" w:cs="Times"/>
          <w:sz w:val="32"/>
          <w:szCs w:val="32"/>
        </w:rPr>
        <w:t>,</w:t>
      </w:r>
      <w:r>
        <w:rPr>
          <w:rFonts w:ascii="Songti SC Regular" w:eastAsia="Songti SC Regular" w:hAnsi="Times" w:cs="Songti SC Regular" w:hint="eastAsia"/>
          <w:sz w:val="32"/>
          <w:szCs w:val="32"/>
        </w:rPr>
        <w:t>并</w:t>
      </w:r>
      <w:r>
        <w:rPr>
          <w:rFonts w:ascii="Times" w:eastAsia="Songti SC Regular" w:hAnsi="Times" w:cs="Times"/>
          <w:sz w:val="32"/>
          <w:szCs w:val="32"/>
        </w:rPr>
        <w:t xml:space="preserve"> </w:t>
      </w:r>
      <w:proofErr w:type="spellStart"/>
      <w:r>
        <w:rPr>
          <w:rFonts w:ascii="Times" w:eastAsia="Songti SC Regular" w:hAnsi="Times" w:cs="Times"/>
          <w:sz w:val="32"/>
          <w:szCs w:val="32"/>
        </w:rPr>
        <w:t>retainCount</w:t>
      </w:r>
      <w:proofErr w:type="spellEnd"/>
      <w:r>
        <w:rPr>
          <w:rFonts w:ascii="Times" w:eastAsia="Songti SC Regular" w:hAnsi="Times" w:cs="Times"/>
          <w:sz w:val="32"/>
          <w:szCs w:val="32"/>
        </w:rPr>
        <w:t xml:space="preserve"> +1</w:t>
      </w:r>
      <w:r>
        <w:rPr>
          <w:rFonts w:ascii="Songti SC Regular" w:eastAsia="Songti SC Regular" w:hAnsi="Times" w:cs="Songti SC Regular" w:hint="eastAsia"/>
          <w:sz w:val="32"/>
          <w:szCs w:val="32"/>
        </w:rPr>
        <w:t>。</w:t>
      </w:r>
      <w:r>
        <w:rPr>
          <w:rFonts w:ascii="Times" w:eastAsia="Songti SC Regular" w:hAnsi="Times" w:cs="Times"/>
          <w:sz w:val="32"/>
          <w:szCs w:val="32"/>
        </w:rPr>
        <w:t> strong:</w:t>
      </w:r>
      <w:r>
        <w:rPr>
          <w:rFonts w:ascii="Songti SC Regular" w:eastAsia="Songti SC Regular" w:hAnsi="Times" w:cs="Songti SC Regular" w:hint="eastAsia"/>
          <w:sz w:val="32"/>
          <w:szCs w:val="32"/>
        </w:rPr>
        <w:t>有</w:t>
      </w:r>
      <w:r>
        <w:rPr>
          <w:rFonts w:ascii="Times" w:eastAsia="Songti SC Regular" w:hAnsi="Times" w:cs="Times"/>
          <w:sz w:val="32"/>
          <w:szCs w:val="32"/>
        </w:rPr>
        <w:t xml:space="preserve"> arc </w:t>
      </w:r>
      <w:r>
        <w:rPr>
          <w:rFonts w:ascii="Songti SC Regular" w:eastAsia="Songti SC Regular" w:hAnsi="Times" w:cs="Songti SC Regular" w:hint="eastAsia"/>
          <w:sz w:val="32"/>
          <w:szCs w:val="32"/>
        </w:rPr>
        <w:t>后导入的</w:t>
      </w:r>
      <w:r>
        <w:rPr>
          <w:rFonts w:ascii="Times" w:eastAsia="Songti SC Regular" w:hAnsi="Times" w:cs="Times"/>
          <w:sz w:val="32"/>
          <w:szCs w:val="32"/>
        </w:rPr>
        <w:t>,</w:t>
      </w:r>
      <w:r>
        <w:rPr>
          <w:rFonts w:ascii="Songti SC Regular" w:eastAsia="Songti SC Regular" w:hAnsi="Times" w:cs="Songti SC Regular" w:hint="eastAsia"/>
          <w:sz w:val="32"/>
          <w:szCs w:val="32"/>
        </w:rPr>
        <w:t>强指针</w:t>
      </w:r>
      <w:r>
        <w:rPr>
          <w:rFonts w:ascii="Times" w:eastAsia="Songti SC Regular" w:hAnsi="Times" w:cs="Times"/>
          <w:sz w:val="32"/>
          <w:szCs w:val="32"/>
        </w:rPr>
        <w:t>,</w:t>
      </w:r>
      <w:proofErr w:type="spellStart"/>
      <w:r>
        <w:rPr>
          <w:rFonts w:ascii="Times" w:eastAsia="Songti SC Regular" w:hAnsi="Times" w:cs="Times"/>
          <w:sz w:val="32"/>
          <w:szCs w:val="32"/>
        </w:rPr>
        <w:t>retainCount</w:t>
      </w:r>
      <w:proofErr w:type="spellEnd"/>
      <w:r>
        <w:rPr>
          <w:rFonts w:ascii="Times" w:eastAsia="Songti SC Regular" w:hAnsi="Times" w:cs="Times"/>
          <w:sz w:val="32"/>
          <w:szCs w:val="32"/>
        </w:rPr>
        <w:t xml:space="preserve"> +1;(</w:t>
      </w:r>
      <w:r>
        <w:rPr>
          <w:rFonts w:ascii="Songti SC Regular" w:eastAsia="Songti SC Regular" w:hAnsi="Times" w:cs="Songti SC Regular" w:hint="eastAsia"/>
          <w:sz w:val="32"/>
          <w:szCs w:val="32"/>
        </w:rPr>
        <w:t>等价于</w:t>
      </w:r>
      <w:r>
        <w:rPr>
          <w:rFonts w:ascii="Times" w:eastAsia="Songti SC Regular" w:hAnsi="Times" w:cs="Times"/>
          <w:sz w:val="32"/>
          <w:szCs w:val="32"/>
        </w:rPr>
        <w:t xml:space="preserve"> retain) weak:</w:t>
      </w:r>
      <w:r>
        <w:rPr>
          <w:rFonts w:ascii="Songti SC Regular" w:eastAsia="Songti SC Regular" w:hAnsi="Times" w:cs="Songti SC Regular" w:hint="eastAsia"/>
          <w:sz w:val="32"/>
          <w:szCs w:val="32"/>
        </w:rPr>
        <w:t>有</w:t>
      </w:r>
      <w:r>
        <w:rPr>
          <w:rFonts w:ascii="Times" w:eastAsia="Songti SC Regular" w:hAnsi="Times" w:cs="Times"/>
          <w:sz w:val="32"/>
          <w:szCs w:val="32"/>
        </w:rPr>
        <w:t xml:space="preserve"> arc </w:t>
      </w:r>
      <w:r>
        <w:rPr>
          <w:rFonts w:ascii="Songti SC Regular" w:eastAsia="Songti SC Regular" w:hAnsi="Times" w:cs="Songti SC Regular" w:hint="eastAsia"/>
          <w:sz w:val="32"/>
          <w:szCs w:val="32"/>
        </w:rPr>
        <w:t>后导入的</w:t>
      </w:r>
      <w:r>
        <w:rPr>
          <w:rFonts w:ascii="Times" w:eastAsia="Songti SC Regular" w:hAnsi="Times" w:cs="Times"/>
          <w:sz w:val="32"/>
          <w:szCs w:val="32"/>
        </w:rPr>
        <w:t>,</w:t>
      </w:r>
      <w:r>
        <w:rPr>
          <w:rFonts w:ascii="Songti SC Regular" w:eastAsia="Songti SC Regular" w:hAnsi="Times" w:cs="Songti SC Regular" w:hint="eastAsia"/>
          <w:sz w:val="32"/>
          <w:szCs w:val="32"/>
        </w:rPr>
        <w:t>弱指针</w:t>
      </w:r>
      <w:r>
        <w:rPr>
          <w:rFonts w:ascii="Times" w:eastAsia="Songti SC Regular" w:hAnsi="Times" w:cs="Times"/>
          <w:sz w:val="32"/>
          <w:szCs w:val="32"/>
        </w:rPr>
        <w:t>,</w:t>
      </w:r>
      <w:proofErr w:type="spellStart"/>
      <w:r>
        <w:rPr>
          <w:rFonts w:ascii="Times" w:eastAsia="Songti SC Regular" w:hAnsi="Times" w:cs="Times"/>
          <w:sz w:val="32"/>
          <w:szCs w:val="32"/>
        </w:rPr>
        <w:t>retainCount</w:t>
      </w:r>
      <w:proofErr w:type="spellEnd"/>
      <w:r>
        <w:rPr>
          <w:rFonts w:ascii="Times" w:eastAsia="Songti SC Regular" w:hAnsi="Times" w:cs="Times"/>
          <w:sz w:val="32"/>
          <w:szCs w:val="32"/>
        </w:rPr>
        <w:t xml:space="preserve"> </w:t>
      </w:r>
      <w:r>
        <w:rPr>
          <w:rFonts w:ascii="Songti SC Regular" w:eastAsia="Songti SC Regular" w:hAnsi="Times" w:cs="Songti SC Regular" w:hint="eastAsia"/>
          <w:sz w:val="32"/>
          <w:szCs w:val="32"/>
        </w:rPr>
        <w:t>不</w:t>
      </w:r>
      <w:r>
        <w:rPr>
          <w:rFonts w:ascii="Times" w:eastAsia="Songti SC Regular" w:hAnsi="Times" w:cs="Times"/>
          <w:sz w:val="32"/>
          <w:szCs w:val="32"/>
        </w:rPr>
        <w:t xml:space="preserve">+1, </w:t>
      </w:r>
      <w:r>
        <w:rPr>
          <w:rFonts w:ascii="Songti SC Regular" w:eastAsia="Songti SC Regular" w:hAnsi="Times" w:cs="Songti SC Regular" w:hint="eastAsia"/>
          <w:sz w:val="32"/>
          <w:szCs w:val="32"/>
        </w:rPr>
        <w:t>只能</w:t>
      </w:r>
      <w:r>
        <w:rPr>
          <w:rFonts w:ascii="Times" w:eastAsia="Songti SC Regular" w:hAnsi="Times" w:cs="Times"/>
          <w:sz w:val="32"/>
          <w:szCs w:val="32"/>
        </w:rPr>
        <w:t xml:space="preserve"> </w:t>
      </w:r>
      <w:r>
        <w:rPr>
          <w:rFonts w:ascii="Songti SC Regular" w:eastAsia="Songti SC Regular" w:hAnsi="Times" w:cs="Songti SC Regular" w:hint="eastAsia"/>
          <w:sz w:val="32"/>
          <w:szCs w:val="32"/>
        </w:rPr>
        <w:t>述对象</w:t>
      </w:r>
      <w:r>
        <w:rPr>
          <w:rFonts w:ascii="Times" w:eastAsia="Songti SC Regular" w:hAnsi="Times" w:cs="Times"/>
          <w:sz w:val="32"/>
          <w:szCs w:val="32"/>
        </w:rPr>
        <w:t>,</w:t>
      </w:r>
      <w:r>
        <w:rPr>
          <w:rFonts w:ascii="Songti SC Regular" w:eastAsia="Songti SC Regular" w:hAnsi="Times" w:cs="Songti SC Regular" w:hint="eastAsia"/>
          <w:sz w:val="32"/>
          <w:szCs w:val="32"/>
        </w:rPr>
        <w:t>并且</w:t>
      </w:r>
      <w:r>
        <w:rPr>
          <w:rFonts w:ascii="Times" w:eastAsia="Songti SC Regular" w:hAnsi="Times" w:cs="Times"/>
          <w:sz w:val="32"/>
          <w:szCs w:val="32"/>
        </w:rPr>
        <w:t xml:space="preserve"> </w:t>
      </w:r>
    </w:p>
    <w:p w14:paraId="006B9F4D" w14:textId="77777777" w:rsidR="002F1D7D" w:rsidRDefault="002F1D7D" w:rsidP="002F1D7D">
      <w:pPr>
        <w:autoSpaceDE w:val="0"/>
        <w:autoSpaceDN w:val="0"/>
        <w:adjustRightInd w:val="0"/>
        <w:spacing w:after="240" w:line="360" w:lineRule="atLeast"/>
        <w:rPr>
          <w:rFonts w:ascii="Times" w:eastAsia="Songti SC Regular" w:hAnsi="Times" w:cs="Times"/>
        </w:rPr>
      </w:pPr>
      <w:r>
        <w:rPr>
          <w:rFonts w:ascii="Songti SC Regular" w:eastAsia="Songti SC Regular" w:hAnsi="Times" w:cs="Songti SC Regular" w:hint="eastAsia"/>
          <w:sz w:val="32"/>
          <w:szCs w:val="32"/>
        </w:rPr>
        <w:t>最后会将该对象设置为</w:t>
      </w:r>
      <w:r>
        <w:rPr>
          <w:rFonts w:ascii="Times" w:eastAsia="Songti SC Regular" w:hAnsi="Times" w:cs="Times"/>
          <w:sz w:val="32"/>
          <w:szCs w:val="32"/>
        </w:rPr>
        <w:t xml:space="preserve"> nil </w:t>
      </w:r>
      <w:r>
        <w:rPr>
          <w:rFonts w:ascii="Songti SC Regular" w:eastAsia="Songti SC Regular" w:hAnsi="Times" w:cs="Songti SC Regular" w:hint="eastAsia"/>
          <w:sz w:val="32"/>
          <w:szCs w:val="32"/>
        </w:rPr>
        <w:t>来防止野指针。</w:t>
      </w:r>
      <w:r>
        <w:rPr>
          <w:rFonts w:ascii="Times" w:eastAsia="Songti SC Regular" w:hAnsi="Times" w:cs="Times"/>
          <w:sz w:val="32"/>
          <w:szCs w:val="32"/>
        </w:rPr>
        <w:t xml:space="preserve"> </w:t>
      </w:r>
    </w:p>
    <w:p w14:paraId="3BCB0A31" w14:textId="77777777" w:rsidR="002F1D7D" w:rsidRDefault="002F1D7D" w:rsidP="002F1D7D">
      <w:pPr>
        <w:autoSpaceDE w:val="0"/>
        <w:autoSpaceDN w:val="0"/>
        <w:adjustRightInd w:val="0"/>
        <w:spacing w:line="440" w:lineRule="atLeast"/>
        <w:rPr>
          <w:rFonts w:ascii="Helvetica" w:eastAsia="Songti SC Regular" w:hAnsi="Helvetica" w:cs="Helvetica"/>
          <w:sz w:val="32"/>
          <w:szCs w:val="32"/>
        </w:rPr>
      </w:pPr>
    </w:p>
    <w:p w14:paraId="7752BCA3" w14:textId="77777777" w:rsidR="002F1D7D" w:rsidRDefault="002F1D7D" w:rsidP="002F1D7D">
      <w:pPr>
        <w:autoSpaceDE w:val="0"/>
        <w:autoSpaceDN w:val="0"/>
        <w:adjustRightInd w:val="0"/>
        <w:spacing w:line="280" w:lineRule="atLeast"/>
        <w:rPr>
          <w:rFonts w:ascii="Times" w:eastAsia="Songti SC Regular" w:hAnsi="Times" w:cs="Times"/>
        </w:rPr>
      </w:pPr>
    </w:p>
    <w:p w14:paraId="4D25807F" w14:textId="77777777" w:rsidR="002F1D7D" w:rsidRPr="002F1D7D" w:rsidRDefault="002F1D7D" w:rsidP="002F1D7D">
      <w:pPr>
        <w:rPr>
          <w:rFonts w:hint="eastAsia"/>
        </w:rPr>
      </w:pPr>
    </w:p>
    <w:sectPr w:rsidR="002F1D7D" w:rsidRPr="002F1D7D" w:rsidSect="0061690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00000003" w:usb1="00000000" w:usb2="00000000" w:usb3="00000000" w:csb0="00000001" w:csb1="00000000"/>
  </w:font>
  <w:font w:name="Heiti SC">
    <w:altName w:val="Heiti SC Light"/>
    <w:charset w:val="88"/>
    <w:family w:val="auto"/>
    <w:pitch w:val="variable"/>
    <w:sig w:usb0="8000002F" w:usb1="0808004A" w:usb2="00000010" w:usb3="00000000" w:csb0="003E0000" w:csb1="00000000"/>
  </w:font>
  <w:font w:name="Helvetica">
    <w:panose1 w:val="00000000000000000000"/>
    <w:charset w:val="00"/>
    <w:family w:val="auto"/>
    <w:pitch w:val="variable"/>
    <w:sig w:usb0="00000003" w:usb1="00000000" w:usb2="00000000" w:usb3="00000000" w:csb0="00000001" w:csb1="00000000"/>
  </w:font>
  <w:font w:name="MS Mincho">
    <w:altName w:val="ＭＳ 明朝"/>
    <w:charset w:val="80"/>
    <w:family w:val="auto"/>
    <w:pitch w:val="variable"/>
    <w:sig w:usb0="E00002FF" w:usb1="6AC7FDFB" w:usb2="08000012" w:usb3="00000000" w:csb0="0002009F" w:csb1="00000000"/>
  </w:font>
  <w:font w:name="SimSun">
    <w:altName w:val="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Hiragino Sans GB">
    <w:altName w:val="Arial Unicode MS"/>
    <w:charset w:val="80"/>
    <w:family w:val="auto"/>
    <w:pitch w:val="variable"/>
    <w:sig w:usb0="A00002BF" w:usb1="1ACF7CFA" w:usb2="00000016" w:usb3="00000000" w:csb0="00060007" w:csb1="00000000"/>
  </w:font>
  <w:font w:name="Menlo">
    <w:altName w:val="Times New Roman"/>
    <w:charset w:val="00"/>
    <w:family w:val="auto"/>
    <w:pitch w:val="variable"/>
    <w:sig w:usb0="00000000" w:usb1="D200F9FB" w:usb2="02000028" w:usb3="00000000" w:csb0="000001DF" w:csb1="00000000"/>
  </w:font>
  <w:font w:name="Verdan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Songti SC Regular">
    <w:panose1 w:val="02010600040101010101"/>
    <w:charset w:val="50"/>
    <w:family w:val="auto"/>
    <w:pitch w:val="variable"/>
    <w:sig w:usb0="00000287" w:usb1="080F0000" w:usb2="00000010" w:usb3="00000000" w:csb0="0004009F" w:csb1="00000000"/>
  </w:font>
  <w:font w:name="Lantinghei SC Extralight">
    <w:panose1 w:val="02000000000000000000"/>
    <w:charset w:val="00"/>
    <w:family w:val="auto"/>
    <w:pitch w:val="variable"/>
    <w:sig w:usb0="00000003" w:usb1="08000000" w:usb2="00000000" w:usb3="00000000" w:csb0="0004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4116"/>
    <w:rsid w:val="00007353"/>
    <w:rsid w:val="00010D75"/>
    <w:rsid w:val="00020E11"/>
    <w:rsid w:val="00021867"/>
    <w:rsid w:val="00054B45"/>
    <w:rsid w:val="00066E75"/>
    <w:rsid w:val="000A420E"/>
    <w:rsid w:val="000F6DCE"/>
    <w:rsid w:val="00114B5B"/>
    <w:rsid w:val="00115C3E"/>
    <w:rsid w:val="00122559"/>
    <w:rsid w:val="00125F72"/>
    <w:rsid w:val="00133373"/>
    <w:rsid w:val="00137B47"/>
    <w:rsid w:val="001426FA"/>
    <w:rsid w:val="00146202"/>
    <w:rsid w:val="00151799"/>
    <w:rsid w:val="00153389"/>
    <w:rsid w:val="00170A46"/>
    <w:rsid w:val="0017226C"/>
    <w:rsid w:val="00184E2A"/>
    <w:rsid w:val="001920B2"/>
    <w:rsid w:val="00197B61"/>
    <w:rsid w:val="001A2FC6"/>
    <w:rsid w:val="001B5861"/>
    <w:rsid w:val="001C0AE1"/>
    <w:rsid w:val="001C1171"/>
    <w:rsid w:val="001D654F"/>
    <w:rsid w:val="001E1A84"/>
    <w:rsid w:val="0020217B"/>
    <w:rsid w:val="00207EB9"/>
    <w:rsid w:val="00211A8A"/>
    <w:rsid w:val="002471C5"/>
    <w:rsid w:val="00250CAE"/>
    <w:rsid w:val="00251EB0"/>
    <w:rsid w:val="00263CC8"/>
    <w:rsid w:val="002863AA"/>
    <w:rsid w:val="00287C44"/>
    <w:rsid w:val="00290D02"/>
    <w:rsid w:val="002948CC"/>
    <w:rsid w:val="00296897"/>
    <w:rsid w:val="002B3AC8"/>
    <w:rsid w:val="002E194B"/>
    <w:rsid w:val="002E40A1"/>
    <w:rsid w:val="002F1D7D"/>
    <w:rsid w:val="00304DBD"/>
    <w:rsid w:val="00307AB5"/>
    <w:rsid w:val="00320EA8"/>
    <w:rsid w:val="003342D2"/>
    <w:rsid w:val="00353F02"/>
    <w:rsid w:val="00356196"/>
    <w:rsid w:val="003641F5"/>
    <w:rsid w:val="00387EAF"/>
    <w:rsid w:val="00393056"/>
    <w:rsid w:val="00395282"/>
    <w:rsid w:val="003B5B9A"/>
    <w:rsid w:val="003C0F4B"/>
    <w:rsid w:val="003D1918"/>
    <w:rsid w:val="003D4C3F"/>
    <w:rsid w:val="003F014B"/>
    <w:rsid w:val="00420C48"/>
    <w:rsid w:val="00424116"/>
    <w:rsid w:val="004378BB"/>
    <w:rsid w:val="00443006"/>
    <w:rsid w:val="00457A3E"/>
    <w:rsid w:val="00482A13"/>
    <w:rsid w:val="004A28CD"/>
    <w:rsid w:val="00506A08"/>
    <w:rsid w:val="00506D90"/>
    <w:rsid w:val="00524ED2"/>
    <w:rsid w:val="005371EC"/>
    <w:rsid w:val="00543939"/>
    <w:rsid w:val="00570E31"/>
    <w:rsid w:val="005A4CB9"/>
    <w:rsid w:val="005B1C89"/>
    <w:rsid w:val="005B24A5"/>
    <w:rsid w:val="005B5DDF"/>
    <w:rsid w:val="005D3FE7"/>
    <w:rsid w:val="005D441E"/>
    <w:rsid w:val="005F09CE"/>
    <w:rsid w:val="006044E1"/>
    <w:rsid w:val="00616902"/>
    <w:rsid w:val="006231D9"/>
    <w:rsid w:val="006238C9"/>
    <w:rsid w:val="00634509"/>
    <w:rsid w:val="00640826"/>
    <w:rsid w:val="00647052"/>
    <w:rsid w:val="00652C74"/>
    <w:rsid w:val="00653B09"/>
    <w:rsid w:val="0066451C"/>
    <w:rsid w:val="006755C4"/>
    <w:rsid w:val="006809C1"/>
    <w:rsid w:val="00685D4A"/>
    <w:rsid w:val="0068761F"/>
    <w:rsid w:val="006914C1"/>
    <w:rsid w:val="006A3366"/>
    <w:rsid w:val="006B4E5F"/>
    <w:rsid w:val="006C193E"/>
    <w:rsid w:val="006D7ED3"/>
    <w:rsid w:val="006F4832"/>
    <w:rsid w:val="00704FD8"/>
    <w:rsid w:val="00712373"/>
    <w:rsid w:val="00712CAD"/>
    <w:rsid w:val="0073441F"/>
    <w:rsid w:val="007453ED"/>
    <w:rsid w:val="00753CF7"/>
    <w:rsid w:val="00780E95"/>
    <w:rsid w:val="007879F6"/>
    <w:rsid w:val="007901FB"/>
    <w:rsid w:val="00794A32"/>
    <w:rsid w:val="007A199C"/>
    <w:rsid w:val="007C56D2"/>
    <w:rsid w:val="007C6048"/>
    <w:rsid w:val="007D07C6"/>
    <w:rsid w:val="007F0C19"/>
    <w:rsid w:val="007F3B80"/>
    <w:rsid w:val="00824650"/>
    <w:rsid w:val="008313C3"/>
    <w:rsid w:val="00837DEB"/>
    <w:rsid w:val="0086517F"/>
    <w:rsid w:val="00873452"/>
    <w:rsid w:val="008C7986"/>
    <w:rsid w:val="008D0AFB"/>
    <w:rsid w:val="008D1DAD"/>
    <w:rsid w:val="008D65BF"/>
    <w:rsid w:val="008E0D05"/>
    <w:rsid w:val="008E153B"/>
    <w:rsid w:val="008F0990"/>
    <w:rsid w:val="00903D41"/>
    <w:rsid w:val="00906152"/>
    <w:rsid w:val="00911FCB"/>
    <w:rsid w:val="009207A4"/>
    <w:rsid w:val="009213D2"/>
    <w:rsid w:val="009271F1"/>
    <w:rsid w:val="00944BC7"/>
    <w:rsid w:val="0096247C"/>
    <w:rsid w:val="00970632"/>
    <w:rsid w:val="009732EC"/>
    <w:rsid w:val="0097444C"/>
    <w:rsid w:val="00976BEB"/>
    <w:rsid w:val="00982525"/>
    <w:rsid w:val="00983C16"/>
    <w:rsid w:val="009B0A0C"/>
    <w:rsid w:val="009B4381"/>
    <w:rsid w:val="009C45C7"/>
    <w:rsid w:val="009C5080"/>
    <w:rsid w:val="009C5C92"/>
    <w:rsid w:val="009C6026"/>
    <w:rsid w:val="009E2BEE"/>
    <w:rsid w:val="009E31D4"/>
    <w:rsid w:val="009F26E9"/>
    <w:rsid w:val="00A205D7"/>
    <w:rsid w:val="00A268B8"/>
    <w:rsid w:val="00A312CD"/>
    <w:rsid w:val="00A314E3"/>
    <w:rsid w:val="00A4062F"/>
    <w:rsid w:val="00A4293E"/>
    <w:rsid w:val="00A535A9"/>
    <w:rsid w:val="00A70E84"/>
    <w:rsid w:val="00AB12FF"/>
    <w:rsid w:val="00AC0171"/>
    <w:rsid w:val="00AC027B"/>
    <w:rsid w:val="00AC6688"/>
    <w:rsid w:val="00AD258D"/>
    <w:rsid w:val="00AE2C1C"/>
    <w:rsid w:val="00AF56F3"/>
    <w:rsid w:val="00AF733D"/>
    <w:rsid w:val="00B105EC"/>
    <w:rsid w:val="00B34B1F"/>
    <w:rsid w:val="00B56744"/>
    <w:rsid w:val="00B667FA"/>
    <w:rsid w:val="00B7332F"/>
    <w:rsid w:val="00B85A0F"/>
    <w:rsid w:val="00BA2C25"/>
    <w:rsid w:val="00BA7426"/>
    <w:rsid w:val="00BB446F"/>
    <w:rsid w:val="00BB461B"/>
    <w:rsid w:val="00BB6713"/>
    <w:rsid w:val="00BC1141"/>
    <w:rsid w:val="00BD09E0"/>
    <w:rsid w:val="00BD1CF3"/>
    <w:rsid w:val="00BD4896"/>
    <w:rsid w:val="00BD4F53"/>
    <w:rsid w:val="00BD653A"/>
    <w:rsid w:val="00BD6B91"/>
    <w:rsid w:val="00C05F83"/>
    <w:rsid w:val="00C07873"/>
    <w:rsid w:val="00C162B6"/>
    <w:rsid w:val="00C3059F"/>
    <w:rsid w:val="00C32CAA"/>
    <w:rsid w:val="00C411A5"/>
    <w:rsid w:val="00C42A9A"/>
    <w:rsid w:val="00C44486"/>
    <w:rsid w:val="00C61E82"/>
    <w:rsid w:val="00C77530"/>
    <w:rsid w:val="00C834E4"/>
    <w:rsid w:val="00CB3FC1"/>
    <w:rsid w:val="00CC62C7"/>
    <w:rsid w:val="00CD1D75"/>
    <w:rsid w:val="00CF6336"/>
    <w:rsid w:val="00D079AB"/>
    <w:rsid w:val="00D126E8"/>
    <w:rsid w:val="00D22066"/>
    <w:rsid w:val="00D63615"/>
    <w:rsid w:val="00D649FB"/>
    <w:rsid w:val="00D66C0A"/>
    <w:rsid w:val="00D72AB7"/>
    <w:rsid w:val="00D817C3"/>
    <w:rsid w:val="00D84C37"/>
    <w:rsid w:val="00DC011B"/>
    <w:rsid w:val="00DE71BA"/>
    <w:rsid w:val="00DF05AA"/>
    <w:rsid w:val="00DF24DA"/>
    <w:rsid w:val="00E0180F"/>
    <w:rsid w:val="00E2020E"/>
    <w:rsid w:val="00E46666"/>
    <w:rsid w:val="00E63D96"/>
    <w:rsid w:val="00E81B15"/>
    <w:rsid w:val="00E826B3"/>
    <w:rsid w:val="00E86420"/>
    <w:rsid w:val="00E8699D"/>
    <w:rsid w:val="00E96BA6"/>
    <w:rsid w:val="00EA0E5F"/>
    <w:rsid w:val="00EA3DD6"/>
    <w:rsid w:val="00ED4FD1"/>
    <w:rsid w:val="00ED5540"/>
    <w:rsid w:val="00ED58E3"/>
    <w:rsid w:val="00EF31E3"/>
    <w:rsid w:val="00EF3C92"/>
    <w:rsid w:val="00F02333"/>
    <w:rsid w:val="00F071DD"/>
    <w:rsid w:val="00F07833"/>
    <w:rsid w:val="00F4084E"/>
    <w:rsid w:val="00F44BC0"/>
    <w:rsid w:val="00F60056"/>
    <w:rsid w:val="00F64328"/>
    <w:rsid w:val="00F67129"/>
    <w:rsid w:val="00F77A43"/>
    <w:rsid w:val="00F82D86"/>
    <w:rsid w:val="00F836C6"/>
    <w:rsid w:val="00F90992"/>
    <w:rsid w:val="00FA3052"/>
    <w:rsid w:val="00FB59D6"/>
    <w:rsid w:val="00FC456F"/>
    <w:rsid w:val="00FF216E"/>
    <w:rsid w:val="00FF2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8E45F1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7AB5"/>
    <w:rPr>
      <w:rFonts w:ascii="Times New Roman" w:hAnsi="Times New Roman" w:cs="Times New Roman"/>
      <w:kern w:val="0"/>
    </w:rPr>
  </w:style>
  <w:style w:type="paragraph" w:styleId="3">
    <w:name w:val="heading 3"/>
    <w:basedOn w:val="a"/>
    <w:next w:val="a"/>
    <w:link w:val="30"/>
    <w:uiPriority w:val="9"/>
    <w:semiHidden/>
    <w:unhideWhenUsed/>
    <w:qFormat/>
    <w:rsid w:val="00B105EC"/>
    <w:pPr>
      <w:keepNext/>
      <w:keepLines/>
      <w:spacing w:before="260" w:after="260" w:line="416" w:lineRule="auto"/>
      <w:outlineLvl w:val="2"/>
    </w:pPr>
    <w:rPr>
      <w:b/>
      <w:bCs/>
      <w:sz w:val="32"/>
      <w:szCs w:val="32"/>
    </w:rPr>
  </w:style>
  <w:style w:type="paragraph" w:styleId="5">
    <w:name w:val="heading 5"/>
    <w:basedOn w:val="a"/>
    <w:link w:val="50"/>
    <w:uiPriority w:val="9"/>
    <w:qFormat/>
    <w:rsid w:val="00B667FA"/>
    <w:pPr>
      <w:spacing w:before="100" w:beforeAutospacing="1" w:after="100" w:afterAutospacing="1"/>
      <w:outlineLvl w:val="4"/>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2D86"/>
    <w:pPr>
      <w:widowControl w:val="0"/>
      <w:ind w:firstLineChars="200" w:firstLine="420"/>
      <w:jc w:val="both"/>
    </w:pPr>
    <w:rPr>
      <w:rFonts w:asciiTheme="minorHAnsi" w:hAnsiTheme="minorHAnsi" w:cstheme="minorBidi"/>
      <w:kern w:val="2"/>
    </w:rPr>
  </w:style>
  <w:style w:type="paragraph" w:styleId="a4">
    <w:name w:val="Normal (Web)"/>
    <w:basedOn w:val="a"/>
    <w:uiPriority w:val="99"/>
    <w:unhideWhenUsed/>
    <w:rsid w:val="003F014B"/>
    <w:pPr>
      <w:spacing w:before="100" w:beforeAutospacing="1" w:after="100" w:afterAutospacing="1"/>
    </w:pPr>
  </w:style>
  <w:style w:type="character" w:customStyle="1" w:styleId="apple-converted-space">
    <w:name w:val="apple-converted-space"/>
    <w:basedOn w:val="a0"/>
    <w:rsid w:val="00C411A5"/>
  </w:style>
  <w:style w:type="character" w:styleId="a5">
    <w:name w:val="Strong"/>
    <w:basedOn w:val="a0"/>
    <w:uiPriority w:val="22"/>
    <w:qFormat/>
    <w:rsid w:val="009C5080"/>
    <w:rPr>
      <w:b/>
      <w:bCs/>
    </w:rPr>
  </w:style>
  <w:style w:type="character" w:customStyle="1" w:styleId="50">
    <w:name w:val="标题 5字符"/>
    <w:basedOn w:val="a0"/>
    <w:link w:val="5"/>
    <w:uiPriority w:val="9"/>
    <w:rsid w:val="00B667FA"/>
    <w:rPr>
      <w:rFonts w:ascii="Times New Roman" w:hAnsi="Times New Roman" w:cs="Times New Roman"/>
      <w:b/>
      <w:bCs/>
      <w:kern w:val="0"/>
      <w:sz w:val="20"/>
      <w:szCs w:val="20"/>
    </w:rPr>
  </w:style>
  <w:style w:type="paragraph" w:styleId="HTML">
    <w:name w:val="HTML Preformatted"/>
    <w:basedOn w:val="a"/>
    <w:link w:val="HTML0"/>
    <w:uiPriority w:val="99"/>
    <w:unhideWhenUsed/>
    <w:rsid w:val="00787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7879F6"/>
    <w:rPr>
      <w:rFonts w:ascii="Courier New" w:hAnsi="Courier New" w:cs="Courier New"/>
      <w:kern w:val="0"/>
      <w:sz w:val="20"/>
      <w:szCs w:val="20"/>
    </w:rPr>
  </w:style>
  <w:style w:type="character" w:styleId="HTML1">
    <w:name w:val="HTML Code"/>
    <w:basedOn w:val="a0"/>
    <w:uiPriority w:val="99"/>
    <w:semiHidden/>
    <w:unhideWhenUsed/>
    <w:rsid w:val="007879F6"/>
    <w:rPr>
      <w:rFonts w:ascii="Courier New" w:eastAsiaTheme="minorEastAsia" w:hAnsi="Courier New" w:cs="Courier New"/>
      <w:sz w:val="20"/>
      <w:szCs w:val="20"/>
    </w:rPr>
  </w:style>
  <w:style w:type="character" w:styleId="a6">
    <w:name w:val="Hyperlink"/>
    <w:basedOn w:val="a0"/>
    <w:uiPriority w:val="99"/>
    <w:unhideWhenUsed/>
    <w:rsid w:val="009B0A0C"/>
    <w:rPr>
      <w:color w:val="0000FF"/>
      <w:u w:val="single"/>
    </w:rPr>
  </w:style>
  <w:style w:type="character" w:styleId="FollowedHyperlink">
    <w:name w:val="FollowedHyperlink"/>
    <w:basedOn w:val="a0"/>
    <w:uiPriority w:val="99"/>
    <w:semiHidden/>
    <w:unhideWhenUsed/>
    <w:rsid w:val="00146202"/>
    <w:rPr>
      <w:color w:val="800080" w:themeColor="followedHyperlink"/>
      <w:u w:val="single"/>
    </w:rPr>
  </w:style>
  <w:style w:type="character" w:customStyle="1" w:styleId="30">
    <w:name w:val="标题 3字符"/>
    <w:basedOn w:val="a0"/>
    <w:link w:val="3"/>
    <w:uiPriority w:val="9"/>
    <w:semiHidden/>
    <w:rsid w:val="00B105EC"/>
    <w:rPr>
      <w:rFonts w:ascii="Times New Roman" w:hAnsi="Times New Roman" w:cs="Times New Roman"/>
      <w:b/>
      <w:bCs/>
      <w:kern w:val="0"/>
      <w:sz w:val="32"/>
      <w:szCs w:val="32"/>
    </w:rPr>
  </w:style>
  <w:style w:type="table" w:styleId="a7">
    <w:name w:val="Table Grid"/>
    <w:basedOn w:val="a1"/>
    <w:uiPriority w:val="59"/>
    <w:rsid w:val="00FB59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685D4A"/>
  </w:style>
  <w:style w:type="character" w:customStyle="1" w:styleId="hljs-keyword">
    <w:name w:val="hljs-keyword"/>
    <w:basedOn w:val="a0"/>
    <w:rsid w:val="00BD4896"/>
  </w:style>
  <w:style w:type="character" w:customStyle="1" w:styleId="hljs-comment">
    <w:name w:val="hljs-comment"/>
    <w:basedOn w:val="a0"/>
    <w:rsid w:val="00BD4896"/>
  </w:style>
  <w:style w:type="character" w:customStyle="1" w:styleId="hljs-string">
    <w:name w:val="hljs-string"/>
    <w:basedOn w:val="a0"/>
    <w:rsid w:val="00BD4896"/>
  </w:style>
  <w:style w:type="character" w:customStyle="1" w:styleId="hljs-literal">
    <w:name w:val="hljs-literal"/>
    <w:basedOn w:val="a0"/>
    <w:rsid w:val="00BD4896"/>
  </w:style>
  <w:style w:type="paragraph" w:styleId="a8">
    <w:name w:val="Balloon Text"/>
    <w:basedOn w:val="a"/>
    <w:link w:val="a9"/>
    <w:uiPriority w:val="99"/>
    <w:semiHidden/>
    <w:unhideWhenUsed/>
    <w:rsid w:val="00903D41"/>
    <w:rPr>
      <w:rFonts w:ascii="Heiti SC Light" w:eastAsia="Heiti SC Light"/>
      <w:sz w:val="18"/>
      <w:szCs w:val="18"/>
    </w:rPr>
  </w:style>
  <w:style w:type="character" w:customStyle="1" w:styleId="a9">
    <w:name w:val="批注框文本字符"/>
    <w:basedOn w:val="a0"/>
    <w:link w:val="a8"/>
    <w:uiPriority w:val="99"/>
    <w:semiHidden/>
    <w:rsid w:val="00903D41"/>
    <w:rPr>
      <w:rFonts w:ascii="Heiti SC Light" w:eastAsia="Heiti SC Light" w:hAnsi="Times New Roman" w:cs="Times New Roman"/>
      <w:kern w:val="0"/>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7AB5"/>
    <w:rPr>
      <w:rFonts w:ascii="Times New Roman" w:hAnsi="Times New Roman" w:cs="Times New Roman"/>
      <w:kern w:val="0"/>
    </w:rPr>
  </w:style>
  <w:style w:type="paragraph" w:styleId="3">
    <w:name w:val="heading 3"/>
    <w:basedOn w:val="a"/>
    <w:next w:val="a"/>
    <w:link w:val="30"/>
    <w:uiPriority w:val="9"/>
    <w:semiHidden/>
    <w:unhideWhenUsed/>
    <w:qFormat/>
    <w:rsid w:val="00B105EC"/>
    <w:pPr>
      <w:keepNext/>
      <w:keepLines/>
      <w:spacing w:before="260" w:after="260" w:line="416" w:lineRule="auto"/>
      <w:outlineLvl w:val="2"/>
    </w:pPr>
    <w:rPr>
      <w:b/>
      <w:bCs/>
      <w:sz w:val="32"/>
      <w:szCs w:val="32"/>
    </w:rPr>
  </w:style>
  <w:style w:type="paragraph" w:styleId="5">
    <w:name w:val="heading 5"/>
    <w:basedOn w:val="a"/>
    <w:link w:val="50"/>
    <w:uiPriority w:val="9"/>
    <w:qFormat/>
    <w:rsid w:val="00B667FA"/>
    <w:pPr>
      <w:spacing w:before="100" w:beforeAutospacing="1" w:after="100" w:afterAutospacing="1"/>
      <w:outlineLvl w:val="4"/>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2D86"/>
    <w:pPr>
      <w:widowControl w:val="0"/>
      <w:ind w:firstLineChars="200" w:firstLine="420"/>
      <w:jc w:val="both"/>
    </w:pPr>
    <w:rPr>
      <w:rFonts w:asciiTheme="minorHAnsi" w:hAnsiTheme="minorHAnsi" w:cstheme="minorBidi"/>
      <w:kern w:val="2"/>
    </w:rPr>
  </w:style>
  <w:style w:type="paragraph" w:styleId="a4">
    <w:name w:val="Normal (Web)"/>
    <w:basedOn w:val="a"/>
    <w:uiPriority w:val="99"/>
    <w:unhideWhenUsed/>
    <w:rsid w:val="003F014B"/>
    <w:pPr>
      <w:spacing w:before="100" w:beforeAutospacing="1" w:after="100" w:afterAutospacing="1"/>
    </w:pPr>
  </w:style>
  <w:style w:type="character" w:customStyle="1" w:styleId="apple-converted-space">
    <w:name w:val="apple-converted-space"/>
    <w:basedOn w:val="a0"/>
    <w:rsid w:val="00C411A5"/>
  </w:style>
  <w:style w:type="character" w:styleId="a5">
    <w:name w:val="Strong"/>
    <w:basedOn w:val="a0"/>
    <w:uiPriority w:val="22"/>
    <w:qFormat/>
    <w:rsid w:val="009C5080"/>
    <w:rPr>
      <w:b/>
      <w:bCs/>
    </w:rPr>
  </w:style>
  <w:style w:type="character" w:customStyle="1" w:styleId="50">
    <w:name w:val="标题 5字符"/>
    <w:basedOn w:val="a0"/>
    <w:link w:val="5"/>
    <w:uiPriority w:val="9"/>
    <w:rsid w:val="00B667FA"/>
    <w:rPr>
      <w:rFonts w:ascii="Times New Roman" w:hAnsi="Times New Roman" w:cs="Times New Roman"/>
      <w:b/>
      <w:bCs/>
      <w:kern w:val="0"/>
      <w:sz w:val="20"/>
      <w:szCs w:val="20"/>
    </w:rPr>
  </w:style>
  <w:style w:type="paragraph" w:styleId="HTML">
    <w:name w:val="HTML Preformatted"/>
    <w:basedOn w:val="a"/>
    <w:link w:val="HTML0"/>
    <w:uiPriority w:val="99"/>
    <w:unhideWhenUsed/>
    <w:rsid w:val="00787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7879F6"/>
    <w:rPr>
      <w:rFonts w:ascii="Courier New" w:hAnsi="Courier New" w:cs="Courier New"/>
      <w:kern w:val="0"/>
      <w:sz w:val="20"/>
      <w:szCs w:val="20"/>
    </w:rPr>
  </w:style>
  <w:style w:type="character" w:styleId="HTML1">
    <w:name w:val="HTML Code"/>
    <w:basedOn w:val="a0"/>
    <w:uiPriority w:val="99"/>
    <w:semiHidden/>
    <w:unhideWhenUsed/>
    <w:rsid w:val="007879F6"/>
    <w:rPr>
      <w:rFonts w:ascii="Courier New" w:eastAsiaTheme="minorEastAsia" w:hAnsi="Courier New" w:cs="Courier New"/>
      <w:sz w:val="20"/>
      <w:szCs w:val="20"/>
    </w:rPr>
  </w:style>
  <w:style w:type="character" w:styleId="a6">
    <w:name w:val="Hyperlink"/>
    <w:basedOn w:val="a0"/>
    <w:uiPriority w:val="99"/>
    <w:unhideWhenUsed/>
    <w:rsid w:val="009B0A0C"/>
    <w:rPr>
      <w:color w:val="0000FF"/>
      <w:u w:val="single"/>
    </w:rPr>
  </w:style>
  <w:style w:type="character" w:styleId="FollowedHyperlink">
    <w:name w:val="FollowedHyperlink"/>
    <w:basedOn w:val="a0"/>
    <w:uiPriority w:val="99"/>
    <w:semiHidden/>
    <w:unhideWhenUsed/>
    <w:rsid w:val="00146202"/>
    <w:rPr>
      <w:color w:val="800080" w:themeColor="followedHyperlink"/>
      <w:u w:val="single"/>
    </w:rPr>
  </w:style>
  <w:style w:type="character" w:customStyle="1" w:styleId="30">
    <w:name w:val="标题 3字符"/>
    <w:basedOn w:val="a0"/>
    <w:link w:val="3"/>
    <w:uiPriority w:val="9"/>
    <w:semiHidden/>
    <w:rsid w:val="00B105EC"/>
    <w:rPr>
      <w:rFonts w:ascii="Times New Roman" w:hAnsi="Times New Roman" w:cs="Times New Roman"/>
      <w:b/>
      <w:bCs/>
      <w:kern w:val="0"/>
      <w:sz w:val="32"/>
      <w:szCs w:val="32"/>
    </w:rPr>
  </w:style>
  <w:style w:type="table" w:styleId="a7">
    <w:name w:val="Table Grid"/>
    <w:basedOn w:val="a1"/>
    <w:uiPriority w:val="59"/>
    <w:rsid w:val="00FB59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685D4A"/>
  </w:style>
  <w:style w:type="character" w:customStyle="1" w:styleId="hljs-keyword">
    <w:name w:val="hljs-keyword"/>
    <w:basedOn w:val="a0"/>
    <w:rsid w:val="00BD4896"/>
  </w:style>
  <w:style w:type="character" w:customStyle="1" w:styleId="hljs-comment">
    <w:name w:val="hljs-comment"/>
    <w:basedOn w:val="a0"/>
    <w:rsid w:val="00BD4896"/>
  </w:style>
  <w:style w:type="character" w:customStyle="1" w:styleId="hljs-string">
    <w:name w:val="hljs-string"/>
    <w:basedOn w:val="a0"/>
    <w:rsid w:val="00BD4896"/>
  </w:style>
  <w:style w:type="character" w:customStyle="1" w:styleId="hljs-literal">
    <w:name w:val="hljs-literal"/>
    <w:basedOn w:val="a0"/>
    <w:rsid w:val="00BD4896"/>
  </w:style>
  <w:style w:type="paragraph" w:styleId="a8">
    <w:name w:val="Balloon Text"/>
    <w:basedOn w:val="a"/>
    <w:link w:val="a9"/>
    <w:uiPriority w:val="99"/>
    <w:semiHidden/>
    <w:unhideWhenUsed/>
    <w:rsid w:val="00903D41"/>
    <w:rPr>
      <w:rFonts w:ascii="Heiti SC Light" w:eastAsia="Heiti SC Light"/>
      <w:sz w:val="18"/>
      <w:szCs w:val="18"/>
    </w:rPr>
  </w:style>
  <w:style w:type="character" w:customStyle="1" w:styleId="a9">
    <w:name w:val="批注框文本字符"/>
    <w:basedOn w:val="a0"/>
    <w:link w:val="a8"/>
    <w:uiPriority w:val="99"/>
    <w:semiHidden/>
    <w:rsid w:val="00903D41"/>
    <w:rPr>
      <w:rFonts w:ascii="Heiti SC Light" w:eastAsia="Heiti SC Light"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82548">
      <w:bodyDiv w:val="1"/>
      <w:marLeft w:val="0"/>
      <w:marRight w:val="0"/>
      <w:marTop w:val="0"/>
      <w:marBottom w:val="0"/>
      <w:divBdr>
        <w:top w:val="none" w:sz="0" w:space="0" w:color="auto"/>
        <w:left w:val="none" w:sz="0" w:space="0" w:color="auto"/>
        <w:bottom w:val="none" w:sz="0" w:space="0" w:color="auto"/>
        <w:right w:val="none" w:sz="0" w:space="0" w:color="auto"/>
      </w:divBdr>
    </w:div>
    <w:div w:id="111753165">
      <w:bodyDiv w:val="1"/>
      <w:marLeft w:val="0"/>
      <w:marRight w:val="0"/>
      <w:marTop w:val="0"/>
      <w:marBottom w:val="0"/>
      <w:divBdr>
        <w:top w:val="none" w:sz="0" w:space="0" w:color="auto"/>
        <w:left w:val="none" w:sz="0" w:space="0" w:color="auto"/>
        <w:bottom w:val="none" w:sz="0" w:space="0" w:color="auto"/>
        <w:right w:val="none" w:sz="0" w:space="0" w:color="auto"/>
      </w:divBdr>
    </w:div>
    <w:div w:id="148328438">
      <w:bodyDiv w:val="1"/>
      <w:marLeft w:val="0"/>
      <w:marRight w:val="0"/>
      <w:marTop w:val="0"/>
      <w:marBottom w:val="0"/>
      <w:divBdr>
        <w:top w:val="none" w:sz="0" w:space="0" w:color="auto"/>
        <w:left w:val="none" w:sz="0" w:space="0" w:color="auto"/>
        <w:bottom w:val="none" w:sz="0" w:space="0" w:color="auto"/>
        <w:right w:val="none" w:sz="0" w:space="0" w:color="auto"/>
      </w:divBdr>
    </w:div>
    <w:div w:id="180894711">
      <w:bodyDiv w:val="1"/>
      <w:marLeft w:val="0"/>
      <w:marRight w:val="0"/>
      <w:marTop w:val="0"/>
      <w:marBottom w:val="0"/>
      <w:divBdr>
        <w:top w:val="none" w:sz="0" w:space="0" w:color="auto"/>
        <w:left w:val="none" w:sz="0" w:space="0" w:color="auto"/>
        <w:bottom w:val="none" w:sz="0" w:space="0" w:color="auto"/>
        <w:right w:val="none" w:sz="0" w:space="0" w:color="auto"/>
      </w:divBdr>
      <w:divsChild>
        <w:div w:id="1785617385">
          <w:marLeft w:val="0"/>
          <w:marRight w:val="0"/>
          <w:marTop w:val="0"/>
          <w:marBottom w:val="0"/>
          <w:divBdr>
            <w:top w:val="none" w:sz="0" w:space="0" w:color="auto"/>
            <w:left w:val="none" w:sz="0" w:space="0" w:color="auto"/>
            <w:bottom w:val="none" w:sz="0" w:space="0" w:color="auto"/>
            <w:right w:val="none" w:sz="0" w:space="0" w:color="auto"/>
          </w:divBdr>
        </w:div>
      </w:divsChild>
    </w:div>
    <w:div w:id="236475171">
      <w:bodyDiv w:val="1"/>
      <w:marLeft w:val="0"/>
      <w:marRight w:val="0"/>
      <w:marTop w:val="0"/>
      <w:marBottom w:val="0"/>
      <w:divBdr>
        <w:top w:val="none" w:sz="0" w:space="0" w:color="auto"/>
        <w:left w:val="none" w:sz="0" w:space="0" w:color="auto"/>
        <w:bottom w:val="none" w:sz="0" w:space="0" w:color="auto"/>
        <w:right w:val="none" w:sz="0" w:space="0" w:color="auto"/>
      </w:divBdr>
    </w:div>
    <w:div w:id="422260598">
      <w:bodyDiv w:val="1"/>
      <w:marLeft w:val="0"/>
      <w:marRight w:val="0"/>
      <w:marTop w:val="0"/>
      <w:marBottom w:val="0"/>
      <w:divBdr>
        <w:top w:val="none" w:sz="0" w:space="0" w:color="auto"/>
        <w:left w:val="none" w:sz="0" w:space="0" w:color="auto"/>
        <w:bottom w:val="none" w:sz="0" w:space="0" w:color="auto"/>
        <w:right w:val="none" w:sz="0" w:space="0" w:color="auto"/>
      </w:divBdr>
    </w:div>
    <w:div w:id="439640627">
      <w:bodyDiv w:val="1"/>
      <w:marLeft w:val="0"/>
      <w:marRight w:val="0"/>
      <w:marTop w:val="0"/>
      <w:marBottom w:val="0"/>
      <w:divBdr>
        <w:top w:val="none" w:sz="0" w:space="0" w:color="auto"/>
        <w:left w:val="none" w:sz="0" w:space="0" w:color="auto"/>
        <w:bottom w:val="none" w:sz="0" w:space="0" w:color="auto"/>
        <w:right w:val="none" w:sz="0" w:space="0" w:color="auto"/>
      </w:divBdr>
    </w:div>
    <w:div w:id="491681012">
      <w:bodyDiv w:val="1"/>
      <w:marLeft w:val="0"/>
      <w:marRight w:val="0"/>
      <w:marTop w:val="0"/>
      <w:marBottom w:val="0"/>
      <w:divBdr>
        <w:top w:val="none" w:sz="0" w:space="0" w:color="auto"/>
        <w:left w:val="none" w:sz="0" w:space="0" w:color="auto"/>
        <w:bottom w:val="none" w:sz="0" w:space="0" w:color="auto"/>
        <w:right w:val="none" w:sz="0" w:space="0" w:color="auto"/>
      </w:divBdr>
    </w:div>
    <w:div w:id="507333171">
      <w:bodyDiv w:val="1"/>
      <w:marLeft w:val="0"/>
      <w:marRight w:val="0"/>
      <w:marTop w:val="0"/>
      <w:marBottom w:val="0"/>
      <w:divBdr>
        <w:top w:val="none" w:sz="0" w:space="0" w:color="auto"/>
        <w:left w:val="none" w:sz="0" w:space="0" w:color="auto"/>
        <w:bottom w:val="none" w:sz="0" w:space="0" w:color="auto"/>
        <w:right w:val="none" w:sz="0" w:space="0" w:color="auto"/>
      </w:divBdr>
    </w:div>
    <w:div w:id="536699928">
      <w:bodyDiv w:val="1"/>
      <w:marLeft w:val="0"/>
      <w:marRight w:val="0"/>
      <w:marTop w:val="0"/>
      <w:marBottom w:val="0"/>
      <w:divBdr>
        <w:top w:val="none" w:sz="0" w:space="0" w:color="auto"/>
        <w:left w:val="none" w:sz="0" w:space="0" w:color="auto"/>
        <w:bottom w:val="none" w:sz="0" w:space="0" w:color="auto"/>
        <w:right w:val="none" w:sz="0" w:space="0" w:color="auto"/>
      </w:divBdr>
    </w:div>
    <w:div w:id="589508219">
      <w:bodyDiv w:val="1"/>
      <w:marLeft w:val="0"/>
      <w:marRight w:val="0"/>
      <w:marTop w:val="0"/>
      <w:marBottom w:val="0"/>
      <w:divBdr>
        <w:top w:val="none" w:sz="0" w:space="0" w:color="auto"/>
        <w:left w:val="none" w:sz="0" w:space="0" w:color="auto"/>
        <w:bottom w:val="none" w:sz="0" w:space="0" w:color="auto"/>
        <w:right w:val="none" w:sz="0" w:space="0" w:color="auto"/>
      </w:divBdr>
    </w:div>
    <w:div w:id="649946938">
      <w:bodyDiv w:val="1"/>
      <w:marLeft w:val="0"/>
      <w:marRight w:val="0"/>
      <w:marTop w:val="0"/>
      <w:marBottom w:val="0"/>
      <w:divBdr>
        <w:top w:val="none" w:sz="0" w:space="0" w:color="auto"/>
        <w:left w:val="none" w:sz="0" w:space="0" w:color="auto"/>
        <w:bottom w:val="none" w:sz="0" w:space="0" w:color="auto"/>
        <w:right w:val="none" w:sz="0" w:space="0" w:color="auto"/>
      </w:divBdr>
    </w:div>
    <w:div w:id="666519101">
      <w:bodyDiv w:val="1"/>
      <w:marLeft w:val="0"/>
      <w:marRight w:val="0"/>
      <w:marTop w:val="0"/>
      <w:marBottom w:val="0"/>
      <w:divBdr>
        <w:top w:val="none" w:sz="0" w:space="0" w:color="auto"/>
        <w:left w:val="none" w:sz="0" w:space="0" w:color="auto"/>
        <w:bottom w:val="none" w:sz="0" w:space="0" w:color="auto"/>
        <w:right w:val="none" w:sz="0" w:space="0" w:color="auto"/>
      </w:divBdr>
    </w:div>
    <w:div w:id="670256544">
      <w:bodyDiv w:val="1"/>
      <w:marLeft w:val="0"/>
      <w:marRight w:val="0"/>
      <w:marTop w:val="0"/>
      <w:marBottom w:val="0"/>
      <w:divBdr>
        <w:top w:val="none" w:sz="0" w:space="0" w:color="auto"/>
        <w:left w:val="none" w:sz="0" w:space="0" w:color="auto"/>
        <w:bottom w:val="none" w:sz="0" w:space="0" w:color="auto"/>
        <w:right w:val="none" w:sz="0" w:space="0" w:color="auto"/>
      </w:divBdr>
    </w:div>
    <w:div w:id="693069644">
      <w:bodyDiv w:val="1"/>
      <w:marLeft w:val="0"/>
      <w:marRight w:val="0"/>
      <w:marTop w:val="0"/>
      <w:marBottom w:val="0"/>
      <w:divBdr>
        <w:top w:val="none" w:sz="0" w:space="0" w:color="auto"/>
        <w:left w:val="none" w:sz="0" w:space="0" w:color="auto"/>
        <w:bottom w:val="none" w:sz="0" w:space="0" w:color="auto"/>
        <w:right w:val="none" w:sz="0" w:space="0" w:color="auto"/>
      </w:divBdr>
    </w:div>
    <w:div w:id="694503114">
      <w:bodyDiv w:val="1"/>
      <w:marLeft w:val="0"/>
      <w:marRight w:val="0"/>
      <w:marTop w:val="0"/>
      <w:marBottom w:val="0"/>
      <w:divBdr>
        <w:top w:val="none" w:sz="0" w:space="0" w:color="auto"/>
        <w:left w:val="none" w:sz="0" w:space="0" w:color="auto"/>
        <w:bottom w:val="none" w:sz="0" w:space="0" w:color="auto"/>
        <w:right w:val="none" w:sz="0" w:space="0" w:color="auto"/>
      </w:divBdr>
    </w:div>
    <w:div w:id="737096208">
      <w:bodyDiv w:val="1"/>
      <w:marLeft w:val="0"/>
      <w:marRight w:val="0"/>
      <w:marTop w:val="0"/>
      <w:marBottom w:val="0"/>
      <w:divBdr>
        <w:top w:val="none" w:sz="0" w:space="0" w:color="auto"/>
        <w:left w:val="none" w:sz="0" w:space="0" w:color="auto"/>
        <w:bottom w:val="none" w:sz="0" w:space="0" w:color="auto"/>
        <w:right w:val="none" w:sz="0" w:space="0" w:color="auto"/>
      </w:divBdr>
    </w:div>
    <w:div w:id="851065254">
      <w:bodyDiv w:val="1"/>
      <w:marLeft w:val="0"/>
      <w:marRight w:val="0"/>
      <w:marTop w:val="0"/>
      <w:marBottom w:val="0"/>
      <w:divBdr>
        <w:top w:val="none" w:sz="0" w:space="0" w:color="auto"/>
        <w:left w:val="none" w:sz="0" w:space="0" w:color="auto"/>
        <w:bottom w:val="none" w:sz="0" w:space="0" w:color="auto"/>
        <w:right w:val="none" w:sz="0" w:space="0" w:color="auto"/>
      </w:divBdr>
    </w:div>
    <w:div w:id="866137617">
      <w:bodyDiv w:val="1"/>
      <w:marLeft w:val="0"/>
      <w:marRight w:val="0"/>
      <w:marTop w:val="0"/>
      <w:marBottom w:val="0"/>
      <w:divBdr>
        <w:top w:val="none" w:sz="0" w:space="0" w:color="auto"/>
        <w:left w:val="none" w:sz="0" w:space="0" w:color="auto"/>
        <w:bottom w:val="none" w:sz="0" w:space="0" w:color="auto"/>
        <w:right w:val="none" w:sz="0" w:space="0" w:color="auto"/>
      </w:divBdr>
    </w:div>
    <w:div w:id="884172086">
      <w:bodyDiv w:val="1"/>
      <w:marLeft w:val="0"/>
      <w:marRight w:val="0"/>
      <w:marTop w:val="0"/>
      <w:marBottom w:val="0"/>
      <w:divBdr>
        <w:top w:val="none" w:sz="0" w:space="0" w:color="auto"/>
        <w:left w:val="none" w:sz="0" w:space="0" w:color="auto"/>
        <w:bottom w:val="none" w:sz="0" w:space="0" w:color="auto"/>
        <w:right w:val="none" w:sz="0" w:space="0" w:color="auto"/>
      </w:divBdr>
    </w:div>
    <w:div w:id="909073126">
      <w:bodyDiv w:val="1"/>
      <w:marLeft w:val="0"/>
      <w:marRight w:val="0"/>
      <w:marTop w:val="0"/>
      <w:marBottom w:val="0"/>
      <w:divBdr>
        <w:top w:val="none" w:sz="0" w:space="0" w:color="auto"/>
        <w:left w:val="none" w:sz="0" w:space="0" w:color="auto"/>
        <w:bottom w:val="none" w:sz="0" w:space="0" w:color="auto"/>
        <w:right w:val="none" w:sz="0" w:space="0" w:color="auto"/>
      </w:divBdr>
    </w:div>
    <w:div w:id="943029813">
      <w:bodyDiv w:val="1"/>
      <w:marLeft w:val="0"/>
      <w:marRight w:val="0"/>
      <w:marTop w:val="0"/>
      <w:marBottom w:val="0"/>
      <w:divBdr>
        <w:top w:val="none" w:sz="0" w:space="0" w:color="auto"/>
        <w:left w:val="none" w:sz="0" w:space="0" w:color="auto"/>
        <w:bottom w:val="none" w:sz="0" w:space="0" w:color="auto"/>
        <w:right w:val="none" w:sz="0" w:space="0" w:color="auto"/>
      </w:divBdr>
    </w:div>
    <w:div w:id="948776604">
      <w:bodyDiv w:val="1"/>
      <w:marLeft w:val="0"/>
      <w:marRight w:val="0"/>
      <w:marTop w:val="0"/>
      <w:marBottom w:val="0"/>
      <w:divBdr>
        <w:top w:val="none" w:sz="0" w:space="0" w:color="auto"/>
        <w:left w:val="none" w:sz="0" w:space="0" w:color="auto"/>
        <w:bottom w:val="none" w:sz="0" w:space="0" w:color="auto"/>
        <w:right w:val="none" w:sz="0" w:space="0" w:color="auto"/>
      </w:divBdr>
    </w:div>
    <w:div w:id="1059745125">
      <w:bodyDiv w:val="1"/>
      <w:marLeft w:val="0"/>
      <w:marRight w:val="0"/>
      <w:marTop w:val="0"/>
      <w:marBottom w:val="0"/>
      <w:divBdr>
        <w:top w:val="none" w:sz="0" w:space="0" w:color="auto"/>
        <w:left w:val="none" w:sz="0" w:space="0" w:color="auto"/>
        <w:bottom w:val="none" w:sz="0" w:space="0" w:color="auto"/>
        <w:right w:val="none" w:sz="0" w:space="0" w:color="auto"/>
      </w:divBdr>
    </w:div>
    <w:div w:id="1106316029">
      <w:bodyDiv w:val="1"/>
      <w:marLeft w:val="0"/>
      <w:marRight w:val="0"/>
      <w:marTop w:val="0"/>
      <w:marBottom w:val="0"/>
      <w:divBdr>
        <w:top w:val="none" w:sz="0" w:space="0" w:color="auto"/>
        <w:left w:val="none" w:sz="0" w:space="0" w:color="auto"/>
        <w:bottom w:val="none" w:sz="0" w:space="0" w:color="auto"/>
        <w:right w:val="none" w:sz="0" w:space="0" w:color="auto"/>
      </w:divBdr>
    </w:div>
    <w:div w:id="1128741405">
      <w:bodyDiv w:val="1"/>
      <w:marLeft w:val="0"/>
      <w:marRight w:val="0"/>
      <w:marTop w:val="0"/>
      <w:marBottom w:val="0"/>
      <w:divBdr>
        <w:top w:val="none" w:sz="0" w:space="0" w:color="auto"/>
        <w:left w:val="none" w:sz="0" w:space="0" w:color="auto"/>
        <w:bottom w:val="none" w:sz="0" w:space="0" w:color="auto"/>
        <w:right w:val="none" w:sz="0" w:space="0" w:color="auto"/>
      </w:divBdr>
    </w:div>
    <w:div w:id="1166280953">
      <w:bodyDiv w:val="1"/>
      <w:marLeft w:val="0"/>
      <w:marRight w:val="0"/>
      <w:marTop w:val="0"/>
      <w:marBottom w:val="0"/>
      <w:divBdr>
        <w:top w:val="none" w:sz="0" w:space="0" w:color="auto"/>
        <w:left w:val="none" w:sz="0" w:space="0" w:color="auto"/>
        <w:bottom w:val="none" w:sz="0" w:space="0" w:color="auto"/>
        <w:right w:val="none" w:sz="0" w:space="0" w:color="auto"/>
      </w:divBdr>
    </w:div>
    <w:div w:id="1247767648">
      <w:bodyDiv w:val="1"/>
      <w:marLeft w:val="0"/>
      <w:marRight w:val="0"/>
      <w:marTop w:val="0"/>
      <w:marBottom w:val="0"/>
      <w:divBdr>
        <w:top w:val="none" w:sz="0" w:space="0" w:color="auto"/>
        <w:left w:val="none" w:sz="0" w:space="0" w:color="auto"/>
        <w:bottom w:val="none" w:sz="0" w:space="0" w:color="auto"/>
        <w:right w:val="none" w:sz="0" w:space="0" w:color="auto"/>
      </w:divBdr>
    </w:div>
    <w:div w:id="1298409998">
      <w:bodyDiv w:val="1"/>
      <w:marLeft w:val="0"/>
      <w:marRight w:val="0"/>
      <w:marTop w:val="0"/>
      <w:marBottom w:val="0"/>
      <w:divBdr>
        <w:top w:val="none" w:sz="0" w:space="0" w:color="auto"/>
        <w:left w:val="none" w:sz="0" w:space="0" w:color="auto"/>
        <w:bottom w:val="none" w:sz="0" w:space="0" w:color="auto"/>
        <w:right w:val="none" w:sz="0" w:space="0" w:color="auto"/>
      </w:divBdr>
    </w:div>
    <w:div w:id="1345324340">
      <w:bodyDiv w:val="1"/>
      <w:marLeft w:val="0"/>
      <w:marRight w:val="0"/>
      <w:marTop w:val="0"/>
      <w:marBottom w:val="0"/>
      <w:divBdr>
        <w:top w:val="none" w:sz="0" w:space="0" w:color="auto"/>
        <w:left w:val="none" w:sz="0" w:space="0" w:color="auto"/>
        <w:bottom w:val="none" w:sz="0" w:space="0" w:color="auto"/>
        <w:right w:val="none" w:sz="0" w:space="0" w:color="auto"/>
      </w:divBdr>
    </w:div>
    <w:div w:id="1355494909">
      <w:bodyDiv w:val="1"/>
      <w:marLeft w:val="0"/>
      <w:marRight w:val="0"/>
      <w:marTop w:val="0"/>
      <w:marBottom w:val="0"/>
      <w:divBdr>
        <w:top w:val="none" w:sz="0" w:space="0" w:color="auto"/>
        <w:left w:val="none" w:sz="0" w:space="0" w:color="auto"/>
        <w:bottom w:val="none" w:sz="0" w:space="0" w:color="auto"/>
        <w:right w:val="none" w:sz="0" w:space="0" w:color="auto"/>
      </w:divBdr>
    </w:div>
    <w:div w:id="1379627431">
      <w:bodyDiv w:val="1"/>
      <w:marLeft w:val="0"/>
      <w:marRight w:val="0"/>
      <w:marTop w:val="0"/>
      <w:marBottom w:val="0"/>
      <w:divBdr>
        <w:top w:val="none" w:sz="0" w:space="0" w:color="auto"/>
        <w:left w:val="none" w:sz="0" w:space="0" w:color="auto"/>
        <w:bottom w:val="none" w:sz="0" w:space="0" w:color="auto"/>
        <w:right w:val="none" w:sz="0" w:space="0" w:color="auto"/>
      </w:divBdr>
    </w:div>
    <w:div w:id="1390959248">
      <w:bodyDiv w:val="1"/>
      <w:marLeft w:val="0"/>
      <w:marRight w:val="0"/>
      <w:marTop w:val="0"/>
      <w:marBottom w:val="0"/>
      <w:divBdr>
        <w:top w:val="none" w:sz="0" w:space="0" w:color="auto"/>
        <w:left w:val="none" w:sz="0" w:space="0" w:color="auto"/>
        <w:bottom w:val="none" w:sz="0" w:space="0" w:color="auto"/>
        <w:right w:val="none" w:sz="0" w:space="0" w:color="auto"/>
      </w:divBdr>
    </w:div>
    <w:div w:id="1407192776">
      <w:bodyDiv w:val="1"/>
      <w:marLeft w:val="0"/>
      <w:marRight w:val="0"/>
      <w:marTop w:val="0"/>
      <w:marBottom w:val="0"/>
      <w:divBdr>
        <w:top w:val="none" w:sz="0" w:space="0" w:color="auto"/>
        <w:left w:val="none" w:sz="0" w:space="0" w:color="auto"/>
        <w:bottom w:val="none" w:sz="0" w:space="0" w:color="auto"/>
        <w:right w:val="none" w:sz="0" w:space="0" w:color="auto"/>
      </w:divBdr>
    </w:div>
    <w:div w:id="1445267335">
      <w:bodyDiv w:val="1"/>
      <w:marLeft w:val="0"/>
      <w:marRight w:val="0"/>
      <w:marTop w:val="0"/>
      <w:marBottom w:val="0"/>
      <w:divBdr>
        <w:top w:val="none" w:sz="0" w:space="0" w:color="auto"/>
        <w:left w:val="none" w:sz="0" w:space="0" w:color="auto"/>
        <w:bottom w:val="none" w:sz="0" w:space="0" w:color="auto"/>
        <w:right w:val="none" w:sz="0" w:space="0" w:color="auto"/>
      </w:divBdr>
    </w:div>
    <w:div w:id="1466309027">
      <w:bodyDiv w:val="1"/>
      <w:marLeft w:val="0"/>
      <w:marRight w:val="0"/>
      <w:marTop w:val="0"/>
      <w:marBottom w:val="0"/>
      <w:divBdr>
        <w:top w:val="none" w:sz="0" w:space="0" w:color="auto"/>
        <w:left w:val="none" w:sz="0" w:space="0" w:color="auto"/>
        <w:bottom w:val="none" w:sz="0" w:space="0" w:color="auto"/>
        <w:right w:val="none" w:sz="0" w:space="0" w:color="auto"/>
      </w:divBdr>
      <w:divsChild>
        <w:div w:id="554976213">
          <w:marLeft w:val="0"/>
          <w:marRight w:val="0"/>
          <w:marTop w:val="0"/>
          <w:marBottom w:val="0"/>
          <w:divBdr>
            <w:top w:val="none" w:sz="0" w:space="0" w:color="auto"/>
            <w:left w:val="none" w:sz="0" w:space="0" w:color="auto"/>
            <w:bottom w:val="none" w:sz="0" w:space="0" w:color="auto"/>
            <w:right w:val="none" w:sz="0" w:space="0" w:color="auto"/>
          </w:divBdr>
        </w:div>
      </w:divsChild>
    </w:div>
    <w:div w:id="1469474597">
      <w:bodyDiv w:val="1"/>
      <w:marLeft w:val="0"/>
      <w:marRight w:val="0"/>
      <w:marTop w:val="0"/>
      <w:marBottom w:val="0"/>
      <w:divBdr>
        <w:top w:val="none" w:sz="0" w:space="0" w:color="auto"/>
        <w:left w:val="none" w:sz="0" w:space="0" w:color="auto"/>
        <w:bottom w:val="none" w:sz="0" w:space="0" w:color="auto"/>
        <w:right w:val="none" w:sz="0" w:space="0" w:color="auto"/>
      </w:divBdr>
    </w:div>
    <w:div w:id="1518079243">
      <w:bodyDiv w:val="1"/>
      <w:marLeft w:val="0"/>
      <w:marRight w:val="0"/>
      <w:marTop w:val="0"/>
      <w:marBottom w:val="0"/>
      <w:divBdr>
        <w:top w:val="none" w:sz="0" w:space="0" w:color="auto"/>
        <w:left w:val="none" w:sz="0" w:space="0" w:color="auto"/>
        <w:bottom w:val="none" w:sz="0" w:space="0" w:color="auto"/>
        <w:right w:val="none" w:sz="0" w:space="0" w:color="auto"/>
      </w:divBdr>
    </w:div>
    <w:div w:id="1528106590">
      <w:bodyDiv w:val="1"/>
      <w:marLeft w:val="0"/>
      <w:marRight w:val="0"/>
      <w:marTop w:val="0"/>
      <w:marBottom w:val="0"/>
      <w:divBdr>
        <w:top w:val="none" w:sz="0" w:space="0" w:color="auto"/>
        <w:left w:val="none" w:sz="0" w:space="0" w:color="auto"/>
        <w:bottom w:val="none" w:sz="0" w:space="0" w:color="auto"/>
        <w:right w:val="none" w:sz="0" w:space="0" w:color="auto"/>
      </w:divBdr>
    </w:div>
    <w:div w:id="1542011416">
      <w:bodyDiv w:val="1"/>
      <w:marLeft w:val="0"/>
      <w:marRight w:val="0"/>
      <w:marTop w:val="0"/>
      <w:marBottom w:val="0"/>
      <w:divBdr>
        <w:top w:val="none" w:sz="0" w:space="0" w:color="auto"/>
        <w:left w:val="none" w:sz="0" w:space="0" w:color="auto"/>
        <w:bottom w:val="none" w:sz="0" w:space="0" w:color="auto"/>
        <w:right w:val="none" w:sz="0" w:space="0" w:color="auto"/>
      </w:divBdr>
    </w:div>
    <w:div w:id="1573852281">
      <w:bodyDiv w:val="1"/>
      <w:marLeft w:val="0"/>
      <w:marRight w:val="0"/>
      <w:marTop w:val="0"/>
      <w:marBottom w:val="0"/>
      <w:divBdr>
        <w:top w:val="none" w:sz="0" w:space="0" w:color="auto"/>
        <w:left w:val="none" w:sz="0" w:space="0" w:color="auto"/>
        <w:bottom w:val="none" w:sz="0" w:space="0" w:color="auto"/>
        <w:right w:val="none" w:sz="0" w:space="0" w:color="auto"/>
      </w:divBdr>
    </w:div>
    <w:div w:id="1596478558">
      <w:bodyDiv w:val="1"/>
      <w:marLeft w:val="0"/>
      <w:marRight w:val="0"/>
      <w:marTop w:val="0"/>
      <w:marBottom w:val="0"/>
      <w:divBdr>
        <w:top w:val="none" w:sz="0" w:space="0" w:color="auto"/>
        <w:left w:val="none" w:sz="0" w:space="0" w:color="auto"/>
        <w:bottom w:val="none" w:sz="0" w:space="0" w:color="auto"/>
        <w:right w:val="none" w:sz="0" w:space="0" w:color="auto"/>
      </w:divBdr>
    </w:div>
    <w:div w:id="1610745117">
      <w:bodyDiv w:val="1"/>
      <w:marLeft w:val="0"/>
      <w:marRight w:val="0"/>
      <w:marTop w:val="0"/>
      <w:marBottom w:val="0"/>
      <w:divBdr>
        <w:top w:val="none" w:sz="0" w:space="0" w:color="auto"/>
        <w:left w:val="none" w:sz="0" w:space="0" w:color="auto"/>
        <w:bottom w:val="none" w:sz="0" w:space="0" w:color="auto"/>
        <w:right w:val="none" w:sz="0" w:space="0" w:color="auto"/>
      </w:divBdr>
    </w:div>
    <w:div w:id="1624192214">
      <w:bodyDiv w:val="1"/>
      <w:marLeft w:val="0"/>
      <w:marRight w:val="0"/>
      <w:marTop w:val="0"/>
      <w:marBottom w:val="0"/>
      <w:divBdr>
        <w:top w:val="none" w:sz="0" w:space="0" w:color="auto"/>
        <w:left w:val="none" w:sz="0" w:space="0" w:color="auto"/>
        <w:bottom w:val="none" w:sz="0" w:space="0" w:color="auto"/>
        <w:right w:val="none" w:sz="0" w:space="0" w:color="auto"/>
      </w:divBdr>
    </w:div>
    <w:div w:id="1674648703">
      <w:bodyDiv w:val="1"/>
      <w:marLeft w:val="0"/>
      <w:marRight w:val="0"/>
      <w:marTop w:val="0"/>
      <w:marBottom w:val="0"/>
      <w:divBdr>
        <w:top w:val="none" w:sz="0" w:space="0" w:color="auto"/>
        <w:left w:val="none" w:sz="0" w:space="0" w:color="auto"/>
        <w:bottom w:val="none" w:sz="0" w:space="0" w:color="auto"/>
        <w:right w:val="none" w:sz="0" w:space="0" w:color="auto"/>
      </w:divBdr>
    </w:div>
    <w:div w:id="1677030387">
      <w:bodyDiv w:val="1"/>
      <w:marLeft w:val="0"/>
      <w:marRight w:val="0"/>
      <w:marTop w:val="0"/>
      <w:marBottom w:val="0"/>
      <w:divBdr>
        <w:top w:val="none" w:sz="0" w:space="0" w:color="auto"/>
        <w:left w:val="none" w:sz="0" w:space="0" w:color="auto"/>
        <w:bottom w:val="none" w:sz="0" w:space="0" w:color="auto"/>
        <w:right w:val="none" w:sz="0" w:space="0" w:color="auto"/>
      </w:divBdr>
    </w:div>
    <w:div w:id="1678311522">
      <w:bodyDiv w:val="1"/>
      <w:marLeft w:val="0"/>
      <w:marRight w:val="0"/>
      <w:marTop w:val="0"/>
      <w:marBottom w:val="0"/>
      <w:divBdr>
        <w:top w:val="none" w:sz="0" w:space="0" w:color="auto"/>
        <w:left w:val="none" w:sz="0" w:space="0" w:color="auto"/>
        <w:bottom w:val="none" w:sz="0" w:space="0" w:color="auto"/>
        <w:right w:val="none" w:sz="0" w:space="0" w:color="auto"/>
      </w:divBdr>
    </w:div>
    <w:div w:id="1710914581">
      <w:bodyDiv w:val="1"/>
      <w:marLeft w:val="0"/>
      <w:marRight w:val="0"/>
      <w:marTop w:val="0"/>
      <w:marBottom w:val="0"/>
      <w:divBdr>
        <w:top w:val="none" w:sz="0" w:space="0" w:color="auto"/>
        <w:left w:val="none" w:sz="0" w:space="0" w:color="auto"/>
        <w:bottom w:val="none" w:sz="0" w:space="0" w:color="auto"/>
        <w:right w:val="none" w:sz="0" w:space="0" w:color="auto"/>
      </w:divBdr>
    </w:div>
    <w:div w:id="1752507724">
      <w:bodyDiv w:val="1"/>
      <w:marLeft w:val="0"/>
      <w:marRight w:val="0"/>
      <w:marTop w:val="0"/>
      <w:marBottom w:val="0"/>
      <w:divBdr>
        <w:top w:val="none" w:sz="0" w:space="0" w:color="auto"/>
        <w:left w:val="none" w:sz="0" w:space="0" w:color="auto"/>
        <w:bottom w:val="none" w:sz="0" w:space="0" w:color="auto"/>
        <w:right w:val="none" w:sz="0" w:space="0" w:color="auto"/>
      </w:divBdr>
    </w:div>
    <w:div w:id="1798792821">
      <w:bodyDiv w:val="1"/>
      <w:marLeft w:val="0"/>
      <w:marRight w:val="0"/>
      <w:marTop w:val="0"/>
      <w:marBottom w:val="0"/>
      <w:divBdr>
        <w:top w:val="none" w:sz="0" w:space="0" w:color="auto"/>
        <w:left w:val="none" w:sz="0" w:space="0" w:color="auto"/>
        <w:bottom w:val="none" w:sz="0" w:space="0" w:color="auto"/>
        <w:right w:val="none" w:sz="0" w:space="0" w:color="auto"/>
      </w:divBdr>
    </w:div>
    <w:div w:id="1839298499">
      <w:bodyDiv w:val="1"/>
      <w:marLeft w:val="0"/>
      <w:marRight w:val="0"/>
      <w:marTop w:val="0"/>
      <w:marBottom w:val="0"/>
      <w:divBdr>
        <w:top w:val="none" w:sz="0" w:space="0" w:color="auto"/>
        <w:left w:val="none" w:sz="0" w:space="0" w:color="auto"/>
        <w:bottom w:val="none" w:sz="0" w:space="0" w:color="auto"/>
        <w:right w:val="none" w:sz="0" w:space="0" w:color="auto"/>
      </w:divBdr>
    </w:div>
    <w:div w:id="1841191327">
      <w:bodyDiv w:val="1"/>
      <w:marLeft w:val="0"/>
      <w:marRight w:val="0"/>
      <w:marTop w:val="0"/>
      <w:marBottom w:val="0"/>
      <w:divBdr>
        <w:top w:val="none" w:sz="0" w:space="0" w:color="auto"/>
        <w:left w:val="none" w:sz="0" w:space="0" w:color="auto"/>
        <w:bottom w:val="none" w:sz="0" w:space="0" w:color="auto"/>
        <w:right w:val="none" w:sz="0" w:space="0" w:color="auto"/>
      </w:divBdr>
    </w:div>
    <w:div w:id="1861359603">
      <w:bodyDiv w:val="1"/>
      <w:marLeft w:val="0"/>
      <w:marRight w:val="0"/>
      <w:marTop w:val="0"/>
      <w:marBottom w:val="0"/>
      <w:divBdr>
        <w:top w:val="none" w:sz="0" w:space="0" w:color="auto"/>
        <w:left w:val="none" w:sz="0" w:space="0" w:color="auto"/>
        <w:bottom w:val="none" w:sz="0" w:space="0" w:color="auto"/>
        <w:right w:val="none" w:sz="0" w:space="0" w:color="auto"/>
      </w:divBdr>
    </w:div>
    <w:div w:id="1954745233">
      <w:bodyDiv w:val="1"/>
      <w:marLeft w:val="0"/>
      <w:marRight w:val="0"/>
      <w:marTop w:val="0"/>
      <w:marBottom w:val="0"/>
      <w:divBdr>
        <w:top w:val="none" w:sz="0" w:space="0" w:color="auto"/>
        <w:left w:val="none" w:sz="0" w:space="0" w:color="auto"/>
        <w:bottom w:val="none" w:sz="0" w:space="0" w:color="auto"/>
        <w:right w:val="none" w:sz="0" w:space="0" w:color="auto"/>
      </w:divBdr>
    </w:div>
    <w:div w:id="2049139380">
      <w:bodyDiv w:val="1"/>
      <w:marLeft w:val="0"/>
      <w:marRight w:val="0"/>
      <w:marTop w:val="0"/>
      <w:marBottom w:val="0"/>
      <w:divBdr>
        <w:top w:val="none" w:sz="0" w:space="0" w:color="auto"/>
        <w:left w:val="none" w:sz="0" w:space="0" w:color="auto"/>
        <w:bottom w:val="none" w:sz="0" w:space="0" w:color="auto"/>
        <w:right w:val="none" w:sz="0" w:space="0" w:color="auto"/>
      </w:divBdr>
    </w:div>
    <w:div w:id="2054111670">
      <w:bodyDiv w:val="1"/>
      <w:marLeft w:val="0"/>
      <w:marRight w:val="0"/>
      <w:marTop w:val="0"/>
      <w:marBottom w:val="0"/>
      <w:divBdr>
        <w:top w:val="none" w:sz="0" w:space="0" w:color="auto"/>
        <w:left w:val="none" w:sz="0" w:space="0" w:color="auto"/>
        <w:bottom w:val="none" w:sz="0" w:space="0" w:color="auto"/>
        <w:right w:val="none" w:sz="0" w:space="0" w:color="auto"/>
      </w:divBdr>
    </w:div>
    <w:div w:id="2071146669">
      <w:bodyDiv w:val="1"/>
      <w:marLeft w:val="0"/>
      <w:marRight w:val="0"/>
      <w:marTop w:val="0"/>
      <w:marBottom w:val="0"/>
      <w:divBdr>
        <w:top w:val="none" w:sz="0" w:space="0" w:color="auto"/>
        <w:left w:val="none" w:sz="0" w:space="0" w:color="auto"/>
        <w:bottom w:val="none" w:sz="0" w:space="0" w:color="auto"/>
        <w:right w:val="none" w:sz="0" w:space="0" w:color="auto"/>
      </w:divBdr>
    </w:div>
    <w:div w:id="2107648523">
      <w:bodyDiv w:val="1"/>
      <w:marLeft w:val="0"/>
      <w:marRight w:val="0"/>
      <w:marTop w:val="0"/>
      <w:marBottom w:val="0"/>
      <w:divBdr>
        <w:top w:val="none" w:sz="0" w:space="0" w:color="auto"/>
        <w:left w:val="none" w:sz="0" w:space="0" w:color="auto"/>
        <w:bottom w:val="none" w:sz="0" w:space="0" w:color="auto"/>
        <w:right w:val="none" w:sz="0" w:space="0" w:color="auto"/>
      </w:divBdr>
    </w:div>
    <w:div w:id="2119450328">
      <w:bodyDiv w:val="1"/>
      <w:marLeft w:val="0"/>
      <w:marRight w:val="0"/>
      <w:marTop w:val="0"/>
      <w:marBottom w:val="0"/>
      <w:divBdr>
        <w:top w:val="none" w:sz="0" w:space="0" w:color="auto"/>
        <w:left w:val="none" w:sz="0" w:space="0" w:color="auto"/>
        <w:bottom w:val="none" w:sz="0" w:space="0" w:color="auto"/>
        <w:right w:val="none" w:sz="0" w:space="0" w:color="auto"/>
      </w:divBdr>
    </w:div>
    <w:div w:id="21270026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www.zybuluo.com/qvbicfhdx/note/126161" TargetMode="External"/><Relationship Id="rId9" Type="http://schemas.openxmlformats.org/officeDocument/2006/relationships/image" Target="media/image3.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TotalTime>
  <Pages>29</Pages>
  <Words>2941</Words>
  <Characters>16770</Characters>
  <Application>Microsoft Macintosh Word</Application>
  <DocSecurity>0</DocSecurity>
  <Lines>139</Lines>
  <Paragraphs>39</Paragraphs>
  <ScaleCrop>false</ScaleCrop>
  <HeadingPairs>
    <vt:vector size="2" baseType="variant">
      <vt:variant>
        <vt:lpstr>标题</vt:lpstr>
      </vt:variant>
      <vt:variant>
        <vt:i4>1</vt:i4>
      </vt:variant>
    </vt:vector>
  </HeadingPairs>
  <TitlesOfParts>
    <vt:vector size="1" baseType="lpstr">
      <vt:lpstr/>
    </vt:vector>
  </TitlesOfParts>
  <Company>apple</Company>
  <LinksUpToDate>false</LinksUpToDate>
  <CharactersWithSpaces>19672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 qing</dc:creator>
  <cp:keywords/>
  <dc:description/>
  <cp:lastModifiedBy>mac hu</cp:lastModifiedBy>
  <cp:revision>269</cp:revision>
  <dcterms:created xsi:type="dcterms:W3CDTF">2016-07-14T00:43:00Z</dcterms:created>
  <dcterms:modified xsi:type="dcterms:W3CDTF">2016-07-15T08:23:00Z</dcterms:modified>
</cp:coreProperties>
</file>