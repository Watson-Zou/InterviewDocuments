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E903D0" w14:textId="141505B1" w:rsidR="00ED351A" w:rsidRDefault="00A17D7F">
      <w:r>
        <w:rPr>
          <w:b/>
          <w:bCs/>
          <w:noProof/>
          <w:sz w:val="24"/>
          <w:szCs w:val="24"/>
        </w:rPr>
        <mc:AlternateContent>
          <mc:Choice Requires="wps">
            <w:drawing>
              <wp:anchor distT="0" distB="0" distL="114300" distR="114300" simplePos="0" relativeHeight="251660800" behindDoc="0" locked="0" layoutInCell="1" allowOverlap="1" wp14:anchorId="0588066F" wp14:editId="4E6B8D77">
                <wp:simplePos x="0" y="0"/>
                <wp:positionH relativeFrom="column">
                  <wp:posOffset>-1905</wp:posOffset>
                </wp:positionH>
                <wp:positionV relativeFrom="paragraph">
                  <wp:posOffset>310515</wp:posOffset>
                </wp:positionV>
                <wp:extent cx="4114800" cy="931545"/>
                <wp:effectExtent l="0" t="0" r="25400" b="33655"/>
                <wp:wrapThrough wrapText="bothSides">
                  <wp:wrapPolygon edited="0">
                    <wp:start x="0" y="0"/>
                    <wp:lineTo x="0" y="21791"/>
                    <wp:lineTo x="21600" y="21791"/>
                    <wp:lineTo x="21600" y="0"/>
                    <wp:lineTo x="0" y="0"/>
                  </wp:wrapPolygon>
                </wp:wrapThrough>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931545"/>
                        </a:xfrm>
                        <a:prstGeom prst="rect">
                          <a:avLst/>
                        </a:prstGeom>
                        <a:solidFill>
                          <a:srgbClr val="FFFFFF"/>
                        </a:solidFill>
                        <a:ln w="9525" cmpd="sng">
                          <a:solidFill>
                            <a:srgbClr val="000000"/>
                          </a:solidFill>
                          <a:miter lim="800000"/>
                          <a:headEnd/>
                          <a:tailEnd/>
                        </a:ln>
                      </wps:spPr>
                      <wps:txbx>
                        <w:txbxContent>
                          <w:p w14:paraId="33D85E96" w14:textId="77777777" w:rsidR="00470193" w:rsidRDefault="00470193" w:rsidP="00A17D7F">
                            <w:pPr>
                              <w:spacing w:afterLines="100" w:after="312"/>
                            </w:pPr>
                            <w:r>
                              <w:rPr>
                                <w:noProof/>
                              </w:rPr>
                              <w:drawing>
                                <wp:inline distT="0" distB="0" distL="0" distR="0" wp14:anchorId="0EB1741E" wp14:editId="48C04B49">
                                  <wp:extent cx="1570221" cy="501809"/>
                                  <wp:effectExtent l="0" t="0" r="508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254" cy="502139"/>
                                          </a:xfrm>
                                          <a:prstGeom prst="rect">
                                            <a:avLst/>
                                          </a:prstGeom>
                                          <a:noFill/>
                                          <a:ln>
                                            <a:noFill/>
                                          </a:ln>
                                        </pic:spPr>
                                      </pic:pic>
                                    </a:graphicData>
                                  </a:graphic>
                                </wp:inline>
                              </w:drawing>
                            </w:r>
                            <w:r>
                              <w:rPr>
                                <w:rFonts w:hint="eastAsia"/>
                                <w:color w:val="800080"/>
                                <w:sz w:val="56"/>
                                <w:szCs w:val="52"/>
                              </w:rPr>
                              <w:t>-</w:t>
                            </w:r>
                            <w:r>
                              <w:rPr>
                                <w:rFonts w:ascii="楷体" w:eastAsia="楷体" w:hAnsi="楷体" w:cs="楷体" w:hint="eastAsia"/>
                                <w:color w:val="800080"/>
                                <w:sz w:val="52"/>
                                <w:szCs w:val="52"/>
                                <w:u w:color="FF0000"/>
                              </w:rPr>
                              <w:t>编程，始于传智</w:t>
                            </w:r>
                            <w:r>
                              <w:rPr>
                                <w:rFonts w:hint="eastAsia"/>
                                <w:color w:val="800080"/>
                                <w:sz w:val="56"/>
                                <w:szCs w:val="5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9" o:spid="_x0000_s1026" style="position:absolute;left:0;text-align:left;margin-left:-.1pt;margin-top:24.45pt;width:324pt;height:73.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">
                <v:textbox>
                  <w:txbxContent>
                    <w:p w14:paraId="33D85E96" w14:textId="77777777" w:rsidR="00470193" w:rsidRDefault="00470193" w:rsidP="00A17D7F">
                      <w:pPr>
                        <w:spacing w:afterLines="100" w:after="312"/>
                      </w:pPr>
                      <w:r>
                        <w:rPr>
                          <w:noProof/>
                        </w:rPr>
                        <w:drawing>
                          <wp:inline distT="0" distB="0" distL="0" distR="0" wp14:anchorId="0EB1741E" wp14:editId="48C04B49">
                            <wp:extent cx="1570221" cy="501809"/>
                            <wp:effectExtent l="0" t="0" r="508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254" cy="502139"/>
                                    </a:xfrm>
                                    <a:prstGeom prst="rect">
                                      <a:avLst/>
                                    </a:prstGeom>
                                    <a:noFill/>
                                    <a:ln>
                                      <a:noFill/>
                                    </a:ln>
                                  </pic:spPr>
                                </pic:pic>
                              </a:graphicData>
                            </a:graphic>
                          </wp:inline>
                        </w:drawing>
                      </w:r>
                      <w:r>
                        <w:rPr>
                          <w:rFonts w:hint="eastAsia"/>
                          <w:color w:val="800080"/>
                          <w:sz w:val="56"/>
                          <w:szCs w:val="52"/>
                        </w:rPr>
                        <w:t>-</w:t>
                      </w:r>
                      <w:r>
                        <w:rPr>
                          <w:rFonts w:ascii="楷体" w:eastAsia="楷体" w:hAnsi="楷体" w:cs="楷体" w:hint="eastAsia"/>
                          <w:color w:val="800080"/>
                          <w:sz w:val="52"/>
                          <w:szCs w:val="52"/>
                          <w:u w:color="FF0000"/>
                        </w:rPr>
                        <w:t>编程，始于传智</w:t>
                      </w:r>
                      <w:r>
                        <w:rPr>
                          <w:rFonts w:hint="eastAsia"/>
                          <w:color w:val="800080"/>
                          <w:sz w:val="56"/>
                          <w:szCs w:val="52"/>
                        </w:rPr>
                        <w:t xml:space="preserve">  </w:t>
                      </w:r>
                    </w:p>
                  </w:txbxContent>
                </v:textbox>
                <w10:wrap type="through"/>
              </v:rect>
            </w:pict>
          </mc:Fallback>
        </mc:AlternateContent>
      </w:r>
    </w:p>
    <w:p w14:paraId="5D442817" w14:textId="77777777" w:rsidR="00ED351A" w:rsidRDefault="00ED351A"/>
    <w:p w14:paraId="1AC2D8EB" w14:textId="77777777" w:rsidR="00ED351A" w:rsidRDefault="00ED351A"/>
    <w:p w14:paraId="40086BB0" w14:textId="77777777" w:rsidR="00ED351A" w:rsidRDefault="00ED351A"/>
    <w:p w14:paraId="574EEAA9" w14:textId="77777777" w:rsidR="00A17D7F" w:rsidRDefault="00A17D7F">
      <w:pPr>
        <w:tabs>
          <w:tab w:val="left" w:pos="6921"/>
        </w:tabs>
        <w:jc w:val="left"/>
      </w:pPr>
    </w:p>
    <w:p w14:paraId="098D3CB9" w14:textId="77777777" w:rsidR="00A17D7F" w:rsidRDefault="00A17D7F">
      <w:pPr>
        <w:tabs>
          <w:tab w:val="left" w:pos="6921"/>
        </w:tabs>
        <w:jc w:val="left"/>
        <w:rPr>
          <w:rFonts w:hint="eastAsia"/>
        </w:rPr>
      </w:pPr>
    </w:p>
    <w:p w14:paraId="7EA20182" w14:textId="77777777" w:rsidR="00767242" w:rsidRDefault="00767242">
      <w:pPr>
        <w:tabs>
          <w:tab w:val="left" w:pos="6921"/>
        </w:tabs>
        <w:jc w:val="left"/>
        <w:rPr>
          <w:rFonts w:hint="eastAsia"/>
        </w:rPr>
      </w:pPr>
    </w:p>
    <w:p w14:paraId="44AA60C3" w14:textId="5DED86F4" w:rsidR="00A17D7F" w:rsidRDefault="00C9092C">
      <w:pPr>
        <w:tabs>
          <w:tab w:val="left" w:pos="6921"/>
        </w:tabs>
        <w:jc w:val="left"/>
        <w:rPr>
          <w:rFonts w:hint="eastAsia"/>
        </w:rPr>
        <w:sectPr w:rsidR="00A17D7F">
          <w:headerReference w:type="default" r:id="rId11"/>
          <w:footerReference w:type="default" r:id="rId12"/>
          <w:pgSz w:w="11906" w:h="16838"/>
          <w:pgMar w:top="1440" w:right="1800" w:bottom="1440" w:left="1800" w:header="851" w:footer="992" w:gutter="0"/>
          <w:cols w:space="720"/>
          <w:docGrid w:type="lines" w:linePitch="312"/>
        </w:sectPr>
      </w:pPr>
      <w:r>
        <w:rPr>
          <w:noProof/>
        </w:rPr>
        <mc:AlternateContent>
          <mc:Choice Requires="wps">
            <w:drawing>
              <wp:anchor distT="0" distB="0" distL="114300" distR="114300" simplePos="0" relativeHeight="251658752" behindDoc="0" locked="0" layoutInCell="1" allowOverlap="1" wp14:anchorId="5CF8C771" wp14:editId="4F0811CB">
                <wp:simplePos x="0" y="0"/>
                <wp:positionH relativeFrom="column">
                  <wp:posOffset>-934085</wp:posOffset>
                </wp:positionH>
                <wp:positionV relativeFrom="paragraph">
                  <wp:posOffset>591185</wp:posOffset>
                </wp:positionV>
                <wp:extent cx="6695440" cy="2626360"/>
                <wp:effectExtent l="5715" t="0" r="4445"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5440" cy="262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45FF1" w14:textId="77777777" w:rsidR="00470193" w:rsidRDefault="00470193">
                            <w:pPr>
                              <w:jc w:val="center"/>
                              <w:rPr>
                                <w:color w:val="800080"/>
                                <w:sz w:val="96"/>
                                <w:szCs w:val="96"/>
                              </w:rPr>
                            </w:pPr>
                            <w:r>
                              <w:rPr>
                                <w:rFonts w:hint="eastAsia"/>
                                <w:color w:val="800080"/>
                                <w:sz w:val="96"/>
                                <w:szCs w:val="96"/>
                              </w:rPr>
                              <w:t>iOS面试宝典</w:t>
                            </w:r>
                          </w:p>
                          <w:p w14:paraId="4EC17EA9" w14:textId="77777777" w:rsidR="00470193" w:rsidRDefault="00470193">
                            <w:pPr>
                              <w:wordWrap w:val="0"/>
                              <w:jc w:val="right"/>
                              <w:rPr>
                                <w:color w:val="800080"/>
                                <w:sz w:val="40"/>
                                <w:szCs w:val="40"/>
                              </w:rPr>
                            </w:pPr>
                            <w:r>
                              <w:rPr>
                                <w:rFonts w:hint="eastAsia"/>
                                <w:color w:val="800080"/>
                                <w:sz w:val="40"/>
                                <w:szCs w:val="40"/>
                              </w:rPr>
                              <w:t xml:space="preserve">Version 1.2    </w:t>
                            </w:r>
                          </w:p>
                          <w:p w14:paraId="7024F8A0" w14:textId="458F694E" w:rsidR="00470193" w:rsidRDefault="00894860">
                            <w:pPr>
                              <w:wordWrap w:val="0"/>
                              <w:jc w:val="right"/>
                              <w:rPr>
                                <w:color w:val="800080"/>
                                <w:sz w:val="40"/>
                                <w:szCs w:val="40"/>
                              </w:rPr>
                            </w:pPr>
                            <w:hyperlink r:id="rId13" w:history="1">
                              <w:r w:rsidR="00470193">
                                <w:rPr>
                                  <w:rStyle w:val="FollowedHyperlink"/>
                                  <w:rFonts w:ascii="楷体" w:eastAsia="楷体" w:hAnsi="楷体" w:cs="楷体" w:hint="eastAsia"/>
                                  <w:color w:val="0000FF"/>
                                  <w:sz w:val="28"/>
                                  <w:szCs w:val="28"/>
                                  <w:u w:val="none"/>
                                </w:rPr>
                                <w:t>By *</w:t>
                              </w:r>
                            </w:hyperlink>
                            <w:r w:rsidR="00470193">
                              <w:rPr>
                                <w:rFonts w:ascii="楷体" w:eastAsia="楷体" w:hAnsi="楷体" w:cs="楷体" w:hint="eastAsia"/>
                                <w:color w:val="0000FF"/>
                                <w:sz w:val="28"/>
                                <w:szCs w:val="28"/>
                              </w:rPr>
                              <w:t>*</w:t>
                            </w:r>
                          </w:p>
                          <w:p w14:paraId="55630D28" w14:textId="77777777" w:rsidR="00470193" w:rsidRDefault="00470193">
                            <w:pPr>
                              <w:jc w:val="right"/>
                              <w:rPr>
                                <w:color w:val="800080"/>
                                <w:sz w:val="96"/>
                                <w:szCs w:val="96"/>
                              </w:rPr>
                            </w:pPr>
                          </w:p>
                          <w:p w14:paraId="53FC9B43" w14:textId="77777777" w:rsidR="00470193" w:rsidRDefault="00470193">
                            <w:pPr>
                              <w:jc w:val="right"/>
                              <w:rPr>
                                <w:rFonts w:eastAsia="宋体"/>
                                <w:color w:val="800080"/>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73.5pt;margin-top:46.55pt;width:527.2pt;height:206.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" filled="f" stroked="f">
                <v:textbox>
                  <w:txbxContent>
                    <w:p w14:paraId="3D645FF1" w14:textId="77777777" w:rsidR="00470193" w:rsidRDefault="00470193">
                      <w:pPr>
                        <w:jc w:val="center"/>
                        <w:rPr>
                          <w:color w:val="800080"/>
                          <w:sz w:val="96"/>
                          <w:szCs w:val="96"/>
                        </w:rPr>
                      </w:pPr>
                      <w:r>
                        <w:rPr>
                          <w:rFonts w:hint="eastAsia"/>
                          <w:color w:val="800080"/>
                          <w:sz w:val="96"/>
                          <w:szCs w:val="96"/>
                        </w:rPr>
                        <w:t>iOS面试宝典</w:t>
                      </w:r>
                    </w:p>
                    <w:p w14:paraId="4EC17EA9" w14:textId="77777777" w:rsidR="00470193" w:rsidRDefault="00470193">
                      <w:pPr>
                        <w:wordWrap w:val="0"/>
                        <w:jc w:val="right"/>
                        <w:rPr>
                          <w:color w:val="800080"/>
                          <w:sz w:val="40"/>
                          <w:szCs w:val="40"/>
                        </w:rPr>
                      </w:pPr>
                      <w:r>
                        <w:rPr>
                          <w:rFonts w:hint="eastAsia"/>
                          <w:color w:val="800080"/>
                          <w:sz w:val="40"/>
                          <w:szCs w:val="40"/>
                        </w:rPr>
                        <w:t xml:space="preserve">Version 1.2    </w:t>
                      </w:r>
                    </w:p>
                    <w:p w14:paraId="7024F8A0" w14:textId="458F694E" w:rsidR="00470193" w:rsidRDefault="00470193">
                      <w:pPr>
                        <w:wordWrap w:val="0"/>
                        <w:jc w:val="right"/>
                        <w:rPr>
                          <w:color w:val="800080"/>
                          <w:sz w:val="40"/>
                          <w:szCs w:val="40"/>
                        </w:rPr>
                      </w:pPr>
                      <w:hyperlink r:id="rId14" w:history="1">
                        <w:r>
                          <w:rPr>
                            <w:rStyle w:val="FollowedHyperlink"/>
                            <w:rFonts w:ascii="楷体" w:eastAsia="楷体" w:hAnsi="楷体" w:cs="楷体" w:hint="eastAsia"/>
                            <w:color w:val="0000FF"/>
                            <w:sz w:val="28"/>
                            <w:szCs w:val="28"/>
                            <w:u w:val="none"/>
                          </w:rPr>
                          <w:t>By *</w:t>
                        </w:r>
                      </w:hyperlink>
                      <w:r>
                        <w:rPr>
                          <w:rFonts w:ascii="楷体" w:eastAsia="楷体" w:hAnsi="楷体" w:cs="楷体" w:hint="eastAsia"/>
                          <w:color w:val="0000FF"/>
                          <w:sz w:val="28"/>
                          <w:szCs w:val="28"/>
                        </w:rPr>
                        <w:t>*</w:t>
                      </w:r>
                    </w:p>
                    <w:p w14:paraId="55630D28" w14:textId="77777777" w:rsidR="00470193" w:rsidRDefault="00470193">
                      <w:pPr>
                        <w:jc w:val="right"/>
                        <w:rPr>
                          <w:color w:val="800080"/>
                          <w:sz w:val="96"/>
                          <w:szCs w:val="96"/>
                        </w:rPr>
                      </w:pPr>
                    </w:p>
                    <w:p w14:paraId="53FC9B43" w14:textId="77777777" w:rsidR="00470193" w:rsidRDefault="00470193">
                      <w:pPr>
                        <w:jc w:val="right"/>
                        <w:rPr>
                          <w:rFonts w:eastAsia="宋体"/>
                          <w:color w:val="800080"/>
                          <w:sz w:val="28"/>
                          <w:szCs w:val="28"/>
                        </w:rPr>
                      </w:pPr>
                    </w:p>
                  </w:txbxContent>
                </v:textbox>
              </v:shape>
            </w:pict>
          </mc:Fallback>
        </mc:AlternateContent>
      </w:r>
      <w:r w:rsidR="00ED351A">
        <w:rPr>
          <w:rFonts w:hint="eastAsia"/>
        </w:rPr>
        <w:tab/>
      </w:r>
      <w:bookmarkStart w:id="0" w:name="_GoBack"/>
      <w:bookmarkEnd w:id="0"/>
    </w:p>
    <w:p w14:paraId="4E2F379E" w14:textId="77777777" w:rsidR="00615890" w:rsidRDefault="00615890" w:rsidP="00894860">
      <w:pPr>
        <w:rPr>
          <w:rFonts w:ascii="Verdana" w:hAnsi="Verdana" w:hint="eastAsia"/>
          <w:color w:val="000000"/>
          <w:sz w:val="44"/>
        </w:rPr>
      </w:pPr>
    </w:p>
    <w:p w14:paraId="4752FFA5" w14:textId="77777777" w:rsidR="00ED351A" w:rsidRDefault="00ED351A" w:rsidP="00377262">
      <w:pPr>
        <w:jc w:val="center"/>
        <w:rPr>
          <w:rFonts w:ascii="Verdana" w:hAnsi="Verdana"/>
          <w:color w:val="000000"/>
          <w:sz w:val="44"/>
        </w:rPr>
      </w:pPr>
      <w:r>
        <w:rPr>
          <w:rFonts w:ascii="Verdana" w:hAnsi="Verdana" w:hint="eastAsia"/>
          <w:color w:val="000000"/>
          <w:sz w:val="44"/>
        </w:rPr>
        <w:t>iOS</w:t>
      </w:r>
      <w:r>
        <w:rPr>
          <w:rFonts w:ascii="Verdana" w:hAnsi="Verdana" w:hint="eastAsia"/>
          <w:color w:val="000000"/>
          <w:sz w:val="44"/>
        </w:rPr>
        <w:t>面试宝典</w:t>
      </w:r>
      <w:r>
        <w:rPr>
          <w:rFonts w:ascii="Verdana" w:hAnsi="Verdana" w:hint="eastAsia"/>
          <w:color w:val="000000"/>
          <w:sz w:val="44"/>
        </w:rPr>
        <w:t>-V1.2</w:t>
      </w:r>
    </w:p>
    <w:p w14:paraId="56262CAA" w14:textId="77777777" w:rsidR="00ED351A" w:rsidRDefault="00ED351A">
      <w:pPr>
        <w:pStyle w:val="1"/>
        <w:numPr>
          <w:ilvl w:val="0"/>
          <w:numId w:val="3"/>
        </w:numPr>
        <w:rPr>
          <w:rFonts w:hint="default"/>
          <w:color w:val="FF0000"/>
        </w:rPr>
      </w:pPr>
      <w:bookmarkStart w:id="1" w:name="_Toc30163"/>
      <w:r>
        <w:rPr>
          <w:color w:val="FF0000"/>
        </w:rPr>
        <w:t>内容介绍</w:t>
      </w:r>
      <w:bookmarkEnd w:id="1"/>
    </w:p>
    <w:p w14:paraId="118C59CA" w14:textId="77777777" w:rsidR="00ED351A" w:rsidRDefault="00F310A9">
      <w:pPr>
        <w:ind w:firstLine="420"/>
      </w:pPr>
      <w:r>
        <w:rPr>
          <w:rFonts w:hint="eastAsia"/>
        </w:rPr>
        <w:t>该面试宝典不仅收录了上海iOS小组成员</w:t>
      </w:r>
      <w:r w:rsidR="00ED351A">
        <w:rPr>
          <w:rFonts w:hint="eastAsia"/>
        </w:rPr>
        <w:t>亲身面试遇到</w:t>
      </w:r>
      <w:r>
        <w:rPr>
          <w:rFonts w:hint="eastAsia"/>
        </w:rPr>
        <w:t>的问题，还收录了从传智</w:t>
      </w:r>
      <w:r w:rsidR="000F2B10">
        <w:rPr>
          <w:rFonts w:hint="eastAsia"/>
        </w:rPr>
        <w:t>.</w:t>
      </w:r>
      <w:r>
        <w:rPr>
          <w:rFonts w:hint="eastAsia"/>
        </w:rPr>
        <w:t>黑马学子那里收集过来的问题。在以后的工作中该面试宝典</w:t>
      </w:r>
      <w:r w:rsidR="00ED351A">
        <w:rPr>
          <w:rFonts w:hint="eastAsia"/>
        </w:rPr>
        <w:t>也会不断的更新和</w:t>
      </w:r>
      <w:r>
        <w:rPr>
          <w:rFonts w:hint="eastAsia"/>
        </w:rPr>
        <w:t xml:space="preserve">扩充 , </w:t>
      </w:r>
      <w:r w:rsidR="00ED351A">
        <w:rPr>
          <w:rFonts w:hint="eastAsia"/>
        </w:rPr>
        <w:t>当然也希望大家能够多多奉献比较优质的面试题。</w:t>
      </w:r>
    </w:p>
    <w:p w14:paraId="505D60AA" w14:textId="77777777" w:rsidR="00ED351A" w:rsidRDefault="00ED351A">
      <w:pPr>
        <w:ind w:firstLine="420"/>
      </w:pPr>
      <w:r>
        <w:rPr>
          <w:rFonts w:hint="eastAsia"/>
          <w:color w:val="FF0000"/>
          <w:sz w:val="28"/>
          <w:szCs w:val="28"/>
          <w:highlight w:val="yellow"/>
        </w:rPr>
        <w:t>注意</w:t>
      </w:r>
      <w:r w:rsidR="000F2B10">
        <w:rPr>
          <w:rFonts w:hint="eastAsia"/>
        </w:rPr>
        <w:t>：该面试宝典仅供参考，无法对其所有内容的正确性和准确性做保证。由于</w:t>
      </w:r>
      <w:r>
        <w:rPr>
          <w:rFonts w:hint="eastAsia"/>
        </w:rPr>
        <w:t>知识水平有限加之编写时间仓促因此难免有不少bug的存在，希望大家见谅。</w:t>
      </w:r>
    </w:p>
    <w:p w14:paraId="29524222" w14:textId="77777777" w:rsidR="00ED351A" w:rsidRDefault="00ED351A">
      <w:pPr>
        <w:ind w:firstLine="420"/>
      </w:pPr>
      <w:r>
        <w:rPr>
          <w:rFonts w:hint="eastAsia"/>
        </w:rPr>
        <w:t>如果您有不错的知识或者面试题，您可以发送面试题到</w:t>
      </w:r>
      <w:r w:rsidR="000A0CF0">
        <w:rPr>
          <w:rFonts w:hint="eastAsia"/>
        </w:rPr>
        <w:t>xx</w:t>
      </w:r>
      <w:r>
        <w:rPr>
          <w:rFonts w:hint="eastAsia"/>
        </w:rPr>
        <w:t>@itcast.cn</w:t>
      </w:r>
      <w:r w:rsidR="00256DDA">
        <w:rPr>
          <w:rFonts w:hint="eastAsia"/>
        </w:rPr>
        <w:t>，我们</w:t>
      </w:r>
      <w:r>
        <w:rPr>
          <w:rFonts w:hint="eastAsia"/>
        </w:rPr>
        <w:t>将不胜感激。让天下没有难学的知识，希望你我的努力能帮到更多的莘莘学子。</w:t>
      </w:r>
    </w:p>
    <w:p w14:paraId="53BFED2A" w14:textId="77777777" w:rsidR="00ED351A" w:rsidRDefault="00ED351A">
      <w:pPr>
        <w:pStyle w:val="1"/>
        <w:numPr>
          <w:ilvl w:val="0"/>
          <w:numId w:val="3"/>
        </w:numPr>
        <w:rPr>
          <w:rFonts w:hint="default"/>
          <w:color w:val="FF0000"/>
        </w:rPr>
      </w:pPr>
      <w:bookmarkStart w:id="2" w:name="_Toc22490"/>
      <w:r>
        <w:rPr>
          <w:color w:val="FF0000"/>
        </w:rPr>
        <w:t>C语言（</w:t>
      </w:r>
      <w:r>
        <w:rPr>
          <w:rFonts w:cs="Courier New"/>
          <w:bCs/>
          <w:color w:val="0000FF"/>
        </w:rPr>
        <w:t>★★</w:t>
      </w:r>
      <w:r>
        <w:rPr>
          <w:color w:val="FF0000"/>
        </w:rPr>
        <w:t>）</w:t>
      </w:r>
      <w:bookmarkEnd w:id="2"/>
    </w:p>
    <w:p w14:paraId="10078CEE" w14:textId="33A6D861" w:rsidR="00ED351A" w:rsidRDefault="00ED351A" w:rsidP="00192784">
      <w:pPr>
        <w:pStyle w:val="2"/>
        <w:numPr>
          <w:ilvl w:val="0"/>
          <w:numId w:val="4"/>
        </w:numPr>
        <w:ind w:firstLineChars="200" w:firstLine="779"/>
        <w:rPr>
          <w:rFonts w:hint="default"/>
        </w:rPr>
      </w:pPr>
      <w:bookmarkStart w:id="3" w:name="_Toc11117"/>
      <w:r>
        <w:t>C语言语法</w:t>
      </w:r>
      <w:bookmarkEnd w:id="3"/>
    </w:p>
    <w:p w14:paraId="62981DB5" w14:textId="24E6E27D" w:rsidR="00192784" w:rsidRPr="00341884" w:rsidRDefault="00192784" w:rsidP="00192784">
      <w:pPr>
        <w:pStyle w:val="3"/>
        <w:numPr>
          <w:ilvl w:val="0"/>
          <w:numId w:val="5"/>
        </w:numPr>
        <w:tabs>
          <w:tab w:val="left" w:pos="425"/>
        </w:tabs>
        <w:rPr>
          <w:rFonts w:ascii="Arial" w:eastAsia="宋体" w:hAnsi="Arial" w:cs="Arial"/>
          <w:color w:val="535353"/>
          <w:kern w:val="0"/>
          <w:szCs w:val="28"/>
        </w:rPr>
      </w:pPr>
      <w:r w:rsidRPr="00192784">
        <w:t>局部变量能否和全局变量重名？</w:t>
      </w:r>
      <w:r w:rsidRPr="00341884">
        <w:rPr>
          <w:rFonts w:ascii="Arial" w:eastAsia="宋体" w:hAnsi="Arial" w:cs="Arial"/>
          <w:color w:val="535353"/>
          <w:kern w:val="0"/>
          <w:szCs w:val="28"/>
        </w:rPr>
        <w:t xml:space="preserve"> </w:t>
      </w:r>
      <w:r w:rsidRPr="00341884">
        <w:rPr>
          <w:rFonts w:ascii="Arial" w:eastAsia="宋体" w:hAnsi="Arial" w:cs="Arial"/>
          <w:color w:val="535353"/>
          <w:kern w:val="0"/>
          <w:szCs w:val="28"/>
        </w:rPr>
        <w:t xml:space="preserve">　</w:t>
      </w:r>
    </w:p>
    <w:p w14:paraId="45B28222" w14:textId="2F94FD5E" w:rsidR="00192784" w:rsidRPr="00341884" w:rsidRDefault="00192784" w:rsidP="00020CAD">
      <w:pPr>
        <w:ind w:firstLine="420"/>
        <w:rPr>
          <w:rFonts w:ascii="Arial" w:eastAsia="宋体" w:hAnsi="Arial" w:cs="Arial"/>
          <w:color w:val="535353"/>
          <w:kern w:val="0"/>
          <w:sz w:val="28"/>
          <w:szCs w:val="28"/>
        </w:rPr>
      </w:pPr>
      <w:r w:rsidRPr="00341884">
        <w:rPr>
          <w:rFonts w:ascii="Arial" w:eastAsia="宋体" w:hAnsi="Arial" w:cs="Arial"/>
          <w:color w:val="535353"/>
          <w:kern w:val="0"/>
          <w:sz w:val="28"/>
          <w:szCs w:val="28"/>
        </w:rPr>
        <w:t xml:space="preserve">　</w:t>
      </w:r>
      <w:r w:rsidRPr="00192784">
        <w:t>答：能，局部会屏蔽全局。要用全局变量，需要使用"::" ;局部变量可以与全局变量同名，在函数内引用这个变量时，会用到同名的局部变量，而不会用到全局变量。对于有些编译器而言，在同一个函数内可以定义多个同 名的局部变量，比如在两个循环体内都定义一个同名的局部变量，而那个局部变量的作用域就在那个循环体内。</w:t>
      </w:r>
    </w:p>
    <w:p w14:paraId="6C373EFF" w14:textId="26E8AE4A" w:rsidR="00192784" w:rsidRPr="00192784" w:rsidRDefault="00192784" w:rsidP="00192784">
      <w:pPr>
        <w:pStyle w:val="3"/>
        <w:numPr>
          <w:ilvl w:val="0"/>
          <w:numId w:val="5"/>
        </w:numPr>
        <w:tabs>
          <w:tab w:val="left" w:pos="425"/>
        </w:tabs>
      </w:pPr>
      <w:r w:rsidRPr="00192784">
        <w:t xml:space="preserve">如何引用一个已经定义过的全局变量？ 　　</w:t>
      </w:r>
    </w:p>
    <w:p w14:paraId="17170B45" w14:textId="0FEBC296" w:rsidR="00192784" w:rsidRPr="00341884" w:rsidRDefault="00192784" w:rsidP="00020CAD">
      <w:pPr>
        <w:widowControl/>
        <w:autoSpaceDE w:val="0"/>
        <w:autoSpaceDN w:val="0"/>
        <w:adjustRightInd w:val="0"/>
        <w:ind w:left="420"/>
        <w:jc w:val="left"/>
        <w:rPr>
          <w:rFonts w:ascii="Arial" w:eastAsia="宋体" w:hAnsi="Arial" w:cs="Arial"/>
          <w:color w:val="535353"/>
          <w:kern w:val="0"/>
          <w:sz w:val="28"/>
          <w:szCs w:val="28"/>
        </w:rPr>
      </w:pPr>
      <w:r w:rsidRPr="00020CAD">
        <w:t>答：extern 　可以用引用头文件的方式，也可以用extern关键字，如果用引用头文件方式来引用某个在头文件中声明的全局变理，假定你将那个编写错了，那么在编译期 间会报错，如果你用extern方式引用时，假定你犯了同样的错误，那么在编译期间不会报错，而在连接期间报错。</w:t>
      </w:r>
    </w:p>
    <w:p w14:paraId="6A180C76" w14:textId="3CFF3ECD" w:rsidR="00192784" w:rsidRPr="00192784" w:rsidRDefault="00192784" w:rsidP="00192784">
      <w:pPr>
        <w:pStyle w:val="3"/>
        <w:numPr>
          <w:ilvl w:val="0"/>
          <w:numId w:val="5"/>
        </w:numPr>
        <w:tabs>
          <w:tab w:val="left" w:pos="425"/>
        </w:tabs>
      </w:pPr>
      <w:r w:rsidRPr="00192784">
        <w:t xml:space="preserve">全局变量可不可以定义在可被多个.C文件包含的头文件中？为什么？ 　　</w:t>
      </w:r>
    </w:p>
    <w:p w14:paraId="37A30620" w14:textId="77777777" w:rsidR="00192784" w:rsidRPr="00341884" w:rsidRDefault="00192784" w:rsidP="00192784">
      <w:pPr>
        <w:widowControl/>
        <w:autoSpaceDE w:val="0"/>
        <w:autoSpaceDN w:val="0"/>
        <w:adjustRightInd w:val="0"/>
        <w:ind w:left="420"/>
        <w:jc w:val="left"/>
        <w:rPr>
          <w:rFonts w:ascii="Arial" w:eastAsia="宋体" w:hAnsi="Arial" w:cs="Arial"/>
          <w:color w:val="535353"/>
          <w:kern w:val="0"/>
          <w:sz w:val="28"/>
          <w:szCs w:val="28"/>
        </w:rPr>
      </w:pPr>
      <w:r w:rsidRPr="00020CAD">
        <w:t xml:space="preserve">答：可以，在不同的C文件中以static形式来声明同名全局变量。 　　可以在不同的C文件中声明同名的全局变量，前提是其中只能有一个C文件中对此变量赋初值，此时连接不会出错. 　</w:t>
      </w:r>
    </w:p>
    <w:p w14:paraId="042ECBC0" w14:textId="77777777" w:rsidR="00192784" w:rsidRPr="00341884" w:rsidRDefault="00192784" w:rsidP="00192784">
      <w:pPr>
        <w:widowControl/>
        <w:autoSpaceDE w:val="0"/>
        <w:autoSpaceDN w:val="0"/>
        <w:adjustRightInd w:val="0"/>
        <w:ind w:left="420"/>
        <w:jc w:val="left"/>
        <w:rPr>
          <w:rFonts w:ascii="Arial" w:eastAsia="宋体" w:hAnsi="Arial" w:cs="Arial"/>
          <w:color w:val="535353"/>
          <w:kern w:val="0"/>
          <w:sz w:val="28"/>
          <w:szCs w:val="28"/>
        </w:rPr>
      </w:pPr>
    </w:p>
    <w:p w14:paraId="124B3B3A" w14:textId="07B57306" w:rsidR="00192784" w:rsidRPr="00192784" w:rsidRDefault="00192784" w:rsidP="00192784">
      <w:pPr>
        <w:pStyle w:val="3"/>
        <w:numPr>
          <w:ilvl w:val="0"/>
          <w:numId w:val="5"/>
        </w:numPr>
        <w:tabs>
          <w:tab w:val="left" w:pos="425"/>
        </w:tabs>
      </w:pPr>
      <w:r w:rsidRPr="00192784">
        <w:t>关键字volatile有什么含意？并举出三个不同的例子？</w:t>
      </w:r>
    </w:p>
    <w:p w14:paraId="513AA65B" w14:textId="77777777" w:rsidR="00192784" w:rsidRPr="00020CAD" w:rsidRDefault="00192784" w:rsidP="00020CAD">
      <w:pPr>
        <w:widowControl/>
        <w:autoSpaceDE w:val="0"/>
        <w:autoSpaceDN w:val="0"/>
        <w:adjustRightInd w:val="0"/>
        <w:ind w:left="420"/>
        <w:jc w:val="left"/>
      </w:pPr>
      <w:r w:rsidRPr="00020CAD">
        <w:t xml:space="preserve">一个定义为volatile的变量是说这变量可能会被意想不到地改变，这样，编译器就不会去假设这个变量的值了。精确地说就是，优化器在用到这个变量时必须每次都小心地重新读取这个变量的值，而不是使用保存在寄存器里的备份。下面是volatile变量的几个例子： </w:t>
      </w:r>
    </w:p>
    <w:p w14:paraId="520CCC78" w14:textId="77777777" w:rsidR="00192784" w:rsidRPr="00020CAD" w:rsidRDefault="00192784" w:rsidP="00020CAD">
      <w:pPr>
        <w:widowControl/>
        <w:autoSpaceDE w:val="0"/>
        <w:autoSpaceDN w:val="0"/>
        <w:adjustRightInd w:val="0"/>
        <w:ind w:left="420"/>
        <w:jc w:val="left"/>
      </w:pPr>
      <w:r w:rsidRPr="00020CAD">
        <w:t xml:space="preserve">1) 并行设备的硬件寄存器（如：状态寄存器） </w:t>
      </w:r>
    </w:p>
    <w:p w14:paraId="500D0883" w14:textId="77777777" w:rsidR="00192784" w:rsidRPr="00020CAD" w:rsidRDefault="00192784" w:rsidP="00020CAD">
      <w:pPr>
        <w:widowControl/>
        <w:autoSpaceDE w:val="0"/>
        <w:autoSpaceDN w:val="0"/>
        <w:adjustRightInd w:val="0"/>
        <w:ind w:left="420"/>
        <w:jc w:val="left"/>
      </w:pPr>
      <w:r w:rsidRPr="00020CAD">
        <w:t xml:space="preserve">2) 一个中断服务子程序中会访问到的非自动变量(Non-automatic variables) </w:t>
      </w:r>
    </w:p>
    <w:p w14:paraId="75DF62F4" w14:textId="1F0C592B" w:rsidR="00192784" w:rsidRPr="00020CAD" w:rsidRDefault="00192784" w:rsidP="00020CAD">
      <w:pPr>
        <w:widowControl/>
        <w:autoSpaceDE w:val="0"/>
        <w:autoSpaceDN w:val="0"/>
        <w:adjustRightInd w:val="0"/>
        <w:ind w:left="420"/>
        <w:jc w:val="left"/>
      </w:pPr>
      <w:r w:rsidRPr="00020CAD">
        <w:t>3) 多线程应用中被几个任务共享的变量</w:t>
      </w:r>
    </w:p>
    <w:p w14:paraId="603FA252" w14:textId="58C76781" w:rsidR="00192784" w:rsidRPr="00192784" w:rsidRDefault="00192784" w:rsidP="00192784">
      <w:pPr>
        <w:pStyle w:val="3"/>
        <w:numPr>
          <w:ilvl w:val="0"/>
          <w:numId w:val="5"/>
        </w:numPr>
        <w:tabs>
          <w:tab w:val="left" w:pos="425"/>
        </w:tabs>
      </w:pPr>
      <w:r w:rsidRPr="00192784">
        <w:t>static 关键字的作用</w:t>
      </w:r>
      <w:r w:rsidRPr="00192784">
        <w:rPr>
          <w:rFonts w:hint="eastAsia"/>
        </w:rPr>
        <w:t>是什么？</w:t>
      </w:r>
      <w:r w:rsidRPr="00192784">
        <w:t> </w:t>
      </w:r>
    </w:p>
    <w:p w14:paraId="0443129D" w14:textId="77777777" w:rsidR="00192784" w:rsidRPr="00020CAD" w:rsidRDefault="00192784" w:rsidP="00020CAD">
      <w:pPr>
        <w:widowControl/>
        <w:autoSpaceDE w:val="0"/>
        <w:autoSpaceDN w:val="0"/>
        <w:adjustRightInd w:val="0"/>
        <w:ind w:left="420"/>
        <w:jc w:val="left"/>
      </w:pPr>
      <w:r w:rsidRPr="00020CAD">
        <w:t>（1）函数体内 static 变量的作用范围为该函数体，不同于 auto 变量，该变量的内存只被分配一次， </w:t>
      </w:r>
    </w:p>
    <w:p w14:paraId="1C2DB6F4" w14:textId="77777777" w:rsidR="00192784" w:rsidRPr="00020CAD" w:rsidRDefault="00192784" w:rsidP="00020CAD">
      <w:pPr>
        <w:widowControl/>
        <w:autoSpaceDE w:val="0"/>
        <w:autoSpaceDN w:val="0"/>
        <w:adjustRightInd w:val="0"/>
        <w:ind w:left="420"/>
        <w:jc w:val="left"/>
      </w:pPr>
      <w:r w:rsidRPr="00020CAD">
        <w:t>因此其值在下次调用时仍维持上次的值； </w:t>
      </w:r>
    </w:p>
    <w:p w14:paraId="20D05EAC" w14:textId="77777777" w:rsidR="00192784" w:rsidRPr="00020CAD" w:rsidRDefault="00192784" w:rsidP="00020CAD">
      <w:pPr>
        <w:widowControl/>
        <w:autoSpaceDE w:val="0"/>
        <w:autoSpaceDN w:val="0"/>
        <w:adjustRightInd w:val="0"/>
        <w:ind w:left="420"/>
        <w:jc w:val="left"/>
      </w:pPr>
      <w:r w:rsidRPr="00020CAD">
        <w:t>（2）在模块内的 static 全局变量可以被模块内所用函数访问，但不能被模块外其它函数访问； </w:t>
      </w:r>
    </w:p>
    <w:p w14:paraId="74CCB084" w14:textId="77777777" w:rsidR="00192784" w:rsidRPr="00020CAD" w:rsidRDefault="00192784" w:rsidP="00020CAD">
      <w:pPr>
        <w:widowControl/>
        <w:autoSpaceDE w:val="0"/>
        <w:autoSpaceDN w:val="0"/>
        <w:adjustRightInd w:val="0"/>
        <w:ind w:left="420"/>
        <w:jc w:val="left"/>
      </w:pPr>
      <w:r w:rsidRPr="00020CAD">
        <w:t>（3）在模块内的 static 函数只可被这一模块内的其它函数调用，这个函数的使用范围被限制在声明 </w:t>
      </w:r>
    </w:p>
    <w:p w14:paraId="6B9CB575" w14:textId="77777777" w:rsidR="00192784" w:rsidRPr="00341884" w:rsidRDefault="00192784" w:rsidP="00020CAD">
      <w:pPr>
        <w:widowControl/>
        <w:autoSpaceDE w:val="0"/>
        <w:autoSpaceDN w:val="0"/>
        <w:adjustRightInd w:val="0"/>
        <w:ind w:left="420"/>
        <w:jc w:val="left"/>
        <w:rPr>
          <w:rFonts w:ascii="Helvetica" w:hAnsi="Helvetica" w:cs="Times New Roman"/>
          <w:color w:val="000000"/>
          <w:kern w:val="0"/>
          <w:sz w:val="28"/>
          <w:szCs w:val="28"/>
        </w:rPr>
      </w:pPr>
      <w:r w:rsidRPr="00020CAD">
        <w:t>它的模块内；</w:t>
      </w:r>
      <w:r w:rsidRPr="00341884">
        <w:rPr>
          <w:rFonts w:ascii="Helvetica" w:hAnsi="Helvetica" w:cs="Times New Roman"/>
          <w:color w:val="000000"/>
          <w:kern w:val="0"/>
          <w:sz w:val="28"/>
          <w:szCs w:val="28"/>
        </w:rPr>
        <w:t> </w:t>
      </w:r>
    </w:p>
    <w:p w14:paraId="75EA2CEE" w14:textId="77777777" w:rsidR="00192784" w:rsidRPr="00020CAD" w:rsidRDefault="00192784" w:rsidP="00020CAD">
      <w:pPr>
        <w:widowControl/>
        <w:autoSpaceDE w:val="0"/>
        <w:autoSpaceDN w:val="0"/>
        <w:adjustRightInd w:val="0"/>
        <w:ind w:left="420"/>
        <w:jc w:val="left"/>
      </w:pPr>
      <w:r w:rsidRPr="00020CAD">
        <w:t>（4）在类中的 static 成员变量属于整个类所拥有，对类的所有对象只有一份拷贝； </w:t>
      </w:r>
    </w:p>
    <w:p w14:paraId="33CAA82A" w14:textId="77777777" w:rsidR="00192784" w:rsidRPr="00020CAD" w:rsidRDefault="00192784" w:rsidP="00020CAD">
      <w:pPr>
        <w:widowControl/>
        <w:autoSpaceDE w:val="0"/>
        <w:autoSpaceDN w:val="0"/>
        <w:adjustRightInd w:val="0"/>
        <w:ind w:left="420"/>
        <w:jc w:val="left"/>
      </w:pPr>
      <w:r w:rsidRPr="00020CAD">
        <w:t>（5）在类中的 static 成员函数属于整个类所拥有，这个函数不接收 this 指针，因而只能访问类的static 成员变量。</w:t>
      </w:r>
    </w:p>
    <w:p w14:paraId="00A216EC" w14:textId="68267622" w:rsidR="00192784" w:rsidRPr="00341884" w:rsidRDefault="00192784" w:rsidP="00192784">
      <w:pPr>
        <w:pStyle w:val="3"/>
        <w:numPr>
          <w:ilvl w:val="0"/>
          <w:numId w:val="5"/>
        </w:numPr>
        <w:tabs>
          <w:tab w:val="left" w:pos="425"/>
        </w:tabs>
        <w:rPr>
          <w:szCs w:val="28"/>
        </w:rPr>
      </w:pPr>
      <w:r w:rsidRPr="00192784">
        <w:t>堆和栈的区别是什么？</w:t>
      </w:r>
    </w:p>
    <w:p w14:paraId="65561008" w14:textId="77777777" w:rsidR="00192784" w:rsidRPr="00020CAD" w:rsidRDefault="00192784" w:rsidP="00020CAD">
      <w:pPr>
        <w:widowControl/>
        <w:autoSpaceDE w:val="0"/>
        <w:autoSpaceDN w:val="0"/>
        <w:adjustRightInd w:val="0"/>
        <w:ind w:left="420"/>
        <w:jc w:val="left"/>
      </w:pPr>
      <w:r w:rsidRPr="00020CAD">
        <w:t>管理方式：对于栈来讲，是由编译器自动管理，无需我们手工控制；对于堆来说，释放工作由程序员控制，容易产生memory leak。</w:t>
      </w:r>
    </w:p>
    <w:p w14:paraId="31B1FADE" w14:textId="77777777" w:rsidR="00192784" w:rsidRPr="00020CAD" w:rsidRDefault="00192784" w:rsidP="00020CAD">
      <w:pPr>
        <w:widowControl/>
        <w:autoSpaceDE w:val="0"/>
        <w:autoSpaceDN w:val="0"/>
        <w:adjustRightInd w:val="0"/>
        <w:ind w:left="420"/>
        <w:jc w:val="left"/>
      </w:pPr>
      <w:r w:rsidRPr="00020CAD">
        <w:t>申请大小： 栈：在Windows下,栈是向低地址扩展的数据结构，是一块连续的内存的区域。这句话的意思是栈顶的地址和栈的最大容量是系统 预先规定好的，在WINDOWS下，栈的大小是2M（也有的说是1M，总之是一个编译时就确定的常数），如果申请的空间超过栈的剩余空间时，将提示 overflow。因此，能从栈获得的空间较小。 堆：堆是向高地址扩展的数据结构，是不连续的内存区域。这是由于系统是用链表来存储的空闲内存地 址的，自然是不连续的，而链表的遍历方向是由低地址向高地址。堆的大小受限于计算机系统中有效的虚拟内存。由此可见，堆获得的空间比较灵活，也比较大。</w:t>
      </w:r>
    </w:p>
    <w:p w14:paraId="13F1F489" w14:textId="77777777" w:rsidR="00192784" w:rsidRPr="00020CAD" w:rsidRDefault="00192784" w:rsidP="00020CAD">
      <w:pPr>
        <w:widowControl/>
        <w:autoSpaceDE w:val="0"/>
        <w:autoSpaceDN w:val="0"/>
        <w:adjustRightInd w:val="0"/>
        <w:ind w:left="420"/>
        <w:jc w:val="left"/>
      </w:pPr>
      <w:r w:rsidRPr="00020CAD">
        <w:t>碎片问题：对于堆来讲，频繁的new/delete势必会造成内存空间的不连续，从而造成大量的碎片，使程序效率降低。对于栈来讲，则不会存在这个 问题，因为栈是先进后出的队列，他们是如此的一一对应，以至于永远都不可能有一个内存块从栈中间弹出</w:t>
      </w:r>
    </w:p>
    <w:p w14:paraId="443EF619" w14:textId="77777777" w:rsidR="00192784" w:rsidRPr="00020CAD" w:rsidRDefault="00192784" w:rsidP="00020CAD">
      <w:pPr>
        <w:widowControl/>
        <w:autoSpaceDE w:val="0"/>
        <w:autoSpaceDN w:val="0"/>
        <w:adjustRightInd w:val="0"/>
        <w:ind w:left="420"/>
        <w:jc w:val="left"/>
      </w:pPr>
      <w:r w:rsidRPr="00020CAD">
        <w:t>分配方式：堆都是动态分配的，没有静态分配的堆。栈有2种分配方式：静态分配和动态分配。静态分配是编译器完成的，比如局部变量的分配。动态分配由 alloca函数进行分配，但是栈的动态分配和堆是不同的，他的动态分配是由编译器进行释放，无需我们手工实现。</w:t>
      </w:r>
    </w:p>
    <w:p w14:paraId="3E73FE1D" w14:textId="77777777" w:rsidR="00192784" w:rsidRPr="00341884" w:rsidRDefault="00192784" w:rsidP="00192784">
      <w:pPr>
        <w:widowControl/>
        <w:autoSpaceDE w:val="0"/>
        <w:autoSpaceDN w:val="0"/>
        <w:adjustRightInd w:val="0"/>
        <w:ind w:left="420"/>
        <w:jc w:val="left"/>
        <w:rPr>
          <w:rFonts w:ascii="Arial" w:eastAsia="宋体" w:hAnsi="Arial" w:cs="Arial"/>
          <w:color w:val="535353"/>
          <w:kern w:val="0"/>
          <w:sz w:val="28"/>
          <w:szCs w:val="28"/>
        </w:rPr>
      </w:pPr>
      <w:r w:rsidRPr="00020CAD">
        <w:t>分配效率：栈是机器系统提供的数据结构，计算机会在底层对栈提供支持：分配专门的寄存器存放栈的地址，压栈出栈都有专门的指令执行，这就决定了栈的 效率比较高。堆则是C/C++函数库提供的，它的机制是很复杂的</w:t>
      </w:r>
    </w:p>
    <w:p w14:paraId="02E880FF" w14:textId="00DF6071" w:rsidR="00192784" w:rsidRPr="00341884" w:rsidRDefault="00192784" w:rsidP="00192784">
      <w:pPr>
        <w:pStyle w:val="3"/>
        <w:numPr>
          <w:ilvl w:val="0"/>
          <w:numId w:val="5"/>
        </w:numPr>
        <w:tabs>
          <w:tab w:val="left" w:pos="425"/>
        </w:tabs>
        <w:rPr>
          <w:rFonts w:ascii="Arial" w:eastAsia="宋体" w:hAnsi="Arial" w:cs="Arial"/>
          <w:color w:val="535353"/>
          <w:kern w:val="0"/>
          <w:szCs w:val="28"/>
        </w:rPr>
      </w:pPr>
      <w:r w:rsidRPr="00192784">
        <w:t>static全局变量与普通的全局变量有什么区别？static局部变量和普通局部变量有什么区别？static函数与普通函数有什么区别？</w:t>
      </w:r>
      <w:r w:rsidRPr="00341884">
        <w:rPr>
          <w:rFonts w:ascii="Arial" w:eastAsia="宋体" w:hAnsi="Arial" w:cs="Arial"/>
          <w:color w:val="535353"/>
          <w:kern w:val="0"/>
          <w:szCs w:val="28"/>
        </w:rPr>
        <w:t xml:space="preserve"> </w:t>
      </w:r>
      <w:r w:rsidRPr="00341884">
        <w:rPr>
          <w:rFonts w:ascii="Arial" w:eastAsia="宋体" w:hAnsi="Arial" w:cs="Arial"/>
          <w:color w:val="535353"/>
          <w:kern w:val="0"/>
          <w:szCs w:val="28"/>
        </w:rPr>
        <w:t xml:space="preserve">　　</w:t>
      </w:r>
    </w:p>
    <w:p w14:paraId="2CA95DAD" w14:textId="77777777" w:rsidR="00192784" w:rsidRPr="00020CAD" w:rsidRDefault="00192784" w:rsidP="00192784">
      <w:pPr>
        <w:widowControl/>
        <w:autoSpaceDE w:val="0"/>
        <w:autoSpaceDN w:val="0"/>
        <w:adjustRightInd w:val="0"/>
        <w:ind w:left="420"/>
        <w:jc w:val="left"/>
      </w:pPr>
      <w:r w:rsidRPr="00020CAD">
        <w:t xml:space="preserve">答: 1) 全局变量(外部变量)的说明之前再冠以static 就构成了静态的全局变量。全局变量本身就是静态存储方式， 静态全局变量当然也是静态存储方式。 这两者在存储方式上并无不同。这两者的区别在于非静态全局变量的作用域是整个源程序， 当一个源程序由多个源文件组成时，非静态的全局变量在各个源文件中都是有效的。 而静态全局变量则限制了其作用域， 即只在定义该变量的源文件内有效， 在同一源程序的其它源文件中不能使用它。由于静态全局变量的作用域局限于一个源文件内，只能为该源文件内的函数公用， 因此可以避免在其它源文件中引起错误。 　　</w:t>
      </w:r>
    </w:p>
    <w:p w14:paraId="787B81AD" w14:textId="77777777" w:rsidR="00192784" w:rsidRPr="00020CAD" w:rsidRDefault="00192784" w:rsidP="00192784">
      <w:pPr>
        <w:widowControl/>
        <w:autoSpaceDE w:val="0"/>
        <w:autoSpaceDN w:val="0"/>
        <w:adjustRightInd w:val="0"/>
        <w:ind w:left="420"/>
        <w:jc w:val="left"/>
      </w:pPr>
      <w:r w:rsidRPr="00020CAD">
        <w:t>2) 从以上分析可以看出， 把局部变量改变为静态变量后是改变了它的存储方式即改变了它的生存期。把全局变量改变为静态变量后是改变了它的作用域，限制了它的使用范围。　　                 </w:t>
      </w:r>
    </w:p>
    <w:p w14:paraId="352AB3CC" w14:textId="77777777" w:rsidR="00192784" w:rsidRPr="00020CAD" w:rsidRDefault="00192784" w:rsidP="00192784">
      <w:pPr>
        <w:widowControl/>
        <w:autoSpaceDE w:val="0"/>
        <w:autoSpaceDN w:val="0"/>
        <w:adjustRightInd w:val="0"/>
        <w:ind w:left="420"/>
        <w:jc w:val="left"/>
      </w:pPr>
      <w:r w:rsidRPr="00020CAD">
        <w:t xml:space="preserve"> 3) static函数与普通函数作用域不同,仅在本文件。只在当前源文件中使用的函数应该说明为内部函数(static)，内部函数应该在当前源文件中说明和定义。对于可在当前源文件以外使用的函数，应该在一个头文件中说明，要使用这些函数的源文件要包含这个头文件 　　</w:t>
      </w:r>
    </w:p>
    <w:p w14:paraId="42406CF4" w14:textId="77777777" w:rsidR="00192784" w:rsidRPr="00020CAD" w:rsidRDefault="00192784" w:rsidP="00192784">
      <w:pPr>
        <w:widowControl/>
        <w:autoSpaceDE w:val="0"/>
        <w:autoSpaceDN w:val="0"/>
        <w:adjustRightInd w:val="0"/>
        <w:ind w:left="420"/>
        <w:jc w:val="left"/>
      </w:pPr>
      <w:r w:rsidRPr="00020CAD">
        <w:t>综上所述:</w:t>
      </w:r>
    </w:p>
    <w:p w14:paraId="3CA0B04C" w14:textId="77777777" w:rsidR="00192784" w:rsidRPr="00020CAD" w:rsidRDefault="00192784" w:rsidP="00192784">
      <w:pPr>
        <w:widowControl/>
        <w:autoSpaceDE w:val="0"/>
        <w:autoSpaceDN w:val="0"/>
        <w:adjustRightInd w:val="0"/>
        <w:ind w:left="420"/>
        <w:jc w:val="left"/>
      </w:pPr>
      <w:r w:rsidRPr="00020CAD">
        <w:t>static全局变量与普通的全局变量有什么区别：</w:t>
      </w:r>
    </w:p>
    <w:p w14:paraId="7B981D69" w14:textId="77777777" w:rsidR="00192784" w:rsidRPr="00020CAD" w:rsidRDefault="00192784" w:rsidP="00192784">
      <w:pPr>
        <w:widowControl/>
        <w:autoSpaceDE w:val="0"/>
        <w:autoSpaceDN w:val="0"/>
        <w:adjustRightInd w:val="0"/>
        <w:ind w:left="420"/>
        <w:jc w:val="left"/>
      </w:pPr>
      <w:r w:rsidRPr="00020CAD">
        <w:t xml:space="preserve">static全局变量只初使化一次，防止在其他文件单元中被引用; 　　</w:t>
      </w:r>
    </w:p>
    <w:p w14:paraId="15AD4221" w14:textId="77777777" w:rsidR="00192784" w:rsidRPr="00020CAD" w:rsidRDefault="00192784" w:rsidP="00192784">
      <w:pPr>
        <w:widowControl/>
        <w:autoSpaceDE w:val="0"/>
        <w:autoSpaceDN w:val="0"/>
        <w:adjustRightInd w:val="0"/>
        <w:ind w:left="420"/>
        <w:jc w:val="left"/>
      </w:pPr>
      <w:r w:rsidRPr="00020CAD">
        <w:t>static局部变量和普通局部变量有什么区别：</w:t>
      </w:r>
    </w:p>
    <w:p w14:paraId="32CE9E91" w14:textId="77777777" w:rsidR="00192784" w:rsidRPr="00020CAD" w:rsidRDefault="00192784" w:rsidP="00192784">
      <w:pPr>
        <w:widowControl/>
        <w:autoSpaceDE w:val="0"/>
        <w:autoSpaceDN w:val="0"/>
        <w:adjustRightInd w:val="0"/>
        <w:ind w:left="420"/>
        <w:jc w:val="left"/>
      </w:pPr>
      <w:r w:rsidRPr="00020CAD">
        <w:t xml:space="preserve">static局部变量只被初始化一次，下一次依据上一次结果值； 　　</w:t>
      </w:r>
    </w:p>
    <w:p w14:paraId="3BA5EB74" w14:textId="77777777" w:rsidR="00192784" w:rsidRPr="00020CAD" w:rsidRDefault="00192784" w:rsidP="00192784">
      <w:pPr>
        <w:widowControl/>
        <w:autoSpaceDE w:val="0"/>
        <w:autoSpaceDN w:val="0"/>
        <w:adjustRightInd w:val="0"/>
        <w:ind w:left="420"/>
        <w:jc w:val="left"/>
      </w:pPr>
      <w:r w:rsidRPr="00020CAD">
        <w:t>static函数与普通函数有什么区别：</w:t>
      </w:r>
    </w:p>
    <w:p w14:paraId="4003476C" w14:textId="145DDFFE" w:rsidR="00192784" w:rsidRDefault="00192784" w:rsidP="00020CAD">
      <w:pPr>
        <w:widowControl/>
        <w:autoSpaceDE w:val="0"/>
        <w:autoSpaceDN w:val="0"/>
        <w:adjustRightInd w:val="0"/>
        <w:ind w:left="420"/>
        <w:jc w:val="left"/>
        <w:rPr>
          <w:rFonts w:ascii="Arial" w:eastAsia="宋体" w:hAnsi="Arial" w:cs="Arial"/>
          <w:color w:val="535353"/>
          <w:kern w:val="0"/>
          <w:sz w:val="28"/>
          <w:szCs w:val="28"/>
        </w:rPr>
      </w:pPr>
      <w:r w:rsidRPr="00020CAD">
        <w:t>static函数在内存中只有一份，普通函数在每个被调用中维持一份拷贝</w:t>
      </w:r>
    </w:p>
    <w:p w14:paraId="58D7D74B" w14:textId="354ECE0B" w:rsidR="00192784" w:rsidRPr="004452BF" w:rsidRDefault="00192784" w:rsidP="00192784">
      <w:pPr>
        <w:pStyle w:val="3"/>
        <w:numPr>
          <w:ilvl w:val="0"/>
          <w:numId w:val="5"/>
        </w:numPr>
        <w:tabs>
          <w:tab w:val="left" w:pos="425"/>
        </w:tabs>
        <w:rPr>
          <w:rFonts w:ascii="Arial" w:eastAsia="宋体" w:hAnsi="Arial" w:cs="Arial"/>
          <w:color w:val="535353"/>
          <w:kern w:val="0"/>
          <w:szCs w:val="28"/>
        </w:rPr>
      </w:pPr>
      <w:r>
        <w:rPr>
          <w:rFonts w:hint="eastAsia"/>
        </w:rPr>
        <w:t>关键字const的作用分别是什么？</w:t>
      </w:r>
    </w:p>
    <w:p w14:paraId="6B6B4903" w14:textId="77777777" w:rsidR="00192784" w:rsidRDefault="00192784" w:rsidP="00020CAD">
      <w:pPr>
        <w:widowControl/>
        <w:autoSpaceDE w:val="0"/>
        <w:autoSpaceDN w:val="0"/>
        <w:adjustRightInd w:val="0"/>
        <w:ind w:left="420"/>
        <w:jc w:val="left"/>
      </w:pPr>
      <w:r>
        <w:t>const int a;</w:t>
      </w:r>
    </w:p>
    <w:p w14:paraId="0DDCE018" w14:textId="77777777" w:rsidR="00192784" w:rsidRDefault="00192784" w:rsidP="00020CAD">
      <w:pPr>
        <w:widowControl/>
        <w:autoSpaceDE w:val="0"/>
        <w:autoSpaceDN w:val="0"/>
        <w:adjustRightInd w:val="0"/>
        <w:ind w:left="420"/>
        <w:jc w:val="left"/>
      </w:pPr>
      <w:r>
        <w:t>int const a;</w:t>
      </w:r>
    </w:p>
    <w:p w14:paraId="6D8DB0B0" w14:textId="77777777" w:rsidR="00192784" w:rsidRDefault="00192784" w:rsidP="00020CAD">
      <w:pPr>
        <w:widowControl/>
        <w:autoSpaceDE w:val="0"/>
        <w:autoSpaceDN w:val="0"/>
        <w:adjustRightInd w:val="0"/>
        <w:ind w:left="420"/>
        <w:jc w:val="left"/>
      </w:pPr>
      <w:r>
        <w:rPr>
          <w:rFonts w:hint="eastAsia"/>
        </w:rPr>
        <w:t xml:space="preserve">    </w:t>
      </w:r>
      <w:r>
        <w:t>const int *a;</w:t>
      </w:r>
    </w:p>
    <w:p w14:paraId="6FC04413" w14:textId="77777777" w:rsidR="00192784" w:rsidRDefault="00192784" w:rsidP="00020CAD">
      <w:pPr>
        <w:widowControl/>
        <w:autoSpaceDE w:val="0"/>
        <w:autoSpaceDN w:val="0"/>
        <w:adjustRightInd w:val="0"/>
        <w:ind w:left="420"/>
        <w:jc w:val="left"/>
      </w:pPr>
      <w:r>
        <w:t>int const *a;</w:t>
      </w:r>
    </w:p>
    <w:p w14:paraId="3E007BB9" w14:textId="77777777" w:rsidR="00192784" w:rsidRDefault="00192784" w:rsidP="00020CAD">
      <w:pPr>
        <w:widowControl/>
        <w:autoSpaceDE w:val="0"/>
        <w:autoSpaceDN w:val="0"/>
        <w:adjustRightInd w:val="0"/>
        <w:ind w:left="420"/>
        <w:jc w:val="left"/>
      </w:pPr>
      <w:r>
        <w:t>int * const a;</w:t>
      </w:r>
    </w:p>
    <w:p w14:paraId="3397348F" w14:textId="77777777" w:rsidR="00192784" w:rsidRDefault="00192784" w:rsidP="00020CAD">
      <w:pPr>
        <w:widowControl/>
        <w:autoSpaceDE w:val="0"/>
        <w:autoSpaceDN w:val="0"/>
        <w:adjustRightInd w:val="0"/>
        <w:ind w:left="420"/>
        <w:jc w:val="left"/>
      </w:pPr>
      <w:r>
        <w:t>int const * const a;</w:t>
      </w:r>
    </w:p>
    <w:p w14:paraId="4AC82F4F" w14:textId="77777777" w:rsidR="00192784" w:rsidRDefault="00192784" w:rsidP="00020CAD">
      <w:pPr>
        <w:widowControl/>
        <w:autoSpaceDE w:val="0"/>
        <w:autoSpaceDN w:val="0"/>
        <w:adjustRightInd w:val="0"/>
        <w:ind w:left="420"/>
        <w:jc w:val="left"/>
      </w:pPr>
      <w:r>
        <w:rPr>
          <w:rFonts w:hint="eastAsia"/>
        </w:rPr>
        <w:t>1&gt; 前两个的作用是一样：a 是一个常整型数</w:t>
      </w:r>
    </w:p>
    <w:p w14:paraId="7CCBCFF9" w14:textId="77777777" w:rsidR="00192784" w:rsidRDefault="00192784" w:rsidP="00020CAD">
      <w:pPr>
        <w:widowControl/>
        <w:autoSpaceDE w:val="0"/>
        <w:autoSpaceDN w:val="0"/>
        <w:adjustRightInd w:val="0"/>
        <w:ind w:left="420"/>
        <w:jc w:val="left"/>
      </w:pPr>
      <w:r>
        <w:rPr>
          <w:rFonts w:hint="eastAsia"/>
        </w:rPr>
        <w:t>2&gt; 第三、四个意味着 a 是一个指向常整型数的指针(整型数是不可修改的，但指针可以)</w:t>
      </w:r>
    </w:p>
    <w:p w14:paraId="31F68156" w14:textId="77777777" w:rsidR="00192784" w:rsidRDefault="00192784" w:rsidP="00020CAD">
      <w:pPr>
        <w:widowControl/>
        <w:autoSpaceDE w:val="0"/>
        <w:autoSpaceDN w:val="0"/>
        <w:adjustRightInd w:val="0"/>
        <w:ind w:left="420"/>
        <w:jc w:val="left"/>
      </w:pPr>
      <w:r>
        <w:rPr>
          <w:rFonts w:hint="eastAsia"/>
        </w:rPr>
        <w:t>3&gt; 第五个的意思：a 是一个指向整型数的常指针(指针指向的整型数是可以修改的，但指针是不可修改的)</w:t>
      </w:r>
    </w:p>
    <w:p w14:paraId="58CCA013" w14:textId="77777777" w:rsidR="00192784" w:rsidRPr="003A45BD" w:rsidRDefault="00192784" w:rsidP="00020CAD">
      <w:pPr>
        <w:widowControl/>
        <w:autoSpaceDE w:val="0"/>
        <w:autoSpaceDN w:val="0"/>
        <w:adjustRightInd w:val="0"/>
        <w:ind w:left="420"/>
        <w:jc w:val="left"/>
      </w:pPr>
      <w:r>
        <w:rPr>
          <w:rFonts w:hint="eastAsia"/>
        </w:rPr>
        <w:t>4&gt; 最后一个意味着：a 是一个指向常整型数的常指针(指针指向的整型数是不可修改的，同时指针也是不可修改的)</w:t>
      </w:r>
    </w:p>
    <w:p w14:paraId="52C2216B" w14:textId="6CDB811C" w:rsidR="00192784" w:rsidRDefault="00192784" w:rsidP="00020CAD">
      <w:pPr>
        <w:pStyle w:val="3"/>
        <w:numPr>
          <w:ilvl w:val="0"/>
          <w:numId w:val="5"/>
        </w:numPr>
        <w:tabs>
          <w:tab w:val="left" w:pos="425"/>
        </w:tabs>
        <w:rPr>
          <w:rFonts w:ascii="Arial" w:eastAsia="宋体" w:hAnsi="Arial" w:cs="Arial"/>
          <w:color w:val="535353"/>
          <w:kern w:val="0"/>
          <w:szCs w:val="28"/>
        </w:rPr>
      </w:pPr>
      <w:r w:rsidRPr="00020CAD">
        <w:t>struct与union</w:t>
      </w:r>
      <w:r w:rsidRPr="00020CAD">
        <w:rPr>
          <w:rFonts w:hint="eastAsia"/>
        </w:rPr>
        <w:t>的区别是什么？</w:t>
      </w:r>
    </w:p>
    <w:p w14:paraId="70E71F9D" w14:textId="7C88D631" w:rsidR="00192784" w:rsidRPr="00020CAD" w:rsidRDefault="00192784" w:rsidP="00020CAD">
      <w:pPr>
        <w:widowControl/>
        <w:autoSpaceDE w:val="0"/>
        <w:autoSpaceDN w:val="0"/>
        <w:adjustRightInd w:val="0"/>
        <w:ind w:left="420"/>
        <w:jc w:val="left"/>
      </w:pPr>
      <w:r w:rsidRPr="00020CAD">
        <w:t xml:space="preserve">设有以下说明和定义： 　</w:t>
      </w:r>
    </w:p>
    <w:p w14:paraId="6DB4B63B" w14:textId="77777777" w:rsidR="00192784" w:rsidRPr="00020CAD" w:rsidRDefault="00192784" w:rsidP="00192784">
      <w:pPr>
        <w:widowControl/>
        <w:autoSpaceDE w:val="0"/>
        <w:autoSpaceDN w:val="0"/>
        <w:adjustRightInd w:val="0"/>
        <w:ind w:left="420"/>
        <w:jc w:val="left"/>
      </w:pPr>
      <w:r w:rsidRPr="00020CAD">
        <w:t xml:space="preserve">　 typedef union</w:t>
      </w:r>
    </w:p>
    <w:p w14:paraId="48BFDA5D" w14:textId="77777777" w:rsidR="00192784" w:rsidRPr="00020CAD" w:rsidRDefault="00192784" w:rsidP="00192784">
      <w:pPr>
        <w:widowControl/>
        <w:autoSpaceDE w:val="0"/>
        <w:autoSpaceDN w:val="0"/>
        <w:adjustRightInd w:val="0"/>
        <w:ind w:left="420"/>
        <w:jc w:val="left"/>
      </w:pPr>
      <w:r w:rsidRPr="00020CAD">
        <w:t>{</w:t>
      </w:r>
    </w:p>
    <w:p w14:paraId="0328EF0A" w14:textId="77777777" w:rsidR="00192784" w:rsidRPr="00020CAD" w:rsidRDefault="00192784" w:rsidP="00192784">
      <w:pPr>
        <w:widowControl/>
        <w:autoSpaceDE w:val="0"/>
        <w:autoSpaceDN w:val="0"/>
        <w:adjustRightInd w:val="0"/>
        <w:ind w:left="420"/>
        <w:jc w:val="left"/>
      </w:pPr>
      <w:r w:rsidRPr="00020CAD">
        <w:t>long i;</w:t>
      </w:r>
    </w:p>
    <w:p w14:paraId="54671086" w14:textId="77777777" w:rsidR="00192784" w:rsidRPr="00020CAD" w:rsidRDefault="00192784" w:rsidP="00192784">
      <w:pPr>
        <w:widowControl/>
        <w:autoSpaceDE w:val="0"/>
        <w:autoSpaceDN w:val="0"/>
        <w:adjustRightInd w:val="0"/>
        <w:ind w:left="420"/>
        <w:jc w:val="left"/>
      </w:pPr>
      <w:r w:rsidRPr="00020CAD">
        <w:t>int k[5];</w:t>
      </w:r>
    </w:p>
    <w:p w14:paraId="10F1BFDF" w14:textId="77777777" w:rsidR="00192784" w:rsidRPr="00020CAD" w:rsidRDefault="00192784" w:rsidP="00192784">
      <w:pPr>
        <w:widowControl/>
        <w:autoSpaceDE w:val="0"/>
        <w:autoSpaceDN w:val="0"/>
        <w:adjustRightInd w:val="0"/>
        <w:ind w:left="420"/>
        <w:jc w:val="left"/>
      </w:pPr>
      <w:r w:rsidRPr="00020CAD">
        <w:t> char c;</w:t>
      </w:r>
    </w:p>
    <w:p w14:paraId="255A9AAA" w14:textId="77777777" w:rsidR="00192784" w:rsidRPr="00020CAD" w:rsidRDefault="00192784" w:rsidP="00192784">
      <w:pPr>
        <w:widowControl/>
        <w:autoSpaceDE w:val="0"/>
        <w:autoSpaceDN w:val="0"/>
        <w:adjustRightInd w:val="0"/>
        <w:ind w:left="420"/>
        <w:jc w:val="left"/>
      </w:pPr>
      <w:r w:rsidRPr="00020CAD">
        <w:t xml:space="preserve">} DATE; 　</w:t>
      </w:r>
    </w:p>
    <w:p w14:paraId="1FEC3EA1" w14:textId="77777777" w:rsidR="00192784" w:rsidRPr="00020CAD" w:rsidRDefault="00192784" w:rsidP="00192784">
      <w:pPr>
        <w:widowControl/>
        <w:autoSpaceDE w:val="0"/>
        <w:autoSpaceDN w:val="0"/>
        <w:adjustRightInd w:val="0"/>
        <w:ind w:left="420"/>
        <w:jc w:val="left"/>
      </w:pPr>
      <w:r w:rsidRPr="00020CAD">
        <w:t xml:space="preserve">　struct data</w:t>
      </w:r>
    </w:p>
    <w:p w14:paraId="452B7C48" w14:textId="77777777" w:rsidR="00192784" w:rsidRPr="00020CAD" w:rsidRDefault="00192784" w:rsidP="00192784">
      <w:pPr>
        <w:widowControl/>
        <w:autoSpaceDE w:val="0"/>
        <w:autoSpaceDN w:val="0"/>
        <w:adjustRightInd w:val="0"/>
        <w:ind w:left="420"/>
        <w:jc w:val="left"/>
      </w:pPr>
      <w:r w:rsidRPr="00020CAD">
        <w:t> {</w:t>
      </w:r>
    </w:p>
    <w:p w14:paraId="304BAF2C" w14:textId="77777777" w:rsidR="00192784" w:rsidRPr="00020CAD" w:rsidRDefault="00192784" w:rsidP="00020CAD">
      <w:pPr>
        <w:widowControl/>
        <w:autoSpaceDE w:val="0"/>
        <w:autoSpaceDN w:val="0"/>
        <w:adjustRightInd w:val="0"/>
        <w:ind w:left="420"/>
        <w:jc w:val="left"/>
      </w:pPr>
      <w:r w:rsidRPr="00020CAD">
        <w:t>   int cat;</w:t>
      </w:r>
    </w:p>
    <w:p w14:paraId="628BFCBB" w14:textId="77777777" w:rsidR="00192784" w:rsidRPr="00020CAD" w:rsidRDefault="00192784" w:rsidP="00192784">
      <w:pPr>
        <w:widowControl/>
        <w:autoSpaceDE w:val="0"/>
        <w:autoSpaceDN w:val="0"/>
        <w:adjustRightInd w:val="0"/>
        <w:ind w:left="420"/>
        <w:jc w:val="left"/>
      </w:pPr>
      <w:r w:rsidRPr="00020CAD">
        <w:t>   DATE cow;</w:t>
      </w:r>
    </w:p>
    <w:p w14:paraId="2F6B724B" w14:textId="77777777" w:rsidR="00192784" w:rsidRPr="00020CAD" w:rsidRDefault="00192784" w:rsidP="00192784">
      <w:pPr>
        <w:widowControl/>
        <w:autoSpaceDE w:val="0"/>
        <w:autoSpaceDN w:val="0"/>
        <w:adjustRightInd w:val="0"/>
        <w:ind w:left="420"/>
        <w:jc w:val="left"/>
      </w:pPr>
      <w:r w:rsidRPr="00020CAD">
        <w:t>double dog;</w:t>
      </w:r>
    </w:p>
    <w:p w14:paraId="480C715A" w14:textId="77777777" w:rsidR="00192784" w:rsidRPr="00020CAD" w:rsidRDefault="00192784" w:rsidP="00192784">
      <w:pPr>
        <w:widowControl/>
        <w:autoSpaceDE w:val="0"/>
        <w:autoSpaceDN w:val="0"/>
        <w:adjustRightInd w:val="0"/>
        <w:ind w:left="420"/>
        <w:jc w:val="left"/>
      </w:pPr>
      <w:r w:rsidRPr="00020CAD">
        <w:t xml:space="preserve">} too; 　</w:t>
      </w:r>
    </w:p>
    <w:p w14:paraId="206555D3" w14:textId="77777777" w:rsidR="00192784" w:rsidRPr="00020CAD" w:rsidRDefault="00192784" w:rsidP="00192784">
      <w:pPr>
        <w:widowControl/>
        <w:autoSpaceDE w:val="0"/>
        <w:autoSpaceDN w:val="0"/>
        <w:adjustRightInd w:val="0"/>
        <w:ind w:left="420"/>
        <w:jc w:val="left"/>
      </w:pPr>
      <w:r w:rsidRPr="00020CAD">
        <w:t xml:space="preserve">　DATE max; 　　</w:t>
      </w:r>
    </w:p>
    <w:p w14:paraId="6A9A481B" w14:textId="77777777" w:rsidR="00192784" w:rsidRPr="00020CAD" w:rsidRDefault="00192784" w:rsidP="00192784">
      <w:pPr>
        <w:widowControl/>
        <w:autoSpaceDE w:val="0"/>
        <w:autoSpaceDN w:val="0"/>
        <w:adjustRightInd w:val="0"/>
        <w:ind w:left="420"/>
        <w:jc w:val="left"/>
      </w:pPr>
      <w:r w:rsidRPr="00020CAD">
        <w:t>则语句 printf("%d",sizeof(struct data)+sizeof(max));的执行结果是：___52____</w:t>
      </w:r>
    </w:p>
    <w:p w14:paraId="3BCD2673" w14:textId="77777777" w:rsidR="00192784" w:rsidRPr="00020CAD" w:rsidRDefault="00192784" w:rsidP="00192784">
      <w:pPr>
        <w:widowControl/>
        <w:autoSpaceDE w:val="0"/>
        <w:autoSpaceDN w:val="0"/>
        <w:adjustRightInd w:val="0"/>
        <w:ind w:left="420"/>
        <w:jc w:val="left"/>
      </w:pPr>
      <w:r w:rsidRPr="00020CAD">
        <w:t xml:space="preserve">考点:区别struct与union.(一般假定在32位机器上)　　</w:t>
      </w:r>
    </w:p>
    <w:p w14:paraId="2ECCBC05" w14:textId="726BC4AD" w:rsidR="00192784" w:rsidRPr="00020CAD" w:rsidRDefault="00192784" w:rsidP="00020CAD">
      <w:pPr>
        <w:widowControl/>
        <w:autoSpaceDE w:val="0"/>
        <w:autoSpaceDN w:val="0"/>
        <w:adjustRightInd w:val="0"/>
        <w:ind w:left="420"/>
        <w:jc w:val="left"/>
      </w:pPr>
      <w:r w:rsidRPr="00020CAD">
        <w:t>答：DATE是一个union, 变量公用空间. 里面最大的变量类型是int[5], 占用20个字节. 所以它的大小是20. data是一个struct, 每个变量分开占用空间. 依次为int4 + DATE20 + double8 = 32. 所以结果是 20 + 32 = 52. 当然...在某些16位编辑器下, int可能是2字节,那么结果是 int2 + DATE10 + double8 = 20</w:t>
      </w:r>
    </w:p>
    <w:p w14:paraId="4263AFD7" w14:textId="478C27F0" w:rsidR="00192784" w:rsidRDefault="00192784" w:rsidP="00192784">
      <w:pPr>
        <w:pStyle w:val="3"/>
        <w:numPr>
          <w:ilvl w:val="0"/>
          <w:numId w:val="5"/>
        </w:numPr>
        <w:tabs>
          <w:tab w:val="left" w:pos="425"/>
        </w:tabs>
      </w:pPr>
      <w:r w:rsidRPr="00020CAD">
        <w:rPr>
          <w:rFonts w:hint="eastAsia"/>
        </w:rPr>
        <w:t>关于指针的理解</w:t>
      </w:r>
    </w:p>
    <w:p w14:paraId="744784C2" w14:textId="032FF61F" w:rsidR="004E6A54" w:rsidRPr="004E6A54" w:rsidRDefault="004E6A54" w:rsidP="004E6A54">
      <w:r>
        <w:rPr>
          <w:rFonts w:hint="eastAsia"/>
        </w:rPr>
        <w:t>1.请写出下题输出结果：</w:t>
      </w:r>
    </w:p>
    <w:p w14:paraId="055D9B22" w14:textId="77777777" w:rsidR="00192784" w:rsidRDefault="00192784" w:rsidP="00FB6293">
      <w:pPr>
        <w:pStyle w:val="a9"/>
        <w:numPr>
          <w:ilvl w:val="0"/>
          <w:numId w:val="7"/>
        </w:numPr>
      </w:pPr>
      <w:r>
        <w:t>Main</w:t>
      </w:r>
      <w:r>
        <w:rPr>
          <w:rFonts w:hint="eastAsia"/>
        </w:rPr>
        <w:t>(){</w:t>
      </w:r>
    </w:p>
    <w:p w14:paraId="73151A86" w14:textId="77777777" w:rsidR="00192784" w:rsidRDefault="00192784" w:rsidP="00FB6293">
      <w:pPr>
        <w:pStyle w:val="a9"/>
        <w:numPr>
          <w:ilvl w:val="0"/>
          <w:numId w:val="7"/>
        </w:numPr>
      </w:pPr>
      <w:r>
        <w:t>I</w:t>
      </w:r>
      <w:r>
        <w:rPr>
          <w:rFonts w:hint="eastAsia"/>
        </w:rPr>
        <w:t>nt a[5] = {1,2,3,4,5};</w:t>
      </w:r>
    </w:p>
    <w:p w14:paraId="0BA78935" w14:textId="77777777" w:rsidR="00192784" w:rsidRDefault="00192784" w:rsidP="00FB6293">
      <w:pPr>
        <w:pStyle w:val="a9"/>
        <w:numPr>
          <w:ilvl w:val="0"/>
          <w:numId w:val="7"/>
        </w:numPr>
      </w:pPr>
      <w:r>
        <w:t>I</w:t>
      </w:r>
      <w:r>
        <w:rPr>
          <w:rFonts w:hint="eastAsia"/>
        </w:rPr>
        <w:t>nt *ptr = (int *)(&amp;a+1);</w:t>
      </w:r>
    </w:p>
    <w:p w14:paraId="354779EA" w14:textId="77777777" w:rsidR="00192784" w:rsidRDefault="00192784" w:rsidP="00FB6293">
      <w:pPr>
        <w:pStyle w:val="a9"/>
        <w:numPr>
          <w:ilvl w:val="0"/>
          <w:numId w:val="7"/>
        </w:numPr>
      </w:pPr>
      <w:r>
        <w:t>P</w:t>
      </w:r>
      <w:r>
        <w:rPr>
          <w:rFonts w:hint="eastAsia"/>
        </w:rPr>
        <w:t>rintf(</w:t>
      </w:r>
      <w:r>
        <w:t>“</w:t>
      </w:r>
      <w:r>
        <w:rPr>
          <w:rFonts w:hint="eastAsia"/>
        </w:rPr>
        <w:t>%d,%d</w:t>
      </w:r>
      <w:r>
        <w:t>”</w:t>
      </w:r>
      <w:r>
        <w:rPr>
          <w:rFonts w:hint="eastAsia"/>
        </w:rPr>
        <w:t xml:space="preserve">,*(a+1),*(ptr </w:t>
      </w:r>
      <w:r>
        <w:t>–</w:t>
      </w:r>
      <w:r>
        <w:rPr>
          <w:rFonts w:hint="eastAsia"/>
        </w:rPr>
        <w:t xml:space="preserve"> 1));</w:t>
      </w:r>
    </w:p>
    <w:p w14:paraId="121CE0AD" w14:textId="77777777" w:rsidR="00192784" w:rsidRDefault="00192784" w:rsidP="00FB6293">
      <w:pPr>
        <w:pStyle w:val="a9"/>
        <w:numPr>
          <w:ilvl w:val="0"/>
          <w:numId w:val="7"/>
        </w:numPr>
      </w:pPr>
      <w:r>
        <w:rPr>
          <w:rFonts w:hint="eastAsia"/>
        </w:rPr>
        <w:t>}</w:t>
      </w:r>
    </w:p>
    <w:p w14:paraId="78E3F814" w14:textId="77777777" w:rsidR="00192784" w:rsidRPr="004E6A54" w:rsidRDefault="00192784" w:rsidP="00192784">
      <w:pPr>
        <w:ind w:left="425"/>
      </w:pPr>
      <w:r w:rsidRPr="004E6A54">
        <w:t>答：2,5</w:t>
      </w:r>
    </w:p>
    <w:p w14:paraId="5CB1100C" w14:textId="77777777" w:rsidR="00192784" w:rsidRPr="004E6A54" w:rsidRDefault="00192784" w:rsidP="00192784">
      <w:pPr>
        <w:ind w:left="425"/>
      </w:pPr>
      <w:r w:rsidRPr="004E6A54">
        <w:t>    *(a+1</w:t>
      </w:r>
      <w:r w:rsidRPr="004E6A54">
        <w:rPr>
          <w:rFonts w:hint="eastAsia"/>
        </w:rPr>
        <w:t>)</w:t>
      </w:r>
      <w:r w:rsidRPr="004E6A54">
        <w:t>就是a[1]，*(ptr-1)就是a[4],</w:t>
      </w:r>
      <w:r w:rsidRPr="004E6A54">
        <w:rPr>
          <w:rFonts w:hint="eastAsia"/>
        </w:rPr>
        <w:t>执</w:t>
      </w:r>
      <w:r w:rsidRPr="004E6A54">
        <w:t>行</w:t>
      </w:r>
      <w:r w:rsidRPr="004E6A54">
        <w:rPr>
          <w:rFonts w:hint="eastAsia"/>
        </w:rPr>
        <w:t>结</w:t>
      </w:r>
      <w:r w:rsidRPr="004E6A54">
        <w:t>果是2</w:t>
      </w:r>
      <w:r w:rsidRPr="004E6A54">
        <w:rPr>
          <w:rFonts w:hint="eastAsia"/>
        </w:rPr>
        <w:t>.</w:t>
      </w:r>
      <w:r w:rsidRPr="004E6A54">
        <w:t>5 </w:t>
      </w:r>
      <w:r w:rsidRPr="004E6A54">
        <w:rPr>
          <w:rFonts w:hint="eastAsia"/>
        </w:rPr>
        <w:t>，</w:t>
      </w:r>
      <w:r w:rsidRPr="004E6A54">
        <w:t>&amp;a+1不是首地址+1，系</w:t>
      </w:r>
      <w:r w:rsidRPr="004E6A54">
        <w:rPr>
          <w:rFonts w:hint="eastAsia"/>
        </w:rPr>
        <w:t>统</w:t>
      </w:r>
      <w:r w:rsidRPr="004E6A54">
        <w:t>会</w:t>
      </w:r>
      <w:r w:rsidRPr="004E6A54">
        <w:rPr>
          <w:rFonts w:hint="eastAsia"/>
        </w:rPr>
        <w:t>认为</w:t>
      </w:r>
      <w:r w:rsidRPr="004E6A54">
        <w:t>加一个a数</w:t>
      </w:r>
      <w:r w:rsidRPr="004E6A54">
        <w:rPr>
          <w:rFonts w:hint="eastAsia"/>
        </w:rPr>
        <w:t>组</w:t>
      </w:r>
      <w:r w:rsidRPr="004E6A54">
        <w:t>的偏 移，是偏移了一个数</w:t>
      </w:r>
      <w:r w:rsidRPr="004E6A54">
        <w:rPr>
          <w:rFonts w:hint="eastAsia"/>
        </w:rPr>
        <w:t>组</w:t>
      </w:r>
      <w:r w:rsidRPr="004E6A54">
        <w:t>的大小（本例是5个int</w:t>
      </w:r>
      <w:r w:rsidRPr="004E6A54">
        <w:rPr>
          <w:rFonts w:hint="eastAsia"/>
        </w:rPr>
        <w:t>，</w:t>
      </w:r>
      <w:r w:rsidRPr="004E6A54">
        <w:t>int *ptr=(int *)(&amp;a+1); </w:t>
      </w:r>
      <w:r w:rsidRPr="004E6A54">
        <w:rPr>
          <w:rFonts w:hint="eastAsia"/>
        </w:rPr>
        <w:t>则</w:t>
      </w:r>
      <w:r w:rsidRPr="004E6A54">
        <w:t>ptr</w:t>
      </w:r>
      <w:r w:rsidRPr="004E6A54">
        <w:rPr>
          <w:rFonts w:hint="eastAsia"/>
        </w:rPr>
        <w:t>实际</w:t>
      </w:r>
      <w:r w:rsidRPr="004E6A54">
        <w:t xml:space="preserve"> 是&amp;(a[5]),也就是a+5 原因如下：</w:t>
      </w:r>
    </w:p>
    <w:p w14:paraId="10809EEC" w14:textId="5E88EB16" w:rsidR="00192784" w:rsidRPr="004E6A54" w:rsidRDefault="00192784" w:rsidP="004E6A54">
      <w:pPr>
        <w:ind w:left="425"/>
      </w:pPr>
      <w:r w:rsidRPr="004E6A54">
        <w:t xml:space="preserve">　&amp;a是数</w:t>
      </w:r>
      <w:r w:rsidRPr="004E6A54">
        <w:rPr>
          <w:rFonts w:hint="eastAsia"/>
        </w:rPr>
        <w:t>组</w:t>
      </w:r>
      <w:r w:rsidRPr="004E6A54">
        <w:t>指</w:t>
      </w:r>
      <w:r w:rsidRPr="004E6A54">
        <w:rPr>
          <w:rFonts w:hint="eastAsia"/>
        </w:rPr>
        <w:t>针</w:t>
      </w:r>
      <w:r w:rsidRPr="004E6A54">
        <w:t>，其</w:t>
      </w:r>
      <w:r w:rsidRPr="004E6A54">
        <w:rPr>
          <w:rFonts w:hint="eastAsia"/>
        </w:rPr>
        <w:t>类</w:t>
      </w:r>
      <w:r w:rsidRPr="004E6A54">
        <w:t>型</w:t>
      </w:r>
      <w:r w:rsidRPr="004E6A54">
        <w:rPr>
          <w:rFonts w:hint="eastAsia"/>
        </w:rPr>
        <w:t>为</w:t>
      </w:r>
      <w:r w:rsidRPr="004E6A54">
        <w:t xml:space="preserve"> int (*)[5]; 而指</w:t>
      </w:r>
      <w:r w:rsidRPr="004E6A54">
        <w:rPr>
          <w:rFonts w:hint="eastAsia"/>
        </w:rPr>
        <w:t>针</w:t>
      </w:r>
      <w:r w:rsidRPr="004E6A54">
        <w:t>加1要根据指</w:t>
      </w:r>
      <w:r w:rsidRPr="004E6A54">
        <w:rPr>
          <w:rFonts w:hint="eastAsia"/>
        </w:rPr>
        <w:t>针类</w:t>
      </w:r>
      <w:r w:rsidRPr="004E6A54">
        <w:t>型加上一定的</w:t>
      </w:r>
      <w:r w:rsidRPr="004E6A54">
        <w:rPr>
          <w:rFonts w:hint="eastAsia"/>
        </w:rPr>
        <w:t>值</w:t>
      </w:r>
      <w:r w:rsidRPr="004E6A54">
        <w:t>，不同</w:t>
      </w:r>
      <w:r w:rsidRPr="004E6A54">
        <w:rPr>
          <w:rFonts w:hint="eastAsia"/>
        </w:rPr>
        <w:t>类</w:t>
      </w:r>
      <w:r w:rsidRPr="004E6A54">
        <w:t>型的指</w:t>
      </w:r>
      <w:r w:rsidRPr="004E6A54">
        <w:rPr>
          <w:rFonts w:hint="eastAsia"/>
        </w:rPr>
        <w:t>针</w:t>
      </w:r>
      <w:r w:rsidRPr="004E6A54">
        <w:t>+1之后增加的大小不同。a是</w:t>
      </w:r>
      <w:r w:rsidRPr="004E6A54">
        <w:rPr>
          <w:rFonts w:hint="eastAsia"/>
        </w:rPr>
        <w:t>长</w:t>
      </w:r>
      <w:r w:rsidRPr="004E6A54">
        <w:t>度</w:t>
      </w:r>
      <w:r w:rsidRPr="004E6A54">
        <w:rPr>
          <w:rFonts w:hint="eastAsia"/>
        </w:rPr>
        <w:t>为</w:t>
      </w:r>
      <w:r w:rsidRPr="004E6A54">
        <w:t>5的int数</w:t>
      </w:r>
      <w:r w:rsidRPr="004E6A54">
        <w:rPr>
          <w:rFonts w:hint="eastAsia"/>
        </w:rPr>
        <w:t>组</w:t>
      </w:r>
      <w:r w:rsidRPr="004E6A54">
        <w:t>指</w:t>
      </w:r>
      <w:r w:rsidRPr="004E6A54">
        <w:rPr>
          <w:rFonts w:hint="eastAsia"/>
        </w:rPr>
        <w:t>针</w:t>
      </w:r>
      <w:r w:rsidRPr="004E6A54">
        <w:t>，所以要加 5*sizeof(int)所以ptr</w:t>
      </w:r>
      <w:r w:rsidRPr="004E6A54">
        <w:rPr>
          <w:rFonts w:hint="eastAsia"/>
        </w:rPr>
        <w:t>实际</w:t>
      </w:r>
      <w:r w:rsidRPr="004E6A54">
        <w:t>是a[5]</w:t>
      </w:r>
      <w:r w:rsidRPr="004E6A54">
        <w:rPr>
          <w:rFonts w:hint="eastAsia"/>
        </w:rPr>
        <w:t>，</w:t>
      </w:r>
      <w:r w:rsidRPr="004E6A54">
        <w:t>但是prt与(&amp;a+1)</w:t>
      </w:r>
      <w:r w:rsidRPr="004E6A54">
        <w:rPr>
          <w:rFonts w:hint="eastAsia"/>
        </w:rPr>
        <w:t>类</w:t>
      </w:r>
      <w:r w:rsidRPr="004E6A54">
        <w:t>型是不一</w:t>
      </w:r>
      <w:r w:rsidRPr="004E6A54">
        <w:rPr>
          <w:rFonts w:hint="eastAsia"/>
        </w:rPr>
        <w:t>样</w:t>
      </w:r>
      <w:r w:rsidRPr="004E6A54">
        <w:t>的(</w:t>
      </w:r>
      <w:r w:rsidRPr="004E6A54">
        <w:rPr>
          <w:rFonts w:hint="eastAsia"/>
        </w:rPr>
        <w:t>这</w:t>
      </w:r>
      <w:r w:rsidRPr="004E6A54">
        <w:t>点很重要)</w:t>
      </w:r>
      <w:r w:rsidRPr="004E6A54">
        <w:rPr>
          <w:rFonts w:hint="eastAsia"/>
        </w:rPr>
        <w:t>，</w:t>
      </w:r>
      <w:r w:rsidRPr="004E6A54">
        <w:t>所以prt-1只会减去sizeof(int*)</w:t>
      </w:r>
      <w:r w:rsidRPr="004E6A54">
        <w:rPr>
          <w:rFonts w:hint="eastAsia"/>
        </w:rPr>
        <w:t>，</w:t>
      </w:r>
      <w:r w:rsidRPr="004E6A54">
        <w:t>a,&amp;a的地址是一</w:t>
      </w:r>
      <w:r w:rsidRPr="004E6A54">
        <w:rPr>
          <w:rFonts w:hint="eastAsia"/>
        </w:rPr>
        <w:t>样</w:t>
      </w:r>
      <w:r w:rsidRPr="004E6A54">
        <w:t>的，但意思不一</w:t>
      </w:r>
      <w:r w:rsidRPr="004E6A54">
        <w:rPr>
          <w:rFonts w:hint="eastAsia"/>
        </w:rPr>
        <w:t>样，</w:t>
      </w:r>
      <w:r w:rsidRPr="004E6A54">
        <w:t>a是数</w:t>
      </w:r>
      <w:r w:rsidRPr="004E6A54">
        <w:rPr>
          <w:rFonts w:hint="eastAsia"/>
        </w:rPr>
        <w:t>组</w:t>
      </w:r>
      <w:r w:rsidRPr="004E6A54">
        <w:t>首地址，也就是a[0]的地址，&amp;a是</w:t>
      </w:r>
      <w:r w:rsidRPr="004E6A54">
        <w:rPr>
          <w:rFonts w:hint="eastAsia"/>
        </w:rPr>
        <w:t>对</w:t>
      </w:r>
      <w:r w:rsidRPr="004E6A54">
        <w:t>象（数</w:t>
      </w:r>
      <w:r w:rsidRPr="004E6A54">
        <w:rPr>
          <w:rFonts w:hint="eastAsia"/>
        </w:rPr>
        <w:t>组</w:t>
      </w:r>
      <w:r w:rsidRPr="004E6A54">
        <w:t>）首地址</w:t>
      </w:r>
      <w:r w:rsidRPr="004E6A54">
        <w:rPr>
          <w:rFonts w:hint="eastAsia"/>
        </w:rPr>
        <w:t>，</w:t>
      </w:r>
      <w:r w:rsidRPr="004E6A54">
        <w:t>a+1是数</w:t>
      </w:r>
      <w:r w:rsidRPr="004E6A54">
        <w:rPr>
          <w:rFonts w:hint="eastAsia"/>
        </w:rPr>
        <w:t>组</w:t>
      </w:r>
      <w:r w:rsidRPr="004E6A54">
        <w:t>下一元素的地址，即a[1],&amp;a+1是下一个</w:t>
      </w:r>
      <w:r w:rsidRPr="004E6A54">
        <w:rPr>
          <w:rFonts w:hint="eastAsia"/>
        </w:rPr>
        <w:t>对</w:t>
      </w:r>
      <w:r w:rsidRPr="004E6A54">
        <w:t>象的地址，即a[5].</w:t>
      </w:r>
    </w:p>
    <w:p w14:paraId="7F55E2F4" w14:textId="7420211C" w:rsidR="00192784" w:rsidRPr="004E6A54" w:rsidRDefault="004E6A54" w:rsidP="00192784">
      <w:pPr>
        <w:widowControl/>
        <w:autoSpaceDE w:val="0"/>
        <w:autoSpaceDN w:val="0"/>
        <w:adjustRightInd w:val="0"/>
        <w:ind w:left="420"/>
        <w:jc w:val="left"/>
      </w:pPr>
      <w:r>
        <w:rPr>
          <w:rFonts w:hint="eastAsia"/>
        </w:rPr>
        <w:t>2.</w:t>
      </w:r>
      <w:r w:rsidR="00192784" w:rsidRPr="004E6A54">
        <w:t xml:space="preserve">写出下列代码的输出内容 　　</w:t>
      </w:r>
    </w:p>
    <w:p w14:paraId="1CF0B45C" w14:textId="77777777" w:rsidR="00192784" w:rsidRPr="004E6A54" w:rsidRDefault="00192784" w:rsidP="00192784">
      <w:pPr>
        <w:widowControl/>
        <w:autoSpaceDE w:val="0"/>
        <w:autoSpaceDN w:val="0"/>
        <w:adjustRightInd w:val="0"/>
        <w:ind w:left="420"/>
        <w:jc w:val="left"/>
      </w:pPr>
      <w:r w:rsidRPr="004E6A54">
        <w:t xml:space="preserve">#include &lt;stdio.h&gt; 　　</w:t>
      </w:r>
    </w:p>
    <w:p w14:paraId="594401DD" w14:textId="77777777" w:rsidR="00192784" w:rsidRPr="004E6A54" w:rsidRDefault="00192784" w:rsidP="00192784">
      <w:pPr>
        <w:widowControl/>
        <w:autoSpaceDE w:val="0"/>
        <w:autoSpaceDN w:val="0"/>
        <w:adjustRightInd w:val="0"/>
        <w:ind w:left="420"/>
        <w:jc w:val="left"/>
      </w:pPr>
      <w:r w:rsidRPr="004E6A54">
        <w:t xml:space="preserve">int inc(int a) 　　</w:t>
      </w:r>
    </w:p>
    <w:p w14:paraId="21087053" w14:textId="77777777" w:rsidR="00192784" w:rsidRPr="004E6A54" w:rsidRDefault="00192784" w:rsidP="00192784">
      <w:pPr>
        <w:widowControl/>
        <w:autoSpaceDE w:val="0"/>
        <w:autoSpaceDN w:val="0"/>
        <w:adjustRightInd w:val="0"/>
        <w:ind w:left="420"/>
        <w:jc w:val="left"/>
      </w:pPr>
      <w:r w:rsidRPr="004E6A54">
        <w:t xml:space="preserve"> { return(++a); } 　　</w:t>
      </w:r>
    </w:p>
    <w:p w14:paraId="5BC9EF5A" w14:textId="77777777" w:rsidR="00192784" w:rsidRPr="004E6A54" w:rsidRDefault="00192784" w:rsidP="00192784">
      <w:pPr>
        <w:widowControl/>
        <w:autoSpaceDE w:val="0"/>
        <w:autoSpaceDN w:val="0"/>
        <w:adjustRightInd w:val="0"/>
        <w:ind w:left="420"/>
        <w:jc w:val="left"/>
      </w:pPr>
      <w:r w:rsidRPr="004E6A54">
        <w:t xml:space="preserve"> int multi(int*a,int*b,int*c) 　　</w:t>
      </w:r>
    </w:p>
    <w:p w14:paraId="6CF0294F" w14:textId="77777777" w:rsidR="00192784" w:rsidRPr="004E6A54" w:rsidRDefault="00192784" w:rsidP="00192784">
      <w:pPr>
        <w:widowControl/>
        <w:autoSpaceDE w:val="0"/>
        <w:autoSpaceDN w:val="0"/>
        <w:adjustRightInd w:val="0"/>
        <w:ind w:left="420"/>
        <w:jc w:val="left"/>
      </w:pPr>
      <w:r w:rsidRPr="004E6A54">
        <w:t xml:space="preserve"> { 　 return(*c=*a**b); } 　</w:t>
      </w:r>
    </w:p>
    <w:p w14:paraId="546D9ED4" w14:textId="77777777" w:rsidR="00192784" w:rsidRPr="004E6A54" w:rsidRDefault="00192784" w:rsidP="00192784">
      <w:pPr>
        <w:widowControl/>
        <w:autoSpaceDE w:val="0"/>
        <w:autoSpaceDN w:val="0"/>
        <w:adjustRightInd w:val="0"/>
        <w:ind w:left="420"/>
        <w:jc w:val="left"/>
      </w:pPr>
      <w:r w:rsidRPr="004E6A54">
        <w:t xml:space="preserve">typedef int(FUNC1)(int in); 　　</w:t>
      </w:r>
    </w:p>
    <w:p w14:paraId="0C7310D9" w14:textId="77777777" w:rsidR="00192784" w:rsidRPr="004E6A54" w:rsidRDefault="00192784" w:rsidP="00192784">
      <w:pPr>
        <w:widowControl/>
        <w:autoSpaceDE w:val="0"/>
        <w:autoSpaceDN w:val="0"/>
        <w:adjustRightInd w:val="0"/>
        <w:ind w:left="420"/>
        <w:jc w:val="left"/>
      </w:pPr>
      <w:r w:rsidRPr="004E6A54">
        <w:t xml:space="preserve"> typedef int(FUNC2) (int*,int*,int*); 　</w:t>
      </w:r>
    </w:p>
    <w:p w14:paraId="355A028A" w14:textId="77777777" w:rsidR="00192784" w:rsidRPr="004E6A54" w:rsidRDefault="00192784" w:rsidP="00192784">
      <w:pPr>
        <w:widowControl/>
        <w:autoSpaceDE w:val="0"/>
        <w:autoSpaceDN w:val="0"/>
        <w:adjustRightInd w:val="0"/>
        <w:ind w:left="420"/>
        <w:jc w:val="left"/>
      </w:pPr>
      <w:r w:rsidRPr="004E6A54">
        <w:t xml:space="preserve">　 void show(FUNC2 fun,int arg1, int*arg2) 　</w:t>
      </w:r>
    </w:p>
    <w:p w14:paraId="59203A54" w14:textId="77777777" w:rsidR="00192784" w:rsidRPr="004E6A54" w:rsidRDefault="00192784" w:rsidP="00192784">
      <w:pPr>
        <w:widowControl/>
        <w:autoSpaceDE w:val="0"/>
        <w:autoSpaceDN w:val="0"/>
        <w:adjustRightInd w:val="0"/>
        <w:ind w:left="420"/>
        <w:jc w:val="left"/>
      </w:pPr>
      <w:r w:rsidRPr="004E6A54">
        <w:t xml:space="preserve">　 { 　　　</w:t>
      </w:r>
    </w:p>
    <w:p w14:paraId="446A8C52" w14:textId="77777777" w:rsidR="00192784" w:rsidRPr="004E6A54" w:rsidRDefault="00192784" w:rsidP="00192784">
      <w:pPr>
        <w:widowControl/>
        <w:autoSpaceDE w:val="0"/>
        <w:autoSpaceDN w:val="0"/>
        <w:adjustRightInd w:val="0"/>
        <w:ind w:left="420"/>
        <w:jc w:val="left"/>
      </w:pPr>
      <w:r w:rsidRPr="004E6A54">
        <w:t xml:space="preserve">  FUNC1 p=&amp;inc; 　　</w:t>
      </w:r>
    </w:p>
    <w:p w14:paraId="4695FD88" w14:textId="77777777" w:rsidR="00192784" w:rsidRPr="004E6A54" w:rsidRDefault="00192784" w:rsidP="00192784">
      <w:pPr>
        <w:widowControl/>
        <w:autoSpaceDE w:val="0"/>
        <w:autoSpaceDN w:val="0"/>
        <w:adjustRightInd w:val="0"/>
        <w:ind w:left="420"/>
        <w:jc w:val="left"/>
      </w:pPr>
      <w:r w:rsidRPr="004E6A54">
        <w:t xml:space="preserve">　 int temp =p(arg1); 　　</w:t>
      </w:r>
    </w:p>
    <w:p w14:paraId="032C18C9" w14:textId="77777777" w:rsidR="00192784" w:rsidRPr="004E6A54" w:rsidRDefault="00192784" w:rsidP="00192784">
      <w:pPr>
        <w:widowControl/>
        <w:autoSpaceDE w:val="0"/>
        <w:autoSpaceDN w:val="0"/>
        <w:adjustRightInd w:val="0"/>
        <w:ind w:left="420"/>
        <w:jc w:val="left"/>
      </w:pPr>
      <w:r w:rsidRPr="004E6A54">
        <w:t xml:space="preserve">　 fun(&amp;temp,&amp;arg1, arg2); 　　</w:t>
      </w:r>
    </w:p>
    <w:p w14:paraId="4DBF8A58" w14:textId="77777777" w:rsidR="00192784" w:rsidRPr="004E6A54" w:rsidRDefault="00192784" w:rsidP="00192784">
      <w:pPr>
        <w:widowControl/>
        <w:autoSpaceDE w:val="0"/>
        <w:autoSpaceDN w:val="0"/>
        <w:adjustRightInd w:val="0"/>
        <w:ind w:left="420"/>
        <w:jc w:val="left"/>
      </w:pPr>
      <w:r w:rsidRPr="004E6A54">
        <w:t xml:space="preserve">　 printf("%dn",*arg2); 　　</w:t>
      </w:r>
    </w:p>
    <w:p w14:paraId="482B3C12" w14:textId="77777777" w:rsidR="00192784" w:rsidRPr="004E6A54" w:rsidRDefault="00192784" w:rsidP="00192784">
      <w:pPr>
        <w:widowControl/>
        <w:autoSpaceDE w:val="0"/>
        <w:autoSpaceDN w:val="0"/>
        <w:adjustRightInd w:val="0"/>
        <w:ind w:left="420"/>
        <w:jc w:val="left"/>
      </w:pPr>
      <w:r w:rsidRPr="004E6A54">
        <w:t xml:space="preserve"> } 　　</w:t>
      </w:r>
    </w:p>
    <w:p w14:paraId="3DAC50D0" w14:textId="77777777" w:rsidR="00192784" w:rsidRPr="004E6A54" w:rsidRDefault="00192784" w:rsidP="00192784">
      <w:pPr>
        <w:widowControl/>
        <w:autoSpaceDE w:val="0"/>
        <w:autoSpaceDN w:val="0"/>
        <w:adjustRightInd w:val="0"/>
        <w:ind w:left="420"/>
        <w:jc w:val="left"/>
      </w:pPr>
      <w:r w:rsidRPr="004E6A54">
        <w:t xml:space="preserve"> main() 　　</w:t>
      </w:r>
    </w:p>
    <w:p w14:paraId="16A4FFFA" w14:textId="77777777" w:rsidR="00192784" w:rsidRPr="004E6A54" w:rsidRDefault="00192784" w:rsidP="00192784">
      <w:pPr>
        <w:widowControl/>
        <w:autoSpaceDE w:val="0"/>
        <w:autoSpaceDN w:val="0"/>
        <w:adjustRightInd w:val="0"/>
        <w:ind w:left="420"/>
        <w:jc w:val="left"/>
      </w:pPr>
      <w:r w:rsidRPr="004E6A54">
        <w:t xml:space="preserve"> { 　　</w:t>
      </w:r>
    </w:p>
    <w:p w14:paraId="52FCC714" w14:textId="77777777" w:rsidR="00192784" w:rsidRPr="004E6A54" w:rsidRDefault="00192784" w:rsidP="00192784">
      <w:pPr>
        <w:widowControl/>
        <w:autoSpaceDE w:val="0"/>
        <w:autoSpaceDN w:val="0"/>
        <w:adjustRightInd w:val="0"/>
        <w:ind w:left="420"/>
        <w:jc w:val="left"/>
      </w:pPr>
      <w:r w:rsidRPr="004E6A54">
        <w:t xml:space="preserve">　 int a; 　　       //局部变量a为0;</w:t>
      </w:r>
    </w:p>
    <w:p w14:paraId="466E1904" w14:textId="77777777" w:rsidR="00192784" w:rsidRPr="004E6A54" w:rsidRDefault="00192784" w:rsidP="00192784">
      <w:pPr>
        <w:widowControl/>
        <w:autoSpaceDE w:val="0"/>
        <w:autoSpaceDN w:val="0"/>
        <w:adjustRightInd w:val="0"/>
        <w:ind w:left="420"/>
        <w:jc w:val="left"/>
      </w:pPr>
      <w:r w:rsidRPr="004E6A54">
        <w:t xml:space="preserve">　 show(multi,10,&amp;a); 　　　</w:t>
      </w:r>
    </w:p>
    <w:p w14:paraId="08C284A0" w14:textId="77777777" w:rsidR="00192784" w:rsidRPr="004E6A54" w:rsidRDefault="00192784" w:rsidP="00192784">
      <w:pPr>
        <w:widowControl/>
        <w:autoSpaceDE w:val="0"/>
        <w:autoSpaceDN w:val="0"/>
        <w:adjustRightInd w:val="0"/>
        <w:ind w:left="420"/>
        <w:jc w:val="left"/>
      </w:pPr>
      <w:r w:rsidRPr="004E6A54">
        <w:t> return 0;</w:t>
      </w:r>
    </w:p>
    <w:p w14:paraId="29669D42" w14:textId="77777777" w:rsidR="00192784" w:rsidRPr="004E6A54" w:rsidRDefault="00192784" w:rsidP="00192784">
      <w:pPr>
        <w:widowControl/>
        <w:autoSpaceDE w:val="0"/>
        <w:autoSpaceDN w:val="0"/>
        <w:adjustRightInd w:val="0"/>
        <w:ind w:left="420"/>
        <w:jc w:val="left"/>
      </w:pPr>
      <w:r w:rsidRPr="004E6A54">
        <w:t xml:space="preserve">　　 } 　</w:t>
      </w:r>
    </w:p>
    <w:p w14:paraId="2EAB1A15" w14:textId="77777777" w:rsidR="00020CAD" w:rsidRDefault="00192784" w:rsidP="00020CAD">
      <w:pPr>
        <w:widowControl/>
        <w:autoSpaceDE w:val="0"/>
        <w:autoSpaceDN w:val="0"/>
        <w:adjustRightInd w:val="0"/>
        <w:ind w:left="420"/>
        <w:jc w:val="left"/>
        <w:rPr>
          <w:rFonts w:ascii="Arial" w:eastAsia="宋体" w:hAnsi="Arial" w:cs="Arial"/>
          <w:color w:val="535353"/>
          <w:kern w:val="0"/>
          <w:sz w:val="28"/>
          <w:szCs w:val="28"/>
        </w:rPr>
      </w:pPr>
      <w:r w:rsidRPr="004E6A54">
        <w:t xml:space="preserve">　答：110 　</w:t>
      </w:r>
      <w:r w:rsidRPr="00341884">
        <w:rPr>
          <w:rFonts w:ascii="Arial" w:eastAsia="宋体" w:hAnsi="Arial" w:cs="Arial"/>
          <w:color w:val="535353"/>
          <w:kern w:val="0"/>
          <w:sz w:val="28"/>
          <w:szCs w:val="28"/>
        </w:rPr>
        <w:t xml:space="preserve">　</w:t>
      </w:r>
    </w:p>
    <w:p w14:paraId="34AA2321" w14:textId="03405D7C" w:rsidR="00192784" w:rsidRPr="004E6A54" w:rsidRDefault="004E6A54" w:rsidP="00020CAD">
      <w:pPr>
        <w:widowControl/>
        <w:autoSpaceDE w:val="0"/>
        <w:autoSpaceDN w:val="0"/>
        <w:adjustRightInd w:val="0"/>
        <w:ind w:left="420"/>
        <w:jc w:val="left"/>
      </w:pPr>
      <w:r>
        <w:rPr>
          <w:rFonts w:hint="eastAsia"/>
        </w:rPr>
        <w:t>3.</w:t>
      </w:r>
      <w:r w:rsidR="00192784" w:rsidRPr="004E6A54">
        <w:t>以下为Windows NT下的32位C++程序，请计算sizeof的值  void Func ( char str[100] )   {     sizeof( str ) = ?   }   void *p = malloc( 100 );  sizeof ( p ) = ?</w:t>
      </w:r>
    </w:p>
    <w:p w14:paraId="7E1287D8" w14:textId="77777777" w:rsidR="00192784" w:rsidRPr="004E6A54" w:rsidRDefault="00192784" w:rsidP="004E6A54">
      <w:pPr>
        <w:widowControl/>
        <w:autoSpaceDE w:val="0"/>
        <w:autoSpaceDN w:val="0"/>
        <w:adjustRightInd w:val="0"/>
        <w:ind w:left="420"/>
        <w:jc w:val="left"/>
      </w:pPr>
      <w:r w:rsidRPr="004E6A54">
        <w:rPr>
          <w:rFonts w:hint="eastAsia"/>
        </w:rPr>
        <w:t>答案：这题</w:t>
      </w:r>
      <w:r w:rsidRPr="004E6A54">
        <w:t xml:space="preserve"> 很常</w:t>
      </w:r>
      <w:r w:rsidRPr="004E6A54">
        <w:rPr>
          <w:rFonts w:hint="eastAsia"/>
        </w:rPr>
        <w:t>见</w:t>
      </w:r>
      <w:r w:rsidRPr="004E6A54">
        <w:t>了,Func ( char str[100] )函数中数</w:t>
      </w:r>
      <w:r w:rsidRPr="004E6A54">
        <w:rPr>
          <w:rFonts w:hint="eastAsia"/>
        </w:rPr>
        <w:t>组</w:t>
      </w:r>
      <w:r w:rsidRPr="004E6A54">
        <w:t>名作</w:t>
      </w:r>
      <w:r w:rsidRPr="004E6A54">
        <w:rPr>
          <w:rFonts w:hint="eastAsia"/>
        </w:rPr>
        <w:t>为</w:t>
      </w:r>
      <w:r w:rsidRPr="004E6A54">
        <w:t>函数形参</w:t>
      </w:r>
      <w:r w:rsidRPr="004E6A54">
        <w:rPr>
          <w:rFonts w:hint="eastAsia"/>
        </w:rPr>
        <w:t>时</w:t>
      </w:r>
      <w:r w:rsidRPr="004E6A54">
        <w:t>，在函数体内，数</w:t>
      </w:r>
      <w:r w:rsidRPr="004E6A54">
        <w:rPr>
          <w:rFonts w:hint="eastAsia"/>
        </w:rPr>
        <w:t>组</w:t>
      </w:r>
      <w:r w:rsidRPr="004E6A54">
        <w:t>名失去了本身的内涵，</w:t>
      </w:r>
      <w:r w:rsidRPr="004E6A54">
        <w:rPr>
          <w:rFonts w:hint="eastAsia"/>
        </w:rPr>
        <w:t>仅仅</w:t>
      </w:r>
      <w:r w:rsidRPr="004E6A54">
        <w:t>只是一个指</w:t>
      </w:r>
      <w:r w:rsidRPr="004E6A54">
        <w:rPr>
          <w:rFonts w:hint="eastAsia"/>
        </w:rPr>
        <w:t>针</w:t>
      </w:r>
      <w:r w:rsidRPr="004E6A54">
        <w:t>；在失去其内涵的同</w:t>
      </w:r>
      <w:r w:rsidRPr="004E6A54">
        <w:rPr>
          <w:rFonts w:hint="eastAsia"/>
        </w:rPr>
        <w:t>时</w:t>
      </w:r>
      <w:r w:rsidRPr="004E6A54">
        <w:t>，它</w:t>
      </w:r>
      <w:r w:rsidRPr="004E6A54">
        <w:rPr>
          <w:rFonts w:hint="eastAsia"/>
        </w:rPr>
        <w:t>还</w:t>
      </w:r>
      <w:r w:rsidRPr="004E6A54">
        <w:t>失去了其常量特性，可以作自增、自减等 操作，可以被修改。Windows NT 32位平台下，指</w:t>
      </w:r>
      <w:r w:rsidRPr="004E6A54">
        <w:rPr>
          <w:rFonts w:hint="eastAsia"/>
        </w:rPr>
        <w:t>针</w:t>
      </w:r>
      <w:r w:rsidRPr="004E6A54">
        <w:t>的</w:t>
      </w:r>
      <w:r w:rsidRPr="004E6A54">
        <w:rPr>
          <w:rFonts w:hint="eastAsia"/>
        </w:rPr>
        <w:t>长</w:t>
      </w:r>
      <w:r w:rsidRPr="004E6A54">
        <w:t>度（占用内存的大小）</w:t>
      </w:r>
      <w:r w:rsidRPr="004E6A54">
        <w:rPr>
          <w:rFonts w:hint="eastAsia"/>
        </w:rPr>
        <w:t>为</w:t>
      </w:r>
      <w:r w:rsidRPr="004E6A54">
        <w:t>4字</w:t>
      </w:r>
      <w:r w:rsidRPr="004E6A54">
        <w:rPr>
          <w:rFonts w:hint="eastAsia"/>
        </w:rPr>
        <w:t>节</w:t>
      </w:r>
      <w:r w:rsidRPr="004E6A54">
        <w:t>，故sizeof( str ) 、sizeof ( p ) 都</w:t>
      </w:r>
      <w:r w:rsidRPr="004E6A54">
        <w:rPr>
          <w:rFonts w:hint="eastAsia"/>
        </w:rPr>
        <w:t>为</w:t>
      </w:r>
      <w:r w:rsidRPr="004E6A54">
        <w:t>4。</w:t>
      </w:r>
    </w:p>
    <w:p w14:paraId="39176100" w14:textId="08179A94" w:rsidR="00192784" w:rsidRPr="00020CAD" w:rsidRDefault="00192784" w:rsidP="00020CAD">
      <w:pPr>
        <w:pStyle w:val="3"/>
        <w:numPr>
          <w:ilvl w:val="0"/>
          <w:numId w:val="5"/>
        </w:numPr>
        <w:tabs>
          <w:tab w:val="left" w:pos="425"/>
        </w:tabs>
      </w:pPr>
      <w:r w:rsidRPr="00020CAD">
        <w:t xml:space="preserve">c和obj-c如何混用? </w:t>
      </w:r>
    </w:p>
    <w:p w14:paraId="44D6C980" w14:textId="3AD8C9A2" w:rsidR="00ED351A" w:rsidRDefault="00192784">
      <w:r w:rsidRPr="004E6A54">
        <w:t>1)obj-c的编译器处理后缀为m的文件时,可以识别obj-c和c的代码,处理mm文件可以识别obj-c,c,c++代码,但cpp文件必须只能用c/c++代码,而且cpp文件include的头文件中,也不能出现obj- c的代码,因为cpp只是cpp。 2) 在mm文件中混用cpp直接使用即可,所以obj-c混cpp不是问题 3)在cpp中混用obj- c其实就是使用obj-c编写的模块是我们想要的。如果模块以类实现,那么要按照cpp class的标准写类的定 义,头文件中不能出现obj-c的东西,包括#import cocoa的。 实现文件中,即类的实现代码中可以使用obj-c的东西,可以import,只是后缀是mm。如果模块以函数实现,那么头文件要按 c的格 式声明函数,实现文件中,c++函数内部可以用obj-c,但后缀还是mm或m。总结:只要cpp文件和cpp include的文件中不包含 obj-c的东西就可以用了,cpp混用obj-c的关键是使用接口,而不能直接使用实现代码,实际上cpp混用的是obj-c编译后的o文 件,这个东西其实是无差别的,所以可以用。obj-c的编译器支持cpp</w:t>
      </w:r>
      <w:r w:rsidR="00020CAD" w:rsidRPr="004E6A54">
        <w:rPr>
          <w:rFonts w:hint="eastAsia"/>
        </w:rPr>
        <w:t>。</w:t>
      </w:r>
    </w:p>
    <w:p w14:paraId="29BC1D86" w14:textId="77777777" w:rsidR="004E6A54" w:rsidRPr="004E6A54" w:rsidRDefault="004E6A54" w:rsidP="004E6A54"/>
    <w:p w14:paraId="4AFBAB0A" w14:textId="77777777" w:rsidR="00ED351A" w:rsidRDefault="00ED351A">
      <w:pPr>
        <w:pStyle w:val="1"/>
        <w:numPr>
          <w:ilvl w:val="0"/>
          <w:numId w:val="3"/>
        </w:numPr>
        <w:rPr>
          <w:rFonts w:hint="default"/>
          <w:color w:val="FF0000"/>
        </w:rPr>
      </w:pPr>
      <w:bookmarkStart w:id="4" w:name="_Toc31458"/>
      <w:r>
        <w:rPr>
          <w:color w:val="FF0000"/>
        </w:rPr>
        <w:t>OC语言（</w:t>
      </w:r>
      <w:r>
        <w:rPr>
          <w:rFonts w:cs="Courier New"/>
          <w:bCs/>
          <w:color w:val="0000FF"/>
        </w:rPr>
        <w:t>★★</w:t>
      </w:r>
      <w:r>
        <w:rPr>
          <w:color w:val="FF0000"/>
        </w:rPr>
        <w:t>）</w:t>
      </w:r>
      <w:bookmarkEnd w:id="4"/>
    </w:p>
    <w:p w14:paraId="33DD7494" w14:textId="77777777" w:rsidR="00EC2954" w:rsidRDefault="00EC2954" w:rsidP="00EC2954">
      <w:pPr>
        <w:ind w:firstLine="420"/>
      </w:pPr>
      <w:r>
        <w:rPr>
          <w:rFonts w:hint="eastAsia"/>
        </w:rPr>
        <w:t>有人可能会问对于我们学iOS的同学来讲，面试还会问Objective-C基础吗？答案是会的，但是不会太多，因此我给了两颗星的重要程度。一般笔试的时候出现Objective-C基础题的概率比较大，口头面试的时候比较少，比如自己在面试的时候一些对基础知识比较看重的面试官会深究着Objective-C基础去问，比如Objective-C内存管理等等。</w:t>
      </w:r>
    </w:p>
    <w:p w14:paraId="5EE26BA4" w14:textId="592799E4" w:rsidR="008049EA" w:rsidRPr="00EC2954" w:rsidRDefault="008049EA" w:rsidP="00EC2954">
      <w:pPr>
        <w:ind w:firstLine="420"/>
      </w:pPr>
    </w:p>
    <w:p w14:paraId="51CE125A" w14:textId="70050CE3" w:rsidR="00CF1593" w:rsidRDefault="00D43106" w:rsidP="00FB6293">
      <w:pPr>
        <w:pStyle w:val="2"/>
        <w:numPr>
          <w:ilvl w:val="0"/>
          <w:numId w:val="12"/>
        </w:numPr>
        <w:rPr>
          <w:rFonts w:hint="default"/>
        </w:rPr>
      </w:pPr>
      <w:bookmarkStart w:id="5" w:name="_Toc6247"/>
      <w:r>
        <w:t>Objective-C</w:t>
      </w:r>
      <w:bookmarkEnd w:id="5"/>
      <w:r w:rsidR="008049EA">
        <w:t>语法</w:t>
      </w:r>
    </w:p>
    <w:p w14:paraId="69A2F690" w14:textId="554074EE" w:rsidR="00CF1593" w:rsidRDefault="00CF1593" w:rsidP="00CF1593">
      <w:pPr>
        <w:pStyle w:val="3"/>
        <w:numPr>
          <w:ilvl w:val="0"/>
          <w:numId w:val="0"/>
        </w:numPr>
        <w:rPr>
          <w:bCs w:val="0"/>
          <w:szCs w:val="28"/>
        </w:rPr>
      </w:pPr>
      <w:bookmarkStart w:id="6" w:name="_Toc2427"/>
      <w:r>
        <w:rPr>
          <w:rFonts w:hint="eastAsia"/>
          <w:bCs w:val="0"/>
          <w:szCs w:val="28"/>
        </w:rPr>
        <w:t>1</w:t>
      </w:r>
      <w:r w:rsidR="00576B5F">
        <w:rPr>
          <w:rFonts w:hint="eastAsia"/>
          <w:bCs w:val="0"/>
          <w:szCs w:val="28"/>
        </w:rPr>
        <w:t>.</w:t>
      </w:r>
      <w:r w:rsidR="00576B5F">
        <w:rPr>
          <w:rFonts w:hint="eastAsia"/>
          <w:bCs w:val="0"/>
          <w:szCs w:val="28"/>
        </w:rPr>
        <w:tab/>
      </w:r>
      <w:r>
        <w:rPr>
          <w:rFonts w:hint="eastAsia"/>
          <w:bCs w:val="0"/>
          <w:szCs w:val="28"/>
        </w:rPr>
        <w:t>面向对象都有哪些特性以及你对这些特性的理解</w:t>
      </w:r>
      <w:bookmarkEnd w:id="6"/>
    </w:p>
    <w:p w14:paraId="2BD9D36C" w14:textId="77777777" w:rsidR="00CF1593" w:rsidRDefault="00CF1593" w:rsidP="00CF1593">
      <w:pPr>
        <w:ind w:firstLine="420"/>
      </w:pPr>
      <w:r>
        <w:rPr>
          <w:rFonts w:hint="eastAsia"/>
          <w:noProof/>
        </w:rPr>
        <w:drawing>
          <wp:inline distT="0" distB="0" distL="0" distR="0" wp14:anchorId="039F6720" wp14:editId="1543E9F4">
            <wp:extent cx="193040" cy="162560"/>
            <wp:effectExtent l="0" t="0" r="10160" b="0"/>
            <wp:docPr id="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040" cy="162560"/>
                    </a:xfrm>
                    <a:prstGeom prst="rect">
                      <a:avLst/>
                    </a:prstGeom>
                    <a:noFill/>
                    <a:ln>
                      <a:noFill/>
                    </a:ln>
                  </pic:spPr>
                </pic:pic>
              </a:graphicData>
            </a:graphic>
          </wp:inline>
        </w:drawing>
      </w:r>
      <w:r>
        <w:rPr>
          <w:rFonts w:hint="eastAsia"/>
        </w:rPr>
        <w:t xml:space="preserve"> 继承：继承是从已有类得到继承信息创建新类的过程。提供继承信息的类被称为父类（超类、基类）；得到继承信息的类被称为子类（派生类）。继承让变化中的软件系统有了一定的延续性，同时继承也是封装程序中可变因素的重要手段。</w:t>
      </w:r>
    </w:p>
    <w:p w14:paraId="5E90994B" w14:textId="77777777" w:rsidR="00CF1593" w:rsidRDefault="00CF1593" w:rsidP="00CF1593">
      <w:pPr>
        <w:ind w:firstLine="420"/>
      </w:pPr>
      <w:r>
        <w:rPr>
          <w:rFonts w:hint="eastAsia"/>
          <w:noProof/>
        </w:rPr>
        <w:drawing>
          <wp:inline distT="0" distB="0" distL="0" distR="0" wp14:anchorId="6972F960" wp14:editId="7AD5B981">
            <wp:extent cx="193040" cy="162560"/>
            <wp:effectExtent l="0" t="0" r="10160" b="0"/>
            <wp:docPr id="2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040" cy="162560"/>
                    </a:xfrm>
                    <a:prstGeom prst="rect">
                      <a:avLst/>
                    </a:prstGeom>
                    <a:noFill/>
                    <a:ln>
                      <a:noFill/>
                    </a:ln>
                  </pic:spPr>
                </pic:pic>
              </a:graphicData>
            </a:graphic>
          </wp:inline>
        </w:drawing>
      </w:r>
      <w:r>
        <w:rPr>
          <w:rFonts w:hint="eastAsia"/>
        </w:rPr>
        <w:t xml:space="preserve"> 封装：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w:t>
      </w:r>
    </w:p>
    <w:p w14:paraId="6C55C1E3" w14:textId="77777777" w:rsidR="00CF1593" w:rsidRDefault="00CF1593" w:rsidP="00CF1593">
      <w:pPr>
        <w:ind w:firstLine="420"/>
      </w:pPr>
      <w:r>
        <w:rPr>
          <w:rFonts w:hint="eastAsia"/>
          <w:noProof/>
        </w:rPr>
        <w:drawing>
          <wp:inline distT="0" distB="0" distL="0" distR="0" wp14:anchorId="743A7DB3" wp14:editId="02F53557">
            <wp:extent cx="193040" cy="162560"/>
            <wp:effectExtent l="0" t="0" r="10160" b="0"/>
            <wp:docPr id="2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040" cy="162560"/>
                    </a:xfrm>
                    <a:prstGeom prst="rect">
                      <a:avLst/>
                    </a:prstGeom>
                    <a:noFill/>
                    <a:ln>
                      <a:noFill/>
                    </a:ln>
                  </pic:spPr>
                </pic:pic>
              </a:graphicData>
            </a:graphic>
          </wp:inline>
        </w:drawing>
      </w:r>
      <w:r>
        <w:rPr>
          <w:rFonts w:hint="eastAsia"/>
        </w:rPr>
        <w:t xml:space="preserve"> 多态性：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方法重载（overload）实现的是编译时的多态性（也称为前绑定），而方法重写（override）实现的是运行时的多态性（也称为后绑定）。</w:t>
      </w:r>
      <w:r>
        <w:rPr>
          <w:rFonts w:hint="eastAsia"/>
          <w:color w:val="0000FF"/>
        </w:rPr>
        <w:t>运行时的多态是面向对象最精髓的东西</w:t>
      </w:r>
      <w:r>
        <w:rPr>
          <w:rFonts w:hint="eastAsia"/>
        </w:rPr>
        <w:t>，要实现多态需要做两件事：1. 方法重写（子类继承父类并重写父类中已有的或抽象的方法）；2. 对象造型（用父类型引用引用子类型对象，这样同样的引用调用同样的方法就会根据子类对象的不同而表现出不同的行为）。</w:t>
      </w:r>
    </w:p>
    <w:p w14:paraId="30FC1408" w14:textId="77777777" w:rsidR="00CF1593" w:rsidRDefault="00CF1593" w:rsidP="00CF1593">
      <w:pPr>
        <w:ind w:firstLine="420"/>
      </w:pPr>
      <w:r>
        <w:rPr>
          <w:rFonts w:hint="eastAsia"/>
          <w:noProof/>
        </w:rPr>
        <w:drawing>
          <wp:inline distT="0" distB="0" distL="0" distR="0" wp14:anchorId="140C0115" wp14:editId="2B923822">
            <wp:extent cx="193040" cy="162560"/>
            <wp:effectExtent l="0" t="0" r="10160" b="0"/>
            <wp:docPr id="2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040" cy="162560"/>
                    </a:xfrm>
                    <a:prstGeom prst="rect">
                      <a:avLst/>
                    </a:prstGeom>
                    <a:noFill/>
                    <a:ln>
                      <a:noFill/>
                    </a:ln>
                  </pic:spPr>
                </pic:pic>
              </a:graphicData>
            </a:graphic>
          </wp:inline>
        </w:drawing>
      </w:r>
      <w:r>
        <w:rPr>
          <w:rFonts w:hint="eastAsia"/>
        </w:rPr>
        <w:t xml:space="preserve"> 抽象：抽象是将一类对象的共同特征总结出来构造类的过程，包括数据抽象和行为抽象两方面。抽象只关注对象有哪些属性和行为，并不关注这些行为的细节是什么。</w:t>
      </w:r>
    </w:p>
    <w:p w14:paraId="72820F1B" w14:textId="0D4A38C9" w:rsidR="003D4009" w:rsidRPr="003D4009" w:rsidRDefault="003D4009" w:rsidP="003D4009">
      <w:pPr>
        <w:pStyle w:val="3"/>
        <w:numPr>
          <w:ilvl w:val="0"/>
          <w:numId w:val="0"/>
        </w:numPr>
        <w:rPr>
          <w:bCs w:val="0"/>
          <w:szCs w:val="28"/>
        </w:rPr>
      </w:pPr>
      <w:r w:rsidRPr="003D4009">
        <w:rPr>
          <w:rFonts w:hint="eastAsia"/>
          <w:bCs w:val="0"/>
          <w:szCs w:val="28"/>
        </w:rPr>
        <w:t>2.</w:t>
      </w:r>
      <w:r w:rsidRPr="003D4009">
        <w:rPr>
          <w:rFonts w:hint="eastAsia"/>
          <w:bCs w:val="0"/>
          <w:szCs w:val="28"/>
        </w:rPr>
        <w:tab/>
      </w:r>
      <w:r w:rsidRPr="003D4009">
        <w:rPr>
          <w:bCs w:val="0"/>
          <w:szCs w:val="28"/>
        </w:rPr>
        <w:t>我们说的</w:t>
      </w:r>
      <w:r>
        <w:rPr>
          <w:rFonts w:hint="eastAsia"/>
          <w:bCs w:val="0"/>
          <w:szCs w:val="28"/>
        </w:rPr>
        <w:t>Objective-C</w:t>
      </w:r>
      <w:r w:rsidRPr="003D4009">
        <w:rPr>
          <w:bCs w:val="0"/>
          <w:szCs w:val="28"/>
        </w:rPr>
        <w:t xml:space="preserve">是动态运行时语言是什么意思? </w:t>
      </w:r>
      <w:r w:rsidR="00AF0DC2">
        <w:rPr>
          <w:rFonts w:hint="eastAsia"/>
          <w:bCs w:val="0"/>
          <w:szCs w:val="28"/>
        </w:rPr>
        <w:t>(</w:t>
      </w:r>
      <w:r w:rsidR="00AF0DC2">
        <w:rPr>
          <w:rFonts w:hAnsi="Times New Roman"/>
          <w:kern w:val="0"/>
          <w:szCs w:val="28"/>
        </w:rPr>
        <w:t>When we call objective c is runtime language what does it mean?</w:t>
      </w:r>
      <w:r w:rsidR="00AF0DC2">
        <w:rPr>
          <w:rFonts w:hint="eastAsia"/>
          <w:bCs w:val="0"/>
          <w:szCs w:val="28"/>
        </w:rPr>
        <w:t>)</w:t>
      </w:r>
    </w:p>
    <w:p w14:paraId="468B954E" w14:textId="77777777" w:rsidR="00624B94" w:rsidRDefault="003D4009" w:rsidP="00624B94">
      <w:pPr>
        <w:ind w:firstLine="420"/>
      </w:pPr>
      <w:r w:rsidRPr="003D4009">
        <w:t>主要是将数据类型的确定由编译时,推迟到了运行时。这个问题其实浅涉及到两个概念,运行时和多态。简单来说, 运行时机制使我们直到运行时才去决定一个对象的类别,以及调用该类别对象指定方法。多态:不同对象以自己的方式响应 相同的消息的能力叫做多态。意思就是假设生物类(life)都用有一个相同的方法-eat;那人类属于生物,猪也属于生物,都 继承了life后,实现各自的eat,但是调用是我们只需调用各自的eat方法。也就是不同的对象以自己的方式响应了相同的消 息(响应了eat这个选择器)。因此也可以说,运行时机制是多态的基础</w:t>
      </w:r>
      <w:r>
        <w:rPr>
          <w:rFonts w:hint="eastAsia"/>
        </w:rPr>
        <w:t>.</w:t>
      </w:r>
    </w:p>
    <w:p w14:paraId="31368A66" w14:textId="5A8C4728" w:rsidR="00D91234" w:rsidRPr="00D91234" w:rsidRDefault="00624B94" w:rsidP="00D91234">
      <w:pPr>
        <w:pStyle w:val="3"/>
        <w:numPr>
          <w:ilvl w:val="0"/>
          <w:numId w:val="0"/>
        </w:numPr>
        <w:rPr>
          <w:bCs w:val="0"/>
          <w:szCs w:val="28"/>
        </w:rPr>
      </w:pPr>
      <w:r w:rsidRPr="00624B94">
        <w:rPr>
          <w:rFonts w:hint="eastAsia"/>
          <w:bCs w:val="0"/>
          <w:szCs w:val="28"/>
        </w:rPr>
        <w:t>3.</w:t>
      </w:r>
      <w:r w:rsidRPr="00624B94">
        <w:rPr>
          <w:rFonts w:hint="eastAsia"/>
          <w:bCs w:val="0"/>
          <w:szCs w:val="28"/>
        </w:rPr>
        <w:tab/>
      </w:r>
      <w:r w:rsidR="006E4C8F">
        <w:rPr>
          <w:bCs w:val="0"/>
          <w:szCs w:val="28"/>
        </w:rPr>
        <w:t>readwrite,</w:t>
      </w:r>
      <w:r w:rsidR="006E4C8F">
        <w:rPr>
          <w:rFonts w:hint="eastAsia"/>
          <w:bCs w:val="0"/>
          <w:szCs w:val="28"/>
        </w:rPr>
        <w:t xml:space="preserve"> </w:t>
      </w:r>
      <w:r w:rsidR="006E4C8F">
        <w:rPr>
          <w:bCs w:val="0"/>
          <w:szCs w:val="28"/>
        </w:rPr>
        <w:t>readonly</w:t>
      </w:r>
      <w:r w:rsidR="006E4C8F">
        <w:rPr>
          <w:rFonts w:hint="eastAsia"/>
          <w:bCs w:val="0"/>
          <w:szCs w:val="28"/>
        </w:rPr>
        <w:t xml:space="preserve">, </w:t>
      </w:r>
      <w:r>
        <w:rPr>
          <w:bCs w:val="0"/>
          <w:szCs w:val="28"/>
        </w:rPr>
        <w:t>assign,</w:t>
      </w:r>
      <w:r>
        <w:rPr>
          <w:rFonts w:hint="eastAsia"/>
          <w:bCs w:val="0"/>
          <w:szCs w:val="28"/>
        </w:rPr>
        <w:t xml:space="preserve"> </w:t>
      </w:r>
      <w:r>
        <w:rPr>
          <w:bCs w:val="0"/>
          <w:szCs w:val="28"/>
        </w:rPr>
        <w:t>retain,</w:t>
      </w:r>
      <w:r>
        <w:rPr>
          <w:rFonts w:hint="eastAsia"/>
          <w:bCs w:val="0"/>
          <w:szCs w:val="28"/>
        </w:rPr>
        <w:t xml:space="preserve"> </w:t>
      </w:r>
      <w:r>
        <w:rPr>
          <w:bCs w:val="0"/>
          <w:szCs w:val="28"/>
        </w:rPr>
        <w:t>copy,</w:t>
      </w:r>
      <w:r>
        <w:rPr>
          <w:rFonts w:hint="eastAsia"/>
          <w:bCs w:val="0"/>
          <w:szCs w:val="28"/>
        </w:rPr>
        <w:t xml:space="preserve"> </w:t>
      </w:r>
      <w:r>
        <w:rPr>
          <w:bCs w:val="0"/>
          <w:szCs w:val="28"/>
        </w:rPr>
        <w:t>nonatomic</w:t>
      </w:r>
      <w:r>
        <w:rPr>
          <w:rFonts w:hint="eastAsia"/>
          <w:bCs w:val="0"/>
          <w:szCs w:val="28"/>
        </w:rPr>
        <w:t xml:space="preserve">, </w:t>
      </w:r>
      <w:r w:rsidRPr="00624B94">
        <w:rPr>
          <w:bCs w:val="0"/>
          <w:szCs w:val="28"/>
        </w:rPr>
        <w:t>strong</w:t>
      </w:r>
      <w:r>
        <w:rPr>
          <w:rFonts w:hint="eastAsia"/>
          <w:bCs w:val="0"/>
          <w:szCs w:val="28"/>
        </w:rPr>
        <w:t xml:space="preserve">, </w:t>
      </w:r>
      <w:r w:rsidRPr="00624B94">
        <w:rPr>
          <w:bCs w:val="0"/>
          <w:szCs w:val="28"/>
        </w:rPr>
        <w:t>weak</w:t>
      </w:r>
      <w:r w:rsidR="006E4C8F">
        <w:rPr>
          <w:rFonts w:hint="eastAsia"/>
          <w:bCs w:val="0"/>
          <w:szCs w:val="28"/>
        </w:rPr>
        <w:t xml:space="preserve"> </w:t>
      </w:r>
      <w:r w:rsidRPr="00624B94">
        <w:rPr>
          <w:bCs w:val="0"/>
          <w:szCs w:val="28"/>
        </w:rPr>
        <w:t>属性的作用?并区别</w:t>
      </w:r>
      <w:r w:rsidR="00D91234" w:rsidRPr="00D91234">
        <w:rPr>
          <w:bCs w:val="0"/>
          <w:szCs w:val="28"/>
        </w:rPr>
        <w:t>strong(强引用)、weak(弱引用)?</w:t>
      </w:r>
      <w:r w:rsidR="00D91234">
        <w:rPr>
          <w:rFonts w:hint="eastAsia"/>
          <w:bCs w:val="0"/>
          <w:szCs w:val="28"/>
        </w:rPr>
        <w:t xml:space="preserve"> </w:t>
      </w:r>
      <w:r w:rsidR="00D91234" w:rsidRPr="00D91234">
        <w:rPr>
          <w:bCs w:val="0"/>
          <w:szCs w:val="28"/>
        </w:rPr>
        <w:t>什么情况使用</w:t>
      </w:r>
      <w:r w:rsidR="003D7C3D">
        <w:rPr>
          <w:bCs w:val="0"/>
          <w:szCs w:val="28"/>
        </w:rPr>
        <w:t>copy,assign</w:t>
      </w:r>
      <w:r w:rsidR="00D91234" w:rsidRPr="00D91234">
        <w:rPr>
          <w:bCs w:val="0"/>
          <w:szCs w:val="28"/>
        </w:rPr>
        <w:t>和retain?</w:t>
      </w:r>
    </w:p>
    <w:p w14:paraId="69997E9F" w14:textId="77777777" w:rsidR="0074625F" w:rsidRDefault="006E4C8F" w:rsidP="006E4C8F">
      <w:pPr>
        <w:ind w:firstLine="420"/>
      </w:pPr>
      <w:r w:rsidRPr="006E4C8F">
        <w:t>readwrite 是可读可写特性;需要生成getter方法和setter方法时 </w:t>
      </w:r>
      <w:r>
        <w:rPr>
          <w:rFonts w:hint="eastAsia"/>
        </w:rPr>
        <w:t xml:space="preserve">; </w:t>
      </w:r>
    </w:p>
    <w:p w14:paraId="2B68D62C" w14:textId="77777777" w:rsidR="0074625F" w:rsidRDefault="006E4C8F" w:rsidP="006E4C8F">
      <w:pPr>
        <w:ind w:firstLine="420"/>
      </w:pPr>
      <w:r w:rsidRPr="006E4C8F">
        <w:t>readonly 是只读特性 只会生成getter方法 不会生成setter方法</w:t>
      </w:r>
      <w:r w:rsidR="0074625F">
        <w:t xml:space="preserve"> </w:t>
      </w:r>
      <w:r w:rsidR="0074625F">
        <w:rPr>
          <w:rFonts w:hint="eastAsia"/>
        </w:rPr>
        <w:t>,</w:t>
      </w:r>
      <w:r w:rsidRPr="006E4C8F">
        <w:t>不希望属性在类外改变</w:t>
      </w:r>
      <w:r w:rsidR="0074625F">
        <w:rPr>
          <w:rFonts w:hint="eastAsia"/>
        </w:rPr>
        <w:t xml:space="preserve">; </w:t>
      </w:r>
      <w:r w:rsidRPr="006E4C8F">
        <w:t> </w:t>
      </w:r>
    </w:p>
    <w:p w14:paraId="77F4B2F8" w14:textId="7DA23495" w:rsidR="0074625F" w:rsidRDefault="006E4C8F" w:rsidP="006E4C8F">
      <w:pPr>
        <w:ind w:firstLine="420"/>
      </w:pPr>
      <w:r w:rsidRPr="006E4C8F">
        <w:t>assign 是赋值特性,setter方法将传入参数赋值给实例变量;仅设置变量时</w:t>
      </w:r>
      <w:r w:rsidR="0074625F">
        <w:t>;</w:t>
      </w:r>
      <w:r w:rsidR="0074625F">
        <w:rPr>
          <w:rFonts w:hint="eastAsia"/>
        </w:rPr>
        <w:t>,</w:t>
      </w:r>
      <w:r w:rsidR="0074625F" w:rsidRPr="0074625F">
        <w:t xml:space="preserve"> </w:t>
      </w:r>
      <w:r w:rsidR="0074625F" w:rsidRPr="006E4C8F">
        <w:t>assign用于简单数据类型,如NSInteger,double,bool</w:t>
      </w:r>
      <w:r w:rsidR="0074625F">
        <w:rPr>
          <w:rFonts w:hint="eastAsia"/>
        </w:rPr>
        <w:t>;</w:t>
      </w:r>
    </w:p>
    <w:p w14:paraId="1305FA23" w14:textId="77777777" w:rsidR="0074625F" w:rsidRDefault="006E4C8F" w:rsidP="006E4C8F">
      <w:pPr>
        <w:ind w:firstLine="420"/>
      </w:pPr>
      <w:r w:rsidRPr="006E4C8F">
        <w:t>retain 表示持有特性,setter方法将传入参数先保留,再赋值,传入参数的retaincount会+1; </w:t>
      </w:r>
    </w:p>
    <w:p w14:paraId="78B75542" w14:textId="7DD7B4C5" w:rsidR="0074625F" w:rsidRDefault="006E4C8F" w:rsidP="006E4C8F">
      <w:pPr>
        <w:ind w:firstLine="420"/>
      </w:pPr>
      <w:r w:rsidRPr="006E4C8F">
        <w:t>copy 表示赋值特性,setter方法将传入对象复制一份;</w:t>
      </w:r>
      <w:r w:rsidR="0074625F">
        <w:t>需要完全一份新的变量时</w:t>
      </w:r>
      <w:r w:rsidR="0074625F">
        <w:rPr>
          <w:rFonts w:hint="eastAsia"/>
        </w:rPr>
        <w:t>;</w:t>
      </w:r>
      <w:r w:rsidRPr="006E4C8F">
        <w:t> </w:t>
      </w:r>
    </w:p>
    <w:p w14:paraId="50E85175" w14:textId="54D54E1C" w:rsidR="0074625F" w:rsidRDefault="006E4C8F" w:rsidP="006E4C8F">
      <w:pPr>
        <w:ind w:firstLine="420"/>
      </w:pPr>
      <w:r w:rsidRPr="006E4C8F">
        <w:t>nonatomic 非原子操作,决定编译器生成的setter getter是否是原子操作</w:t>
      </w:r>
      <w:r w:rsidR="0074625F">
        <w:rPr>
          <w:rFonts w:hint="eastAsia"/>
        </w:rPr>
        <w:t>;</w:t>
      </w:r>
    </w:p>
    <w:p w14:paraId="3C56448B" w14:textId="77777777" w:rsidR="0074625F" w:rsidRDefault="006E4C8F" w:rsidP="006E4C8F">
      <w:pPr>
        <w:ind w:firstLine="420"/>
      </w:pPr>
      <w:r w:rsidRPr="006E4C8F">
        <w:t>atomic表示多线程安全,一般使用 nonatomic。 </w:t>
      </w:r>
    </w:p>
    <w:p w14:paraId="464962D6" w14:textId="7869EBAD" w:rsidR="00624B94" w:rsidRDefault="006E4C8F" w:rsidP="006E4C8F">
      <w:pPr>
        <w:ind w:firstLine="420"/>
      </w:pPr>
      <w:r w:rsidRPr="006E4C8F">
        <w:t>retain 和copy用户对象,copy用于当 a指向一个对象,</w:t>
      </w:r>
      <w:r w:rsidR="00AE42D1">
        <w:rPr>
          <w:rFonts w:hint="eastAsia"/>
        </w:rPr>
        <w:t xml:space="preserve"> b</w:t>
      </w:r>
      <w:r w:rsidRPr="006E4C8F">
        <w:t>也想指向同样的对象的时候,</w:t>
      </w:r>
      <w:r w:rsidR="00AE42D1">
        <w:rPr>
          <w:rFonts w:hint="eastAsia"/>
        </w:rPr>
        <w:t xml:space="preserve"> </w:t>
      </w:r>
      <w:r w:rsidRPr="006E4C8F">
        <w:t>如果用assign,</w:t>
      </w:r>
      <w:r w:rsidR="00AE42D1">
        <w:rPr>
          <w:rFonts w:hint="eastAsia"/>
        </w:rPr>
        <w:t xml:space="preserve"> </w:t>
      </w:r>
      <w:r w:rsidRPr="006E4C8F">
        <w:t>a如果释放,再 调用b会crash,如果用copy 的方式,a和b各自有自己的内存,就可以解决这个问题。retain 会使计数器加1,也可以解 决assign的问题。另外:atomic和nonatomic用来决定编译器生成的getter和setter是否为原子操作。 在多线程环境下,原子操作是必要的,否则有可能引起错误的结果。</w:t>
      </w:r>
    </w:p>
    <w:p w14:paraId="726CB383" w14:textId="4F2FA9C4" w:rsidR="00033185" w:rsidRDefault="00033185" w:rsidP="006E4C8F">
      <w:pPr>
        <w:ind w:firstLine="420"/>
      </w:pPr>
      <w:r w:rsidRPr="00033185">
        <w:t>其实从这个也可以引申到内存管理的一系列问题.面试官会让你讲讲MRC和ARC的理解,随即也引申出Block的内存机制,为啥推荐Block用copy,Block会存在哪些内存问题?循环引用?</w:t>
      </w:r>
    </w:p>
    <w:p w14:paraId="31202DAB" w14:textId="57C45D0F" w:rsidR="00D727A9" w:rsidRPr="00D727A9" w:rsidRDefault="00D727A9" w:rsidP="00D727A9">
      <w:pPr>
        <w:pStyle w:val="3"/>
        <w:numPr>
          <w:ilvl w:val="0"/>
          <w:numId w:val="0"/>
        </w:numPr>
        <w:rPr>
          <w:bCs w:val="0"/>
          <w:szCs w:val="28"/>
        </w:rPr>
      </w:pPr>
      <w:r w:rsidRPr="00D727A9">
        <w:rPr>
          <w:rFonts w:hint="eastAsia"/>
          <w:bCs w:val="0"/>
          <w:szCs w:val="28"/>
        </w:rPr>
        <w:t>4.</w:t>
      </w:r>
      <w:r w:rsidRPr="00D727A9">
        <w:rPr>
          <w:bCs w:val="0"/>
          <w:szCs w:val="28"/>
        </w:rPr>
        <w:t xml:space="preserve"> 分别描述内存管理要点、autorelease、release、NSAutoreleasePool?并说明autorelease是什 么时候被release的?简述什么时候由你负责释放对象,什么时候不由你释放?[NSAutoreleasePool release]和[NSAutoreleasePool drain]有什么区别?</w:t>
      </w:r>
    </w:p>
    <w:p w14:paraId="4615A87E" w14:textId="77777777" w:rsidR="00204E8C" w:rsidRPr="00204E8C" w:rsidRDefault="00204E8C" w:rsidP="00204E8C">
      <w:pPr>
        <w:ind w:firstLine="420"/>
      </w:pPr>
      <w:r w:rsidRPr="00204E8C">
        <w:t>内存管理要点:</w:t>
      </w:r>
    </w:p>
    <w:p w14:paraId="09C939D5" w14:textId="77777777" w:rsidR="00204E8C" w:rsidRDefault="00204E8C" w:rsidP="00204E8C">
      <w:pPr>
        <w:ind w:firstLine="420"/>
      </w:pPr>
      <w:r w:rsidRPr="00204E8C">
        <w:t>Objective-C 使用引用计数机制(retainCount)来管理内存。内存每被引用一次,该内存的引用计数+1,每被释放一次引 用计数-1。当引用计数 = 0 的时候,调用该对象的 dealloc 方法,来彻底从内存中删除该对象。 alloc,allocWithZone,new(带初始化)时:该对象引用计数 +1; </w:t>
      </w:r>
    </w:p>
    <w:p w14:paraId="47EDD239" w14:textId="07BC501D" w:rsidR="00204E8C" w:rsidRPr="00204E8C" w:rsidRDefault="00204E8C" w:rsidP="00204E8C">
      <w:pPr>
        <w:ind w:firstLine="420"/>
      </w:pPr>
      <w:r w:rsidRPr="00204E8C">
        <w:t>retain:手动为该对象引用计数 +1;</w:t>
      </w:r>
    </w:p>
    <w:p w14:paraId="5E5A10B2" w14:textId="77777777" w:rsidR="00204E8C" w:rsidRDefault="00204E8C" w:rsidP="00204E8C">
      <w:pPr>
        <w:ind w:firstLine="420"/>
      </w:pPr>
      <w:r w:rsidRPr="00204E8C">
        <w:t>copy:对象引用计数 +1; </w:t>
      </w:r>
    </w:p>
    <w:p w14:paraId="5AF74CBD" w14:textId="77777777" w:rsidR="00204E8C" w:rsidRDefault="00204E8C" w:rsidP="00204E8C">
      <w:pPr>
        <w:ind w:firstLine="420"/>
      </w:pPr>
      <w:r w:rsidRPr="00204E8C">
        <w:t>mutableCopy:生成一个新对象,新对象引用计数为 1;</w:t>
      </w:r>
    </w:p>
    <w:p w14:paraId="4A2B596E" w14:textId="77777777" w:rsidR="00204E8C" w:rsidRDefault="00204E8C" w:rsidP="00204E8C">
      <w:pPr>
        <w:ind w:firstLine="420"/>
      </w:pPr>
      <w:r w:rsidRPr="00204E8C">
        <w:t xml:space="preserve"> release:手动为该对象引用计数 -1; </w:t>
      </w:r>
    </w:p>
    <w:p w14:paraId="71B3DD36" w14:textId="77777777" w:rsidR="00204E8C" w:rsidRDefault="00204E8C" w:rsidP="00204E8C">
      <w:pPr>
        <w:ind w:firstLine="420"/>
      </w:pPr>
      <w:r w:rsidRPr="00204E8C">
        <w:t>autorelease:把该对象放入自动释放池,当自动释放池释放时,其内的对象引用计数 -1。 </w:t>
      </w:r>
    </w:p>
    <w:p w14:paraId="69BB0A94" w14:textId="706CEEE7" w:rsidR="0049368B" w:rsidRDefault="00204E8C" w:rsidP="0049368B">
      <w:pPr>
        <w:ind w:firstLine="420"/>
      </w:pPr>
      <w:r w:rsidRPr="00204E8C">
        <w:t>NSAutoreleasePool: NSAutoreleasePool是通过接收对象向它发送的autorelease消息,记录该对象的release消息,当自动释放池被销毁时,会自动向池中的对象发送release消息。 autorelease 是在自动释放池被销毁,向池中的对象发送release 只能释放自己拥有的对象, 区别是:在引用计数环境下(在不使用ARC情况下),两者基本一样,在GC</w:t>
      </w:r>
      <w:r w:rsidR="00B519D9">
        <w:rPr>
          <w:rFonts w:hint="eastAsia"/>
        </w:rPr>
        <w:t>(垃圾回收制)</w:t>
      </w:r>
      <w:r w:rsidRPr="00204E8C">
        <w:t>环境下,release 是一个no-op(无效操作),所以无论是不是</w:t>
      </w:r>
      <w:r w:rsidR="008763A9">
        <w:rPr>
          <w:rFonts w:hint="eastAsia"/>
        </w:rPr>
        <w:t>GC</w:t>
      </w:r>
      <w:r w:rsidRPr="00204E8C">
        <w:t>都使用drain</w:t>
      </w:r>
    </w:p>
    <w:p w14:paraId="4B433A6A" w14:textId="2DB0B4C4" w:rsidR="00790635" w:rsidRDefault="00790635" w:rsidP="00204E8C">
      <w:pPr>
        <w:ind w:firstLine="420"/>
      </w:pPr>
      <w:r>
        <w:rPr>
          <w:rFonts w:hint="eastAsia"/>
        </w:rPr>
        <w:t>面试中</w:t>
      </w:r>
      <w:r w:rsidRPr="00790635">
        <w:t>内存管理,release和autorelease的含义?这里尤其要强调下autorelease,它引申出自动释放池,也能引申出Run loop!</w:t>
      </w:r>
    </w:p>
    <w:p w14:paraId="4DF2F410" w14:textId="7233240A" w:rsidR="00C963B1" w:rsidRPr="00C963B1" w:rsidRDefault="00C963B1" w:rsidP="00FB6293">
      <w:pPr>
        <w:pStyle w:val="3"/>
        <w:numPr>
          <w:ilvl w:val="0"/>
          <w:numId w:val="13"/>
        </w:numPr>
        <w:rPr>
          <w:bCs w:val="0"/>
          <w:szCs w:val="28"/>
        </w:rPr>
      </w:pPr>
      <w:r w:rsidRPr="00C963B1">
        <w:rPr>
          <w:rFonts w:hint="eastAsia"/>
          <w:bCs w:val="0"/>
          <w:szCs w:val="28"/>
        </w:rPr>
        <w:t>自动释放池是什么</w:t>
      </w:r>
      <w:r w:rsidRPr="00C963B1">
        <w:rPr>
          <w:bCs w:val="0"/>
          <w:szCs w:val="28"/>
        </w:rPr>
        <w:t>,</w:t>
      </w:r>
      <w:r w:rsidRPr="00C963B1">
        <w:rPr>
          <w:rFonts w:hint="eastAsia"/>
          <w:bCs w:val="0"/>
          <w:szCs w:val="28"/>
        </w:rPr>
        <w:t>如何工作 </w:t>
      </w:r>
      <w:r>
        <w:rPr>
          <w:rFonts w:hint="eastAsia"/>
          <w:bCs w:val="0"/>
          <w:szCs w:val="28"/>
        </w:rPr>
        <w:t>?</w:t>
      </w:r>
    </w:p>
    <w:p w14:paraId="36BE1963" w14:textId="6F5EC7CA" w:rsidR="00C963B1" w:rsidRPr="00C963B1" w:rsidRDefault="00C963B1" w:rsidP="00C963B1">
      <w:pPr>
        <w:ind w:firstLine="420"/>
      </w:pPr>
      <w:r w:rsidRPr="00C963B1">
        <w:rPr>
          <w:rFonts w:hint="eastAsia"/>
        </w:rPr>
        <w:t>当 您向一个对象发送一个</w:t>
      </w:r>
      <w:r w:rsidRPr="00C963B1">
        <w:t>autorelease</w:t>
      </w:r>
      <w:r w:rsidRPr="00C963B1">
        <w:rPr>
          <w:rFonts w:hint="eastAsia"/>
        </w:rPr>
        <w:t>消息时，</w:t>
      </w:r>
      <w:r w:rsidRPr="00C963B1">
        <w:t>Cocoa</w:t>
      </w:r>
      <w:r w:rsidR="004B3723">
        <w:rPr>
          <w:rFonts w:hint="eastAsia"/>
        </w:rPr>
        <w:t>就会将该对象的一个引用放入到最新的自动释放池。它仍然是个</w:t>
      </w:r>
      <w:r w:rsidRPr="00C963B1">
        <w:rPr>
          <w:rFonts w:hint="eastAsia"/>
        </w:rPr>
        <w:t>对象，因此自动释放池定义的作用域内的其它对象可以向它发送消息。当程序执行到作用域结束的位置时，自动释放池就会被释放，池中的所有对象也就被释放。 </w:t>
      </w:r>
    </w:p>
    <w:p w14:paraId="35E0AF4D" w14:textId="0CD51B0C" w:rsidR="00C963B1" w:rsidRPr="00C963B1" w:rsidRDefault="00C963B1" w:rsidP="00C963B1">
      <w:pPr>
        <w:ind w:firstLine="420"/>
      </w:pPr>
      <w:r w:rsidRPr="00C963B1">
        <w:t>1</w:t>
      </w:r>
      <w:r w:rsidR="004B7857">
        <w:rPr>
          <w:rFonts w:hint="eastAsia"/>
        </w:rPr>
        <w:t>&gt;</w:t>
      </w:r>
      <w:r w:rsidRPr="00C963B1">
        <w:t>.</w:t>
      </w:r>
      <w:r w:rsidRPr="00C963B1">
        <w:rPr>
          <w:rFonts w:hint="eastAsia"/>
        </w:rPr>
        <w:t> </w:t>
      </w:r>
      <w:r w:rsidR="00A918AB">
        <w:rPr>
          <w:rFonts w:hint="eastAsia"/>
        </w:rPr>
        <w:t>Objective-C</w:t>
      </w:r>
      <w:r w:rsidRPr="00C963B1">
        <w:rPr>
          <w:rFonts w:hint="eastAsia"/>
        </w:rPr>
        <w:t> 是 通过一种</w:t>
      </w:r>
      <w:r w:rsidRPr="00C963B1">
        <w:t>"referring counting"(</w:t>
      </w:r>
      <w:r w:rsidRPr="00C963B1">
        <w:rPr>
          <w:rFonts w:hint="eastAsia"/>
        </w:rPr>
        <w:t>引用计数</w:t>
      </w:r>
      <w:r w:rsidRPr="00C963B1">
        <w:t>)</w:t>
      </w:r>
      <w:r w:rsidRPr="00C963B1">
        <w:rPr>
          <w:rFonts w:hint="eastAsia"/>
        </w:rPr>
        <w:t>的方式来管理内存的</w:t>
      </w:r>
      <w:r w:rsidRPr="00C963B1">
        <w:t>,</w:t>
      </w:r>
      <w:r w:rsidRPr="00C963B1">
        <w:rPr>
          <w:rFonts w:hint="eastAsia"/>
        </w:rPr>
        <w:t> 对象在开始分配内存</w:t>
      </w:r>
      <w:r w:rsidRPr="00C963B1">
        <w:t>(alloc)</w:t>
      </w:r>
      <w:r w:rsidR="00B717EB">
        <w:rPr>
          <w:rFonts w:hint="eastAsia"/>
        </w:rPr>
        <w:t>的时候引用计数为1</w:t>
      </w:r>
      <w:r w:rsidRPr="00C963B1">
        <w:t>,</w:t>
      </w:r>
      <w:r w:rsidRPr="00C963B1">
        <w:rPr>
          <w:rFonts w:hint="eastAsia"/>
        </w:rPr>
        <w:t>以后每当碰到有</w:t>
      </w:r>
      <w:r w:rsidRPr="00C963B1">
        <w:t>copy,retain</w:t>
      </w:r>
      <w:r w:rsidR="00A655F3">
        <w:rPr>
          <w:rFonts w:hint="eastAsia"/>
        </w:rPr>
        <w:t>的时候引用计数都会加1</w:t>
      </w:r>
      <w:r w:rsidRPr="00C963B1">
        <w:t>,</w:t>
      </w:r>
      <w:r w:rsidRPr="00C963B1">
        <w:rPr>
          <w:rFonts w:hint="eastAsia"/>
        </w:rPr>
        <w:t> 每当碰到</w:t>
      </w:r>
      <w:r w:rsidRPr="00C963B1">
        <w:t>release</w:t>
      </w:r>
      <w:r w:rsidRPr="00C963B1">
        <w:rPr>
          <w:rFonts w:hint="eastAsia"/>
        </w:rPr>
        <w:t>和</w:t>
      </w:r>
      <w:r w:rsidRPr="00C963B1">
        <w:t>autorelease</w:t>
      </w:r>
      <w:r w:rsidR="00607CBC">
        <w:rPr>
          <w:rFonts w:hint="eastAsia"/>
        </w:rPr>
        <w:t>的时候引用计数就会减1</w:t>
      </w:r>
      <w:r w:rsidRPr="00C963B1">
        <w:t>,</w:t>
      </w:r>
      <w:r w:rsidRPr="00C963B1">
        <w:rPr>
          <w:rFonts w:hint="eastAsia"/>
        </w:rPr>
        <w:t>如果此对象的计数变为了</w:t>
      </w:r>
      <w:r w:rsidRPr="00C963B1">
        <w:t>0,</w:t>
      </w:r>
      <w:r w:rsidRPr="00C963B1">
        <w:rPr>
          <w:rFonts w:hint="eastAsia"/>
        </w:rPr>
        <w:t> 就会被系统销毁</w:t>
      </w:r>
      <w:r w:rsidRPr="00C963B1">
        <w:t>.</w:t>
      </w:r>
      <w:r w:rsidRPr="00C963B1">
        <w:rPr>
          <w:rFonts w:hint="eastAsia"/>
        </w:rPr>
        <w:t> </w:t>
      </w:r>
    </w:p>
    <w:p w14:paraId="07B1E9A1" w14:textId="199594A1" w:rsidR="00C963B1" w:rsidRPr="00C963B1" w:rsidRDefault="00C963B1" w:rsidP="00C963B1">
      <w:pPr>
        <w:ind w:firstLine="420"/>
      </w:pPr>
      <w:r w:rsidRPr="00C963B1">
        <w:t>2</w:t>
      </w:r>
      <w:r w:rsidR="004B7857">
        <w:rPr>
          <w:rFonts w:hint="eastAsia"/>
        </w:rPr>
        <w:t>&gt;</w:t>
      </w:r>
      <w:r w:rsidRPr="00C963B1">
        <w:t>. NSAutoreleasePool</w:t>
      </w:r>
      <w:r w:rsidRPr="00C963B1">
        <w:rPr>
          <w:rFonts w:hint="eastAsia"/>
        </w:rPr>
        <w:t> 就是用来做引用计数的管理工作的</w:t>
      </w:r>
      <w:r w:rsidRPr="00C963B1">
        <w:t>,</w:t>
      </w:r>
      <w:r w:rsidR="005372C6">
        <w:rPr>
          <w:rFonts w:hint="eastAsia"/>
        </w:rPr>
        <w:t>这个东西一般不用自己管理</w:t>
      </w:r>
      <w:r w:rsidRPr="00C963B1">
        <w:t>.</w:t>
      </w:r>
      <w:r w:rsidRPr="00C963B1">
        <w:rPr>
          <w:rFonts w:hint="eastAsia"/>
        </w:rPr>
        <w:t> </w:t>
      </w:r>
    </w:p>
    <w:p w14:paraId="4F6026D2" w14:textId="1ABB4900" w:rsidR="00C963B1" w:rsidRPr="00C963B1" w:rsidRDefault="00C963B1" w:rsidP="00672055">
      <w:pPr>
        <w:ind w:firstLine="420"/>
      </w:pPr>
      <w:r w:rsidRPr="00C963B1">
        <w:t>3</w:t>
      </w:r>
      <w:r w:rsidR="004B7857">
        <w:rPr>
          <w:rFonts w:hint="eastAsia"/>
        </w:rPr>
        <w:t>&gt;</w:t>
      </w:r>
      <w:r w:rsidRPr="00C963B1">
        <w:t>. autorelease</w:t>
      </w:r>
      <w:r w:rsidRPr="00C963B1">
        <w:rPr>
          <w:rFonts w:hint="eastAsia"/>
        </w:rPr>
        <w:t>和</w:t>
      </w:r>
      <w:r w:rsidRPr="00C963B1">
        <w:t>release</w:t>
      </w:r>
      <w:r w:rsidRPr="00C963B1">
        <w:rPr>
          <w:rFonts w:hint="eastAsia"/>
        </w:rPr>
        <w:t>没什么区别</w:t>
      </w:r>
      <w:r w:rsidRPr="00C963B1">
        <w:t>,</w:t>
      </w:r>
      <w:r w:rsidR="005F35DE">
        <w:rPr>
          <w:rFonts w:hint="eastAsia"/>
        </w:rPr>
        <w:t>只是引用计数减1</w:t>
      </w:r>
      <w:r w:rsidRPr="00C963B1">
        <w:rPr>
          <w:rFonts w:hint="eastAsia"/>
        </w:rPr>
        <w:t>的时机不同而已</w:t>
      </w:r>
      <w:r w:rsidRPr="00C963B1">
        <w:t>,autorelease</w:t>
      </w:r>
      <w:r w:rsidR="00375245">
        <w:rPr>
          <w:rFonts w:hint="eastAsia"/>
        </w:rPr>
        <w:t>会在对象的使用真正结束的时候才做引用计数减1</w:t>
      </w:r>
      <w:r w:rsidRPr="00C963B1">
        <w:t>.</w:t>
      </w:r>
      <w:r w:rsidRPr="00C963B1">
        <w:rPr>
          <w:rFonts w:hint="eastAsia"/>
        </w:rPr>
        <w:t> </w:t>
      </w:r>
    </w:p>
    <w:p w14:paraId="48D92091" w14:textId="585AE868" w:rsidR="00C963B1" w:rsidRPr="00C963B1" w:rsidRDefault="008763A9" w:rsidP="00FB6293">
      <w:pPr>
        <w:pStyle w:val="3"/>
        <w:numPr>
          <w:ilvl w:val="0"/>
          <w:numId w:val="13"/>
        </w:numPr>
        <w:rPr>
          <w:bCs w:val="0"/>
          <w:szCs w:val="28"/>
        </w:rPr>
      </w:pPr>
      <w:r w:rsidRPr="008763A9">
        <w:rPr>
          <w:bCs w:val="0"/>
          <w:szCs w:val="28"/>
        </w:rPr>
        <w:t>IPhone OS有没有垃圾回收?autorelease 和垃圾回收制(gc)有什么关系?</w:t>
      </w:r>
    </w:p>
    <w:p w14:paraId="341ED8FB" w14:textId="4E0C1E05" w:rsidR="008763A9" w:rsidRDefault="003A306F" w:rsidP="003A306F">
      <w:pPr>
        <w:ind w:firstLine="420"/>
      </w:pPr>
      <w:r>
        <w:rPr>
          <w:rFonts w:hint="eastAsia"/>
        </w:rPr>
        <w:t>IPhone OS 中</w:t>
      </w:r>
      <w:r w:rsidRPr="003A306F">
        <w:t>没有</w:t>
      </w:r>
      <w:r>
        <w:rPr>
          <w:rFonts w:hint="eastAsia"/>
        </w:rPr>
        <w:t xml:space="preserve">垃圾回收 </w:t>
      </w:r>
      <w:r w:rsidRPr="003A306F">
        <w:t>。autorelease只是延迟释放,gc是每隔一段时间询问程序,看是否有无指针指向的对象,若有,就将它回收。他们 两者没有什么关系。</w:t>
      </w:r>
    </w:p>
    <w:p w14:paraId="2DE47A0F" w14:textId="47AEF034" w:rsidR="00094FD0" w:rsidRPr="00094FD0" w:rsidRDefault="00094FD0" w:rsidP="00FB6293">
      <w:pPr>
        <w:pStyle w:val="3"/>
        <w:numPr>
          <w:ilvl w:val="0"/>
          <w:numId w:val="13"/>
        </w:numPr>
        <w:rPr>
          <w:bCs w:val="0"/>
          <w:szCs w:val="28"/>
        </w:rPr>
      </w:pPr>
      <w:r w:rsidRPr="00094FD0">
        <w:rPr>
          <w:bCs w:val="0"/>
          <w:szCs w:val="28"/>
        </w:rPr>
        <w:t>简述NotificationCenter、KVC、KVO、Delegate?并说明它们之间的区别?</w:t>
      </w:r>
    </w:p>
    <w:p w14:paraId="34ECEB0A" w14:textId="09EEC9CA" w:rsidR="00013D17" w:rsidRDefault="007A4147" w:rsidP="007723F4">
      <w:pPr>
        <w:ind w:firstLine="420"/>
      </w:pPr>
      <w:r w:rsidRPr="007A4147">
        <w:t>KVO</w:t>
      </w:r>
      <w:r w:rsidRPr="007A4147">
        <w:rPr>
          <w:rFonts w:hint="eastAsia"/>
        </w:rPr>
        <w:t>（</w:t>
      </w:r>
      <w:r w:rsidRPr="007A4147">
        <w:t>Key-Value- Observing</w:t>
      </w:r>
      <w:r w:rsidRPr="007A4147">
        <w:rPr>
          <w:rFonts w:hint="eastAsia"/>
        </w:rPr>
        <w:t>）：</w:t>
      </w:r>
      <w:r w:rsidRPr="00A23B56">
        <w:t>是键值监听,键值观察机制,</w:t>
      </w:r>
      <w:r>
        <w:rPr>
          <w:rFonts w:hint="eastAsia"/>
        </w:rPr>
        <w:t xml:space="preserve"> </w:t>
      </w:r>
      <w:r w:rsidRPr="007A4147">
        <w:rPr>
          <w:rFonts w:hint="eastAsia"/>
        </w:rPr>
        <w:t>当观察者为一个对象的属性进行了注册，被观察对象的</w:t>
      </w:r>
      <w:r w:rsidRPr="007A4147">
        <w:t>isa</w:t>
      </w:r>
      <w:r w:rsidRPr="007A4147">
        <w:rPr>
          <w:rFonts w:hint="eastAsia"/>
        </w:rPr>
        <w:t>指针被修改的时候，</w:t>
      </w:r>
      <w:r w:rsidRPr="007A4147">
        <w:t>isa</w:t>
      </w:r>
      <w:r w:rsidRPr="007A4147">
        <w:rPr>
          <w:rFonts w:hint="eastAsia"/>
        </w:rPr>
        <w:t>指针就会指向一个中间类，而不是真实的类。所以 </w:t>
      </w:r>
      <w:r w:rsidRPr="007A4147">
        <w:t>isa</w:t>
      </w:r>
      <w:r w:rsidRPr="007A4147">
        <w:rPr>
          <w:rFonts w:hint="eastAsia"/>
        </w:rPr>
        <w:t>指针其实不需要指向实例对象真实的类。所以我们的程序最好不要依赖于</w:t>
      </w:r>
      <w:r w:rsidRPr="007A4147">
        <w:t>isa</w:t>
      </w:r>
      <w:r w:rsidRPr="007A4147">
        <w:rPr>
          <w:rFonts w:hint="eastAsia"/>
        </w:rPr>
        <w:t>指针。在调用类的方法的时候，最好要明确对象实例的类名</w:t>
      </w:r>
    </w:p>
    <w:p w14:paraId="049A7581" w14:textId="77777777" w:rsidR="007A4147" w:rsidRDefault="007A4147" w:rsidP="004A75A0">
      <w:pPr>
        <w:ind w:firstLine="420"/>
        <w:rPr>
          <w:rFonts w:hAnsi="Times New Roman"/>
          <w:kern w:val="0"/>
          <w:sz w:val="28"/>
          <w:szCs w:val="28"/>
        </w:rPr>
      </w:pPr>
      <w:r w:rsidRPr="007A4147">
        <w:t>KVC(Key-Value-Coding)</w:t>
      </w:r>
      <w:r w:rsidRPr="007A4147">
        <w:rPr>
          <w:rFonts w:hint="eastAsia"/>
        </w:rPr>
        <w:t>内部的实现：</w:t>
      </w:r>
      <w:r w:rsidRPr="00A23B56">
        <w:t>是键值编码,</w:t>
      </w:r>
      <w:r>
        <w:rPr>
          <w:rFonts w:hint="eastAsia"/>
        </w:rPr>
        <w:t xml:space="preserve"> </w:t>
      </w:r>
      <w:r w:rsidRPr="007A4147">
        <w:rPr>
          <w:rFonts w:hint="eastAsia"/>
        </w:rPr>
        <w:t>一个对象在调用</w:t>
      </w:r>
      <w:r w:rsidRPr="007A4147">
        <w:t>setValue</w:t>
      </w:r>
      <w:r w:rsidRPr="007A4147">
        <w:rPr>
          <w:rFonts w:hint="eastAsia"/>
        </w:rPr>
        <w:t>的时候，（</w:t>
      </w:r>
      <w:r w:rsidRPr="007A4147">
        <w:t>1</w:t>
      </w:r>
      <w:r w:rsidRPr="007A4147">
        <w:rPr>
          <w:rFonts w:hint="eastAsia"/>
        </w:rPr>
        <w:t>）首先根据方法名找到运行方法的时候所需要的环 境参数。（</w:t>
      </w:r>
      <w:r w:rsidRPr="007A4147">
        <w:t>2</w:t>
      </w:r>
      <w:r w:rsidRPr="007A4147">
        <w:rPr>
          <w:rFonts w:hint="eastAsia"/>
        </w:rPr>
        <w:t>）他会从自己</w:t>
      </w:r>
      <w:r w:rsidRPr="007A4147">
        <w:t>isa</w:t>
      </w:r>
      <w:r w:rsidRPr="007A4147">
        <w:rPr>
          <w:rFonts w:hint="eastAsia"/>
        </w:rPr>
        <w:t>指针结合环境参数，找到具体的方法实现的接口。（</w:t>
      </w:r>
      <w:r w:rsidRPr="007A4147">
        <w:t>3</w:t>
      </w:r>
      <w:r w:rsidRPr="007A4147">
        <w:rPr>
          <w:rFonts w:hint="eastAsia"/>
        </w:rPr>
        <w:t>）再直接查找得来的具体的方法实现</w:t>
      </w:r>
      <w:r>
        <w:rPr>
          <w:rFonts w:hAnsi="Times New Roman" w:hint="eastAsia"/>
          <w:kern w:val="0"/>
          <w:sz w:val="28"/>
          <w:szCs w:val="28"/>
        </w:rPr>
        <w:t>。</w:t>
      </w:r>
    </w:p>
    <w:p w14:paraId="78D6F2C7" w14:textId="1412C76C" w:rsidR="0047157B" w:rsidRPr="0047157B" w:rsidRDefault="0047157B" w:rsidP="0077445F">
      <w:pPr>
        <w:ind w:firstLine="420"/>
      </w:pPr>
      <w:r w:rsidRPr="0047157B">
        <w:t>Delegate:</w:t>
      </w:r>
      <w:r w:rsidR="004A75A0">
        <w:rPr>
          <w:rFonts w:hint="eastAsia"/>
        </w:rPr>
        <w:t xml:space="preserve"> </w:t>
      </w:r>
      <w:r w:rsidR="0077445F" w:rsidRPr="0077445F">
        <w:rPr>
          <w:rFonts w:hint="eastAsia"/>
        </w:rPr>
        <w:t>代理的目的是改变或传递控制链。允许一个类在某些特定时刻通知到其他类，而不需要获取到那些类的指针。可以减少框架复杂度。</w:t>
      </w:r>
      <w:r w:rsidRPr="0047157B">
        <w:rPr>
          <w:rFonts w:hint="eastAsia"/>
        </w:rPr>
        <w:t>消息的发送者</w:t>
      </w:r>
      <w:r w:rsidRPr="0047157B">
        <w:t>(sender)</w:t>
      </w:r>
      <w:r w:rsidRPr="0047157B">
        <w:rPr>
          <w:rFonts w:hint="eastAsia"/>
        </w:rPr>
        <w:t>告知接收者</w:t>
      </w:r>
      <w:r w:rsidRPr="0047157B">
        <w:t>(receiver)</w:t>
      </w:r>
      <w:r w:rsidRPr="0047157B">
        <w:rPr>
          <w:rFonts w:hint="eastAsia"/>
        </w:rPr>
        <w:t>某个事件将要发生，</w:t>
      </w:r>
      <w:r w:rsidRPr="0047157B">
        <w:t>delegate</w:t>
      </w:r>
      <w:r w:rsidRPr="0047157B">
        <w:rPr>
          <w:rFonts w:hint="eastAsia"/>
        </w:rPr>
        <w:t>同意然然后发送者响应事件，</w:t>
      </w:r>
      <w:r w:rsidRPr="0047157B">
        <w:t>delegate</w:t>
      </w:r>
      <w:r w:rsidRPr="0047157B">
        <w:rPr>
          <w:rFonts w:hint="eastAsia"/>
        </w:rPr>
        <w:t>机制使得接收者可以改变发送者的行为。通常发送者和接收者的关系是直接的一对多的关系。</w:t>
      </w:r>
    </w:p>
    <w:p w14:paraId="74E35EE6" w14:textId="12EA31AC" w:rsidR="0047157B" w:rsidRPr="0047157B" w:rsidRDefault="0047157B" w:rsidP="00505809">
      <w:pPr>
        <w:ind w:firstLine="420"/>
      </w:pPr>
      <w:r w:rsidRPr="0047157B">
        <w:t>Notification:</w:t>
      </w:r>
      <w:r w:rsidR="00505809">
        <w:rPr>
          <w:rFonts w:hint="eastAsia"/>
        </w:rPr>
        <w:t xml:space="preserve"> </w:t>
      </w:r>
      <w:r w:rsidRPr="0047157B">
        <w:rPr>
          <w:rFonts w:hint="eastAsia"/>
        </w:rPr>
        <w:t>消息的发送者告知接收者事件已经发生或者将要发送，仅此而已，接收者并不能反过来影响发送者的行为。通常发送者和接收者的关系是间接的多对多关系。</w:t>
      </w:r>
    </w:p>
    <w:p w14:paraId="51BC858E" w14:textId="59C840BE" w:rsidR="0047157B" w:rsidRPr="0047157B" w:rsidRDefault="0047157B" w:rsidP="0047157B">
      <w:pPr>
        <w:ind w:firstLine="420"/>
      </w:pPr>
      <w:r w:rsidRPr="0047157B">
        <w:t>1</w:t>
      </w:r>
      <w:r w:rsidR="007723F4">
        <w:rPr>
          <w:rFonts w:hint="eastAsia"/>
        </w:rPr>
        <w:t>)</w:t>
      </w:r>
      <w:r w:rsidRPr="0047157B">
        <w:t xml:space="preserve">. </w:t>
      </w:r>
      <w:r w:rsidRPr="0047157B">
        <w:rPr>
          <w:rFonts w:hint="eastAsia"/>
        </w:rPr>
        <w:t>效率肯定是</w:t>
      </w:r>
      <w:r w:rsidRPr="0047157B">
        <w:t>delegate</w:t>
      </w:r>
      <w:r w:rsidRPr="0047157B">
        <w:rPr>
          <w:rFonts w:hint="eastAsia"/>
        </w:rPr>
        <w:t>比</w:t>
      </w:r>
      <w:r w:rsidRPr="0047157B">
        <w:t>nsnotification</w:t>
      </w:r>
      <w:r w:rsidRPr="0047157B">
        <w:rPr>
          <w:rFonts w:hint="eastAsia"/>
        </w:rPr>
        <w:t>高。</w:t>
      </w:r>
    </w:p>
    <w:p w14:paraId="1E4B0983" w14:textId="142D4E0F" w:rsidR="0047157B" w:rsidRPr="0047157B" w:rsidRDefault="007723F4" w:rsidP="007723F4">
      <w:pPr>
        <w:ind w:firstLine="420"/>
      </w:pPr>
      <w:r>
        <w:t>2</w:t>
      </w:r>
      <w:r>
        <w:rPr>
          <w:rFonts w:hint="eastAsia"/>
        </w:rPr>
        <w:t>).</w:t>
      </w:r>
      <w:r w:rsidR="0047157B" w:rsidRPr="0047157B">
        <w:t xml:space="preserve"> delegate</w:t>
      </w:r>
      <w:r w:rsidR="0047157B" w:rsidRPr="0047157B">
        <w:rPr>
          <w:rFonts w:hint="eastAsia"/>
        </w:rPr>
        <w:t>方法比</w:t>
      </w:r>
      <w:r w:rsidR="0047157B" w:rsidRPr="0047157B">
        <w:t>notification</w:t>
      </w:r>
      <w:r w:rsidR="0047157B" w:rsidRPr="0047157B">
        <w:rPr>
          <w:rFonts w:hint="eastAsia"/>
        </w:rPr>
        <w:t>更加直接，最典型的特征是，</w:t>
      </w:r>
      <w:r w:rsidR="0047157B" w:rsidRPr="0047157B">
        <w:t>delegate</w:t>
      </w:r>
      <w:r w:rsidR="0047157B" w:rsidRPr="0047157B">
        <w:rPr>
          <w:rFonts w:hint="eastAsia"/>
        </w:rPr>
        <w:t>方法往往需要关注返回值，也就是</w:t>
      </w:r>
      <w:r w:rsidR="0047157B" w:rsidRPr="0047157B">
        <w:t>delegate</w:t>
      </w:r>
      <w:r w:rsidR="0047157B" w:rsidRPr="0047157B">
        <w:rPr>
          <w:rFonts w:hint="eastAsia"/>
        </w:rPr>
        <w:t>方法的结果。比如</w:t>
      </w:r>
      <w:r w:rsidR="0047157B" w:rsidRPr="0047157B">
        <w:t>-windowShouldClose:</w:t>
      </w:r>
      <w:r w:rsidR="0047157B" w:rsidRPr="0047157B">
        <w:rPr>
          <w:rFonts w:hint="eastAsia"/>
        </w:rPr>
        <w:t>，需要关心返回的是</w:t>
      </w:r>
      <w:r w:rsidR="0047157B" w:rsidRPr="0047157B">
        <w:t>yes</w:t>
      </w:r>
      <w:r w:rsidR="0047157B" w:rsidRPr="0047157B">
        <w:rPr>
          <w:rFonts w:hint="eastAsia"/>
        </w:rPr>
        <w:t>还是</w:t>
      </w:r>
      <w:r w:rsidR="0047157B" w:rsidRPr="0047157B">
        <w:t>no</w:t>
      </w:r>
      <w:r w:rsidR="0047157B" w:rsidRPr="0047157B">
        <w:rPr>
          <w:rFonts w:hint="eastAsia"/>
        </w:rPr>
        <w:t>。所以</w:t>
      </w:r>
      <w:r w:rsidR="0047157B" w:rsidRPr="0047157B">
        <w:t>delegate</w:t>
      </w:r>
      <w:r w:rsidR="0047157B" w:rsidRPr="0047157B">
        <w:rPr>
          <w:rFonts w:hint="eastAsia"/>
        </w:rPr>
        <w:t>方法往往包含</w:t>
      </w:r>
      <w:r w:rsidR="0047157B" w:rsidRPr="0047157B">
        <w:t>should</w:t>
      </w:r>
      <w:r w:rsidR="0047157B" w:rsidRPr="0047157B">
        <w:rPr>
          <w:rFonts w:hint="eastAsia"/>
        </w:rPr>
        <w:t>这个很传神的词。也就是好比你做我的</w:t>
      </w:r>
      <w:r w:rsidR="0047157B" w:rsidRPr="0047157B">
        <w:t>delegate</w:t>
      </w:r>
      <w:r w:rsidR="0047157B" w:rsidRPr="0047157B">
        <w:rPr>
          <w:rFonts w:hint="eastAsia"/>
        </w:rPr>
        <w:t>，我会问你我想关闭窗口你愿意吗？你需要给我一个答案，我根据你的答案来决定如何做下一步。相反的，</w:t>
      </w:r>
      <w:r w:rsidR="0047157B" w:rsidRPr="0047157B">
        <w:t>notification</w:t>
      </w:r>
      <w:r w:rsidR="0047157B" w:rsidRPr="0047157B">
        <w:rPr>
          <w:rFonts w:hint="eastAsia"/>
        </w:rPr>
        <w:t>最大的特色就是不关心接受者的态度，我只管把通告放出来，你接受不接受就是你的事情，同时我也不关心结果。所以</w:t>
      </w:r>
      <w:r w:rsidR="0047157B" w:rsidRPr="0047157B">
        <w:t>notification</w:t>
      </w:r>
      <w:r w:rsidR="0047157B" w:rsidRPr="0047157B">
        <w:rPr>
          <w:rFonts w:hint="eastAsia"/>
        </w:rPr>
        <w:t>往往用</w:t>
      </w:r>
      <w:r w:rsidR="0047157B" w:rsidRPr="0047157B">
        <w:t>did</w:t>
      </w:r>
      <w:r w:rsidR="0047157B" w:rsidRPr="0047157B">
        <w:rPr>
          <w:rFonts w:hint="eastAsia"/>
        </w:rPr>
        <w:t>这个词汇，比如</w:t>
      </w:r>
      <w:r w:rsidR="0047157B" w:rsidRPr="0047157B">
        <w:t>NSWindowDidResizeNotification</w:t>
      </w:r>
      <w:r w:rsidR="0047157B" w:rsidRPr="0047157B">
        <w:rPr>
          <w:rFonts w:hint="eastAsia"/>
        </w:rPr>
        <w:t>，那么</w:t>
      </w:r>
      <w:r w:rsidR="0047157B" w:rsidRPr="0047157B">
        <w:t>nswindow</w:t>
      </w:r>
      <w:r w:rsidR="0047157B" w:rsidRPr="0047157B">
        <w:rPr>
          <w:rFonts w:hint="eastAsia"/>
        </w:rPr>
        <w:t>对象放出这个</w:t>
      </w:r>
      <w:r w:rsidR="0047157B" w:rsidRPr="0047157B">
        <w:t>notification</w:t>
      </w:r>
      <w:r w:rsidR="0047157B" w:rsidRPr="0047157B">
        <w:rPr>
          <w:rFonts w:hint="eastAsia"/>
        </w:rPr>
        <w:t>后就什么都不管了也不会等待接受者的反应。</w:t>
      </w:r>
    </w:p>
    <w:p w14:paraId="3FB8AEE5" w14:textId="77777777" w:rsidR="0047157B" w:rsidRPr="0047157B" w:rsidRDefault="0047157B" w:rsidP="0047157B">
      <w:pPr>
        <w:ind w:firstLine="420"/>
      </w:pPr>
      <w:r w:rsidRPr="0047157B">
        <w:t>1</w:t>
      </w:r>
      <w:r w:rsidRPr="0047157B">
        <w:rPr>
          <w:rFonts w:hint="eastAsia"/>
        </w:rPr>
        <w:t>）两个模块之间联系不是很紧密，就用</w:t>
      </w:r>
      <w:r w:rsidRPr="0047157B">
        <w:t>notification</w:t>
      </w:r>
      <w:r w:rsidRPr="0047157B">
        <w:rPr>
          <w:rFonts w:hint="eastAsia"/>
        </w:rPr>
        <w:t>传值，例如多线程之间传值用</w:t>
      </w:r>
      <w:r w:rsidRPr="0047157B">
        <w:t>notificaiton</w:t>
      </w:r>
      <w:r w:rsidRPr="0047157B">
        <w:rPr>
          <w:rFonts w:hint="eastAsia"/>
        </w:rPr>
        <w:t>。</w:t>
      </w:r>
    </w:p>
    <w:p w14:paraId="47EFFDDB" w14:textId="29185969" w:rsidR="0047157B" w:rsidRPr="007723F4" w:rsidRDefault="0047157B" w:rsidP="007723F4">
      <w:pPr>
        <w:ind w:firstLine="420"/>
        <w:rPr>
          <w:rFonts w:ascii="楷体" w:eastAsia="楷体" w:hAnsi="楷体" w:cs="楷体"/>
          <w:color w:val="313131"/>
          <w:kern w:val="0"/>
          <w:sz w:val="36"/>
          <w:szCs w:val="36"/>
        </w:rPr>
      </w:pPr>
      <w:r w:rsidRPr="0047157B">
        <w:t>2</w:t>
      </w:r>
      <w:r w:rsidRPr="0047157B">
        <w:rPr>
          <w:rFonts w:hint="eastAsia"/>
        </w:rPr>
        <w:t>）</w:t>
      </w:r>
      <w:r w:rsidRPr="0047157B">
        <w:t>delegate</w:t>
      </w:r>
      <w:r w:rsidRPr="0047157B">
        <w:rPr>
          <w:rFonts w:hint="eastAsia"/>
        </w:rPr>
        <w:t>只是一种较为简单的回调，且主要用在一个模块中，例如底层功能完成了，需要把一些值传到上层去，就事先把上层的函数通过</w:t>
      </w:r>
      <w:r w:rsidRPr="0047157B">
        <w:t>delegate</w:t>
      </w:r>
      <w:r w:rsidRPr="0047157B">
        <w:rPr>
          <w:rFonts w:hint="eastAsia"/>
        </w:rPr>
        <w:t>传到底层，然后在底层</w:t>
      </w:r>
      <w:r w:rsidRPr="0047157B">
        <w:t>call</w:t>
      </w:r>
      <w:r w:rsidRPr="0047157B">
        <w:rPr>
          <w:rFonts w:hint="eastAsia"/>
        </w:rPr>
        <w:t>这个</w:t>
      </w:r>
      <w:r w:rsidRPr="0047157B">
        <w:t>delegate</w:t>
      </w:r>
      <w:r w:rsidRPr="0047157B">
        <w:rPr>
          <w:rFonts w:hint="eastAsia"/>
        </w:rPr>
        <w:t>，它们都在一个模块中，完成一个功能，例如说</w:t>
      </w:r>
      <w:r w:rsidRPr="0047157B">
        <w:t xml:space="preserve"> NavgationController </w:t>
      </w:r>
      <w:r w:rsidRPr="0047157B">
        <w:rPr>
          <w:rFonts w:hint="eastAsia"/>
        </w:rPr>
        <w:t>从</w:t>
      </w:r>
      <w:r w:rsidRPr="0047157B">
        <w:t xml:space="preserve"> B </w:t>
      </w:r>
      <w:r w:rsidRPr="0047157B">
        <w:rPr>
          <w:rFonts w:hint="eastAsia"/>
        </w:rPr>
        <w:t>界面到</w:t>
      </w:r>
      <w:r w:rsidRPr="0047157B">
        <w:t xml:space="preserve">A </w:t>
      </w:r>
      <w:r w:rsidRPr="0047157B">
        <w:rPr>
          <w:rFonts w:hint="eastAsia"/>
        </w:rPr>
        <w:t>点返回按钮</w:t>
      </w:r>
      <w:r w:rsidRPr="0047157B">
        <w:t xml:space="preserve"> (</w:t>
      </w:r>
      <w:r w:rsidRPr="0047157B">
        <w:rPr>
          <w:rFonts w:hint="eastAsia"/>
        </w:rPr>
        <w:t>调用</w:t>
      </w:r>
      <w:r w:rsidRPr="0047157B">
        <w:t>popViewController</w:t>
      </w:r>
      <w:r w:rsidRPr="0047157B">
        <w:rPr>
          <w:rFonts w:hint="eastAsia"/>
        </w:rPr>
        <w:t>方法</w:t>
      </w:r>
      <w:r w:rsidRPr="0047157B">
        <w:t xml:space="preserve">) </w:t>
      </w:r>
      <w:r w:rsidRPr="0047157B">
        <w:rPr>
          <w:rFonts w:hint="eastAsia"/>
        </w:rPr>
        <w:t>可以用</w:t>
      </w:r>
      <w:r w:rsidRPr="0047157B">
        <w:t>delegate</w:t>
      </w:r>
      <w:r w:rsidRPr="0047157B">
        <w:rPr>
          <w:rFonts w:hint="eastAsia"/>
        </w:rPr>
        <w:t>比较好。</w:t>
      </w:r>
    </w:p>
    <w:p w14:paraId="65C3D367" w14:textId="5A36A58F" w:rsidR="005C0A66" w:rsidRDefault="005C0A66" w:rsidP="00FB6293">
      <w:pPr>
        <w:pStyle w:val="3"/>
        <w:numPr>
          <w:ilvl w:val="0"/>
          <w:numId w:val="13"/>
        </w:numPr>
        <w:rPr>
          <w:bCs w:val="0"/>
          <w:szCs w:val="28"/>
        </w:rPr>
      </w:pPr>
      <w:r w:rsidRPr="005C0A66">
        <w:rPr>
          <w:bCs w:val="0"/>
          <w:szCs w:val="28"/>
        </w:rPr>
        <w:t>What is lazy loading</w:t>
      </w:r>
      <w:r>
        <w:rPr>
          <w:rFonts w:hint="eastAsia"/>
          <w:bCs w:val="0"/>
          <w:szCs w:val="28"/>
        </w:rPr>
        <w:t xml:space="preserve"> </w:t>
      </w:r>
      <w:r w:rsidRPr="005C0A66">
        <w:rPr>
          <w:bCs w:val="0"/>
          <w:szCs w:val="28"/>
        </w:rPr>
        <w:t>? </w:t>
      </w:r>
    </w:p>
    <w:p w14:paraId="766F4D13" w14:textId="067DCE70" w:rsidR="00E209A7" w:rsidRDefault="005C0A66" w:rsidP="005C0A66">
      <w:r w:rsidRPr="0007719F">
        <w:rPr>
          <w:rFonts w:ascii="Times" w:eastAsia="华文宋体" w:hAnsi="Times" w:cs="Times"/>
          <w:kern w:val="0"/>
          <w:sz w:val="28"/>
          <w:szCs w:val="28"/>
        </w:rPr>
        <w:t> </w:t>
      </w:r>
      <w:r>
        <w:rPr>
          <w:rFonts w:ascii="Times" w:eastAsia="华文宋体" w:hAnsi="Times" w:cs="Times" w:hint="eastAsia"/>
          <w:kern w:val="0"/>
          <w:sz w:val="28"/>
          <w:szCs w:val="28"/>
        </w:rPr>
        <w:tab/>
      </w:r>
      <w:r w:rsidRPr="005C0A66">
        <w:t>就是懒汉模式,只在用到的时候才去初始化。也可以理解成延时加载。我觉得最好也最简单的一个列子就是tableView中图片的加载显示了。 一个延时载,避免内存过高,一个异步加载,避免线程堵塞。</w:t>
      </w:r>
    </w:p>
    <w:p w14:paraId="26ECC392" w14:textId="00A66B97" w:rsidR="00E209A7" w:rsidRDefault="00E209A7" w:rsidP="00FB6293">
      <w:pPr>
        <w:pStyle w:val="3"/>
        <w:numPr>
          <w:ilvl w:val="0"/>
          <w:numId w:val="13"/>
        </w:numPr>
        <w:rPr>
          <w:bCs w:val="0"/>
          <w:szCs w:val="28"/>
        </w:rPr>
      </w:pPr>
      <w:r w:rsidRPr="00E209A7">
        <w:rPr>
          <w:bCs w:val="0"/>
          <w:szCs w:val="28"/>
        </w:rPr>
        <w:t>OC有多继承吗?没有的话可以用什么方法替</w:t>
      </w:r>
      <w:r>
        <w:rPr>
          <w:rFonts w:hint="eastAsia"/>
          <w:bCs w:val="0"/>
          <w:szCs w:val="28"/>
        </w:rPr>
        <w:t>代?</w:t>
      </w:r>
    </w:p>
    <w:p w14:paraId="0B7A2DCA" w14:textId="3D1E3D62" w:rsidR="00E209A7" w:rsidRDefault="00E209A7" w:rsidP="00D80B66">
      <w:pPr>
        <w:widowControl/>
        <w:autoSpaceDE w:val="0"/>
        <w:autoSpaceDN w:val="0"/>
        <w:adjustRightInd w:val="0"/>
        <w:spacing w:after="240"/>
        <w:ind w:firstLine="420"/>
        <w:jc w:val="left"/>
      </w:pPr>
      <w:r w:rsidRPr="00E209A7">
        <w:t>多继承即一个子类可以有多个父类,它继承了多个父类的特性。Object-c的类没有多继承,只支持单继承,如果要实现多继承的话,可以通过类别和协议的方式来实现,OC类似于多继承,是在 用protocol委托代理来实现的;可以实现多个接口,通过实现多个接口可以完成C++的多重继承;Category是类别,一 般情况用分类好,用Category去重写类的方法,仅对本Category有效,不会影响到其他类与原有类的关系。</w:t>
      </w:r>
    </w:p>
    <w:p w14:paraId="0721F770" w14:textId="4C25AD32" w:rsidR="00D80B66" w:rsidRDefault="00D80B66" w:rsidP="00FB6293">
      <w:pPr>
        <w:pStyle w:val="3"/>
        <w:numPr>
          <w:ilvl w:val="0"/>
          <w:numId w:val="13"/>
        </w:numPr>
        <w:rPr>
          <w:bCs w:val="0"/>
          <w:szCs w:val="28"/>
        </w:rPr>
      </w:pPr>
      <w:r w:rsidRPr="00D80B66">
        <w:rPr>
          <w:bCs w:val="0"/>
          <w:szCs w:val="28"/>
        </w:rPr>
        <w:t>分别描述类别(categories)和延展(extensions)是什么?以及两者的区别?继承和类别在实现中有何区别?为什么Category只能为对象添加方法,却不能添加成员变量?</w:t>
      </w:r>
    </w:p>
    <w:p w14:paraId="4F8F7087" w14:textId="77777777" w:rsidR="008F5206" w:rsidRDefault="008F5206" w:rsidP="008F5206">
      <w:pPr>
        <w:widowControl/>
        <w:autoSpaceDE w:val="0"/>
        <w:autoSpaceDN w:val="0"/>
        <w:adjustRightInd w:val="0"/>
        <w:spacing w:after="240"/>
        <w:ind w:firstLine="420"/>
        <w:jc w:val="left"/>
      </w:pPr>
      <w:r w:rsidRPr="008F5206">
        <w:t>类别:</w:t>
      </w:r>
      <w:r>
        <w:rPr>
          <w:rFonts w:hint="eastAsia"/>
        </w:rPr>
        <w:t xml:space="preserve"> </w:t>
      </w:r>
      <w:r w:rsidRPr="008F5206">
        <w:t xml:space="preserve">在没有原类.m文件的基础上,给该类添加方法; </w:t>
      </w:r>
    </w:p>
    <w:p w14:paraId="4D517A13" w14:textId="77777777" w:rsidR="008F5206" w:rsidRDefault="008F5206" w:rsidP="008F5206">
      <w:pPr>
        <w:widowControl/>
        <w:autoSpaceDE w:val="0"/>
        <w:autoSpaceDN w:val="0"/>
        <w:adjustRightInd w:val="0"/>
        <w:spacing w:after="240"/>
        <w:ind w:firstLine="420"/>
        <w:jc w:val="left"/>
      </w:pPr>
      <w:r w:rsidRPr="008F5206">
        <w:t xml:space="preserve">延展:一种特殊形式的类别,主要在一个类的.m文件里声明和实现延展的作用,就是给某类添加私有方法或是私有变量。 两个的区别:延展可以添加属性并且它添加的方法是必须要实现的。延展可以认为是一个私有的类目。 </w:t>
      </w:r>
    </w:p>
    <w:p w14:paraId="3E97119D" w14:textId="149E59BC" w:rsidR="00D80B66" w:rsidRPr="00D80B66" w:rsidRDefault="008F5206" w:rsidP="008F5206">
      <w:pPr>
        <w:widowControl/>
        <w:autoSpaceDE w:val="0"/>
        <w:autoSpaceDN w:val="0"/>
        <w:adjustRightInd w:val="0"/>
        <w:spacing w:after="240"/>
        <w:ind w:firstLine="420"/>
        <w:jc w:val="left"/>
      </w:pPr>
      <w:r w:rsidRPr="008F5206">
        <w:t>继承和类别在实现中的区别:</w:t>
      </w:r>
      <w:r>
        <w:rPr>
          <w:rFonts w:hint="eastAsia"/>
        </w:rPr>
        <w:t xml:space="preserve"> </w:t>
      </w:r>
      <w:r w:rsidRPr="008F5206">
        <w:t>类别可以在不获悉,不改变原来代码的情况下往里面添加新的方法,只能添加,不能删除修改。并且如果类别和原来类中的方法产生名称冲突,则类别将覆盖原来的方法,因为类别具有更高的优先级。 Category只能为对象添加方法,却不能添加成员变量的原因:如果可以添加成员变量,添加的成员变量没有办法初始化</w:t>
      </w:r>
    </w:p>
    <w:p w14:paraId="72756586" w14:textId="2849A7EB" w:rsidR="005C0A66" w:rsidRDefault="00FD0BF0" w:rsidP="00FB6293">
      <w:pPr>
        <w:pStyle w:val="3"/>
        <w:numPr>
          <w:ilvl w:val="0"/>
          <w:numId w:val="13"/>
        </w:numPr>
        <w:rPr>
          <w:bCs w:val="0"/>
          <w:szCs w:val="28"/>
        </w:rPr>
      </w:pPr>
      <w:r w:rsidRPr="00FD0BF0">
        <w:rPr>
          <w:bCs w:val="0"/>
          <w:szCs w:val="28"/>
        </w:rPr>
        <w:t>Objective-C有私有方法么?私有变量呢?如多没有的话,有没有什么代替的方法?</w:t>
      </w:r>
    </w:p>
    <w:p w14:paraId="32F44791" w14:textId="32C4DBCB" w:rsidR="0011545B" w:rsidRDefault="0011545B" w:rsidP="0011545B">
      <w:pPr>
        <w:widowControl/>
        <w:autoSpaceDE w:val="0"/>
        <w:autoSpaceDN w:val="0"/>
        <w:adjustRightInd w:val="0"/>
        <w:spacing w:after="240"/>
        <w:ind w:firstLine="420"/>
        <w:jc w:val="left"/>
      </w:pPr>
      <w:r w:rsidRPr="0011545B">
        <w:t>objective-c类里面的方法只有两种, 静态方法和实例方法.但是可以通过把方法的声明和定义都放在.m文件中来实现一个表 面上的私有方法。有私有变量,可以通过@private来修饰,或者把声明放到.m文件中。在Objective‐C中,所有实例变量默认都是私有的,</w:t>
      </w:r>
      <w:r>
        <w:rPr>
          <w:rFonts w:hint="eastAsia"/>
        </w:rPr>
        <w:t xml:space="preserve"> </w:t>
      </w:r>
      <w:r w:rsidRPr="0011545B">
        <w:t>所有实例方法默认都是公有的</w:t>
      </w:r>
    </w:p>
    <w:p w14:paraId="128971C7" w14:textId="6E1612A3" w:rsidR="00995455" w:rsidRPr="00995455" w:rsidRDefault="00995455" w:rsidP="00FB6293">
      <w:pPr>
        <w:pStyle w:val="3"/>
        <w:numPr>
          <w:ilvl w:val="0"/>
          <w:numId w:val="13"/>
        </w:numPr>
        <w:rPr>
          <w:bCs w:val="0"/>
          <w:szCs w:val="28"/>
        </w:rPr>
      </w:pPr>
      <w:r w:rsidRPr="00995455">
        <w:rPr>
          <w:bCs w:val="0"/>
          <w:szCs w:val="28"/>
        </w:rPr>
        <w:t>#include与#import</w:t>
      </w:r>
      <w:r>
        <w:rPr>
          <w:bCs w:val="0"/>
          <w:szCs w:val="28"/>
        </w:rPr>
        <w:t>的区别</w:t>
      </w:r>
      <w:r>
        <w:rPr>
          <w:rFonts w:hint="eastAsia"/>
          <w:bCs w:val="0"/>
          <w:szCs w:val="28"/>
        </w:rPr>
        <w:t xml:space="preserve">? </w:t>
      </w:r>
      <w:r w:rsidRPr="00995455">
        <w:rPr>
          <w:bCs w:val="0"/>
          <w:szCs w:val="28"/>
        </w:rPr>
        <w:t>#import与@class</w:t>
      </w:r>
      <w:r>
        <w:rPr>
          <w:bCs w:val="0"/>
          <w:szCs w:val="28"/>
        </w:rPr>
        <w:t>的区别</w:t>
      </w:r>
      <w:r>
        <w:rPr>
          <w:rFonts w:hint="eastAsia"/>
          <w:bCs w:val="0"/>
          <w:szCs w:val="28"/>
        </w:rPr>
        <w:t>?</w:t>
      </w:r>
    </w:p>
    <w:p w14:paraId="3DDE977D" w14:textId="77777777" w:rsidR="00995455" w:rsidRPr="00995455" w:rsidRDefault="00995455" w:rsidP="00995455">
      <w:pPr>
        <w:widowControl/>
        <w:autoSpaceDE w:val="0"/>
        <w:autoSpaceDN w:val="0"/>
        <w:adjustRightInd w:val="0"/>
        <w:spacing w:after="240"/>
        <w:ind w:firstLine="420"/>
        <w:jc w:val="left"/>
      </w:pPr>
      <w:r w:rsidRPr="00995455">
        <w:t>#import指令是Object-C针对#include的改进版本，#import确保引用的文件只会被引用一次，这样你就不会陷入递归包含的问题中。</w:t>
      </w:r>
    </w:p>
    <w:p w14:paraId="1F667918" w14:textId="77777777" w:rsidR="00995455" w:rsidRPr="00995455" w:rsidRDefault="00995455" w:rsidP="00995455">
      <w:pPr>
        <w:widowControl/>
        <w:autoSpaceDE w:val="0"/>
        <w:autoSpaceDN w:val="0"/>
        <w:adjustRightInd w:val="0"/>
        <w:spacing w:after="240"/>
        <w:ind w:firstLine="420"/>
        <w:jc w:val="left"/>
      </w:pPr>
      <w:r w:rsidRPr="00995455">
        <w:t>#import与@class二者的区别在于：</w:t>
      </w:r>
    </w:p>
    <w:p w14:paraId="394049AA" w14:textId="614FD3F5" w:rsidR="00995455" w:rsidRPr="00995455" w:rsidRDefault="00B945C1" w:rsidP="00995455">
      <w:pPr>
        <w:widowControl/>
        <w:autoSpaceDE w:val="0"/>
        <w:autoSpaceDN w:val="0"/>
        <w:adjustRightInd w:val="0"/>
        <w:spacing w:after="240"/>
        <w:ind w:firstLine="420"/>
        <w:jc w:val="left"/>
      </w:pPr>
      <w:r>
        <w:rPr>
          <w:rFonts w:hint="eastAsia"/>
        </w:rPr>
        <w:t xml:space="preserve">1&gt; </w:t>
      </w:r>
      <w:r w:rsidR="00995455" w:rsidRPr="00995455">
        <w:t>#import会链入该头文件的全部信息，包括实体变量和方法等；而@class只是告诉编译器，其后面声明的名称是类的名称，至于这些类是如何定义的，暂时不用考虑。</w:t>
      </w:r>
    </w:p>
    <w:p w14:paraId="7256BE38" w14:textId="583BADAE" w:rsidR="00995455" w:rsidRPr="00995455" w:rsidRDefault="00B945C1" w:rsidP="00995455">
      <w:pPr>
        <w:widowControl/>
        <w:autoSpaceDE w:val="0"/>
        <w:autoSpaceDN w:val="0"/>
        <w:adjustRightInd w:val="0"/>
        <w:spacing w:after="240"/>
        <w:ind w:firstLine="420"/>
        <w:jc w:val="left"/>
      </w:pPr>
      <w:r>
        <w:rPr>
          <w:rFonts w:hint="eastAsia"/>
        </w:rPr>
        <w:t xml:space="preserve">2&gt; </w:t>
      </w:r>
      <w:r w:rsidR="00995455" w:rsidRPr="00995455">
        <w:t>在头文件中， 一般只需要知道被引用的类的名称就可以了。 不需要知道其内部的实体变量和方法，所以在头文件中一般使用@class来声明这个名称是类的名称。 而在实现类里面，因为会用到这个引用类的内部的实体变量和方法，所以需要使用#import来包含这个被引用类的头文件。</w:t>
      </w:r>
    </w:p>
    <w:p w14:paraId="04CC64C8" w14:textId="1A180A11" w:rsidR="00995455" w:rsidRPr="00995455" w:rsidRDefault="00B945C1" w:rsidP="00995455">
      <w:pPr>
        <w:widowControl/>
        <w:autoSpaceDE w:val="0"/>
        <w:autoSpaceDN w:val="0"/>
        <w:adjustRightInd w:val="0"/>
        <w:spacing w:after="240"/>
        <w:ind w:firstLine="420"/>
        <w:jc w:val="left"/>
      </w:pPr>
      <w:r>
        <w:rPr>
          <w:rFonts w:hint="eastAsia"/>
        </w:rPr>
        <w:t xml:space="preserve">3&gt; </w:t>
      </w:r>
      <w:r w:rsidR="00995455" w:rsidRPr="00995455">
        <w:t>在编译效率方面考虑，如果你有100个头文件都#import了同一个头文件，或者这些文件是依次引用的，如A–&gt;B, B–&gt;C, C–&gt;D这样的引用关系。当最开始的那个头文件有变化的话，后面所有引用它的类都需要重新编译，如果你的类有很多的话，这将耗费大量的时间。而是用@class则不会。</w:t>
      </w:r>
    </w:p>
    <w:p w14:paraId="2FAC8135" w14:textId="7FE882CB" w:rsidR="00995455" w:rsidRPr="00995455" w:rsidRDefault="00B945C1" w:rsidP="00995455">
      <w:pPr>
        <w:widowControl/>
        <w:autoSpaceDE w:val="0"/>
        <w:autoSpaceDN w:val="0"/>
        <w:adjustRightInd w:val="0"/>
        <w:spacing w:after="240"/>
        <w:ind w:firstLine="420"/>
        <w:jc w:val="left"/>
      </w:pPr>
      <w:r>
        <w:rPr>
          <w:rFonts w:hint="eastAsia"/>
        </w:rPr>
        <w:t xml:space="preserve">4&gt; </w:t>
      </w:r>
      <w:r w:rsidR="00995455" w:rsidRPr="00995455">
        <w:t>如果有循环依赖关系，如:A–&gt;B, B–&gt;A这样的相互依赖关系，如果使用#import来相互包含，那么就会出现编译错误，如果使用@class在两个类的头文件中相互声明，则不会有编译错误出现。所以，一般来说，@class是放在interface中的，只是为了在interface中引用这个类，把这个类作为一个类型来用的。 在实现这个接口的实现类中，如果需要引用这个类的实体变量或者方法之类的，还是需要import在@class中声明的类进来.</w:t>
      </w:r>
    </w:p>
    <w:p w14:paraId="3EEB3384" w14:textId="6996479B" w:rsidR="009E3E61" w:rsidRDefault="009E3E61" w:rsidP="00FB6293">
      <w:pPr>
        <w:pStyle w:val="3"/>
        <w:numPr>
          <w:ilvl w:val="0"/>
          <w:numId w:val="13"/>
        </w:numPr>
        <w:rPr>
          <w:bCs w:val="0"/>
          <w:szCs w:val="28"/>
        </w:rPr>
      </w:pPr>
      <w:r w:rsidRPr="009E3E61">
        <w:rPr>
          <w:bCs w:val="0"/>
          <w:szCs w:val="28"/>
        </w:rPr>
        <w:t>浅复制和深复制的区别?</w:t>
      </w:r>
      <w:r w:rsidR="00BF0920">
        <w:rPr>
          <w:rFonts w:hint="eastAsia"/>
          <w:bCs w:val="0"/>
          <w:szCs w:val="28"/>
        </w:rPr>
        <w:t xml:space="preserve"> (</w:t>
      </w:r>
      <w:r w:rsidR="00BF0920">
        <w:rPr>
          <w:rFonts w:hAnsi="Times New Roman"/>
          <w:kern w:val="0"/>
          <w:szCs w:val="28"/>
        </w:rPr>
        <w:t>Difference between shallow copy and deep copy?</w:t>
      </w:r>
      <w:r w:rsidR="00BF0920">
        <w:rPr>
          <w:rFonts w:hint="eastAsia"/>
          <w:bCs w:val="0"/>
          <w:szCs w:val="28"/>
        </w:rPr>
        <w:t>)</w:t>
      </w:r>
    </w:p>
    <w:p w14:paraId="30207140" w14:textId="4561D74F" w:rsidR="00E0700A" w:rsidRPr="00E0700A" w:rsidRDefault="00E0700A" w:rsidP="00E0700A">
      <w:pPr>
        <w:widowControl/>
        <w:autoSpaceDE w:val="0"/>
        <w:autoSpaceDN w:val="0"/>
        <w:adjustRightInd w:val="0"/>
        <w:spacing w:after="240"/>
        <w:ind w:firstLine="420"/>
        <w:jc w:val="left"/>
      </w:pPr>
      <w:r w:rsidRPr="00E0700A">
        <w:rPr>
          <w:rFonts w:hint="eastAsia"/>
        </w:rPr>
        <w:t>浅层复制</w:t>
      </w:r>
      <w:r w:rsidRPr="009E3E61">
        <w:t>(copy)</w:t>
      </w:r>
      <w:r w:rsidRPr="00E0700A">
        <w:rPr>
          <w:rFonts w:hint="eastAsia"/>
        </w:rPr>
        <w:t>：只复制指向对象的指针，而不复制引用对象本身。意思就是说我有个</w:t>
      </w:r>
      <w:r w:rsidRPr="00E0700A">
        <w:t>A</w:t>
      </w:r>
      <w:r w:rsidRPr="00E0700A">
        <w:rPr>
          <w:rFonts w:hint="eastAsia"/>
        </w:rPr>
        <w:t>对象，复制一份后得到</w:t>
      </w:r>
      <w:r w:rsidRPr="00E0700A">
        <w:t>A_copy</w:t>
      </w:r>
      <w:r w:rsidRPr="00E0700A">
        <w:rPr>
          <w:rFonts w:hint="eastAsia"/>
        </w:rPr>
        <w:t>对象后，对于浅复制来说，</w:t>
      </w:r>
      <w:r w:rsidRPr="00E0700A">
        <w:t>A</w:t>
      </w:r>
      <w:r w:rsidRPr="00E0700A">
        <w:rPr>
          <w:rFonts w:hint="eastAsia"/>
        </w:rPr>
        <w:t>和</w:t>
      </w:r>
      <w:r w:rsidRPr="00E0700A">
        <w:t>A_copy</w:t>
      </w:r>
      <w:r w:rsidRPr="00E0700A">
        <w:rPr>
          <w:rFonts w:hint="eastAsia"/>
        </w:rPr>
        <w:t>指向的是同一个内存资源，复制的只不过是是一个指针，对象本身资源还是只有一份，那如果我们对</w:t>
      </w:r>
      <w:r w:rsidRPr="00E0700A">
        <w:t>A_copy</w:t>
      </w:r>
      <w:r w:rsidRPr="00E0700A">
        <w:rPr>
          <w:rFonts w:hint="eastAsia"/>
        </w:rPr>
        <w:t>执行了修改操作</w:t>
      </w:r>
      <w:r w:rsidRPr="00E0700A">
        <w:t>,</w:t>
      </w:r>
      <w:r w:rsidRPr="00E0700A">
        <w:rPr>
          <w:rFonts w:hint="eastAsia"/>
        </w:rPr>
        <w:t>那么发现</w:t>
      </w:r>
      <w:r w:rsidRPr="00E0700A">
        <w:t>A</w:t>
      </w:r>
      <w:r w:rsidRPr="00E0700A">
        <w:rPr>
          <w:rFonts w:hint="eastAsia"/>
        </w:rPr>
        <w:t>引用的对象同样被修改，这其实违背了我们复制拷贝的一个思想。</w:t>
      </w:r>
    </w:p>
    <w:p w14:paraId="1B79D9D0" w14:textId="558DCCF6" w:rsidR="00E0700A" w:rsidRPr="00E0700A" w:rsidRDefault="00E0700A" w:rsidP="00E0700A">
      <w:pPr>
        <w:widowControl/>
        <w:autoSpaceDE w:val="0"/>
        <w:autoSpaceDN w:val="0"/>
        <w:adjustRightInd w:val="0"/>
        <w:spacing w:after="240"/>
        <w:ind w:firstLine="420"/>
        <w:jc w:val="left"/>
      </w:pPr>
      <w:r w:rsidRPr="00E0700A">
        <w:rPr>
          <w:rFonts w:hint="eastAsia"/>
        </w:rPr>
        <w:t>深层复制</w:t>
      </w:r>
      <w:r w:rsidRPr="009E3E61">
        <w:t>(mutableCopy)</w:t>
      </w:r>
      <w:r w:rsidRPr="00E0700A">
        <w:rPr>
          <w:rFonts w:hint="eastAsia"/>
        </w:rPr>
        <w:t>：复制引用对象本身。深复制就好理解了</w:t>
      </w:r>
      <w:r w:rsidRPr="00E0700A">
        <w:t>,</w:t>
      </w:r>
      <w:r w:rsidRPr="00E0700A">
        <w:rPr>
          <w:rFonts w:hint="eastAsia"/>
        </w:rPr>
        <w:t>内存中存在了两份独立对象本身,</w:t>
      </w:r>
      <w:r w:rsidRPr="00E0700A">
        <w:t xml:space="preserve"> </w:t>
      </w:r>
      <w:r w:rsidRPr="009E3E61">
        <w:t>当修改A时</w:t>
      </w:r>
      <w:r>
        <w:t>,A</w:t>
      </w:r>
      <w:r>
        <w:rPr>
          <w:rFonts w:hint="eastAsia"/>
        </w:rPr>
        <w:t>_</w:t>
      </w:r>
      <w:r w:rsidRPr="009E3E61">
        <w:t>copy不变</w:t>
      </w:r>
      <w:r w:rsidRPr="00E0700A">
        <w:rPr>
          <w:rFonts w:hint="eastAsia"/>
        </w:rPr>
        <w:t>。</w:t>
      </w:r>
    </w:p>
    <w:p w14:paraId="2CA5BCE2" w14:textId="77777777" w:rsidR="00E0700A" w:rsidRPr="00E0700A" w:rsidRDefault="00E0700A" w:rsidP="00E0700A">
      <w:pPr>
        <w:widowControl/>
        <w:autoSpaceDE w:val="0"/>
        <w:autoSpaceDN w:val="0"/>
        <w:adjustRightInd w:val="0"/>
        <w:spacing w:after="240"/>
        <w:ind w:firstLine="420"/>
        <w:jc w:val="left"/>
      </w:pPr>
      <w:r w:rsidRPr="00E0700A">
        <w:rPr>
          <w:rFonts w:hint="eastAsia"/>
        </w:rPr>
        <w:t>用网上一哥们通俗的话将就是：</w:t>
      </w:r>
    </w:p>
    <w:p w14:paraId="6D4BE60B" w14:textId="77777777" w:rsidR="00E0700A" w:rsidRPr="00E0700A" w:rsidRDefault="00E0700A" w:rsidP="00E0700A">
      <w:pPr>
        <w:widowControl/>
        <w:autoSpaceDE w:val="0"/>
        <w:autoSpaceDN w:val="0"/>
        <w:adjustRightInd w:val="0"/>
        <w:spacing w:after="240"/>
        <w:ind w:firstLine="420"/>
        <w:jc w:val="left"/>
      </w:pPr>
      <w:r w:rsidRPr="00E0700A">
        <w:rPr>
          <w:rFonts w:hint="eastAsia"/>
        </w:rPr>
        <w:t>浅复制好比你和你的影子，你完蛋，你的影子也完蛋</w:t>
      </w:r>
    </w:p>
    <w:p w14:paraId="077EE165" w14:textId="13C519D4" w:rsidR="00E0700A" w:rsidRDefault="00E0700A" w:rsidP="00E0700A">
      <w:pPr>
        <w:widowControl/>
        <w:autoSpaceDE w:val="0"/>
        <w:autoSpaceDN w:val="0"/>
        <w:adjustRightInd w:val="0"/>
        <w:spacing w:after="240"/>
        <w:ind w:firstLine="420"/>
        <w:jc w:val="left"/>
      </w:pPr>
      <w:r w:rsidRPr="00E0700A">
        <w:rPr>
          <w:rFonts w:hint="eastAsia"/>
        </w:rPr>
        <w:t>深复制好比你和你的克隆人，你完蛋，你的克隆人还活着。</w:t>
      </w:r>
    </w:p>
    <w:p w14:paraId="5CC515BD" w14:textId="05CA47AB" w:rsidR="00562DB0" w:rsidRDefault="00562DB0" w:rsidP="00FB6293">
      <w:pPr>
        <w:pStyle w:val="3"/>
        <w:numPr>
          <w:ilvl w:val="0"/>
          <w:numId w:val="13"/>
        </w:numPr>
        <w:rPr>
          <w:bCs w:val="0"/>
          <w:szCs w:val="28"/>
        </w:rPr>
      </w:pPr>
      <w:r w:rsidRPr="00562DB0">
        <w:rPr>
          <w:bCs w:val="0"/>
          <w:szCs w:val="28"/>
        </w:rPr>
        <w:t>类变量的</w:t>
      </w:r>
      <w:r>
        <w:rPr>
          <w:bCs w:val="0"/>
          <w:szCs w:val="28"/>
        </w:rPr>
        <w:t>@protected</w:t>
      </w:r>
      <w:r w:rsidRPr="00562DB0">
        <w:rPr>
          <w:bCs w:val="0"/>
          <w:szCs w:val="28"/>
        </w:rPr>
        <w:t>,@private,@public,@package声明各有什么含义?</w:t>
      </w:r>
    </w:p>
    <w:p w14:paraId="270BF42A" w14:textId="2A5B47C3" w:rsidR="00E577F9" w:rsidRDefault="00E577F9" w:rsidP="00E577F9">
      <w:pPr>
        <w:widowControl/>
        <w:autoSpaceDE w:val="0"/>
        <w:autoSpaceDN w:val="0"/>
        <w:adjustRightInd w:val="0"/>
        <w:spacing w:after="240"/>
        <w:ind w:firstLine="420"/>
        <w:jc w:val="left"/>
      </w:pPr>
      <w:r w:rsidRPr="00E577F9">
        <w:t>变量的作用域不同,@protected 该类和所有子类中 的方法可以直接访问这样的变量,这是默认的; @private 该类中的方法可以访问这样的变量,子类不可以; @public除了自己和子类方法外,也可以被其他类或者其他模块中的方法访问; @package 目前尚未得出结论</w:t>
      </w:r>
      <w:r>
        <w:rPr>
          <w:rFonts w:hint="eastAsia"/>
        </w:rPr>
        <w:t>.</w:t>
      </w:r>
    </w:p>
    <w:p w14:paraId="4D4A8A0F" w14:textId="46140B87" w:rsidR="00E2135B" w:rsidRDefault="00E2135B" w:rsidP="00FB6293">
      <w:pPr>
        <w:pStyle w:val="3"/>
        <w:numPr>
          <w:ilvl w:val="0"/>
          <w:numId w:val="13"/>
        </w:numPr>
        <w:rPr>
          <w:bCs w:val="0"/>
          <w:szCs w:val="28"/>
        </w:rPr>
      </w:pPr>
      <w:r w:rsidRPr="00E2135B">
        <w:rPr>
          <w:bCs w:val="0"/>
          <w:szCs w:val="28"/>
        </w:rPr>
        <w:t>static</w:t>
      </w:r>
      <w:r w:rsidRPr="00E2135B">
        <w:rPr>
          <w:rFonts w:hint="eastAsia"/>
          <w:bCs w:val="0"/>
          <w:szCs w:val="28"/>
        </w:rPr>
        <w:t> 关键字的作用</w:t>
      </w:r>
      <w:r>
        <w:rPr>
          <w:rFonts w:hint="eastAsia"/>
          <w:bCs w:val="0"/>
          <w:szCs w:val="28"/>
        </w:rPr>
        <w:t>?</w:t>
      </w:r>
    </w:p>
    <w:p w14:paraId="2596EA82" w14:textId="20687E59" w:rsidR="00E2135B" w:rsidRPr="007F7CB5" w:rsidRDefault="007F7CB5" w:rsidP="007F7CB5">
      <w:pPr>
        <w:widowControl/>
        <w:autoSpaceDE w:val="0"/>
        <w:autoSpaceDN w:val="0"/>
        <w:adjustRightInd w:val="0"/>
        <w:spacing w:after="240"/>
        <w:ind w:firstLine="420"/>
        <w:jc w:val="left"/>
      </w:pPr>
      <w:r>
        <w:rPr>
          <w:rFonts w:hint="eastAsia"/>
        </w:rPr>
        <w:t xml:space="preserve">1&gt; </w:t>
      </w:r>
      <w:r w:rsidR="00E2135B" w:rsidRPr="007F7CB5">
        <w:rPr>
          <w:rFonts w:hint="eastAsia"/>
        </w:rPr>
        <w:t>函数体内 </w:t>
      </w:r>
      <w:r w:rsidR="00E2135B" w:rsidRPr="007F7CB5">
        <w:t>static</w:t>
      </w:r>
      <w:r w:rsidR="00E2135B" w:rsidRPr="007F7CB5">
        <w:rPr>
          <w:rFonts w:hint="eastAsia"/>
        </w:rPr>
        <w:t> 变量的作用范围为该函数体，不同于 </w:t>
      </w:r>
      <w:r w:rsidR="00E2135B" w:rsidRPr="007F7CB5">
        <w:t>auto</w:t>
      </w:r>
      <w:r w:rsidR="00E2135B" w:rsidRPr="007F7CB5">
        <w:rPr>
          <w:rFonts w:hint="eastAsia"/>
        </w:rPr>
        <w:t> 变量，该变量的内存只被分配一次， 因此其值在下次调用时仍维持上次的值； </w:t>
      </w:r>
    </w:p>
    <w:p w14:paraId="29AF3A25" w14:textId="7E4B6AFD" w:rsidR="00E2135B" w:rsidRPr="007F7CB5" w:rsidRDefault="007F7CB5" w:rsidP="007F7CB5">
      <w:pPr>
        <w:widowControl/>
        <w:autoSpaceDE w:val="0"/>
        <w:autoSpaceDN w:val="0"/>
        <w:adjustRightInd w:val="0"/>
        <w:spacing w:after="240"/>
        <w:ind w:firstLine="420"/>
        <w:jc w:val="left"/>
      </w:pPr>
      <w:r>
        <w:rPr>
          <w:rFonts w:hint="eastAsia"/>
        </w:rPr>
        <w:t xml:space="preserve">2&gt; </w:t>
      </w:r>
      <w:r w:rsidR="00E2135B" w:rsidRPr="007F7CB5">
        <w:rPr>
          <w:rFonts w:hint="eastAsia"/>
        </w:rPr>
        <w:t>在模块内的 </w:t>
      </w:r>
      <w:r w:rsidR="00E2135B" w:rsidRPr="007F7CB5">
        <w:t>static</w:t>
      </w:r>
      <w:r w:rsidR="00E2135B" w:rsidRPr="007F7CB5">
        <w:rPr>
          <w:rFonts w:hint="eastAsia"/>
        </w:rPr>
        <w:t> 全局变量可以被模块内所用函数访问，但不能被模块外其它函数访问； </w:t>
      </w:r>
    </w:p>
    <w:p w14:paraId="084ACC6E" w14:textId="38D613A8" w:rsidR="00E2135B" w:rsidRPr="007F7CB5" w:rsidRDefault="007F7CB5" w:rsidP="007F7CB5">
      <w:pPr>
        <w:widowControl/>
        <w:autoSpaceDE w:val="0"/>
        <w:autoSpaceDN w:val="0"/>
        <w:adjustRightInd w:val="0"/>
        <w:spacing w:after="240"/>
        <w:ind w:firstLine="420"/>
        <w:jc w:val="left"/>
      </w:pPr>
      <w:r>
        <w:rPr>
          <w:rFonts w:hint="eastAsia"/>
        </w:rPr>
        <w:t xml:space="preserve">3&gt; </w:t>
      </w:r>
      <w:r w:rsidR="00E2135B" w:rsidRPr="007F7CB5">
        <w:rPr>
          <w:rFonts w:hint="eastAsia"/>
        </w:rPr>
        <w:t>在模块内的 </w:t>
      </w:r>
      <w:r w:rsidR="00E2135B" w:rsidRPr="007F7CB5">
        <w:t>static</w:t>
      </w:r>
      <w:r w:rsidR="00E2135B" w:rsidRPr="007F7CB5">
        <w:rPr>
          <w:rFonts w:hint="eastAsia"/>
        </w:rPr>
        <w:t> 函数只可被这一模块内的其它函数调用，这个函数的使用范围被限制在声明 它的模块内； </w:t>
      </w:r>
    </w:p>
    <w:p w14:paraId="389148AA" w14:textId="5353F52B" w:rsidR="00E2135B" w:rsidRPr="007F7CB5" w:rsidRDefault="007F7CB5" w:rsidP="007F7CB5">
      <w:pPr>
        <w:widowControl/>
        <w:autoSpaceDE w:val="0"/>
        <w:autoSpaceDN w:val="0"/>
        <w:adjustRightInd w:val="0"/>
        <w:spacing w:after="240"/>
        <w:ind w:firstLine="420"/>
        <w:jc w:val="left"/>
      </w:pPr>
      <w:r>
        <w:rPr>
          <w:rFonts w:hint="eastAsia"/>
        </w:rPr>
        <w:t xml:space="preserve">4&gt; </w:t>
      </w:r>
      <w:r w:rsidR="00E2135B" w:rsidRPr="007F7CB5">
        <w:rPr>
          <w:rFonts w:hint="eastAsia"/>
        </w:rPr>
        <w:t>在类中的 </w:t>
      </w:r>
      <w:r w:rsidR="00E2135B" w:rsidRPr="007F7CB5">
        <w:t>static</w:t>
      </w:r>
      <w:r w:rsidR="00E2135B" w:rsidRPr="007F7CB5">
        <w:rPr>
          <w:rFonts w:hint="eastAsia"/>
        </w:rPr>
        <w:t> 成员变量属于整个类所拥有，对类的所有对象只有一份拷贝； </w:t>
      </w:r>
    </w:p>
    <w:p w14:paraId="68DAF62E" w14:textId="25BFCE20" w:rsidR="00E2135B" w:rsidRDefault="007F7CB5" w:rsidP="007F7CB5">
      <w:pPr>
        <w:widowControl/>
        <w:autoSpaceDE w:val="0"/>
        <w:autoSpaceDN w:val="0"/>
        <w:adjustRightInd w:val="0"/>
        <w:spacing w:after="240"/>
        <w:ind w:firstLine="420"/>
        <w:jc w:val="left"/>
      </w:pPr>
      <w:r>
        <w:rPr>
          <w:rFonts w:hint="eastAsia"/>
        </w:rPr>
        <w:t xml:space="preserve">5&gt; </w:t>
      </w:r>
      <w:r w:rsidR="00E2135B" w:rsidRPr="007F7CB5">
        <w:rPr>
          <w:rFonts w:hint="eastAsia"/>
        </w:rPr>
        <w:t>在类中的 </w:t>
      </w:r>
      <w:r w:rsidR="00E2135B" w:rsidRPr="007F7CB5">
        <w:t>static</w:t>
      </w:r>
      <w:r w:rsidR="00E2135B" w:rsidRPr="007F7CB5">
        <w:rPr>
          <w:rFonts w:hint="eastAsia"/>
        </w:rPr>
        <w:t> 成员函数属于整个类所拥有，这个函数不接收 </w:t>
      </w:r>
      <w:r w:rsidR="00E2135B" w:rsidRPr="007F7CB5">
        <w:t>this</w:t>
      </w:r>
      <w:r w:rsidR="00E2135B" w:rsidRPr="007F7CB5">
        <w:rPr>
          <w:rFonts w:hint="eastAsia"/>
        </w:rPr>
        <w:t> 指针，因而只能访问类的</w:t>
      </w:r>
      <w:r w:rsidR="00E2135B" w:rsidRPr="007F7CB5">
        <w:t>static</w:t>
      </w:r>
      <w:r w:rsidR="00E2135B" w:rsidRPr="007F7CB5">
        <w:rPr>
          <w:rFonts w:hint="eastAsia"/>
        </w:rPr>
        <w:t> 成员变量</w:t>
      </w:r>
    </w:p>
    <w:p w14:paraId="0526D5B2" w14:textId="35FDC015" w:rsidR="00603068" w:rsidRPr="00603068" w:rsidRDefault="00603068" w:rsidP="00FB6293">
      <w:pPr>
        <w:pStyle w:val="3"/>
        <w:numPr>
          <w:ilvl w:val="0"/>
          <w:numId w:val="13"/>
        </w:numPr>
        <w:rPr>
          <w:bCs w:val="0"/>
          <w:szCs w:val="28"/>
        </w:rPr>
      </w:pPr>
      <w:r w:rsidRPr="00603068">
        <w:rPr>
          <w:rFonts w:hint="eastAsia"/>
          <w:bCs w:val="0"/>
          <w:szCs w:val="28"/>
        </w:rPr>
        <w:t>关键字</w:t>
      </w:r>
      <w:r w:rsidRPr="00603068">
        <w:rPr>
          <w:bCs w:val="0"/>
          <w:szCs w:val="28"/>
        </w:rPr>
        <w:t>volatile</w:t>
      </w:r>
      <w:r w:rsidRPr="00603068">
        <w:rPr>
          <w:rFonts w:hint="eastAsia"/>
          <w:bCs w:val="0"/>
          <w:szCs w:val="28"/>
        </w:rPr>
        <w:t>有什么含意</w:t>
      </w:r>
      <w:r w:rsidRPr="00603068">
        <w:rPr>
          <w:bCs w:val="0"/>
          <w:szCs w:val="28"/>
        </w:rPr>
        <w:t>?</w:t>
      </w:r>
      <w:r w:rsidRPr="00603068">
        <w:rPr>
          <w:rFonts w:hint="eastAsia"/>
          <w:bCs w:val="0"/>
          <w:szCs w:val="28"/>
        </w:rPr>
        <w:t>并给出三个不同的例子</w:t>
      </w:r>
    </w:p>
    <w:p w14:paraId="5C88DF76" w14:textId="516CA47C" w:rsidR="00603068" w:rsidRPr="00603068" w:rsidRDefault="00603068" w:rsidP="008C462C">
      <w:pPr>
        <w:widowControl/>
        <w:autoSpaceDE w:val="0"/>
        <w:autoSpaceDN w:val="0"/>
        <w:adjustRightInd w:val="0"/>
        <w:spacing w:after="240"/>
        <w:ind w:firstLine="420"/>
        <w:jc w:val="left"/>
      </w:pPr>
      <w:r w:rsidRPr="00603068">
        <w:rPr>
          <w:rFonts w:hint="eastAsia"/>
        </w:rPr>
        <w:t>一个定义为</w:t>
      </w:r>
      <w:r w:rsidRPr="00603068">
        <w:t>volatile</w:t>
      </w:r>
      <w:r w:rsidRPr="00603068">
        <w:rPr>
          <w:rFonts w:hint="eastAsia"/>
        </w:rPr>
        <w:t>的变量是说这变量可能会被意想不到地改变，这样，编译器就不会去假设这个变量的值了。精确地说就是，优化器在用到这个变量时必须每次都小心地重新读取这个变量的值，而不是使用保存在寄存器里的备份。下面是</w:t>
      </w:r>
      <w:r w:rsidRPr="00603068">
        <w:t>volatile</w:t>
      </w:r>
      <w:r w:rsidRPr="00603068">
        <w:rPr>
          <w:rFonts w:hint="eastAsia"/>
        </w:rPr>
        <w:t>变量的几个例子：</w:t>
      </w:r>
    </w:p>
    <w:p w14:paraId="09F18BC9" w14:textId="77777777" w:rsidR="00603068" w:rsidRPr="00603068" w:rsidRDefault="00603068" w:rsidP="00603068">
      <w:pPr>
        <w:widowControl/>
        <w:autoSpaceDE w:val="0"/>
        <w:autoSpaceDN w:val="0"/>
        <w:adjustRightInd w:val="0"/>
        <w:spacing w:after="240"/>
        <w:ind w:firstLine="420"/>
        <w:jc w:val="left"/>
      </w:pPr>
      <w:r w:rsidRPr="00603068">
        <w:rPr>
          <w:rFonts w:hint="eastAsia"/>
        </w:rPr>
        <w:t>• 并行设备的硬件寄存器（如：状态寄存器）</w:t>
      </w:r>
    </w:p>
    <w:p w14:paraId="128C504D" w14:textId="77777777" w:rsidR="00603068" w:rsidRPr="00603068" w:rsidRDefault="00603068" w:rsidP="00603068">
      <w:pPr>
        <w:widowControl/>
        <w:autoSpaceDE w:val="0"/>
        <w:autoSpaceDN w:val="0"/>
        <w:adjustRightInd w:val="0"/>
        <w:spacing w:after="240"/>
        <w:ind w:firstLine="420"/>
        <w:jc w:val="left"/>
      </w:pPr>
      <w:r w:rsidRPr="00603068">
        <w:rPr>
          <w:rFonts w:hint="eastAsia"/>
        </w:rPr>
        <w:t>• 一个中断服务子程序中会访问到的非自动变量</w:t>
      </w:r>
      <w:r w:rsidRPr="00603068">
        <w:t>(Non-automatic variables)</w:t>
      </w:r>
    </w:p>
    <w:p w14:paraId="173AC581" w14:textId="2BF148E1" w:rsidR="00603068" w:rsidRPr="00603068" w:rsidRDefault="00603068" w:rsidP="00603068">
      <w:pPr>
        <w:widowControl/>
        <w:autoSpaceDE w:val="0"/>
        <w:autoSpaceDN w:val="0"/>
        <w:adjustRightInd w:val="0"/>
        <w:spacing w:after="240"/>
        <w:ind w:firstLine="420"/>
        <w:jc w:val="left"/>
      </w:pPr>
      <w:r w:rsidRPr="00603068">
        <w:rPr>
          <w:rFonts w:hint="eastAsia"/>
        </w:rPr>
        <w:t>• 多线程应用中被几个任务共享的变量</w:t>
      </w:r>
    </w:p>
    <w:p w14:paraId="041E39F2" w14:textId="77777777" w:rsidR="00572339" w:rsidRPr="00572339" w:rsidRDefault="00572339" w:rsidP="00FB6293">
      <w:pPr>
        <w:pStyle w:val="3"/>
        <w:numPr>
          <w:ilvl w:val="0"/>
          <w:numId w:val="13"/>
        </w:numPr>
        <w:rPr>
          <w:bCs w:val="0"/>
          <w:szCs w:val="28"/>
        </w:rPr>
      </w:pPr>
      <w:r w:rsidRPr="00572339">
        <w:rPr>
          <w:bCs w:val="0"/>
          <w:szCs w:val="28"/>
        </w:rPr>
        <w:t>Objective-C与C、C+++之间的联系和区别？</w:t>
      </w:r>
    </w:p>
    <w:p w14:paraId="16A1AA12" w14:textId="18F7257A" w:rsidR="00572339" w:rsidRPr="00572339" w:rsidRDefault="00572339" w:rsidP="00572339">
      <w:pPr>
        <w:widowControl/>
        <w:autoSpaceDE w:val="0"/>
        <w:autoSpaceDN w:val="0"/>
        <w:adjustRightInd w:val="0"/>
        <w:spacing w:after="240"/>
        <w:ind w:firstLine="420"/>
        <w:jc w:val="left"/>
      </w:pPr>
      <w:r w:rsidRPr="00572339">
        <w:t>Objective-C和C++都是C的面向对象的超集。</w:t>
      </w:r>
    </w:p>
    <w:p w14:paraId="53062E02" w14:textId="77777777" w:rsidR="00572339" w:rsidRPr="00572339" w:rsidRDefault="00572339" w:rsidP="00572339">
      <w:pPr>
        <w:widowControl/>
        <w:autoSpaceDE w:val="0"/>
        <w:autoSpaceDN w:val="0"/>
        <w:adjustRightInd w:val="0"/>
        <w:spacing w:after="240"/>
        <w:ind w:firstLine="420"/>
        <w:jc w:val="left"/>
      </w:pPr>
      <w:r w:rsidRPr="00572339">
        <w:t>Object与C++的区别主要点：Objective-C是完全动态的，支持在运行时动态类型决议(dynamic typing)，动态绑定(dynamic binding)以及动态装载(dynamic loading)；而C++是部分动态的，编译时静态绑定，通过嵌入类(多重继承)和虚函数(虚表)来模拟实现。</w:t>
      </w:r>
    </w:p>
    <w:p w14:paraId="7BC8C26B" w14:textId="2F1FE8C8" w:rsidR="00572339" w:rsidRDefault="00572339" w:rsidP="00572339">
      <w:pPr>
        <w:widowControl/>
        <w:autoSpaceDE w:val="0"/>
        <w:autoSpaceDN w:val="0"/>
        <w:adjustRightInd w:val="0"/>
        <w:spacing w:after="240"/>
        <w:ind w:firstLine="420"/>
        <w:jc w:val="left"/>
      </w:pPr>
      <w:r w:rsidRPr="00572339">
        <w:t>Objective-C 在语言层次上支持动态消息转发，其消息发送语法为 [object function]； 而且C++ 为 object-&gt;function()。 两者的语义也不同，在 Objective-C 里是说发送消息到一个对象上，至于这个对象能不能响应消息以及是响应还是转发消息都不会 crash； 而在 C++ 里是说对象进行了某个操作，如果对象没有这个操作的话，要么编译会报错(静态绑定)，要么程序会 crash 掉的(动态绑定)。</w:t>
      </w:r>
    </w:p>
    <w:p w14:paraId="4623EF2A" w14:textId="53925DA8" w:rsidR="0065078E" w:rsidRPr="0065078E" w:rsidRDefault="0065078E" w:rsidP="00FB6293">
      <w:pPr>
        <w:pStyle w:val="3"/>
        <w:numPr>
          <w:ilvl w:val="0"/>
          <w:numId w:val="13"/>
        </w:numPr>
        <w:rPr>
          <w:bCs w:val="0"/>
          <w:szCs w:val="28"/>
        </w:rPr>
      </w:pPr>
      <w:r w:rsidRPr="0065078E">
        <w:rPr>
          <w:rFonts w:hint="eastAsia"/>
          <w:bCs w:val="0"/>
          <w:szCs w:val="28"/>
        </w:rPr>
        <w:t>目标</w:t>
      </w:r>
      <w:r w:rsidRPr="0065078E">
        <w:rPr>
          <w:bCs w:val="0"/>
          <w:szCs w:val="28"/>
        </w:rPr>
        <w:t>-</w:t>
      </w:r>
      <w:r w:rsidRPr="0065078E">
        <w:rPr>
          <w:rFonts w:hint="eastAsia"/>
          <w:bCs w:val="0"/>
          <w:szCs w:val="28"/>
        </w:rPr>
        <w:t>动作机制</w:t>
      </w:r>
    </w:p>
    <w:p w14:paraId="0A874CFE" w14:textId="5A98B587" w:rsidR="0065078E" w:rsidRPr="0065078E" w:rsidRDefault="0065078E" w:rsidP="0065078E">
      <w:pPr>
        <w:widowControl/>
        <w:autoSpaceDE w:val="0"/>
        <w:autoSpaceDN w:val="0"/>
        <w:adjustRightInd w:val="0"/>
        <w:spacing w:after="240"/>
        <w:ind w:firstLine="420"/>
        <w:jc w:val="left"/>
      </w:pPr>
      <w:r w:rsidRPr="0065078E">
        <w:rPr>
          <w:rFonts w:hint="eastAsia"/>
        </w:rPr>
        <w:t>目标是动作消息的接收者。一个控件，或者更为常见的是它的单元，以插座变量（参见</w:t>
      </w:r>
      <w:r w:rsidRPr="0065078E">
        <w:t>"</w:t>
      </w:r>
      <w:r w:rsidRPr="0065078E">
        <w:rPr>
          <w:rFonts w:hint="eastAsia"/>
        </w:rPr>
        <w:t>插座变量</w:t>
      </w:r>
      <w:r w:rsidRPr="0065078E">
        <w:t>"</w:t>
      </w:r>
      <w:r w:rsidRPr="0065078E">
        <w:rPr>
          <w:rFonts w:hint="eastAsia"/>
        </w:rPr>
        <w:t>部分）的形式保有其动作消息的目标。 </w:t>
      </w:r>
    </w:p>
    <w:p w14:paraId="3F192573" w14:textId="77777777" w:rsidR="00CE0C81" w:rsidRDefault="0065078E" w:rsidP="0065078E">
      <w:pPr>
        <w:widowControl/>
        <w:autoSpaceDE w:val="0"/>
        <w:autoSpaceDN w:val="0"/>
        <w:adjustRightInd w:val="0"/>
        <w:spacing w:after="240"/>
        <w:ind w:firstLine="420"/>
        <w:jc w:val="left"/>
      </w:pPr>
      <w:r w:rsidRPr="0065078E">
        <w:rPr>
          <w:rFonts w:hint="eastAsia"/>
        </w:rPr>
        <w:t>动作是控件发送给目</w:t>
      </w:r>
      <w:r>
        <w:rPr>
          <w:rFonts w:hint="eastAsia"/>
        </w:rPr>
        <w:t xml:space="preserve">标的消息，或者从目标的角度看，它是目标为了响应动作而实现的方法. </w:t>
      </w:r>
      <w:r w:rsidRPr="0065078E">
        <w:rPr>
          <w:rFonts w:hint="eastAsia"/>
        </w:rPr>
        <w:t>程序需要某些机制来进行事件和指令的翻译。这个机制就是目标</w:t>
      </w:r>
      <w:r w:rsidRPr="0065078E">
        <w:t>-</w:t>
      </w:r>
      <w:r w:rsidRPr="0065078E">
        <w:rPr>
          <w:rFonts w:hint="eastAsia"/>
        </w:rPr>
        <w:t>动作机制。</w:t>
      </w:r>
    </w:p>
    <w:p w14:paraId="07309026" w14:textId="77777777" w:rsidR="00CE0C81" w:rsidRPr="00CE0C81" w:rsidRDefault="00CE0C81" w:rsidP="00FB6293">
      <w:pPr>
        <w:pStyle w:val="3"/>
        <w:numPr>
          <w:ilvl w:val="0"/>
          <w:numId w:val="13"/>
        </w:numPr>
        <w:rPr>
          <w:bCs w:val="0"/>
          <w:szCs w:val="28"/>
        </w:rPr>
      </w:pPr>
      <w:r w:rsidRPr="00CE0C81">
        <w:rPr>
          <w:rFonts w:hint="eastAsia"/>
          <w:bCs w:val="0"/>
          <w:szCs w:val="28"/>
        </w:rPr>
        <w:t>动态绑定 </w:t>
      </w:r>
    </w:p>
    <w:p w14:paraId="62392B08" w14:textId="6F798614" w:rsidR="0065078E" w:rsidRDefault="00CE0C81" w:rsidP="00CE0C81">
      <w:pPr>
        <w:widowControl/>
        <w:autoSpaceDE w:val="0"/>
        <w:autoSpaceDN w:val="0"/>
        <w:adjustRightInd w:val="0"/>
        <w:spacing w:after="240"/>
        <w:ind w:firstLine="420"/>
        <w:jc w:val="left"/>
      </w:pPr>
      <w:r w:rsidRPr="00CE0C81">
        <w:rPr>
          <w:rFonts w:hint="eastAsia"/>
        </w:rPr>
        <w:t>在运行时确定要调用的方法 </w:t>
      </w:r>
      <w:r>
        <w:rPr>
          <w:rFonts w:hint="eastAsia"/>
        </w:rPr>
        <w:t xml:space="preserve">, </w:t>
      </w:r>
      <w:r w:rsidRPr="00CE0C81">
        <w:rPr>
          <w:rFonts w:hint="eastAsia"/>
        </w:rPr>
        <w:t>动态绑定将调用方法的确定也推迟到运行时。在编译时，方法的调用并不和代码绑定在一起，只有在消实发送出来之后，才确定被调用的代码。通过动态类型和动态绑 </w:t>
      </w:r>
      <w:r w:rsidR="00DF45D5">
        <w:rPr>
          <w:rFonts w:hint="eastAsia"/>
        </w:rPr>
        <w:t>定技术，</w:t>
      </w:r>
      <w:r w:rsidRPr="00CE0C81">
        <w:rPr>
          <w:rFonts w:hint="eastAsia"/>
        </w:rPr>
        <w:t>代码每次执行都可以得到不同的结果。运行时因子负责确定消息的接</w:t>
      </w:r>
      <w:r w:rsidR="006E7721">
        <w:rPr>
          <w:rFonts w:hint="eastAsia"/>
        </w:rPr>
        <w:t>收者和被调用的方法。运行时的消息分发机制为动态绑定提供支持。当</w:t>
      </w:r>
      <w:r w:rsidRPr="00CE0C81">
        <w:rPr>
          <w:rFonts w:hint="eastAsia"/>
        </w:rPr>
        <w:t>向一个动态类型确定了的对象发送消息时，运行环境系统会通过接收者的</w:t>
      </w:r>
      <w:r w:rsidRPr="00CE0C81">
        <w:t>isa</w:t>
      </w:r>
      <w:r w:rsidRPr="00CE0C81">
        <w:rPr>
          <w:rFonts w:hint="eastAsia"/>
        </w:rPr>
        <w:t>指针定位对象的类</w:t>
      </w:r>
      <w:r w:rsidR="00E85548">
        <w:rPr>
          <w:rFonts w:hint="eastAsia"/>
        </w:rPr>
        <w:t>，并以此为起点确定被调用的方法，方法和消息是动态绑定的。而且，</w:t>
      </w:r>
      <w:r w:rsidRPr="00CE0C81">
        <w:rPr>
          <w:rFonts w:hint="eastAsia"/>
        </w:rPr>
        <w:t>不必在</w:t>
      </w:r>
      <w:r w:rsidRPr="00CE0C81">
        <w:t>Objective-C</w:t>
      </w:r>
      <w:r w:rsidRPr="00CE0C81">
        <w:rPr>
          <w:rFonts w:hint="eastAsia"/>
        </w:rPr>
        <w:t> </w:t>
      </w:r>
      <w:r w:rsidR="004B0E7A">
        <w:rPr>
          <w:rFonts w:hint="eastAsia"/>
        </w:rPr>
        <w:t>代码中做任何工作，就可以自动获取动态绑定的好处。</w:t>
      </w:r>
      <w:r w:rsidRPr="00CE0C81">
        <w:rPr>
          <w:rFonts w:hint="eastAsia"/>
        </w:rPr>
        <w:t>在每次发送消息时，特别是当消息的接收者是动态类型已经确定的对象时，动态绑定就会例行而透明地发生</w:t>
      </w:r>
      <w:r w:rsidR="0065078E" w:rsidRPr="0065078E">
        <w:rPr>
          <w:rFonts w:hint="eastAsia"/>
        </w:rPr>
        <w:t> </w:t>
      </w:r>
    </w:p>
    <w:p w14:paraId="26F4876B" w14:textId="77777777" w:rsidR="00FC437A" w:rsidRPr="00FC437A" w:rsidRDefault="00FC437A" w:rsidP="00FB6293">
      <w:pPr>
        <w:pStyle w:val="3"/>
        <w:numPr>
          <w:ilvl w:val="0"/>
          <w:numId w:val="13"/>
        </w:numPr>
        <w:rPr>
          <w:bCs w:val="0"/>
          <w:szCs w:val="28"/>
        </w:rPr>
      </w:pPr>
      <w:r w:rsidRPr="00FC437A">
        <w:rPr>
          <w:bCs w:val="0"/>
          <w:szCs w:val="28"/>
        </w:rPr>
        <w:t>iPad开发与iPhone开发有什么不同？</w:t>
      </w:r>
    </w:p>
    <w:p w14:paraId="74DEAB2D" w14:textId="77777777" w:rsidR="005C1FF3" w:rsidRDefault="00FC437A" w:rsidP="00FC437A">
      <w:pPr>
        <w:ind w:firstLine="360"/>
      </w:pPr>
      <w:r w:rsidRPr="00FC437A">
        <w:t>开发iPad和iPhone应用使用的是相同的SDK，它们之间的区别主要体现在设备硬件和UI操作上。</w:t>
      </w:r>
    </w:p>
    <w:p w14:paraId="18819F68" w14:textId="77777777" w:rsidR="005C1FF3" w:rsidRDefault="00FC437A" w:rsidP="00FC437A">
      <w:pPr>
        <w:ind w:firstLine="360"/>
      </w:pPr>
      <w:r w:rsidRPr="00FC437A">
        <w:t>(1)设备硬件：由于iPad不具备电话功能，iPad1也没有相机，所以相关的特性如电话、SMS等无法使用。</w:t>
      </w:r>
    </w:p>
    <w:p w14:paraId="5A16F241" w14:textId="3FCD2369" w:rsidR="0065078E" w:rsidRPr="0065078E" w:rsidRDefault="00FC437A" w:rsidP="00FC437A">
      <w:pPr>
        <w:ind w:firstLine="360"/>
      </w:pPr>
      <w:r w:rsidRPr="00FC437A">
        <w:t>(2)UI操作:由于iPad屏幕大小为9.7英寸，而iPhone的屏幕是3.5英寸，这就决定了两者操作方式的不同。有些控件，如UIPopoverController, UISliptViewController 只能在iPad中使用，而不能在iPhone中使用；而且当需要presentModalViewController时，Window presentation style 只对iPad有效；除此之外，iPad产品开发中还需针对iPad大屏幕考虑加入多指手势以增加用户体验</w:t>
      </w:r>
    </w:p>
    <w:p w14:paraId="04FCC046" w14:textId="49DA3616" w:rsidR="00435615" w:rsidRDefault="00435615" w:rsidP="00FB6293">
      <w:pPr>
        <w:pStyle w:val="3"/>
        <w:numPr>
          <w:ilvl w:val="0"/>
          <w:numId w:val="13"/>
        </w:numPr>
        <w:rPr>
          <w:bCs w:val="0"/>
          <w:szCs w:val="28"/>
        </w:rPr>
      </w:pPr>
      <w:r w:rsidRPr="00435615">
        <w:rPr>
          <w:rFonts w:hint="eastAsia"/>
          <w:bCs w:val="0"/>
          <w:szCs w:val="28"/>
        </w:rPr>
        <w:t>换肤技术使用了什么技术?</w:t>
      </w:r>
    </w:p>
    <w:p w14:paraId="6E053034" w14:textId="3E20BA47" w:rsidR="008709F3" w:rsidRDefault="00D77705" w:rsidP="00FB6293">
      <w:pPr>
        <w:pStyle w:val="3"/>
        <w:numPr>
          <w:ilvl w:val="0"/>
          <w:numId w:val="13"/>
        </w:numPr>
        <w:rPr>
          <w:bCs w:val="0"/>
          <w:szCs w:val="28"/>
        </w:rPr>
      </w:pPr>
      <w:r w:rsidRPr="00D77705">
        <w:rPr>
          <w:rFonts w:hint="eastAsia"/>
          <w:bCs w:val="0"/>
          <w:szCs w:val="28"/>
        </w:rPr>
        <w:t>谈谈你对</w:t>
      </w:r>
      <w:r w:rsidRPr="00D77705">
        <w:rPr>
          <w:bCs w:val="0"/>
          <w:szCs w:val="28"/>
        </w:rPr>
        <w:t>runtime</w:t>
      </w:r>
      <w:r w:rsidRPr="00D77705">
        <w:rPr>
          <w:rFonts w:hint="eastAsia"/>
          <w:bCs w:val="0"/>
          <w:szCs w:val="28"/>
        </w:rPr>
        <w:t>的了解?</w:t>
      </w:r>
    </w:p>
    <w:p w14:paraId="03F4C594" w14:textId="3AA0E8E8" w:rsidR="00EA0D8D" w:rsidRPr="00EA0D8D" w:rsidRDefault="00EA0D8D" w:rsidP="00FB6293">
      <w:pPr>
        <w:pStyle w:val="3"/>
        <w:numPr>
          <w:ilvl w:val="0"/>
          <w:numId w:val="13"/>
        </w:numPr>
        <w:rPr>
          <w:bCs w:val="0"/>
          <w:szCs w:val="28"/>
        </w:rPr>
      </w:pPr>
      <w:r w:rsidRPr="00EA0D8D">
        <w:rPr>
          <w:bCs w:val="0"/>
          <w:szCs w:val="28"/>
        </w:rPr>
        <w:t>算法和数据结构</w:t>
      </w:r>
    </w:p>
    <w:p w14:paraId="08971182" w14:textId="77777777" w:rsidR="008B1570" w:rsidRPr="008B1570" w:rsidRDefault="008B1570" w:rsidP="008B1570"/>
    <w:p w14:paraId="61663480" w14:textId="3C3EEE38" w:rsidR="00254615" w:rsidRPr="00254615" w:rsidRDefault="00D032AA" w:rsidP="00FB6293">
      <w:pPr>
        <w:pStyle w:val="2"/>
        <w:numPr>
          <w:ilvl w:val="0"/>
          <w:numId w:val="14"/>
        </w:numPr>
        <w:rPr>
          <w:rFonts w:hint="default"/>
        </w:rPr>
      </w:pPr>
      <w:r>
        <w:t>内存管理</w:t>
      </w:r>
    </w:p>
    <w:p w14:paraId="005EF182" w14:textId="2940A0F7" w:rsidR="00A21050" w:rsidRPr="00A21050" w:rsidRDefault="00A21050" w:rsidP="00A21050">
      <w:pPr>
        <w:pStyle w:val="3"/>
        <w:numPr>
          <w:ilvl w:val="0"/>
          <w:numId w:val="0"/>
        </w:numPr>
        <w:rPr>
          <w:bCs w:val="0"/>
          <w:szCs w:val="28"/>
        </w:rPr>
      </w:pPr>
      <w:r>
        <w:rPr>
          <w:rFonts w:hint="eastAsia"/>
          <w:bCs w:val="0"/>
          <w:szCs w:val="28"/>
        </w:rPr>
        <w:t xml:space="preserve">1. </w:t>
      </w:r>
      <w:r w:rsidRPr="00A21050">
        <w:rPr>
          <w:rFonts w:hint="eastAsia"/>
          <w:bCs w:val="0"/>
          <w:szCs w:val="28"/>
        </w:rPr>
        <w:t>为什么要进行内存管理?</w:t>
      </w:r>
    </w:p>
    <w:p w14:paraId="2E2634C7" w14:textId="47AD9DCF" w:rsidR="00A21050" w:rsidRDefault="00A21050" w:rsidP="00A21050">
      <w:pPr>
        <w:ind w:left="420" w:firstLine="420"/>
      </w:pPr>
      <w:r w:rsidRPr="00A21050">
        <w:rPr>
          <w:rFonts w:hint="eastAsia"/>
        </w:rPr>
        <w:t>因为移动设备的内存极其有限</w:t>
      </w:r>
      <w:r w:rsidRPr="00A21050">
        <w:t>,</w:t>
      </w:r>
      <w:r w:rsidRPr="00A21050">
        <w:rPr>
          <w:rFonts w:hint="eastAsia"/>
        </w:rPr>
        <w:t>当一个程序达到</w:t>
      </w:r>
      <w:r w:rsidRPr="00A21050">
        <w:t>40M</w:t>
      </w:r>
      <w:r w:rsidRPr="00A21050">
        <w:rPr>
          <w:rFonts w:hint="eastAsia"/>
        </w:rPr>
        <w:t>时</w:t>
      </w:r>
      <w:r w:rsidRPr="00A21050">
        <w:t xml:space="preserve">, </w:t>
      </w:r>
      <w:r w:rsidRPr="00A21050">
        <w:rPr>
          <w:rFonts w:hint="eastAsia"/>
        </w:rPr>
        <w:t>系统会发出内存警告</w:t>
      </w:r>
      <w:r w:rsidRPr="00A21050">
        <w:t xml:space="preserve">. </w:t>
      </w:r>
      <w:r w:rsidRPr="00A21050">
        <w:rPr>
          <w:rFonts w:hint="eastAsia"/>
        </w:rPr>
        <w:t>当程序达到</w:t>
      </w:r>
      <w:r w:rsidRPr="00A21050">
        <w:t>120M</w:t>
      </w:r>
      <w:r w:rsidRPr="00A21050">
        <w:rPr>
          <w:rFonts w:hint="eastAsia"/>
        </w:rPr>
        <w:t>时</w:t>
      </w:r>
      <w:r w:rsidRPr="00A21050">
        <w:t xml:space="preserve">, </w:t>
      </w:r>
      <w:r w:rsidRPr="00A21050">
        <w:rPr>
          <w:rFonts w:hint="eastAsia"/>
        </w:rPr>
        <w:t>程序会闪退</w:t>
      </w:r>
      <w:r w:rsidRPr="00A21050">
        <w:t xml:space="preserve">, </w:t>
      </w:r>
      <w:r w:rsidRPr="00A21050">
        <w:rPr>
          <w:rFonts w:hint="eastAsia"/>
        </w:rPr>
        <w:t>影响用户体验</w:t>
      </w:r>
      <w:r w:rsidRPr="00A21050">
        <w:t xml:space="preserve">. </w:t>
      </w:r>
      <w:r w:rsidRPr="00A21050">
        <w:rPr>
          <w:rFonts w:hint="eastAsia"/>
        </w:rPr>
        <w:t>为了保证程序的运行流畅</w:t>
      </w:r>
      <w:r w:rsidRPr="00A21050">
        <w:t xml:space="preserve">, </w:t>
      </w:r>
      <w:r w:rsidRPr="00A21050">
        <w:rPr>
          <w:rFonts w:hint="eastAsia"/>
        </w:rPr>
        <w:t>必须进行内存管理</w:t>
      </w:r>
    </w:p>
    <w:p w14:paraId="5BCF050A" w14:textId="477FCFFB" w:rsidR="00A21050" w:rsidRPr="00A21050" w:rsidRDefault="00A21050" w:rsidP="00A21050">
      <w:pPr>
        <w:pStyle w:val="3"/>
        <w:numPr>
          <w:ilvl w:val="0"/>
          <w:numId w:val="0"/>
        </w:numPr>
        <w:rPr>
          <w:bCs w:val="0"/>
          <w:szCs w:val="28"/>
        </w:rPr>
      </w:pPr>
      <w:r>
        <w:rPr>
          <w:rFonts w:hint="eastAsia"/>
          <w:bCs w:val="0"/>
          <w:szCs w:val="28"/>
        </w:rPr>
        <w:t>2.</w:t>
      </w:r>
      <w:r>
        <w:rPr>
          <w:rFonts w:hint="eastAsia"/>
          <w:bCs w:val="0"/>
          <w:szCs w:val="28"/>
        </w:rPr>
        <w:tab/>
      </w:r>
      <w:r w:rsidRPr="00A21050">
        <w:rPr>
          <w:rFonts w:hint="eastAsia"/>
          <w:bCs w:val="0"/>
          <w:szCs w:val="28"/>
        </w:rPr>
        <w:t>内存管理的范围?</w:t>
      </w:r>
      <w:r w:rsidR="00714E63">
        <w:rPr>
          <w:rFonts w:hint="eastAsia"/>
          <w:bCs w:val="0"/>
          <w:szCs w:val="28"/>
        </w:rPr>
        <w:t xml:space="preserve"> </w:t>
      </w:r>
    </w:p>
    <w:p w14:paraId="2C78B1DF" w14:textId="19096DA0" w:rsidR="00A21050" w:rsidRDefault="00A21050" w:rsidP="00A21050">
      <w:pPr>
        <w:pStyle w:val="af"/>
        <w:ind w:left="425" w:firstLineChars="0" w:firstLine="415"/>
      </w:pPr>
      <w:r w:rsidRPr="00A21050">
        <w:rPr>
          <w:rFonts w:hint="eastAsia"/>
        </w:rPr>
        <w:t>管理所有继承自</w:t>
      </w:r>
      <w:r w:rsidRPr="00A21050">
        <w:t>NSObject</w:t>
      </w:r>
      <w:r w:rsidRPr="00A21050">
        <w:rPr>
          <w:rFonts w:hint="eastAsia"/>
        </w:rPr>
        <w:t>的对象</w:t>
      </w:r>
      <w:r w:rsidRPr="00A21050">
        <w:t xml:space="preserve">, </w:t>
      </w:r>
      <w:r w:rsidRPr="00A21050">
        <w:rPr>
          <w:rFonts w:hint="eastAsia"/>
        </w:rPr>
        <w:t>对基本数据类型无效</w:t>
      </w:r>
      <w:r w:rsidRPr="00A21050">
        <w:t>.</w:t>
      </w:r>
      <w:r w:rsidRPr="00A21050">
        <w:rPr>
          <w:rFonts w:hint="eastAsia"/>
        </w:rPr>
        <w:t> 是因为对象和其他数据类型在系统中存储的空间不一样</w:t>
      </w:r>
      <w:r w:rsidRPr="00A21050">
        <w:t xml:space="preserve">, </w:t>
      </w:r>
      <w:r w:rsidRPr="00A21050">
        <w:rPr>
          <w:rFonts w:hint="eastAsia"/>
        </w:rPr>
        <w:t>其他局部变量主要存储在栈区</w:t>
      </w:r>
      <w:r w:rsidRPr="00A21050">
        <w:t>(</w:t>
      </w:r>
      <w:r w:rsidRPr="00A21050">
        <w:rPr>
          <w:rFonts w:hint="eastAsia"/>
        </w:rPr>
        <w:t>因为基本数据类型占用的存储空间是固定的</w:t>
      </w:r>
      <w:r w:rsidRPr="00A21050">
        <w:t xml:space="preserve">, </w:t>
      </w:r>
      <w:r w:rsidRPr="00A21050">
        <w:rPr>
          <w:rFonts w:hint="eastAsia"/>
        </w:rPr>
        <w:t>一般存放于栈区</w:t>
      </w:r>
      <w:r w:rsidRPr="00A21050">
        <w:t xml:space="preserve"> ), </w:t>
      </w:r>
      <w:r w:rsidRPr="00A21050">
        <w:rPr>
          <w:rFonts w:hint="eastAsia"/>
        </w:rPr>
        <w:t>而对象存储于堆中</w:t>
      </w:r>
      <w:r w:rsidRPr="00A21050">
        <w:t xml:space="preserve">, </w:t>
      </w:r>
      <w:r w:rsidRPr="00A21050">
        <w:rPr>
          <w:rFonts w:hint="eastAsia"/>
        </w:rPr>
        <w:t>当代码块结束时</w:t>
      </w:r>
      <w:r w:rsidRPr="00A21050">
        <w:t xml:space="preserve">, </w:t>
      </w:r>
      <w:r w:rsidRPr="00A21050">
        <w:rPr>
          <w:rFonts w:hint="eastAsia"/>
        </w:rPr>
        <w:t>这个代码块所涉及到的所有局部变量会自动弹栈清空</w:t>
      </w:r>
      <w:r w:rsidRPr="00A21050">
        <w:t xml:space="preserve">, </w:t>
      </w:r>
      <w:r w:rsidRPr="00A21050">
        <w:rPr>
          <w:rFonts w:hint="eastAsia"/>
        </w:rPr>
        <w:t> 指向对象的指针也会被回收</w:t>
      </w:r>
      <w:r w:rsidRPr="00A21050">
        <w:t xml:space="preserve">, </w:t>
      </w:r>
      <w:r w:rsidRPr="00A21050">
        <w:rPr>
          <w:rFonts w:hint="eastAsia"/>
        </w:rPr>
        <w:t> 这时对象就没有指针指向</w:t>
      </w:r>
      <w:r w:rsidRPr="00A21050">
        <w:t xml:space="preserve">, </w:t>
      </w:r>
      <w:r w:rsidRPr="00A21050">
        <w:rPr>
          <w:rFonts w:hint="eastAsia"/>
        </w:rPr>
        <w:t>但依然存在于堆内存中</w:t>
      </w:r>
      <w:r w:rsidRPr="00A21050">
        <w:t xml:space="preserve">, </w:t>
      </w:r>
      <w:r w:rsidRPr="00A21050">
        <w:rPr>
          <w:rFonts w:hint="eastAsia"/>
        </w:rPr>
        <w:t>造成内存泄露</w:t>
      </w:r>
      <w:r w:rsidRPr="00A21050">
        <w:t>.</w:t>
      </w:r>
    </w:p>
    <w:p w14:paraId="6CC6C9A9" w14:textId="4A7F1451" w:rsidR="00A21050" w:rsidRPr="00A21050" w:rsidRDefault="00A21050" w:rsidP="00A21050">
      <w:pPr>
        <w:pStyle w:val="af"/>
        <w:ind w:left="425" w:firstLineChars="0" w:firstLine="415"/>
      </w:pPr>
      <w:r>
        <w:rPr>
          <w:rFonts w:hint="eastAsia"/>
          <w:noProof/>
        </w:rPr>
        <w:drawing>
          <wp:inline distT="0" distB="0" distL="0" distR="0" wp14:anchorId="5740529E" wp14:editId="5EE55DC8">
            <wp:extent cx="4800600" cy="2592705"/>
            <wp:effectExtent l="0" t="0" r="0" b="0"/>
            <wp:docPr id="29" name="图片 29" descr="mac:Users:ryanchen: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Users:ryanchen:Desktop: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42" cy="2595428"/>
                    </a:xfrm>
                    <a:prstGeom prst="rect">
                      <a:avLst/>
                    </a:prstGeom>
                    <a:noFill/>
                    <a:ln>
                      <a:noFill/>
                    </a:ln>
                  </pic:spPr>
                </pic:pic>
              </a:graphicData>
            </a:graphic>
          </wp:inline>
        </w:drawing>
      </w:r>
    </w:p>
    <w:p w14:paraId="1D29A6B2" w14:textId="3F419301" w:rsidR="00A21050" w:rsidRPr="00621F08" w:rsidRDefault="00A21050" w:rsidP="00621F08">
      <w:pPr>
        <w:pStyle w:val="3"/>
        <w:numPr>
          <w:ilvl w:val="0"/>
          <w:numId w:val="0"/>
        </w:numPr>
        <w:rPr>
          <w:bCs w:val="0"/>
          <w:szCs w:val="28"/>
        </w:rPr>
      </w:pPr>
      <w:r w:rsidRPr="00621F08">
        <w:rPr>
          <w:bCs w:val="0"/>
          <w:szCs w:val="28"/>
        </w:rPr>
        <w:t>3.</w:t>
      </w:r>
      <w:r w:rsidR="00621F08">
        <w:rPr>
          <w:rFonts w:hint="eastAsia"/>
          <w:bCs w:val="0"/>
          <w:szCs w:val="28"/>
        </w:rPr>
        <w:t xml:space="preserve"> </w:t>
      </w:r>
      <w:r w:rsidRPr="00621F08">
        <w:rPr>
          <w:rFonts w:hint="eastAsia"/>
          <w:bCs w:val="0"/>
          <w:szCs w:val="28"/>
        </w:rPr>
        <w:t>内存管理的原理是什么</w:t>
      </w:r>
      <w:r w:rsidRPr="00621F08">
        <w:rPr>
          <w:bCs w:val="0"/>
          <w:szCs w:val="28"/>
        </w:rPr>
        <w:t>?</w:t>
      </w:r>
    </w:p>
    <w:p w14:paraId="61ECC969" w14:textId="3DBB849B" w:rsidR="00A21050" w:rsidRDefault="00A21050" w:rsidP="00C66D62">
      <w:pPr>
        <w:pStyle w:val="af"/>
      </w:pPr>
      <w:r>
        <w:t>1&gt; 对象的所有权及计数</w:t>
      </w:r>
    </w:p>
    <w:p w14:paraId="53F7BDAD" w14:textId="77777777" w:rsidR="00A21050" w:rsidRPr="00B67504" w:rsidRDefault="00A21050" w:rsidP="00B67504">
      <w:pPr>
        <w:ind w:left="420" w:firstLine="420"/>
      </w:pPr>
      <w:r w:rsidRPr="00B67504">
        <w:t>1)</w:t>
      </w:r>
      <w:r w:rsidRPr="00B67504">
        <w:rPr>
          <w:rFonts w:hint="eastAsia"/>
        </w:rPr>
        <w:t> </w:t>
      </w:r>
      <w:r w:rsidRPr="00B67504">
        <w:t xml:space="preserve">. </w:t>
      </w:r>
      <w:r w:rsidRPr="00B67504">
        <w:rPr>
          <w:rFonts w:hint="eastAsia"/>
        </w:rPr>
        <w:t>对象所有权的概念</w:t>
      </w:r>
      <w:r w:rsidRPr="00B67504">
        <w:t>:</w:t>
      </w:r>
    </w:p>
    <w:p w14:paraId="62346B57" w14:textId="77777777" w:rsidR="00A21050" w:rsidRPr="00B67504" w:rsidRDefault="00A21050" w:rsidP="00B67504">
      <w:pPr>
        <w:ind w:left="420" w:firstLine="420"/>
      </w:pPr>
      <w:r w:rsidRPr="00B67504">
        <w:rPr>
          <w:rFonts w:hint="eastAsia"/>
        </w:rPr>
        <w:t>任何对象都有可能拥有一个或者多个所有者</w:t>
      </w:r>
      <w:r w:rsidRPr="00B67504">
        <w:t xml:space="preserve">, </w:t>
      </w:r>
      <w:r w:rsidRPr="00B67504">
        <w:rPr>
          <w:rFonts w:hint="eastAsia"/>
        </w:rPr>
        <w:t> 只要对象还有至少一个所有者</w:t>
      </w:r>
      <w:r w:rsidRPr="00B67504">
        <w:t xml:space="preserve">, </w:t>
      </w:r>
      <w:r w:rsidRPr="00B67504">
        <w:rPr>
          <w:rFonts w:hint="eastAsia"/>
        </w:rPr>
        <w:t>它就会继续存在</w:t>
      </w:r>
    </w:p>
    <w:p w14:paraId="1006CC1D" w14:textId="77777777" w:rsidR="00A21050" w:rsidRPr="00B67504" w:rsidRDefault="00A21050" w:rsidP="00B67504">
      <w:pPr>
        <w:ind w:left="420" w:firstLine="420"/>
      </w:pPr>
      <w:r w:rsidRPr="00B67504">
        <w:t xml:space="preserve">2). </w:t>
      </w:r>
      <w:r w:rsidRPr="00B67504">
        <w:rPr>
          <w:rFonts w:hint="eastAsia"/>
        </w:rPr>
        <w:t> </w:t>
      </w:r>
      <w:r w:rsidRPr="00B67504">
        <w:t>Cocoa</w:t>
      </w:r>
      <w:r w:rsidRPr="00B67504">
        <w:rPr>
          <w:rFonts w:hint="eastAsia"/>
        </w:rPr>
        <w:t>所有权策略</w:t>
      </w:r>
      <w:r w:rsidRPr="00B67504">
        <w:t>:</w:t>
      </w:r>
    </w:p>
    <w:p w14:paraId="473ABE47" w14:textId="41AA0D20" w:rsidR="00A21050" w:rsidRPr="00B67504" w:rsidRDefault="00A21050" w:rsidP="00B67504">
      <w:pPr>
        <w:ind w:left="420" w:firstLine="420"/>
      </w:pPr>
      <w:r w:rsidRPr="00B67504">
        <w:rPr>
          <w:rFonts w:hint="eastAsia"/>
        </w:rPr>
        <w:t>任何自己创建的对象</w:t>
      </w:r>
      <w:r w:rsidRPr="00B67504">
        <w:t>,</w:t>
      </w:r>
      <w:r w:rsidRPr="00B67504">
        <w:rPr>
          <w:rFonts w:hint="eastAsia"/>
        </w:rPr>
        <w:t>都归自己所有</w:t>
      </w:r>
      <w:r w:rsidRPr="00B67504">
        <w:t xml:space="preserve">, </w:t>
      </w:r>
      <w:r w:rsidRPr="00B67504">
        <w:rPr>
          <w:rFonts w:hint="eastAsia"/>
        </w:rPr>
        <w:t>可以使用</w:t>
      </w:r>
      <w:r w:rsidRPr="00B67504">
        <w:t>retain</w:t>
      </w:r>
      <w:r w:rsidRPr="00B67504">
        <w:rPr>
          <w:rFonts w:hint="eastAsia"/>
        </w:rPr>
        <w:t>来获取一个对象的所有权</w:t>
      </w:r>
      <w:r w:rsidRPr="00B67504">
        <w:t xml:space="preserve">, </w:t>
      </w:r>
      <w:r w:rsidRPr="00B67504">
        <w:rPr>
          <w:rFonts w:hint="eastAsia"/>
        </w:rPr>
        <w:t> 可以使用”</w:t>
      </w:r>
      <w:r w:rsidRPr="00B67504">
        <w:t>alloc</w:t>
      </w:r>
      <w:r w:rsidRPr="00B67504">
        <w:rPr>
          <w:rFonts w:hint="eastAsia"/>
        </w:rPr>
        <w:t>”</w:t>
      </w:r>
      <w:r w:rsidRPr="00B67504">
        <w:t>,</w:t>
      </w:r>
      <w:r w:rsidRPr="00B67504">
        <w:rPr>
          <w:rFonts w:hint="eastAsia"/>
        </w:rPr>
        <w:t>”</w:t>
      </w:r>
      <w:r w:rsidRPr="00B67504">
        <w:t>new</w:t>
      </w:r>
      <w:r w:rsidRPr="00B67504">
        <w:rPr>
          <w:rFonts w:hint="eastAsia"/>
        </w:rPr>
        <w:t>”</w:t>
      </w:r>
      <w:r w:rsidRPr="00B67504">
        <w:t>,</w:t>
      </w:r>
      <w:r w:rsidRPr="00B67504">
        <w:rPr>
          <w:rFonts w:hint="eastAsia"/>
        </w:rPr>
        <w:t>”</w:t>
      </w:r>
      <w:r w:rsidRPr="00B67504">
        <w:t>copy</w:t>
      </w:r>
      <w:r w:rsidRPr="00B67504">
        <w:rPr>
          <w:rFonts w:hint="eastAsia"/>
        </w:rPr>
        <w:t>”的方法创建对象</w:t>
      </w:r>
    </w:p>
    <w:p w14:paraId="15C66B08" w14:textId="093B29B4" w:rsidR="00B67504" w:rsidRPr="00C66D62" w:rsidRDefault="00A21050" w:rsidP="00C66D62">
      <w:pPr>
        <w:pStyle w:val="af"/>
      </w:pPr>
      <w:r w:rsidRPr="00B67504">
        <w:t>2&gt; 对象的引用计数器</w:t>
      </w:r>
    </w:p>
    <w:p w14:paraId="33A28222" w14:textId="778C462A" w:rsidR="00A21050" w:rsidRDefault="00A21050" w:rsidP="00B67504">
      <w:pPr>
        <w:ind w:left="420" w:firstLine="420"/>
      </w:pPr>
      <w:r w:rsidRPr="00B67504">
        <w:rPr>
          <w:rFonts w:hint="eastAsia"/>
        </w:rPr>
        <w:t>对象里面有</w:t>
      </w:r>
      <w:r w:rsidRPr="00B67504">
        <w:t>retainCount</w:t>
      </w:r>
      <w:r w:rsidRPr="00B67504">
        <w:rPr>
          <w:rFonts w:hint="eastAsia"/>
        </w:rPr>
        <w:t>这个实例变量</w:t>
      </w:r>
      <w:r w:rsidRPr="00B67504">
        <w:t xml:space="preserve"> : </w:t>
      </w:r>
      <w:r w:rsidRPr="00B67504">
        <w:rPr>
          <w:rFonts w:hint="eastAsia"/>
        </w:rPr>
        <w:t>来标识当前有多少个东西来引用这个对象</w:t>
      </w:r>
    </w:p>
    <w:p w14:paraId="3691F7A4" w14:textId="17C6B8A7" w:rsidR="00B67504" w:rsidRPr="00B67504" w:rsidRDefault="00B67504" w:rsidP="00B67504">
      <w:pPr>
        <w:ind w:left="420" w:firstLine="420"/>
        <w:rPr>
          <w:rFonts w:ascii="Hannotate SC Regular" w:eastAsia="Hannotate SC Regular" w:hAnsi="Times New Roman" w:cs="Hannotate SC Regular"/>
          <w:kern w:val="0"/>
          <w:sz w:val="34"/>
          <w:szCs w:val="34"/>
        </w:rPr>
      </w:pPr>
      <w:r w:rsidRPr="00B67504">
        <w:rPr>
          <w:rFonts w:hint="eastAsia"/>
        </w:rPr>
        <w:t>注</w:t>
      </w:r>
      <w:r w:rsidRPr="00B67504">
        <w:t xml:space="preserve">: </w:t>
      </w:r>
      <w:r w:rsidRPr="00B67504">
        <w:rPr>
          <w:rFonts w:hint="eastAsia"/>
        </w:rPr>
        <w:t>每个</w:t>
      </w:r>
      <w:r w:rsidRPr="00B67504">
        <w:t>OC</w:t>
      </w:r>
      <w:r w:rsidRPr="00B67504">
        <w:rPr>
          <w:rFonts w:hint="eastAsia"/>
        </w:rPr>
        <w:t>对象内部</w:t>
      </w:r>
      <w:r w:rsidRPr="00B67504">
        <w:t xml:space="preserve"> ,</w:t>
      </w:r>
      <w:r w:rsidRPr="00B67504">
        <w:rPr>
          <w:rFonts w:hint="eastAsia"/>
        </w:rPr>
        <w:t>都专门有一个</w:t>
      </w:r>
      <w:r w:rsidRPr="00B67504">
        <w:t>8</w:t>
      </w:r>
      <w:r w:rsidRPr="00B67504">
        <w:rPr>
          <w:rFonts w:hint="eastAsia"/>
        </w:rPr>
        <w:t>个字节的存储空间来存储引用计数器</w:t>
      </w:r>
      <w:r w:rsidRPr="00B67504">
        <w:t xml:space="preserve">, </w:t>
      </w:r>
      <w:r w:rsidRPr="00B67504">
        <w:rPr>
          <w:rFonts w:hint="eastAsia"/>
        </w:rPr>
        <w:t>不分系统</w:t>
      </w:r>
      <w:r w:rsidRPr="00B67504">
        <w:t xml:space="preserve">, </w:t>
      </w:r>
      <w:r w:rsidRPr="00B67504">
        <w:rPr>
          <w:rFonts w:hint="eastAsia"/>
        </w:rPr>
        <w:t>不管是多少位的系统</w:t>
      </w:r>
      <w:r w:rsidRPr="00B67504">
        <w:t xml:space="preserve">, </w:t>
      </w:r>
      <w:r w:rsidRPr="00B67504">
        <w:rPr>
          <w:rFonts w:hint="eastAsia"/>
        </w:rPr>
        <w:t> </w:t>
      </w:r>
      <w:r w:rsidRPr="00B67504">
        <w:t>retainCount</w:t>
      </w:r>
      <w:r w:rsidRPr="00B67504">
        <w:rPr>
          <w:rFonts w:hint="eastAsia"/>
        </w:rPr>
        <w:t>都是占</w:t>
      </w:r>
      <w:r w:rsidRPr="00B67504">
        <w:t>8</w:t>
      </w:r>
      <w:r w:rsidRPr="00B67504">
        <w:rPr>
          <w:rFonts w:hint="eastAsia"/>
        </w:rPr>
        <w:t>个字节</w:t>
      </w:r>
    </w:p>
    <w:p w14:paraId="710E5DDB" w14:textId="77777777" w:rsidR="00B67504" w:rsidRDefault="00A21050" w:rsidP="00B67504">
      <w:pPr>
        <w:ind w:left="420" w:firstLine="420"/>
      </w:pPr>
      <w:r w:rsidRPr="00B67504">
        <w:t>1).</w:t>
      </w:r>
      <w:r w:rsidRPr="00B67504">
        <w:rPr>
          <w:rFonts w:hint="eastAsia"/>
        </w:rPr>
        <w:t> 每个对象都有自己的引用计数器</w:t>
      </w:r>
    </w:p>
    <w:p w14:paraId="7C67321B" w14:textId="4F339584" w:rsidR="00A21050" w:rsidRPr="00B67504" w:rsidRDefault="00A21050" w:rsidP="00B67504">
      <w:pPr>
        <w:ind w:left="420" w:firstLine="420"/>
      </w:pPr>
      <w:r w:rsidRPr="00B67504">
        <w:rPr>
          <w:rFonts w:hint="eastAsia"/>
        </w:rPr>
        <w:t>是一个整数表示对象被引用的次数</w:t>
      </w:r>
      <w:r w:rsidRPr="00B67504">
        <w:t xml:space="preserve">, </w:t>
      </w:r>
      <w:r w:rsidRPr="00B67504">
        <w:rPr>
          <w:rFonts w:hint="eastAsia"/>
        </w:rPr>
        <w:t> 即现在有多少东西在引用这个对象</w:t>
      </w:r>
      <w:r w:rsidRPr="00B67504">
        <w:t xml:space="preserve">. </w:t>
      </w:r>
      <w:r w:rsidRPr="00B67504">
        <w:rPr>
          <w:rFonts w:hint="eastAsia"/>
        </w:rPr>
        <w:t>对象刚被创建时默认计数器值为</w:t>
      </w:r>
      <w:r w:rsidRPr="00B67504">
        <w:t>1,</w:t>
      </w:r>
      <w:r w:rsidRPr="00B67504">
        <w:rPr>
          <w:rFonts w:hint="eastAsia"/>
        </w:rPr>
        <w:t>因为一个对象被创建时</w:t>
      </w:r>
      <w:r w:rsidRPr="00B67504">
        <w:t xml:space="preserve"> Person * person = [[Person alloc] init] </w:t>
      </w:r>
      <w:r w:rsidRPr="00B67504">
        <w:rPr>
          <w:rFonts w:hint="eastAsia"/>
        </w:rPr>
        <w:t> 至少有一个拥有者</w:t>
      </w:r>
      <w:r w:rsidRPr="00B67504">
        <w:t>,</w:t>
      </w:r>
      <w:r w:rsidRPr="00B67504">
        <w:rPr>
          <w:rFonts w:hint="eastAsia"/>
        </w:rPr>
        <w:t>就是他自己</w:t>
      </w:r>
      <w:r w:rsidRPr="00B67504">
        <w:t xml:space="preserve">, </w:t>
      </w:r>
      <w:r w:rsidRPr="00B67504">
        <w:rPr>
          <w:rFonts w:hint="eastAsia"/>
        </w:rPr>
        <w:t>当计数器值变为</w:t>
      </w:r>
      <w:r w:rsidRPr="00B67504">
        <w:t>0</w:t>
      </w:r>
      <w:r w:rsidRPr="00B67504">
        <w:rPr>
          <w:rFonts w:hint="eastAsia"/>
        </w:rPr>
        <w:t>时</w:t>
      </w:r>
      <w:r w:rsidRPr="00B67504">
        <w:t xml:space="preserve">, </w:t>
      </w:r>
      <w:r w:rsidRPr="00B67504">
        <w:rPr>
          <w:rFonts w:hint="eastAsia"/>
        </w:rPr>
        <w:t> 对象被销毁</w:t>
      </w:r>
    </w:p>
    <w:p w14:paraId="7A1D9CEC" w14:textId="77777777" w:rsidR="00B67504" w:rsidRDefault="00A21050" w:rsidP="00B67504">
      <w:pPr>
        <w:ind w:left="420" w:firstLine="420"/>
      </w:pPr>
      <w:r w:rsidRPr="00B67504">
        <w:t>2)</w:t>
      </w:r>
      <w:r w:rsidRPr="00B67504">
        <w:rPr>
          <w:rFonts w:hint="eastAsia"/>
        </w:rPr>
        <w:t> </w:t>
      </w:r>
      <w:r w:rsidRPr="00B67504">
        <w:t xml:space="preserve">. </w:t>
      </w:r>
      <w:r w:rsidRPr="00B67504">
        <w:rPr>
          <w:rFonts w:hint="eastAsia"/>
        </w:rPr>
        <w:t>引用计数器的作用</w:t>
      </w:r>
      <w:r w:rsidRPr="00B67504">
        <w:t xml:space="preserve">: </w:t>
      </w:r>
    </w:p>
    <w:p w14:paraId="227CD02E" w14:textId="5D19FE52" w:rsidR="00A21050" w:rsidRPr="00B67504" w:rsidRDefault="00A21050" w:rsidP="00B67504">
      <w:pPr>
        <w:ind w:left="420" w:firstLine="420"/>
      </w:pPr>
      <w:r w:rsidRPr="00B67504">
        <w:rPr>
          <w:rFonts w:hint="eastAsia"/>
        </w:rPr>
        <w:t>判断对象要不要回收的依据</w:t>
      </w:r>
      <w:r w:rsidRPr="00B67504">
        <w:t xml:space="preserve">, </w:t>
      </w:r>
      <w:r w:rsidRPr="00B67504">
        <w:rPr>
          <w:rFonts w:hint="eastAsia"/>
        </w:rPr>
        <w:t>如果</w:t>
      </w:r>
      <w:r w:rsidRPr="00B67504">
        <w:t xml:space="preserve">retainCount = 0 , </w:t>
      </w:r>
      <w:r w:rsidRPr="00B67504">
        <w:rPr>
          <w:rFonts w:hint="eastAsia"/>
        </w:rPr>
        <w:t>表示对象需要被回收</w:t>
      </w:r>
      <w:r w:rsidRPr="00B67504">
        <w:t xml:space="preserve"> (</w:t>
      </w:r>
      <w:r w:rsidRPr="00B67504">
        <w:rPr>
          <w:rFonts w:hint="eastAsia"/>
        </w:rPr>
        <w:t>空指针</w:t>
      </w:r>
      <w:r w:rsidRPr="00B67504">
        <w:t xml:space="preserve"> nil</w:t>
      </w:r>
      <w:r w:rsidRPr="00B67504">
        <w:rPr>
          <w:rFonts w:hint="eastAsia"/>
        </w:rPr>
        <w:t>除外</w:t>
      </w:r>
      <w:r w:rsidRPr="00B67504">
        <w:t>)</w:t>
      </w:r>
      <w:r w:rsidRPr="00B67504">
        <w:rPr>
          <w:rFonts w:hint="eastAsia"/>
        </w:rPr>
        <w:t> </w:t>
      </w:r>
    </w:p>
    <w:p w14:paraId="48C68C42" w14:textId="1A7B5A12" w:rsidR="00A21050" w:rsidRPr="00C66D62" w:rsidRDefault="00A21050" w:rsidP="00C66D62">
      <w:pPr>
        <w:pStyle w:val="af"/>
      </w:pPr>
      <w:r w:rsidRPr="00B67504">
        <w:t>3&gt; 对象的引用计数器操作:</w:t>
      </w:r>
    </w:p>
    <w:p w14:paraId="03FF916D" w14:textId="77777777" w:rsidR="00A21050" w:rsidRPr="00B67504" w:rsidRDefault="00A21050" w:rsidP="00B67504">
      <w:pPr>
        <w:ind w:left="420" w:firstLine="420"/>
      </w:pPr>
      <w:r w:rsidRPr="00B67504">
        <w:t xml:space="preserve">1). </w:t>
      </w:r>
      <w:r w:rsidRPr="00B67504">
        <w:rPr>
          <w:rFonts w:hint="eastAsia"/>
        </w:rPr>
        <w:t>发送</w:t>
      </w:r>
      <w:r w:rsidRPr="00B67504">
        <w:t>retain</w:t>
      </w:r>
      <w:r w:rsidRPr="00B67504">
        <w:rPr>
          <w:rFonts w:hint="eastAsia"/>
        </w:rPr>
        <w:t>消息</w:t>
      </w:r>
      <w:r w:rsidRPr="00B67504">
        <w:t xml:space="preserve">: </w:t>
      </w:r>
      <w:r w:rsidRPr="00B67504">
        <w:rPr>
          <w:rFonts w:hint="eastAsia"/>
        </w:rPr>
        <w:t>使计数器</w:t>
      </w:r>
      <w:r w:rsidRPr="00B67504">
        <w:t xml:space="preserve">+1, </w:t>
      </w:r>
      <w:r w:rsidRPr="00B67504">
        <w:rPr>
          <w:rFonts w:hint="eastAsia"/>
        </w:rPr>
        <w:t>该方法返回对象本身</w:t>
      </w:r>
    </w:p>
    <w:p w14:paraId="7E7AC714" w14:textId="77777777" w:rsidR="00A21050" w:rsidRPr="00B67504" w:rsidRDefault="00A21050" w:rsidP="00B67504">
      <w:pPr>
        <w:ind w:left="420" w:firstLine="420"/>
      </w:pPr>
      <w:r w:rsidRPr="00B67504">
        <w:t xml:space="preserve">2). </w:t>
      </w:r>
      <w:r w:rsidRPr="00B67504">
        <w:rPr>
          <w:rFonts w:hint="eastAsia"/>
        </w:rPr>
        <w:t>发送</w:t>
      </w:r>
      <w:r w:rsidRPr="00B67504">
        <w:t>release</w:t>
      </w:r>
      <w:r w:rsidRPr="00B67504">
        <w:rPr>
          <w:rFonts w:hint="eastAsia"/>
        </w:rPr>
        <w:t>消息</w:t>
      </w:r>
      <w:r w:rsidRPr="00B67504">
        <w:t xml:space="preserve">: </w:t>
      </w:r>
      <w:r w:rsidRPr="00B67504">
        <w:rPr>
          <w:rFonts w:hint="eastAsia"/>
        </w:rPr>
        <w:t>使计数器</w:t>
      </w:r>
      <w:r w:rsidRPr="00B67504">
        <w:t>-1,</w:t>
      </w:r>
      <w:r w:rsidRPr="00B67504">
        <w:rPr>
          <w:rFonts w:hint="eastAsia"/>
        </w:rPr>
        <w:t> </w:t>
      </w:r>
    </w:p>
    <w:p w14:paraId="3C366E0C" w14:textId="1C98253D" w:rsidR="00A21050" w:rsidRPr="00C66D62" w:rsidRDefault="00A21050" w:rsidP="00C66D62">
      <w:pPr>
        <w:ind w:left="420" w:firstLine="420"/>
      </w:pPr>
      <w:r w:rsidRPr="00B67504">
        <w:t xml:space="preserve">3). </w:t>
      </w:r>
      <w:r w:rsidRPr="00B67504">
        <w:rPr>
          <w:rFonts w:hint="eastAsia"/>
        </w:rPr>
        <w:t>发送</w:t>
      </w:r>
      <w:r w:rsidRPr="00B67504">
        <w:t>retainCount</w:t>
      </w:r>
      <w:r w:rsidRPr="00B67504">
        <w:rPr>
          <w:rFonts w:hint="eastAsia"/>
        </w:rPr>
        <w:t>消息</w:t>
      </w:r>
      <w:r w:rsidRPr="00B67504">
        <w:t xml:space="preserve">: </w:t>
      </w:r>
      <w:r w:rsidRPr="00B67504">
        <w:rPr>
          <w:rFonts w:hint="eastAsia"/>
        </w:rPr>
        <w:t>获得当前对象的引用计数器值</w:t>
      </w:r>
      <w:r w:rsidRPr="00B67504">
        <w:t xml:space="preserve"> </w:t>
      </w:r>
    </w:p>
    <w:p w14:paraId="0F289FE0" w14:textId="0B9BA076" w:rsidR="00A21050" w:rsidRPr="00C66D62" w:rsidRDefault="00A21050" w:rsidP="00C66D62">
      <w:pPr>
        <w:pStyle w:val="af"/>
      </w:pPr>
      <w:r w:rsidRPr="00254615">
        <w:t>4&gt; 对象销毁</w:t>
      </w:r>
    </w:p>
    <w:p w14:paraId="2489FBDD" w14:textId="77777777" w:rsidR="00A21050" w:rsidRPr="00254615" w:rsidRDefault="00A21050" w:rsidP="00254615">
      <w:pPr>
        <w:ind w:left="420" w:firstLine="420"/>
      </w:pPr>
      <w:r w:rsidRPr="00254615">
        <w:t xml:space="preserve">1). </w:t>
      </w:r>
      <w:r w:rsidRPr="00254615">
        <w:rPr>
          <w:rFonts w:hint="eastAsia"/>
        </w:rPr>
        <w:t>当引用计数器值为</w:t>
      </w:r>
      <w:r w:rsidRPr="00254615">
        <w:t xml:space="preserve">0, </w:t>
      </w:r>
      <w:r w:rsidRPr="00254615">
        <w:rPr>
          <w:rFonts w:hint="eastAsia"/>
        </w:rPr>
        <w:t>那么该对象将会被销毁</w:t>
      </w:r>
      <w:r w:rsidRPr="00254615">
        <w:t xml:space="preserve">, </w:t>
      </w:r>
      <w:r w:rsidRPr="00254615">
        <w:rPr>
          <w:rFonts w:hint="eastAsia"/>
        </w:rPr>
        <w:t>占据的内存空间将会被释放</w:t>
      </w:r>
      <w:r w:rsidRPr="00254615">
        <w:t xml:space="preserve">, </w:t>
      </w:r>
      <w:r w:rsidRPr="00254615">
        <w:rPr>
          <w:rFonts w:hint="eastAsia"/>
        </w:rPr>
        <w:t>如果不为</w:t>
      </w:r>
      <w:r w:rsidRPr="00254615">
        <w:t>0,</w:t>
      </w:r>
      <w:r w:rsidRPr="00254615">
        <w:rPr>
          <w:rFonts w:hint="eastAsia"/>
        </w:rPr>
        <w:t>这不会被回收</w:t>
      </w:r>
      <w:r w:rsidRPr="00254615">
        <w:t>(</w:t>
      </w:r>
      <w:r w:rsidRPr="00254615">
        <w:rPr>
          <w:rFonts w:hint="eastAsia"/>
        </w:rPr>
        <w:t>除非整个程序退出</w:t>
      </w:r>
      <w:r w:rsidRPr="00254615">
        <w:t>)</w:t>
      </w:r>
    </w:p>
    <w:p w14:paraId="5C901C8F" w14:textId="77777777" w:rsidR="00A21050" w:rsidRPr="00254615" w:rsidRDefault="00A21050" w:rsidP="00254615">
      <w:pPr>
        <w:ind w:left="420" w:firstLine="420"/>
      </w:pPr>
      <w:r w:rsidRPr="00254615">
        <w:t xml:space="preserve">2). </w:t>
      </w:r>
      <w:r w:rsidRPr="00254615">
        <w:rPr>
          <w:rFonts w:hint="eastAsia"/>
        </w:rPr>
        <w:t>当对象被销毁时</w:t>
      </w:r>
      <w:r w:rsidRPr="00254615">
        <w:t>,</w:t>
      </w:r>
      <w:r w:rsidRPr="00254615">
        <w:rPr>
          <w:rFonts w:hint="eastAsia"/>
        </w:rPr>
        <w:t>系统会自动发送一条</w:t>
      </w:r>
      <w:r w:rsidRPr="00254615">
        <w:t xml:space="preserve">dealloc </w:t>
      </w:r>
      <w:r w:rsidRPr="00254615">
        <w:rPr>
          <w:rFonts w:hint="eastAsia"/>
        </w:rPr>
        <w:t>消息</w:t>
      </w:r>
      <w:r w:rsidRPr="00254615">
        <w:t xml:space="preserve">, </w:t>
      </w:r>
      <w:r w:rsidRPr="00254615">
        <w:rPr>
          <w:rFonts w:hint="eastAsia"/>
        </w:rPr>
        <w:t>一般会重写</w:t>
      </w:r>
      <w:r w:rsidRPr="00254615">
        <w:t>dealloc</w:t>
      </w:r>
      <w:r w:rsidRPr="00254615">
        <w:rPr>
          <w:rFonts w:hint="eastAsia"/>
        </w:rPr>
        <w:t>方法</w:t>
      </w:r>
      <w:r w:rsidRPr="00254615">
        <w:t xml:space="preserve">, </w:t>
      </w:r>
      <w:r w:rsidRPr="00254615">
        <w:rPr>
          <w:rFonts w:hint="eastAsia"/>
        </w:rPr>
        <w:t>在这里释放相关资源</w:t>
      </w:r>
    </w:p>
    <w:p w14:paraId="1FA47A89" w14:textId="77777777" w:rsidR="00A21050" w:rsidRPr="00254615" w:rsidRDefault="00A21050" w:rsidP="00254615">
      <w:pPr>
        <w:ind w:left="420" w:firstLine="420"/>
      </w:pPr>
      <w:r w:rsidRPr="00254615">
        <w:t xml:space="preserve">3). </w:t>
      </w:r>
      <w:r w:rsidRPr="00254615">
        <w:rPr>
          <w:rFonts w:hint="eastAsia"/>
        </w:rPr>
        <w:t>一旦重写了</w:t>
      </w:r>
      <w:r w:rsidRPr="00254615">
        <w:t>dealloc</w:t>
      </w:r>
      <w:r w:rsidRPr="00254615">
        <w:rPr>
          <w:rFonts w:hint="eastAsia"/>
        </w:rPr>
        <w:t>方法</w:t>
      </w:r>
      <w:r w:rsidRPr="00254615">
        <w:t xml:space="preserve"> ,</w:t>
      </w:r>
      <w:r w:rsidRPr="00254615">
        <w:rPr>
          <w:rFonts w:hint="eastAsia"/>
        </w:rPr>
        <w:t>不能直接调用</w:t>
      </w:r>
      <w:r w:rsidRPr="00254615">
        <w:t>dealloc</w:t>
      </w:r>
      <w:r w:rsidRPr="00254615">
        <w:rPr>
          <w:rFonts w:hint="eastAsia"/>
        </w:rPr>
        <w:t>方法</w:t>
      </w:r>
      <w:r w:rsidRPr="00254615">
        <w:t xml:space="preserve">, </w:t>
      </w:r>
      <w:r w:rsidRPr="00254615">
        <w:rPr>
          <w:rFonts w:hint="eastAsia"/>
        </w:rPr>
        <w:t> 必须调用</w:t>
      </w:r>
      <w:r w:rsidRPr="00254615">
        <w:t xml:space="preserve">[super dealloc] , </w:t>
      </w:r>
      <w:r w:rsidRPr="00254615">
        <w:rPr>
          <w:rFonts w:hint="eastAsia"/>
        </w:rPr>
        <w:t>将父类自资源也释放一次</w:t>
      </w:r>
      <w:r w:rsidRPr="00254615">
        <w:t xml:space="preserve">, </w:t>
      </w:r>
      <w:r w:rsidRPr="00254615">
        <w:rPr>
          <w:rFonts w:hint="eastAsia"/>
        </w:rPr>
        <w:t> 放在代码块最后调用</w:t>
      </w:r>
    </w:p>
    <w:p w14:paraId="4A8010D8" w14:textId="5D691A2E" w:rsidR="00A21050" w:rsidRDefault="00A21050" w:rsidP="00254615">
      <w:pPr>
        <w:ind w:left="420" w:firstLine="420"/>
      </w:pPr>
      <w:r w:rsidRPr="00254615">
        <w:t xml:space="preserve">4). </w:t>
      </w:r>
      <w:r w:rsidRPr="00254615">
        <w:rPr>
          <w:rFonts w:hint="eastAsia"/>
        </w:rPr>
        <w:t>一旦对象被回收了</w:t>
      </w:r>
      <w:r w:rsidRPr="00254615">
        <w:t>,</w:t>
      </w:r>
      <w:r w:rsidRPr="00254615">
        <w:rPr>
          <w:rFonts w:hint="eastAsia"/>
        </w:rPr>
        <w:t>那么他所占据的存储空间就不可再用</w:t>
      </w:r>
      <w:r w:rsidRPr="00254615">
        <w:t xml:space="preserve">, </w:t>
      </w:r>
      <w:r w:rsidRPr="00254615">
        <w:rPr>
          <w:rFonts w:hint="eastAsia"/>
        </w:rPr>
        <w:t>坚持使用程序会崩溃 </w:t>
      </w:r>
    </w:p>
    <w:p w14:paraId="695907D5" w14:textId="7D0D4A3B" w:rsidR="002D2DD1" w:rsidRDefault="002D2DD1" w:rsidP="00254615">
      <w:pPr>
        <w:ind w:left="420" w:firstLine="420"/>
      </w:pPr>
      <w:r>
        <w:rPr>
          <w:rFonts w:hint="eastAsia"/>
          <w:noProof/>
        </w:rPr>
        <w:drawing>
          <wp:inline distT="0" distB="0" distL="0" distR="0" wp14:anchorId="4DD875C7" wp14:editId="2534FE52">
            <wp:extent cx="6827520" cy="3576320"/>
            <wp:effectExtent l="0" t="0" r="5080" b="5080"/>
            <wp:docPr id="30" name="图片 30" descr="mac:Users:ryanchen:Desktop:Unknow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Users:ryanchen:Desktop:Unknown.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7520" cy="3576320"/>
                    </a:xfrm>
                    <a:prstGeom prst="rect">
                      <a:avLst/>
                    </a:prstGeom>
                    <a:noFill/>
                    <a:ln>
                      <a:noFill/>
                    </a:ln>
                  </pic:spPr>
                </pic:pic>
              </a:graphicData>
            </a:graphic>
          </wp:inline>
        </w:drawing>
      </w:r>
    </w:p>
    <w:p w14:paraId="3AA80919" w14:textId="36AC14B8" w:rsidR="00576B5F" w:rsidRDefault="005C1209" w:rsidP="00576B5F">
      <w:pPr>
        <w:pStyle w:val="3"/>
        <w:numPr>
          <w:ilvl w:val="0"/>
          <w:numId w:val="0"/>
        </w:numPr>
        <w:rPr>
          <w:bCs w:val="0"/>
          <w:szCs w:val="28"/>
        </w:rPr>
      </w:pPr>
      <w:r>
        <w:rPr>
          <w:rFonts w:hint="eastAsia"/>
          <w:bCs w:val="0"/>
          <w:szCs w:val="28"/>
        </w:rPr>
        <w:t>4</w:t>
      </w:r>
      <w:r w:rsidR="00576B5F" w:rsidRPr="005737EC">
        <w:rPr>
          <w:rFonts w:hint="eastAsia"/>
          <w:bCs w:val="0"/>
          <w:szCs w:val="28"/>
        </w:rPr>
        <w:t>.</w:t>
      </w:r>
      <w:r w:rsidR="00576B5F" w:rsidRPr="005737EC">
        <w:rPr>
          <w:rFonts w:hint="eastAsia"/>
          <w:bCs w:val="0"/>
          <w:szCs w:val="28"/>
        </w:rPr>
        <w:tab/>
      </w:r>
      <w:r w:rsidR="00576B5F" w:rsidRPr="005737EC">
        <w:rPr>
          <w:bCs w:val="0"/>
          <w:szCs w:val="28"/>
        </w:rPr>
        <w:t>objc使用什么机制管理对象内存</w:t>
      </w:r>
      <w:r w:rsidR="009C5CDA">
        <w:rPr>
          <w:rFonts w:hint="eastAsia"/>
          <w:bCs w:val="0"/>
          <w:szCs w:val="28"/>
        </w:rPr>
        <w:t>(</w:t>
      </w:r>
      <w:r w:rsidR="00FE2E52">
        <w:rPr>
          <w:rFonts w:hint="eastAsia"/>
          <w:bCs w:val="0"/>
          <w:szCs w:val="28"/>
        </w:rPr>
        <w:t>或者</w:t>
      </w:r>
      <w:r w:rsidR="009C5CDA">
        <w:rPr>
          <w:rFonts w:hint="eastAsia"/>
          <w:bCs w:val="0"/>
          <w:szCs w:val="28"/>
        </w:rPr>
        <w:t>内存管理方式有哪些)</w:t>
      </w:r>
      <w:r w:rsidR="00576B5F">
        <w:rPr>
          <w:rFonts w:hint="eastAsia"/>
          <w:bCs w:val="0"/>
          <w:szCs w:val="28"/>
        </w:rPr>
        <w:t>？</w:t>
      </w:r>
      <w:r w:rsidR="00A409D3" w:rsidRPr="00A409D3">
        <w:rPr>
          <w:rFonts w:hint="eastAsia"/>
          <w:noProof/>
          <w:color w:val="FF0000"/>
        </w:rPr>
        <w:t>(重点)</w:t>
      </w:r>
    </w:p>
    <w:p w14:paraId="5B71CFFC" w14:textId="26072E4F" w:rsidR="00CF1593" w:rsidRDefault="005737EC" w:rsidP="005737EC">
      <w:pPr>
        <w:ind w:left="420" w:firstLine="420"/>
      </w:pPr>
      <w:r w:rsidRPr="00254615">
        <w:t>1)</w:t>
      </w:r>
      <w:r>
        <w:rPr>
          <w:rFonts w:hint="eastAsia"/>
        </w:rPr>
        <w:t>.</w:t>
      </w:r>
      <w:r w:rsidR="00CF1593">
        <w:rPr>
          <w:rFonts w:hint="eastAsia"/>
        </w:rPr>
        <w:t>MRC(manual retain-release)手动内存管理</w:t>
      </w:r>
    </w:p>
    <w:p w14:paraId="3844D076" w14:textId="17A371FB" w:rsidR="00CF1593" w:rsidRDefault="005737EC" w:rsidP="005737EC">
      <w:pPr>
        <w:ind w:left="420" w:firstLine="420"/>
      </w:pPr>
      <w:r>
        <w:rPr>
          <w:rFonts w:hint="eastAsia"/>
        </w:rPr>
        <w:t>2</w:t>
      </w:r>
      <w:r w:rsidRPr="00254615">
        <w:t>)</w:t>
      </w:r>
      <w:r>
        <w:rPr>
          <w:rFonts w:hint="eastAsia"/>
        </w:rPr>
        <w:t>.</w:t>
      </w:r>
      <w:r w:rsidR="00CF1593">
        <w:rPr>
          <w:rFonts w:hint="eastAsia"/>
        </w:rPr>
        <w:t>ARC(automatic reference counting)自动引用计数</w:t>
      </w:r>
    </w:p>
    <w:p w14:paraId="42FE1782" w14:textId="1D82A467" w:rsidR="00CF1593" w:rsidRDefault="005737EC" w:rsidP="005737EC">
      <w:pPr>
        <w:ind w:left="420" w:firstLine="420"/>
      </w:pPr>
      <w:r>
        <w:rPr>
          <w:rFonts w:hint="eastAsia"/>
        </w:rPr>
        <w:t>3</w:t>
      </w:r>
      <w:r w:rsidRPr="00254615">
        <w:t>)</w:t>
      </w:r>
      <w:r>
        <w:rPr>
          <w:rFonts w:hint="eastAsia"/>
        </w:rPr>
        <w:t>.</w:t>
      </w:r>
      <w:r w:rsidR="00CF1593">
        <w:t>G</w:t>
      </w:r>
      <w:r w:rsidR="00CF1593">
        <w:rPr>
          <w:rFonts w:hint="eastAsia"/>
        </w:rPr>
        <w:t xml:space="preserve">arbage </w:t>
      </w:r>
      <w:r w:rsidR="00CF1593">
        <w:t>collection</w:t>
      </w:r>
      <w:r w:rsidR="00CF1593">
        <w:rPr>
          <w:rFonts w:hint="eastAsia"/>
        </w:rPr>
        <w:t xml:space="preserve"> (垃圾回收)</w:t>
      </w:r>
    </w:p>
    <w:p w14:paraId="4CDB1BE4" w14:textId="1B3DFCEF" w:rsidR="00114A7D" w:rsidRDefault="00CF1593" w:rsidP="005737EC">
      <w:pPr>
        <w:ind w:left="420" w:firstLine="420"/>
      </w:pPr>
      <w:r>
        <w:rPr>
          <w:rFonts w:hint="eastAsia"/>
        </w:rPr>
        <w:t xml:space="preserve">但是iOS不支持垃圾回收, ARC作为LLVM(编译器的架构系统,用c++编写而成的) 3.0编译器的一项特性, 在iOS5.0 (Xcode4) 版本后推出的自动内存管理, 苹果推荐使用ARC技术来管理内存, </w:t>
      </w:r>
      <w:r w:rsidR="009C5CDA" w:rsidRPr="009C5CDA">
        <w:rPr>
          <w:rFonts w:hint="eastAsia"/>
        </w:rPr>
        <w:t>节约时间</w:t>
      </w:r>
      <w:r w:rsidR="009C5CDA">
        <w:rPr>
          <w:rFonts w:hint="eastAsia"/>
        </w:rPr>
        <w:t xml:space="preserve"> </w:t>
      </w:r>
      <w:r w:rsidR="009C5CDA" w:rsidRPr="009C5CDA">
        <w:t>,</w:t>
      </w:r>
      <w:r w:rsidR="009C5CDA">
        <w:rPr>
          <w:rFonts w:hint="eastAsia"/>
        </w:rPr>
        <w:t xml:space="preserve"> </w:t>
      </w:r>
      <w:r w:rsidR="009C5CDA" w:rsidRPr="009C5CDA">
        <w:rPr>
          <w:rFonts w:hint="eastAsia"/>
        </w:rPr>
        <w:t>提高效率</w:t>
      </w:r>
      <w:r w:rsidR="009C5CDA">
        <w:rPr>
          <w:rFonts w:hint="eastAsia"/>
        </w:rPr>
        <w:t xml:space="preserve"> </w:t>
      </w:r>
      <w:r w:rsidR="009C5CDA" w:rsidRPr="009C5CDA">
        <w:t>,</w:t>
      </w:r>
      <w:r w:rsidR="009C5CDA">
        <w:rPr>
          <w:rFonts w:hint="eastAsia"/>
        </w:rPr>
        <w:t xml:space="preserve"> </w:t>
      </w:r>
      <w:r w:rsidR="009C5CDA" w:rsidRPr="009C5CDA">
        <w:rPr>
          <w:rFonts w:hint="eastAsia"/>
        </w:rPr>
        <w:t>减少代码量</w:t>
      </w:r>
      <w:r w:rsidR="009C5CDA">
        <w:rPr>
          <w:rFonts w:hint="eastAsia"/>
        </w:rPr>
        <w:t xml:space="preserve"> </w:t>
      </w:r>
      <w:r w:rsidR="009C5CDA" w:rsidRPr="009C5CDA">
        <w:t>,</w:t>
      </w:r>
      <w:r w:rsidR="009C5CDA">
        <w:rPr>
          <w:rFonts w:hint="eastAsia"/>
        </w:rPr>
        <w:t xml:space="preserve"> </w:t>
      </w:r>
      <w:r w:rsidR="009C5CDA" w:rsidRPr="009C5CDA">
        <w:rPr>
          <w:rFonts w:hint="eastAsia"/>
        </w:rPr>
        <w:t>降低出错几率</w:t>
      </w:r>
      <w:r w:rsidR="009C5CDA">
        <w:rPr>
          <w:rFonts w:hint="eastAsia"/>
        </w:rPr>
        <w:t xml:space="preserve">. </w:t>
      </w:r>
      <w:r>
        <w:rPr>
          <w:rFonts w:hint="eastAsia"/>
        </w:rPr>
        <w:t>开发者不需要再手动写入retain,release,autorelease三个关键字,手动管理内存, 编译器将自动在代码合适的地方插入retain,release,autorelease进行内存管理.</w:t>
      </w:r>
      <w:r w:rsidR="00B23D57">
        <w:rPr>
          <w:rFonts w:hint="eastAsia"/>
        </w:rPr>
        <w:t>ARC的判断准则, 只要没有强指针指向对象, 对象就会被释放.</w:t>
      </w:r>
    </w:p>
    <w:p w14:paraId="5C23BB69" w14:textId="4392FA38" w:rsidR="00D33816" w:rsidRPr="00FA3846" w:rsidRDefault="00D33816" w:rsidP="00FA3846">
      <w:pPr>
        <w:pStyle w:val="3"/>
        <w:numPr>
          <w:ilvl w:val="0"/>
          <w:numId w:val="0"/>
        </w:numPr>
        <w:rPr>
          <w:bCs w:val="0"/>
          <w:szCs w:val="28"/>
        </w:rPr>
      </w:pPr>
      <w:r w:rsidRPr="00FA3846">
        <w:rPr>
          <w:rFonts w:hint="eastAsia"/>
          <w:bCs w:val="0"/>
          <w:szCs w:val="28"/>
        </w:rPr>
        <w:t>5.</w:t>
      </w:r>
      <w:r w:rsidRPr="00FA3846">
        <w:rPr>
          <w:rFonts w:hint="eastAsia"/>
          <w:bCs w:val="0"/>
          <w:szCs w:val="28"/>
        </w:rPr>
        <w:tab/>
        <w:t>内存管理的原则</w:t>
      </w:r>
    </w:p>
    <w:p w14:paraId="61D99FF5" w14:textId="77777777" w:rsidR="00D33816" w:rsidRPr="00D33816" w:rsidRDefault="00D33816" w:rsidP="00D33816">
      <w:pPr>
        <w:ind w:left="420" w:firstLine="420"/>
      </w:pPr>
      <w:r w:rsidRPr="00D33816">
        <w:t xml:space="preserve">1&gt; </w:t>
      </w:r>
      <w:r w:rsidRPr="00D33816">
        <w:rPr>
          <w:rFonts w:hint="eastAsia"/>
        </w:rPr>
        <w:t>原则</w:t>
      </w:r>
      <w:r w:rsidRPr="00D33816">
        <w:t>:</w:t>
      </w:r>
      <w:r w:rsidRPr="00D33816">
        <w:rPr>
          <w:rFonts w:hint="eastAsia"/>
        </w:rPr>
        <w:t> </w:t>
      </w:r>
    </w:p>
    <w:p w14:paraId="74DA5AA9" w14:textId="77777777" w:rsidR="00D33816" w:rsidRPr="00D33816" w:rsidRDefault="00D33816" w:rsidP="00D33816">
      <w:pPr>
        <w:ind w:left="420" w:firstLine="420"/>
      </w:pPr>
      <w:r w:rsidRPr="00D33816">
        <w:rPr>
          <w:rFonts w:hint="eastAsia"/>
        </w:rPr>
        <w:t> </w:t>
      </w:r>
      <w:r w:rsidRPr="00D33816">
        <w:t xml:space="preserve"> </w:t>
      </w:r>
      <w:r w:rsidRPr="00D33816">
        <w:tab/>
        <w:t>1).</w:t>
      </w:r>
      <w:r w:rsidRPr="00D33816">
        <w:rPr>
          <w:rFonts w:hint="eastAsia"/>
        </w:rPr>
        <w:t> 只要还有人在使用这个对象</w:t>
      </w:r>
      <w:r w:rsidRPr="00D33816">
        <w:t xml:space="preserve">, </w:t>
      </w:r>
      <w:r w:rsidRPr="00D33816">
        <w:rPr>
          <w:rFonts w:hint="eastAsia"/>
        </w:rPr>
        <w:t>那么这个对象就不会被回收</w:t>
      </w:r>
    </w:p>
    <w:p w14:paraId="77D4EB5E" w14:textId="77777777" w:rsidR="00D33816" w:rsidRPr="00D33816" w:rsidRDefault="00D33816" w:rsidP="00D33816">
      <w:pPr>
        <w:ind w:left="420" w:firstLine="420"/>
      </w:pPr>
      <w:r w:rsidRPr="00D33816">
        <w:tab/>
        <w:t xml:space="preserve">2). </w:t>
      </w:r>
      <w:r w:rsidRPr="00D33816">
        <w:rPr>
          <w:rFonts w:hint="eastAsia"/>
        </w:rPr>
        <w:t>只有你想使用这个对象</w:t>
      </w:r>
      <w:r w:rsidRPr="00D33816">
        <w:t xml:space="preserve">, </w:t>
      </w:r>
      <w:r w:rsidRPr="00D33816">
        <w:rPr>
          <w:rFonts w:hint="eastAsia"/>
        </w:rPr>
        <w:t>那么就应该让这个对象的引用计数器加</w:t>
      </w:r>
      <w:r w:rsidRPr="00D33816">
        <w:t>1</w:t>
      </w:r>
    </w:p>
    <w:p w14:paraId="3E567D98" w14:textId="77777777" w:rsidR="00D33816" w:rsidRPr="00D33816" w:rsidRDefault="00D33816" w:rsidP="00D33816">
      <w:pPr>
        <w:ind w:left="420" w:firstLine="420"/>
      </w:pPr>
      <w:r w:rsidRPr="00D33816">
        <w:tab/>
        <w:t xml:space="preserve">3). </w:t>
      </w:r>
      <w:r w:rsidRPr="00D33816">
        <w:rPr>
          <w:rFonts w:hint="eastAsia"/>
        </w:rPr>
        <w:t>当你不想使用这个对象时</w:t>
      </w:r>
      <w:r w:rsidRPr="00D33816">
        <w:t xml:space="preserve">, </w:t>
      </w:r>
      <w:r w:rsidRPr="00D33816">
        <w:rPr>
          <w:rFonts w:hint="eastAsia"/>
        </w:rPr>
        <w:t>应该让对象的引用计数器减</w:t>
      </w:r>
      <w:r w:rsidRPr="00D33816">
        <w:t>1</w:t>
      </w:r>
    </w:p>
    <w:p w14:paraId="171D0138" w14:textId="77777777" w:rsidR="00D33816" w:rsidRPr="00D33816" w:rsidRDefault="00D33816" w:rsidP="00D33816">
      <w:pPr>
        <w:ind w:left="420" w:firstLine="420"/>
      </w:pPr>
      <w:r w:rsidRPr="00D33816">
        <w:t xml:space="preserve">2&gt; </w:t>
      </w:r>
      <w:r w:rsidRPr="00D33816">
        <w:rPr>
          <w:rFonts w:hint="eastAsia"/>
        </w:rPr>
        <w:t>谁创建</w:t>
      </w:r>
      <w:r w:rsidRPr="00D33816">
        <w:t xml:space="preserve">, </w:t>
      </w:r>
      <w:r w:rsidRPr="00D33816">
        <w:rPr>
          <w:rFonts w:hint="eastAsia"/>
        </w:rPr>
        <w:t>就由谁来</w:t>
      </w:r>
      <w:r w:rsidRPr="00D33816">
        <w:t>release</w:t>
      </w:r>
      <w:r w:rsidRPr="00D33816">
        <w:rPr>
          <w:rFonts w:hint="eastAsia"/>
        </w:rPr>
        <w:t> </w:t>
      </w:r>
    </w:p>
    <w:p w14:paraId="4EC48262" w14:textId="77777777" w:rsidR="00D33816" w:rsidRPr="00D33816" w:rsidRDefault="00D33816" w:rsidP="00D33816">
      <w:pPr>
        <w:ind w:left="420" w:firstLine="420"/>
      </w:pPr>
      <w:r w:rsidRPr="00D33816">
        <w:tab/>
        <w:t xml:space="preserve">1). </w:t>
      </w:r>
      <w:r w:rsidRPr="00D33816">
        <w:rPr>
          <w:rFonts w:hint="eastAsia"/>
        </w:rPr>
        <w:t>如果你通过</w:t>
      </w:r>
      <w:r w:rsidRPr="00D33816">
        <w:t xml:space="preserve">alloc, new, copy </w:t>
      </w:r>
      <w:r w:rsidRPr="00D33816">
        <w:rPr>
          <w:rFonts w:hint="eastAsia"/>
        </w:rPr>
        <w:t>来创建一个对象</w:t>
      </w:r>
      <w:r w:rsidRPr="00D33816">
        <w:t xml:space="preserve">, </w:t>
      </w:r>
      <w:r w:rsidRPr="00D33816">
        <w:rPr>
          <w:rFonts w:hint="eastAsia"/>
        </w:rPr>
        <w:t>当你不想用这个对象的时候就必须调用</w:t>
      </w:r>
      <w:r w:rsidRPr="00D33816">
        <w:t xml:space="preserve">release </w:t>
      </w:r>
      <w:r w:rsidRPr="00D33816">
        <w:rPr>
          <w:rFonts w:hint="eastAsia"/>
        </w:rPr>
        <w:t>或者</w:t>
      </w:r>
      <w:r w:rsidRPr="00D33816">
        <w:t xml:space="preserve">autorelease </w:t>
      </w:r>
      <w:r w:rsidRPr="00D33816">
        <w:rPr>
          <w:rFonts w:hint="eastAsia"/>
        </w:rPr>
        <w:t>让引用计数器减</w:t>
      </w:r>
      <w:r w:rsidRPr="00D33816">
        <w:t>1</w:t>
      </w:r>
    </w:p>
    <w:p w14:paraId="63CAB68D" w14:textId="77777777" w:rsidR="00D33816" w:rsidRPr="00D33816" w:rsidRDefault="00D33816" w:rsidP="00D33816">
      <w:pPr>
        <w:ind w:left="420" w:firstLine="420"/>
      </w:pPr>
      <w:r w:rsidRPr="00D33816">
        <w:tab/>
        <w:t xml:space="preserve">2). </w:t>
      </w:r>
      <w:r w:rsidRPr="00D33816">
        <w:rPr>
          <w:rFonts w:hint="eastAsia"/>
        </w:rPr>
        <w:t>不是你创建的就不用你负责</w:t>
      </w:r>
      <w:r w:rsidRPr="00D33816">
        <w:t xml:space="preserve"> release</w:t>
      </w:r>
      <w:r w:rsidRPr="00D33816">
        <w:rPr>
          <w:rFonts w:hint="eastAsia"/>
        </w:rPr>
        <w:t> </w:t>
      </w:r>
    </w:p>
    <w:p w14:paraId="72CA2DF7" w14:textId="77777777" w:rsidR="00D33816" w:rsidRPr="00D33816" w:rsidRDefault="00D33816" w:rsidP="00D33816">
      <w:pPr>
        <w:ind w:left="420" w:firstLine="420"/>
      </w:pPr>
      <w:r w:rsidRPr="00D33816">
        <w:t xml:space="preserve">3&gt; </w:t>
      </w:r>
      <w:r w:rsidRPr="00D33816">
        <w:rPr>
          <w:rFonts w:hint="eastAsia"/>
        </w:rPr>
        <w:t>谁</w:t>
      </w:r>
      <w:r w:rsidRPr="00D33816">
        <w:t xml:space="preserve">retain </w:t>
      </w:r>
      <w:r w:rsidRPr="00D33816">
        <w:rPr>
          <w:rFonts w:hint="eastAsia"/>
        </w:rPr>
        <w:t>谁</w:t>
      </w:r>
      <w:r w:rsidRPr="00D33816">
        <w:t>release</w:t>
      </w:r>
    </w:p>
    <w:p w14:paraId="51524867" w14:textId="5A7F151C" w:rsidR="00D33816" w:rsidRPr="00D33816" w:rsidRDefault="00D33816" w:rsidP="00D33816">
      <w:pPr>
        <w:ind w:left="420" w:firstLine="420"/>
      </w:pPr>
      <w:r w:rsidRPr="00D33816">
        <w:tab/>
      </w:r>
      <w:r w:rsidRPr="00D33816">
        <w:rPr>
          <w:rFonts w:hint="eastAsia"/>
        </w:rPr>
        <w:t>只要你调用了</w:t>
      </w:r>
      <w:r w:rsidRPr="00D33816">
        <w:t>retain ,</w:t>
      </w:r>
      <w:r w:rsidRPr="00D33816">
        <w:rPr>
          <w:rFonts w:hint="eastAsia"/>
        </w:rPr>
        <w:t>无论这个对象如何生成</w:t>
      </w:r>
      <w:r w:rsidRPr="00D33816">
        <w:t xml:space="preserve">, </w:t>
      </w:r>
      <w:r w:rsidRPr="00D33816">
        <w:rPr>
          <w:rFonts w:hint="eastAsia"/>
        </w:rPr>
        <w:t> </w:t>
      </w:r>
      <w:r w:rsidR="00A409D3">
        <w:rPr>
          <w:rFonts w:hint="eastAsia"/>
        </w:rPr>
        <w:t>都需要</w:t>
      </w:r>
      <w:r w:rsidRPr="00D33816">
        <w:rPr>
          <w:rFonts w:hint="eastAsia"/>
        </w:rPr>
        <w:t>调用</w:t>
      </w:r>
      <w:r w:rsidRPr="00D33816">
        <w:t>release</w:t>
      </w:r>
    </w:p>
    <w:p w14:paraId="5CB07201" w14:textId="77777777" w:rsidR="00D33816" w:rsidRPr="00D33816" w:rsidRDefault="00D33816" w:rsidP="00D33816">
      <w:pPr>
        <w:ind w:left="420" w:firstLine="420"/>
      </w:pPr>
      <w:r w:rsidRPr="00D33816">
        <w:t xml:space="preserve">4&gt; </w:t>
      </w:r>
      <w:r w:rsidRPr="00D33816">
        <w:rPr>
          <w:rFonts w:hint="eastAsia"/>
        </w:rPr>
        <w:t>总结</w:t>
      </w:r>
      <w:r w:rsidRPr="00D33816">
        <w:t>:</w:t>
      </w:r>
    </w:p>
    <w:p w14:paraId="7812815A" w14:textId="77777777" w:rsidR="00D33816" w:rsidRDefault="00D33816" w:rsidP="00D33816">
      <w:pPr>
        <w:ind w:left="420" w:firstLine="420"/>
      </w:pPr>
      <w:r w:rsidRPr="00D33816">
        <w:tab/>
      </w:r>
      <w:r w:rsidRPr="00D33816">
        <w:rPr>
          <w:rFonts w:hint="eastAsia"/>
        </w:rPr>
        <w:t>有加就应该有减</w:t>
      </w:r>
      <w:r w:rsidRPr="00D33816">
        <w:t xml:space="preserve">, </w:t>
      </w:r>
      <w:r w:rsidRPr="00D33816">
        <w:rPr>
          <w:rFonts w:hint="eastAsia"/>
        </w:rPr>
        <w:t>曾让某个计数器加</w:t>
      </w:r>
      <w:r w:rsidRPr="00D33816">
        <w:t xml:space="preserve">1, </w:t>
      </w:r>
      <w:r w:rsidRPr="00D33816">
        <w:rPr>
          <w:rFonts w:hint="eastAsia"/>
        </w:rPr>
        <w:t>就应该让其在最后减</w:t>
      </w:r>
      <w:r w:rsidRPr="00D33816">
        <w:t>1</w:t>
      </w:r>
    </w:p>
    <w:p w14:paraId="5FECC541" w14:textId="549F11B3" w:rsidR="00FF35D4" w:rsidRPr="00FF35D4" w:rsidRDefault="00FF35D4" w:rsidP="00FF35D4">
      <w:pPr>
        <w:pStyle w:val="3"/>
        <w:numPr>
          <w:ilvl w:val="0"/>
          <w:numId w:val="0"/>
        </w:numPr>
        <w:rPr>
          <w:bCs w:val="0"/>
          <w:szCs w:val="28"/>
        </w:rPr>
      </w:pPr>
      <w:r>
        <w:rPr>
          <w:rFonts w:hint="eastAsia"/>
          <w:bCs w:val="0"/>
          <w:szCs w:val="28"/>
        </w:rPr>
        <w:t>6</w:t>
      </w:r>
      <w:r w:rsidRPr="00FF35D4">
        <w:rPr>
          <w:bCs w:val="0"/>
          <w:szCs w:val="28"/>
        </w:rPr>
        <w:t>.</w:t>
      </w:r>
      <w:r>
        <w:rPr>
          <w:rFonts w:hint="eastAsia"/>
          <w:bCs w:val="0"/>
          <w:szCs w:val="28"/>
        </w:rPr>
        <w:t xml:space="preserve"> </w:t>
      </w:r>
      <w:r w:rsidRPr="00FF35D4">
        <w:rPr>
          <w:bCs w:val="0"/>
          <w:szCs w:val="28"/>
        </w:rPr>
        <w:t>内存管理研究的对象:</w:t>
      </w:r>
    </w:p>
    <w:p w14:paraId="1958453A" w14:textId="0242D5CA" w:rsidR="00FF35D4" w:rsidRPr="00FF35D4" w:rsidRDefault="00FF35D4" w:rsidP="00FF35D4">
      <w:pPr>
        <w:ind w:left="420" w:firstLine="420"/>
      </w:pPr>
      <w:r w:rsidRPr="00FF35D4">
        <w:t>1&gt; 野指针</w:t>
      </w:r>
    </w:p>
    <w:p w14:paraId="6A648A26" w14:textId="77777777" w:rsidR="00FF35D4" w:rsidRPr="00FF35D4" w:rsidRDefault="00FF35D4" w:rsidP="00FF35D4">
      <w:pPr>
        <w:ind w:left="840" w:firstLine="420"/>
      </w:pPr>
      <w:r w:rsidRPr="00FF35D4">
        <w:t>1). 指针变量没有进行初始化</w:t>
      </w:r>
    </w:p>
    <w:p w14:paraId="2E14C9F8" w14:textId="77777777" w:rsidR="00FF35D4" w:rsidRPr="00FF35D4" w:rsidRDefault="00FF35D4" w:rsidP="00FF35D4">
      <w:pPr>
        <w:ind w:left="840" w:firstLine="420"/>
      </w:pPr>
      <w:r w:rsidRPr="00FF35D4">
        <w:t>2). 指向的空间已经被释放</w:t>
      </w:r>
    </w:p>
    <w:p w14:paraId="6E94F3BA" w14:textId="77777777" w:rsidR="00FF35D4" w:rsidRPr="00FF35D4" w:rsidRDefault="00FF35D4" w:rsidP="00FF35D4">
      <w:pPr>
        <w:ind w:left="420" w:firstLine="420"/>
      </w:pPr>
      <w:r w:rsidRPr="00FF35D4">
        <w:t> 2&gt; 内存泄露 </w:t>
      </w:r>
    </w:p>
    <w:p w14:paraId="63570F18" w14:textId="77777777" w:rsidR="00FF35D4" w:rsidRPr="00FF35D4" w:rsidRDefault="00FF35D4" w:rsidP="00FF35D4">
      <w:pPr>
        <w:ind w:left="840" w:firstLine="420"/>
      </w:pPr>
      <w:r w:rsidRPr="00FF35D4">
        <w:t>1). 如 Person * person = [Person new]; 在栈区的person已经被释放, 而堆区new产生的对象还没有释放, 就会造成内存泄露</w:t>
      </w:r>
    </w:p>
    <w:p w14:paraId="1DEAF48C" w14:textId="77777777" w:rsidR="00FF35D4" w:rsidRPr="00FF35D4" w:rsidRDefault="00FF35D4" w:rsidP="00FF35D4">
      <w:pPr>
        <w:ind w:left="840" w:firstLine="420"/>
      </w:pPr>
      <w:r w:rsidRPr="00FF35D4">
        <w:t>2). 在MRC手动引用计数器模式下, 内存泄露分4中情况</w:t>
      </w:r>
    </w:p>
    <w:p w14:paraId="76711748" w14:textId="5A4B0BF4" w:rsidR="00FF35D4" w:rsidRPr="00FF35D4" w:rsidRDefault="00FF35D4" w:rsidP="000A0A91">
      <w:pPr>
        <w:ind w:left="420" w:firstLine="420"/>
      </w:pPr>
      <w:r w:rsidRPr="00FF35D4">
        <w:tab/>
        <w:t>情况一:</w:t>
      </w:r>
      <w:r w:rsidR="000A0A91">
        <w:rPr>
          <w:rFonts w:hint="eastAsia"/>
        </w:rPr>
        <w:tab/>
      </w:r>
      <w:r w:rsidRPr="00FF35D4">
        <w:t>OC对象在创建完成使用之后,  没有使用release.</w:t>
      </w:r>
    </w:p>
    <w:p w14:paraId="1E7E833F" w14:textId="27915ABB" w:rsidR="00FF35D4" w:rsidRPr="00FF35D4" w:rsidRDefault="00FF35D4" w:rsidP="000A0A91">
      <w:pPr>
        <w:ind w:left="420" w:firstLine="420"/>
      </w:pPr>
      <w:r w:rsidRPr="00FF35D4">
        <w:tab/>
        <w:t>情况二:</w:t>
      </w:r>
      <w:r w:rsidR="000A0A91">
        <w:rPr>
          <w:rFonts w:hint="eastAsia"/>
        </w:rPr>
        <w:tab/>
      </w:r>
      <w:r w:rsidRPr="00FF35D4">
        <w:t>没有遵守内存管理的原则, 导致release的次数少于retain次数, 因为只要对象还在使用, 内存就不会被释放 , 导致内存泄露</w:t>
      </w:r>
    </w:p>
    <w:p w14:paraId="0C11A5CD" w14:textId="1B8CD49D" w:rsidR="00FF35D4" w:rsidRPr="00FF35D4" w:rsidRDefault="00FF35D4" w:rsidP="000A0A91">
      <w:pPr>
        <w:ind w:left="420" w:firstLine="420"/>
      </w:pPr>
      <w:r w:rsidRPr="00FF35D4">
        <w:tab/>
        <w:t>情况三:</w:t>
      </w:r>
      <w:r w:rsidR="000A0A91">
        <w:rPr>
          <w:rFonts w:hint="eastAsia"/>
        </w:rPr>
        <w:tab/>
      </w:r>
      <w:r w:rsidRPr="00FF35D4">
        <w:t>不当的使用nil, 在对象还在使用之前就将对象赋值为nil</w:t>
      </w:r>
    </w:p>
    <w:p w14:paraId="0E571B95" w14:textId="6770F649" w:rsidR="00FF35D4" w:rsidRPr="00FF35D4" w:rsidRDefault="00FF35D4" w:rsidP="000A0A91">
      <w:pPr>
        <w:ind w:left="420" w:firstLine="420"/>
      </w:pPr>
      <w:r w:rsidRPr="00FF35D4">
        <w:tab/>
        <w:t>情况四:</w:t>
      </w:r>
      <w:r w:rsidR="000A0A91">
        <w:rPr>
          <w:rFonts w:hint="eastAsia"/>
        </w:rPr>
        <w:tab/>
      </w:r>
      <w:r w:rsidRPr="00FF35D4">
        <w:t>在函数和方法中错误的使用了retain,release, 在函数中传入的对象进行了retain</w:t>
      </w:r>
      <w:r w:rsidRPr="00FF35D4">
        <w:tab/>
      </w:r>
    </w:p>
    <w:p w14:paraId="3EC9D82E" w14:textId="77777777" w:rsidR="00FF35D4" w:rsidRPr="00FF35D4" w:rsidRDefault="00FF35D4" w:rsidP="00FF35D4">
      <w:pPr>
        <w:ind w:left="420" w:firstLine="420"/>
      </w:pPr>
      <w:r w:rsidRPr="00FF35D4">
        <w:rPr>
          <w:rFonts w:hint="eastAsia"/>
        </w:rPr>
        <w:t> </w:t>
      </w:r>
      <w:r w:rsidRPr="00FF35D4">
        <w:t>3&gt;.</w:t>
      </w:r>
      <w:r w:rsidRPr="00FF35D4">
        <w:rPr>
          <w:rFonts w:hint="eastAsia"/>
        </w:rPr>
        <w:t>僵尸对象</w:t>
      </w:r>
      <w:r w:rsidRPr="00FF35D4">
        <w:t xml:space="preserve"> : </w:t>
      </w:r>
      <w:r w:rsidRPr="00FF35D4">
        <w:rPr>
          <w:rFonts w:hint="eastAsia"/>
        </w:rPr>
        <w:t>堆中已经被释放的对象</w:t>
      </w:r>
    </w:p>
    <w:p w14:paraId="60772743" w14:textId="77777777" w:rsidR="00FF35D4" w:rsidRDefault="00FF35D4" w:rsidP="00FF35D4">
      <w:pPr>
        <w:ind w:left="420" w:firstLine="420"/>
      </w:pPr>
      <w:r w:rsidRPr="00FF35D4">
        <w:rPr>
          <w:rFonts w:hint="eastAsia"/>
        </w:rPr>
        <w:t> </w:t>
      </w:r>
      <w:r w:rsidRPr="00FF35D4">
        <w:t>4&gt;.</w:t>
      </w:r>
      <w:r w:rsidRPr="00FF35D4">
        <w:rPr>
          <w:rFonts w:hint="eastAsia"/>
        </w:rPr>
        <w:t>空指针</w:t>
      </w:r>
      <w:r w:rsidRPr="00FF35D4">
        <w:t xml:space="preserve"> : </w:t>
      </w:r>
      <w:r w:rsidRPr="00FF35D4">
        <w:rPr>
          <w:rFonts w:hint="eastAsia"/>
        </w:rPr>
        <w:t>指针赋值为空</w:t>
      </w:r>
      <w:r w:rsidRPr="00FF35D4">
        <w:t>,nil</w:t>
      </w:r>
    </w:p>
    <w:p w14:paraId="77C3C7A4" w14:textId="0A866568" w:rsidR="00332D71" w:rsidRDefault="00332D71" w:rsidP="00332D71">
      <w:pPr>
        <w:pStyle w:val="3"/>
        <w:numPr>
          <w:ilvl w:val="0"/>
          <w:numId w:val="0"/>
        </w:numPr>
        <w:rPr>
          <w:bCs w:val="0"/>
          <w:szCs w:val="28"/>
        </w:rPr>
      </w:pPr>
      <w:r>
        <w:rPr>
          <w:rFonts w:hint="eastAsia"/>
          <w:bCs w:val="0"/>
          <w:szCs w:val="28"/>
        </w:rPr>
        <w:t xml:space="preserve">7. </w:t>
      </w:r>
      <w:r w:rsidR="001B2095">
        <w:rPr>
          <w:rFonts w:hint="eastAsia"/>
          <w:bCs w:val="0"/>
          <w:szCs w:val="28"/>
        </w:rPr>
        <w:t xml:space="preserve">Objective-C的内存管理? </w:t>
      </w:r>
      <w:r w:rsidRPr="00332D71">
        <w:rPr>
          <w:rFonts w:hint="eastAsia"/>
          <w:bCs w:val="0"/>
          <w:szCs w:val="28"/>
        </w:rPr>
        <w:t>如何实现内存管理?</w:t>
      </w:r>
    </w:p>
    <w:p w14:paraId="59822874" w14:textId="46E7D4CD" w:rsidR="001B2095" w:rsidRPr="001B2095" w:rsidRDefault="001B2095" w:rsidP="001B2095">
      <w:pPr>
        <w:pStyle w:val="af"/>
        <w:ind w:left="425" w:firstLineChars="0" w:firstLine="415"/>
      </w:pPr>
      <w:r w:rsidRPr="001B2095">
        <w:rPr>
          <w:rFonts w:hint="eastAsia"/>
        </w:rPr>
        <w:t>如果您通过分配和初始化（比如</w:t>
      </w:r>
      <w:r w:rsidRPr="001B2095">
        <w:t>[[MyClass alloc] init]</w:t>
      </w:r>
      <w:r w:rsidRPr="001B2095">
        <w:rPr>
          <w:rFonts w:hint="eastAsia"/>
        </w:rPr>
        <w:t>）的方式来创建对象，您就拥有这个对象，需要负责该对象的释放。这个规则在使用</w:t>
      </w:r>
      <w:r w:rsidRPr="001B2095">
        <w:t>NSObject</w:t>
      </w:r>
      <w:r w:rsidRPr="001B2095">
        <w:rPr>
          <w:rFonts w:hint="eastAsia"/>
        </w:rPr>
        <w:t>的便利方法</w:t>
      </w:r>
      <w:r w:rsidRPr="001B2095">
        <w:t>new</w:t>
      </w:r>
      <w:r w:rsidRPr="001B2095">
        <w:rPr>
          <w:rFonts w:hint="eastAsia"/>
        </w:rPr>
        <w:t> 时也同样适用。 </w:t>
      </w:r>
    </w:p>
    <w:p w14:paraId="7156D8CF" w14:textId="6FD7BB9B" w:rsidR="001B2095" w:rsidRPr="001B2095" w:rsidRDefault="001B2095" w:rsidP="001B2095">
      <w:pPr>
        <w:pStyle w:val="af"/>
        <w:ind w:left="425" w:firstLineChars="0" w:firstLine="415"/>
      </w:pPr>
      <w:r w:rsidRPr="001B2095">
        <w:rPr>
          <w:rFonts w:hint="eastAsia"/>
        </w:rPr>
        <w:t>如果您拷贝一个对象，您也拥有拷贝得到的对象，需要负责该对象的释放。 </w:t>
      </w:r>
    </w:p>
    <w:p w14:paraId="60ED00A0" w14:textId="073A6E99" w:rsidR="001B2095" w:rsidRPr="001B2095" w:rsidRDefault="001B2095" w:rsidP="001B2095">
      <w:pPr>
        <w:pStyle w:val="af"/>
        <w:ind w:left="425" w:firstLineChars="0" w:firstLine="415"/>
      </w:pPr>
      <w:r w:rsidRPr="001B2095">
        <w:rPr>
          <w:rFonts w:hint="eastAsia"/>
        </w:rPr>
        <w:t>如果您保持一个对象，您就部分拥有这个对象，需要在不再使用时释放该对象</w:t>
      </w:r>
      <w:r>
        <w:rPr>
          <w:rFonts w:hint="eastAsia"/>
        </w:rPr>
        <w:t xml:space="preserve">. </w:t>
      </w:r>
      <w:r w:rsidRPr="001B2095">
        <w:rPr>
          <w:rFonts w:hint="eastAsia"/>
        </w:rPr>
        <w:t>反过来，如果您从其它对象那里接收到一个对象，则您不拥有该对象，也不应该释放它</w:t>
      </w:r>
    </w:p>
    <w:p w14:paraId="3ABAC6C4" w14:textId="67B19AA7" w:rsidR="00452E19" w:rsidRDefault="002735B2" w:rsidP="00452E19">
      <w:pPr>
        <w:pStyle w:val="af"/>
        <w:ind w:left="425" w:firstLineChars="0" w:firstLine="415"/>
      </w:pPr>
      <w:r>
        <w:rPr>
          <w:rFonts w:hint="eastAsia"/>
        </w:rPr>
        <w:t xml:space="preserve">对于这个问题, </w:t>
      </w:r>
      <w:r w:rsidR="001B2095">
        <w:rPr>
          <w:rFonts w:hint="eastAsia"/>
        </w:rPr>
        <w:t>也</w:t>
      </w:r>
      <w:r>
        <w:rPr>
          <w:rFonts w:hint="eastAsia"/>
        </w:rPr>
        <w:t>可以从iOS为什么要进行内存管理, 内存管理的范围, 内存管理的对象, 内存管理的方式和内存管理的原理进行一步步分析, 也可以简要回答, 根据具体问题而定.</w:t>
      </w:r>
    </w:p>
    <w:p w14:paraId="08C70BF6" w14:textId="736EDF00" w:rsidR="00110294" w:rsidRDefault="00110294" w:rsidP="00110294">
      <w:pPr>
        <w:pStyle w:val="3"/>
        <w:numPr>
          <w:ilvl w:val="0"/>
          <w:numId w:val="0"/>
        </w:numPr>
        <w:rPr>
          <w:bCs w:val="0"/>
          <w:szCs w:val="28"/>
        </w:rPr>
      </w:pPr>
      <w:r>
        <w:rPr>
          <w:rFonts w:hint="eastAsia"/>
          <w:bCs w:val="0"/>
          <w:szCs w:val="28"/>
        </w:rPr>
        <w:t xml:space="preserve">8. </w:t>
      </w:r>
      <w:r w:rsidRPr="00110294">
        <w:rPr>
          <w:rFonts w:hint="eastAsia"/>
          <w:bCs w:val="0"/>
          <w:szCs w:val="28"/>
        </w:rPr>
        <w:t>堆和栈的区别</w:t>
      </w:r>
      <w:r w:rsidR="00D71B3B">
        <w:rPr>
          <w:rFonts w:hint="eastAsia"/>
          <w:bCs w:val="0"/>
          <w:szCs w:val="28"/>
        </w:rPr>
        <w:t>?</w:t>
      </w:r>
    </w:p>
    <w:p w14:paraId="1AFFE447" w14:textId="1E223946" w:rsidR="00452E19" w:rsidRDefault="00452E19" w:rsidP="00452E19">
      <w:pPr>
        <w:pStyle w:val="af"/>
        <w:ind w:left="425" w:firstLineChars="0" w:firstLine="415"/>
      </w:pPr>
      <w:r>
        <w:rPr>
          <w:rFonts w:hint="eastAsia"/>
        </w:rPr>
        <w:t xml:space="preserve">1&gt; </w:t>
      </w:r>
      <w:r w:rsidRPr="00452E19">
        <w:rPr>
          <w:rFonts w:hint="eastAsia"/>
        </w:rPr>
        <w:t>管理方式：</w:t>
      </w:r>
    </w:p>
    <w:p w14:paraId="4E75CFC7" w14:textId="65E54019" w:rsidR="00452E19" w:rsidRPr="00452E19" w:rsidRDefault="00452E19" w:rsidP="00452E19">
      <w:pPr>
        <w:pStyle w:val="af"/>
        <w:ind w:left="425" w:firstLineChars="0" w:firstLine="415"/>
      </w:pPr>
      <w:r w:rsidRPr="00452E19">
        <w:rPr>
          <w:rFonts w:hint="eastAsia"/>
        </w:rPr>
        <w:t>对于栈来讲，是由编译器自动管理，无需我们手工控制；对于堆来说，释放工作由程序员控制，容易产生</w:t>
      </w:r>
      <w:r w:rsidRPr="00452E19">
        <w:t>memory leak</w:t>
      </w:r>
      <w:r w:rsidRPr="00452E19">
        <w:rPr>
          <w:rFonts w:hint="eastAsia"/>
        </w:rPr>
        <w:t>。 </w:t>
      </w:r>
    </w:p>
    <w:p w14:paraId="18B0E9C6" w14:textId="2A35EF34" w:rsidR="00452E19" w:rsidRPr="00452E19" w:rsidRDefault="00452E19" w:rsidP="00452E19">
      <w:pPr>
        <w:pStyle w:val="af"/>
        <w:ind w:left="425" w:firstLineChars="0" w:firstLine="415"/>
      </w:pPr>
      <w:r>
        <w:rPr>
          <w:rFonts w:hint="eastAsia"/>
        </w:rPr>
        <w:t xml:space="preserve">2&gt; </w:t>
      </w:r>
      <w:r w:rsidRPr="00452E19">
        <w:rPr>
          <w:rFonts w:hint="eastAsia"/>
        </w:rPr>
        <w:t>申请大小： </w:t>
      </w:r>
    </w:p>
    <w:p w14:paraId="56051AA8" w14:textId="77777777" w:rsidR="00452E19" w:rsidRPr="00452E19" w:rsidRDefault="00452E19" w:rsidP="00452E19">
      <w:pPr>
        <w:pStyle w:val="af"/>
        <w:ind w:left="425" w:firstLineChars="0" w:firstLine="415"/>
      </w:pPr>
      <w:r w:rsidRPr="00452E19">
        <w:rPr>
          <w:rFonts w:hint="eastAsia"/>
        </w:rPr>
        <w:t>栈： 在</w:t>
      </w:r>
      <w:r w:rsidRPr="00452E19">
        <w:t>Windows</w:t>
      </w:r>
      <w:r w:rsidRPr="00452E19">
        <w:rPr>
          <w:rFonts w:hint="eastAsia"/>
        </w:rPr>
        <w:t>下</w:t>
      </w:r>
      <w:r w:rsidRPr="00452E19">
        <w:t>,</w:t>
      </w:r>
      <w:r w:rsidRPr="00452E19">
        <w:rPr>
          <w:rFonts w:hint="eastAsia"/>
        </w:rPr>
        <w:t>栈是向低地址扩展的数据结构，是一块连续的内存的区域。这句话的意思是栈顶的地址和栈的最大容量是系统预先规定好的，在 </w:t>
      </w:r>
      <w:r w:rsidRPr="00452E19">
        <w:t>WINDOWS</w:t>
      </w:r>
      <w:r w:rsidRPr="00452E19">
        <w:rPr>
          <w:rFonts w:hint="eastAsia"/>
        </w:rPr>
        <w:t>下，栈的大小是</w:t>
      </w:r>
      <w:r w:rsidRPr="00452E19">
        <w:t>2M</w:t>
      </w:r>
      <w:r w:rsidRPr="00452E19">
        <w:rPr>
          <w:rFonts w:hint="eastAsia"/>
        </w:rPr>
        <w:t>（也有的说是</w:t>
      </w:r>
      <w:r w:rsidRPr="00452E19">
        <w:t>1M</w:t>
      </w:r>
      <w:r w:rsidRPr="00452E19">
        <w:rPr>
          <w:rFonts w:hint="eastAsia"/>
        </w:rPr>
        <w:t>，总之是一个编译时就确定的常数），如果申请的空间超过栈的剩余空间时，将提示</w:t>
      </w:r>
      <w:r w:rsidRPr="00452E19">
        <w:t>overflow</w:t>
      </w:r>
      <w:r w:rsidRPr="00452E19">
        <w:rPr>
          <w:rFonts w:hint="eastAsia"/>
        </w:rPr>
        <w:t>。因 此，能从栈获得的空间较小。 </w:t>
      </w:r>
    </w:p>
    <w:p w14:paraId="1CDC950C" w14:textId="77777777" w:rsidR="00452E19" w:rsidRPr="00452E19" w:rsidRDefault="00452E19" w:rsidP="00452E19">
      <w:pPr>
        <w:pStyle w:val="af"/>
        <w:ind w:left="425" w:firstLineChars="0" w:firstLine="415"/>
      </w:pPr>
      <w:r w:rsidRPr="00452E19">
        <w:rPr>
          <w:rFonts w:hint="eastAsia"/>
        </w:rPr>
        <w:t>堆：堆是向高地址扩展的数据结构，是不连续的内存区域。这是由于系统是用链表来存储的空闲内存地址的，自然是不连续的，而链表的遍历方向是由低地址向高地址。堆的大小受限于计算机系统中有效的虚拟内存。由此可见，堆获得的空间比较灵活，也比较大。 </w:t>
      </w:r>
    </w:p>
    <w:p w14:paraId="26D8E3CA" w14:textId="6FDD5480" w:rsidR="00452E19" w:rsidRDefault="00452E19" w:rsidP="00452E19">
      <w:pPr>
        <w:pStyle w:val="af"/>
        <w:ind w:left="425" w:firstLineChars="0" w:firstLine="415"/>
      </w:pPr>
      <w:r>
        <w:rPr>
          <w:rFonts w:hint="eastAsia"/>
        </w:rPr>
        <w:t xml:space="preserve">3&gt; </w:t>
      </w:r>
      <w:r w:rsidRPr="00452E19">
        <w:rPr>
          <w:rFonts w:hint="eastAsia"/>
        </w:rPr>
        <w:t>碎片问题：</w:t>
      </w:r>
    </w:p>
    <w:p w14:paraId="554EA40E" w14:textId="69A774A7" w:rsidR="00452E19" w:rsidRPr="00452E19" w:rsidRDefault="00452E19" w:rsidP="00452E19">
      <w:pPr>
        <w:pStyle w:val="af"/>
        <w:ind w:left="425" w:firstLineChars="0" w:firstLine="415"/>
      </w:pPr>
      <w:r w:rsidRPr="00452E19">
        <w:rPr>
          <w:rFonts w:hint="eastAsia"/>
        </w:rPr>
        <w:t>对于堆来讲，频繁的</w:t>
      </w:r>
      <w:r w:rsidRPr="00452E19">
        <w:t>new/delete</w:t>
      </w:r>
      <w:r w:rsidRPr="00452E19">
        <w:rPr>
          <w:rFonts w:hint="eastAsia"/>
        </w:rPr>
        <w:t>势必会造成内存空间的不连续，从而造成大量的碎片，使程序效率降低。对于栈来讲，则不会存在这个问题，因为栈是先进后出的队列，他们是如此的一一对应，以至于永远都不可能有一个内存块从栈中间弹出 </w:t>
      </w:r>
    </w:p>
    <w:p w14:paraId="58331451" w14:textId="652E74A4" w:rsidR="00452E19" w:rsidRDefault="00452E19" w:rsidP="00452E19">
      <w:pPr>
        <w:pStyle w:val="af"/>
        <w:ind w:left="425" w:firstLineChars="0" w:firstLine="415"/>
      </w:pPr>
      <w:r>
        <w:rPr>
          <w:rFonts w:hint="eastAsia"/>
        </w:rPr>
        <w:t xml:space="preserve">4&gt; </w:t>
      </w:r>
      <w:r w:rsidRPr="00452E19">
        <w:rPr>
          <w:rFonts w:hint="eastAsia"/>
        </w:rPr>
        <w:t>分配方式：</w:t>
      </w:r>
    </w:p>
    <w:p w14:paraId="44F89DDA" w14:textId="3A9F459C" w:rsidR="00452E19" w:rsidRPr="00452E19" w:rsidRDefault="00452E19" w:rsidP="00452E19">
      <w:pPr>
        <w:pStyle w:val="af"/>
        <w:ind w:left="425" w:firstLineChars="0" w:firstLine="415"/>
      </w:pPr>
      <w:r w:rsidRPr="00452E19">
        <w:rPr>
          <w:rFonts w:hint="eastAsia"/>
        </w:rPr>
        <w:t>堆都是动态分配的，没有静态分配的堆。栈有</w:t>
      </w:r>
      <w:r w:rsidRPr="00452E19">
        <w:t>2</w:t>
      </w:r>
      <w:r w:rsidRPr="00452E19">
        <w:rPr>
          <w:rFonts w:hint="eastAsia"/>
        </w:rPr>
        <w:t>种分配方式：静态分配和动态分配。静态分配是编译器完成的，比如局部变量的分配。动态分配由</w:t>
      </w:r>
      <w:r w:rsidRPr="00452E19">
        <w:t>alloca</w:t>
      </w:r>
      <w:r w:rsidRPr="00452E19">
        <w:rPr>
          <w:rFonts w:hint="eastAsia"/>
        </w:rPr>
        <w:t>函数进行分配，但是栈的动态分配和堆是不同的，他的动态分配是由编译器进行释放，无需我们手工实现。 </w:t>
      </w:r>
    </w:p>
    <w:p w14:paraId="0B3E57E1" w14:textId="5DD4421D" w:rsidR="00452E19" w:rsidRDefault="00452E19" w:rsidP="00452E19">
      <w:pPr>
        <w:ind w:left="420" w:firstLine="420"/>
      </w:pPr>
      <w:r>
        <w:rPr>
          <w:rFonts w:hint="eastAsia"/>
        </w:rPr>
        <w:t xml:space="preserve">5&gt; </w:t>
      </w:r>
      <w:r w:rsidRPr="00452E19">
        <w:rPr>
          <w:rFonts w:hint="eastAsia"/>
        </w:rPr>
        <w:t>分配效率：</w:t>
      </w:r>
    </w:p>
    <w:p w14:paraId="55DAB15B" w14:textId="71BDFCEC" w:rsidR="00452E19" w:rsidRPr="00452E19" w:rsidRDefault="00452E19" w:rsidP="00452E19">
      <w:pPr>
        <w:ind w:left="420" w:firstLine="420"/>
      </w:pPr>
      <w:r w:rsidRPr="00452E19">
        <w:rPr>
          <w:rFonts w:hint="eastAsia"/>
        </w:rPr>
        <w:t>栈是机器系统提供的数据结构，计算机会在底层对栈提供支持：分配专门的寄存器存放栈的地址，压栈出栈都有专门的指令执行，这就决定了栈的效率比较高。堆则是</w:t>
      </w:r>
      <w:r w:rsidRPr="00452E19">
        <w:t>C/C++</w:t>
      </w:r>
      <w:r w:rsidRPr="00452E19">
        <w:rPr>
          <w:rFonts w:hint="eastAsia"/>
        </w:rPr>
        <w:t>函数库提供的，它的机制是很复杂的。</w:t>
      </w:r>
    </w:p>
    <w:p w14:paraId="562A2B47" w14:textId="261FC2CA" w:rsidR="00FF35D4" w:rsidRDefault="000700E0" w:rsidP="00FB6293">
      <w:pPr>
        <w:pStyle w:val="2"/>
        <w:numPr>
          <w:ilvl w:val="0"/>
          <w:numId w:val="14"/>
        </w:numPr>
        <w:rPr>
          <w:rFonts w:hint="default"/>
        </w:rPr>
      </w:pPr>
      <w:r w:rsidRPr="00FD0BF0">
        <w:rPr>
          <w:bCs/>
          <w:szCs w:val="28"/>
        </w:rPr>
        <w:t>Objective-C</w:t>
      </w:r>
      <w:r w:rsidR="00A3331F" w:rsidRPr="00A3331F">
        <w:t>优</w:t>
      </w:r>
      <w:r w:rsidR="00671DBC">
        <w:t>点和</w:t>
      </w:r>
      <w:r w:rsidR="00A3331F" w:rsidRPr="00A3331F">
        <w:t>缺点</w:t>
      </w:r>
    </w:p>
    <w:p w14:paraId="3A918E36" w14:textId="0DD6D834" w:rsidR="000730AF" w:rsidRDefault="000730AF" w:rsidP="00BF1835">
      <w:pPr>
        <w:ind w:left="420" w:firstLine="420"/>
      </w:pPr>
      <w:r w:rsidRPr="000730AF">
        <w:t>优点: </w:t>
      </w:r>
      <w:r w:rsidR="00BF1835">
        <w:rPr>
          <w:rFonts w:hint="eastAsia"/>
        </w:rPr>
        <w:t xml:space="preserve"> </w:t>
      </w:r>
      <w:r w:rsidRPr="000730AF">
        <w:t xml:space="preserve">1)Cateogies </w:t>
      </w:r>
      <w:r w:rsidR="00F71FA7">
        <w:rPr>
          <w:rFonts w:hint="eastAsia"/>
        </w:rPr>
        <w:t xml:space="preserve"> </w:t>
      </w:r>
      <w:r w:rsidRPr="000730AF">
        <w:t xml:space="preserve">2)Posing </w:t>
      </w:r>
      <w:r w:rsidR="00F71FA7">
        <w:rPr>
          <w:rFonts w:hint="eastAsia"/>
        </w:rPr>
        <w:t xml:space="preserve"> </w:t>
      </w:r>
      <w:r w:rsidRPr="000730AF">
        <w:t xml:space="preserve">3)动态识别 </w:t>
      </w:r>
      <w:r w:rsidR="00F71FA7">
        <w:rPr>
          <w:rFonts w:hint="eastAsia"/>
        </w:rPr>
        <w:t xml:space="preserve"> </w:t>
      </w:r>
      <w:r w:rsidRPr="000730AF">
        <w:t xml:space="preserve">4)指标计算 </w:t>
      </w:r>
      <w:r w:rsidR="00F71FA7">
        <w:rPr>
          <w:rFonts w:hint="eastAsia"/>
        </w:rPr>
        <w:t xml:space="preserve"> </w:t>
      </w:r>
      <w:r w:rsidRPr="000730AF">
        <w:t>5)弹性讯息传递 </w:t>
      </w:r>
      <w:r w:rsidR="00F71FA7">
        <w:rPr>
          <w:rFonts w:hint="eastAsia"/>
        </w:rPr>
        <w:t xml:space="preserve"> </w:t>
      </w:r>
      <w:r w:rsidRPr="000730AF">
        <w:t>6)不是一个过度复杂的C衍生语言 7)Objective-C与C++可混合编程 </w:t>
      </w:r>
    </w:p>
    <w:p w14:paraId="13352A46" w14:textId="4C86F02D" w:rsidR="00E828FE" w:rsidRDefault="000730AF" w:rsidP="00121A4E">
      <w:pPr>
        <w:ind w:left="420" w:firstLine="420"/>
      </w:pPr>
      <w:r w:rsidRPr="000730AF">
        <w:t>缺点: </w:t>
      </w:r>
      <w:r w:rsidR="00BF1835">
        <w:rPr>
          <w:rFonts w:hint="eastAsia"/>
        </w:rPr>
        <w:t xml:space="preserve"> </w:t>
      </w:r>
      <w:r w:rsidRPr="000730AF">
        <w:t>1)不支援命名空間 2)不支持运算符重载 3)不支持多重继承 4)使用动态运行时类型,所有的方法都是函数调用,所以很多编译时优化方法都用不到。(如内联函数等),性能低劣。</w:t>
      </w:r>
    </w:p>
    <w:p w14:paraId="6FB8BA06" w14:textId="77777777" w:rsidR="00121A4E" w:rsidRPr="00114A7D" w:rsidRDefault="00121A4E" w:rsidP="00121A4E">
      <w:pPr>
        <w:ind w:left="420" w:firstLine="420"/>
      </w:pPr>
    </w:p>
    <w:p w14:paraId="0CC9D791" w14:textId="77777777" w:rsidR="00ED351A" w:rsidRDefault="00ED351A">
      <w:pPr>
        <w:pStyle w:val="1"/>
        <w:numPr>
          <w:ilvl w:val="0"/>
          <w:numId w:val="3"/>
        </w:numPr>
        <w:rPr>
          <w:rFonts w:hint="default"/>
          <w:color w:val="FF0000"/>
        </w:rPr>
      </w:pPr>
      <w:bookmarkStart w:id="7" w:name="_Toc6162"/>
      <w:r>
        <w:rPr>
          <w:color w:val="FF0000"/>
        </w:rPr>
        <w:t>Swift（</w:t>
      </w:r>
      <w:r>
        <w:rPr>
          <w:rFonts w:cs="Courier New"/>
          <w:bCs/>
          <w:color w:val="0000FF"/>
        </w:rPr>
        <w:t>★</w:t>
      </w:r>
      <w:r>
        <w:rPr>
          <w:color w:val="FF0000"/>
        </w:rPr>
        <w:t>）</w:t>
      </w:r>
      <w:bookmarkEnd w:id="7"/>
    </w:p>
    <w:p w14:paraId="736EA9DC" w14:textId="3082B041" w:rsidR="000973E3" w:rsidRPr="00DD2917" w:rsidRDefault="000973E3" w:rsidP="00FB6293">
      <w:pPr>
        <w:pStyle w:val="2"/>
        <w:numPr>
          <w:ilvl w:val="0"/>
          <w:numId w:val="18"/>
        </w:numPr>
        <w:rPr>
          <w:rFonts w:ascii="微软雅黑" w:eastAsia="微软雅黑" w:hAnsi="微软雅黑" w:cs="微软雅黑" w:hint="default"/>
          <w:b w:val="0"/>
          <w:kern w:val="2"/>
          <w:sz w:val="28"/>
          <w:szCs w:val="28"/>
        </w:rPr>
      </w:pPr>
      <w:r w:rsidRPr="00DD2917">
        <w:rPr>
          <w:rFonts w:ascii="微软雅黑" w:eastAsia="微软雅黑" w:hAnsi="微软雅黑" w:cs="微软雅黑"/>
          <w:b w:val="0"/>
          <w:kern w:val="2"/>
          <w:sz w:val="28"/>
          <w:szCs w:val="28"/>
        </w:rPr>
        <w:t>Swift和Objective-C的联系</w:t>
      </w:r>
    </w:p>
    <w:p w14:paraId="777743F2" w14:textId="4D0F212E" w:rsidR="000973E3" w:rsidRPr="00AA7CAE" w:rsidRDefault="00AA7CAE" w:rsidP="00AA7CAE">
      <w:pPr>
        <w:ind w:left="420" w:firstLine="420"/>
      </w:pPr>
      <w:r>
        <w:rPr>
          <w:rFonts w:hint="eastAsia"/>
        </w:rPr>
        <w:t xml:space="preserve">1&gt; </w:t>
      </w:r>
      <w:r w:rsidR="000973E3" w:rsidRPr="00AA7CAE">
        <w:t>Swift与Objective-C共用同一套运行时环境</w:t>
      </w:r>
    </w:p>
    <w:p w14:paraId="357691D4" w14:textId="77777777" w:rsidR="000973E3" w:rsidRPr="00D936C0" w:rsidRDefault="000973E3" w:rsidP="00D936C0">
      <w:pPr>
        <w:ind w:left="420" w:firstLine="420"/>
      </w:pPr>
      <w:r w:rsidRPr="00D936C0">
        <w:t>我们编写程序，让程序运行起来，被机器执行的代码并非全部是由我们自己来编写的。需要同时运行很多预先写好的支持性的代码，才能让我们自己的代码运行起来。程序并非单独存在的，运行时处在一定的环境当中。我总联想到很多小蚂蚁在泥土上面爬，而我自己写的程序只是其中的一只。</w:t>
      </w:r>
    </w:p>
    <w:p w14:paraId="20C52FAF" w14:textId="77777777" w:rsidR="000973E3" w:rsidRPr="00D936C0" w:rsidRDefault="000973E3" w:rsidP="00D936C0">
      <w:pPr>
        <w:ind w:left="420" w:firstLine="420"/>
      </w:pPr>
      <w:r w:rsidRPr="00D936C0">
        <w:t>Swift跟Objective-C编译出的程序代码运行在同一套运行环境上面。Swift的类型可以桥接到Objective-C的类型，反之亦然。Swift编写的代码可以调用Objective-C编写的代码，反之也一样。</w:t>
      </w:r>
    </w:p>
    <w:p w14:paraId="47C312DB" w14:textId="77777777" w:rsidR="000973E3" w:rsidRPr="002D3141" w:rsidRDefault="000973E3" w:rsidP="00D936C0">
      <w:pPr>
        <w:ind w:left="420" w:firstLine="420"/>
        <w:rPr>
          <w:rFonts w:ascii="Helvetica" w:hAnsi="Helvetica" w:cs="Helvetica"/>
          <w:color w:val="262626"/>
          <w:kern w:val="0"/>
          <w:sz w:val="28"/>
          <w:szCs w:val="28"/>
        </w:rPr>
      </w:pPr>
      <w:r w:rsidRPr="00D936C0">
        <w:t>Objective-C之前积累下来的大量类库，实现不用改写Swift就可以直接调用。</w:t>
      </w:r>
    </w:p>
    <w:p w14:paraId="21B743F0" w14:textId="7A939066" w:rsidR="000973E3" w:rsidRPr="00AA7CAE" w:rsidRDefault="00AA7CAE" w:rsidP="00AA7CAE">
      <w:pPr>
        <w:ind w:left="420" w:firstLine="420"/>
      </w:pPr>
      <w:r>
        <w:rPr>
          <w:rFonts w:hint="eastAsia"/>
        </w:rPr>
        <w:t xml:space="preserve">2&gt; </w:t>
      </w:r>
      <w:r w:rsidR="000973E3" w:rsidRPr="00AA7CAE">
        <w:t>同一个工程，可以同时使用Swift和Objective-C</w:t>
      </w:r>
    </w:p>
    <w:p w14:paraId="0EB602A4" w14:textId="77777777" w:rsidR="000973E3" w:rsidRPr="00D936C0" w:rsidRDefault="000973E3" w:rsidP="00D936C0">
      <w:pPr>
        <w:ind w:left="420" w:firstLine="420"/>
      </w:pPr>
      <w:r w:rsidRPr="00D936C0">
        <w:t>Objective-C在一端，Swift在另一端，两端经中间文件进行桥接。桥接文件包含Objective-C的头文件，编译时自动转成Swift可以识别的形式。Swift就可以使用Objective-C的类和它的函数。</w:t>
      </w:r>
    </w:p>
    <w:p w14:paraId="779006BF" w14:textId="77777777" w:rsidR="000973E3" w:rsidRPr="00D936C0" w:rsidRDefault="000973E3" w:rsidP="00D936C0">
      <w:pPr>
        <w:ind w:left="420" w:firstLine="420"/>
      </w:pPr>
      <w:r w:rsidRPr="00D936C0">
        <w:t>在Swift的类中，加上@objc（类名）的字样，Objective-C也可以使用Swift编写的类。但Swift跟C++的相互调用，需要Objective-C来封装。</w:t>
      </w:r>
    </w:p>
    <w:p w14:paraId="6B5FBDED" w14:textId="3973565F" w:rsidR="000973E3" w:rsidRPr="00AA7CAE" w:rsidRDefault="00AA7CAE" w:rsidP="00AA7CAE">
      <w:pPr>
        <w:ind w:left="420" w:firstLine="420"/>
      </w:pPr>
      <w:r>
        <w:rPr>
          <w:rFonts w:hint="eastAsia"/>
        </w:rPr>
        <w:t xml:space="preserve">3&gt; </w:t>
      </w:r>
      <w:r w:rsidR="000973E3" w:rsidRPr="00AA7CAE">
        <w:t>Swift骨子里大多与Objective-C一样</w:t>
      </w:r>
    </w:p>
    <w:p w14:paraId="530626B5" w14:textId="77777777" w:rsidR="000973E3" w:rsidRPr="00D936C0" w:rsidRDefault="000973E3" w:rsidP="00D936C0">
      <w:pPr>
        <w:ind w:left="420" w:firstLine="420"/>
      </w:pPr>
      <w:r w:rsidRPr="00D936C0">
        <w:t>Objective-C出现过的绝大多数概念，比如引用记数、ARC、属性、协议、接口、初始化、扩展类、命名参数、匿名函数等，在Swift中继续有效（可能只是换了个术语）。我自己将Swift看成是Objective-C的一块大大的语法糖，其他人可能有不同感受。</w:t>
      </w:r>
    </w:p>
    <w:p w14:paraId="2E07C01A" w14:textId="77777777" w:rsidR="000973E3" w:rsidRPr="002D3141" w:rsidRDefault="000973E3" w:rsidP="00D936C0">
      <w:pPr>
        <w:ind w:left="420" w:firstLine="420"/>
      </w:pPr>
      <w:r w:rsidRPr="00D936C0">
        <w:t>Swift大多数概念与Objective-C一样，也有些概念在Objective-C找不到对应，比如泛型。Swift中将那种操作写一次就可以作用多个类型的语法叫做Generics（泛型）。</w:t>
      </w:r>
    </w:p>
    <w:p w14:paraId="7A6170D2" w14:textId="77777777" w:rsidR="000973E3" w:rsidRPr="00DD2917" w:rsidRDefault="000973E3" w:rsidP="00FB6293">
      <w:pPr>
        <w:pStyle w:val="2"/>
        <w:numPr>
          <w:ilvl w:val="0"/>
          <w:numId w:val="18"/>
        </w:numPr>
        <w:rPr>
          <w:rFonts w:ascii="微软雅黑" w:eastAsia="微软雅黑" w:hAnsi="微软雅黑" w:cs="微软雅黑" w:hint="default"/>
          <w:b w:val="0"/>
          <w:kern w:val="2"/>
          <w:sz w:val="28"/>
          <w:szCs w:val="28"/>
        </w:rPr>
      </w:pPr>
      <w:r w:rsidRPr="00DD2917">
        <w:rPr>
          <w:rFonts w:ascii="微软雅黑" w:eastAsia="微软雅黑" w:hAnsi="微软雅黑" w:cs="微软雅黑"/>
          <w:b w:val="0"/>
          <w:kern w:val="2"/>
          <w:sz w:val="28"/>
          <w:szCs w:val="28"/>
        </w:rPr>
        <w:t>Swift比Objective-C有什么优势？</w:t>
      </w:r>
    </w:p>
    <w:p w14:paraId="07321E28" w14:textId="16C7B248" w:rsidR="000973E3" w:rsidRPr="00D936C0" w:rsidRDefault="000973E3" w:rsidP="00D936C0">
      <w:pPr>
        <w:ind w:left="420" w:firstLine="420"/>
      </w:pPr>
      <w:r w:rsidRPr="00D936C0">
        <w:rPr>
          <w:rFonts w:hint="eastAsia"/>
        </w:rPr>
        <w:t>1</w:t>
      </w:r>
      <w:r w:rsidR="00D936C0">
        <w:rPr>
          <w:rFonts w:hint="eastAsia"/>
        </w:rPr>
        <w:t>&gt;</w:t>
      </w:r>
      <w:r w:rsidRPr="00D936C0">
        <w:rPr>
          <w:rFonts w:hint="eastAsia"/>
        </w:rPr>
        <w:t xml:space="preserve">, </w:t>
      </w:r>
      <w:r w:rsidRPr="00D936C0">
        <w:t xml:space="preserve">Swift </w:t>
      </w:r>
      <w:r w:rsidRPr="00D936C0">
        <w:rPr>
          <w:rFonts w:hint="eastAsia"/>
        </w:rPr>
        <w:t>容易阅读</w:t>
      </w:r>
    </w:p>
    <w:p w14:paraId="28BB8D5E" w14:textId="060F3007" w:rsidR="000973E3" w:rsidRPr="00D936C0" w:rsidRDefault="000973E3" w:rsidP="00D936C0">
      <w:pPr>
        <w:ind w:left="420" w:firstLine="420"/>
      </w:pPr>
      <w:r w:rsidRPr="00D936C0">
        <w:rPr>
          <w:rFonts w:hint="eastAsia"/>
        </w:rPr>
        <w:t>不再需要行尾的分号，以及</w:t>
      </w:r>
      <w:r w:rsidRPr="00D936C0">
        <w:t xml:space="preserve"> if/else </w:t>
      </w:r>
      <w:r w:rsidRPr="00D936C0">
        <w:rPr>
          <w:rFonts w:hint="eastAsia"/>
        </w:rPr>
        <w:t>语句中围绕条件表达式的括弧。另外就是方法的调用不再互相嵌套成中括号</w:t>
      </w:r>
      <w:r w:rsidRPr="00D936C0">
        <w:t>[[[ ]]]</w:t>
      </w:r>
      <w:r w:rsidRPr="00D936C0">
        <w:rPr>
          <w:rFonts w:hint="eastAsia"/>
        </w:rPr>
        <w:t>。</w:t>
      </w:r>
      <w:r w:rsidRPr="00D936C0">
        <w:t xml:space="preserve">Swift </w:t>
      </w:r>
      <w:r w:rsidRPr="00D936C0">
        <w:rPr>
          <w:rFonts w:hint="eastAsia"/>
        </w:rPr>
        <w:t>中的方法和函数的调用使用行业内标准的在一对括弧内使用逗号分隔的参数列表。这样做的结果就是一种带有简化了句法和语法的更加干净有表现力的语言。</w:t>
      </w:r>
    </w:p>
    <w:p w14:paraId="3E2B28C3" w14:textId="0FB2350B" w:rsidR="000973E3" w:rsidRPr="00D936C0" w:rsidRDefault="000973E3" w:rsidP="00D936C0">
      <w:pPr>
        <w:ind w:left="420" w:firstLine="420"/>
      </w:pPr>
      <w:r w:rsidRPr="00D936C0">
        <w:rPr>
          <w:rFonts w:hint="eastAsia"/>
        </w:rPr>
        <w:t>2</w:t>
      </w:r>
      <w:r w:rsidR="00D936C0">
        <w:rPr>
          <w:rFonts w:hint="eastAsia"/>
        </w:rPr>
        <w:t>&gt;</w:t>
      </w:r>
      <w:r w:rsidRPr="00D936C0">
        <w:rPr>
          <w:rFonts w:hint="eastAsia"/>
        </w:rPr>
        <w:t xml:space="preserve">, </w:t>
      </w:r>
      <w:r w:rsidRPr="00D936C0">
        <w:t xml:space="preserve">Swift </w:t>
      </w:r>
      <w:r w:rsidRPr="00D936C0">
        <w:rPr>
          <w:rFonts w:hint="eastAsia"/>
        </w:rPr>
        <w:t>更易于维护</w:t>
      </w:r>
    </w:p>
    <w:p w14:paraId="18C7A3F9" w14:textId="7F58A878" w:rsidR="000973E3" w:rsidRPr="00D936C0" w:rsidRDefault="000973E3" w:rsidP="00D936C0">
      <w:pPr>
        <w:ind w:left="420" w:firstLine="420"/>
      </w:pPr>
      <w:r w:rsidRPr="00D936C0">
        <w:t xml:space="preserve">Swift </w:t>
      </w:r>
      <w:r w:rsidRPr="00D936C0">
        <w:rPr>
          <w:rFonts w:hint="eastAsia"/>
        </w:rPr>
        <w:t>丢掉了对着两个文件的要求。</w:t>
      </w:r>
      <w:r w:rsidRPr="00D936C0">
        <w:t xml:space="preserve"> Xcode</w:t>
      </w:r>
      <w:r w:rsidRPr="00D936C0">
        <w:rPr>
          <w:rFonts w:hint="eastAsia"/>
        </w:rPr>
        <w:t>编译器可以自动计算出以来并执行增量构建。如此，将头文件</w:t>
      </w:r>
      <w:r w:rsidRPr="00D936C0">
        <w:t xml:space="preserve"> </w:t>
      </w:r>
      <w:r w:rsidRPr="00D936C0">
        <w:rPr>
          <w:rFonts w:hint="eastAsia"/>
        </w:rPr>
        <w:t>同实现文件相分离。把</w:t>
      </w:r>
      <w:r w:rsidRPr="00D936C0">
        <w:t xml:space="preserve"> Objective-C </w:t>
      </w:r>
      <w:r w:rsidRPr="00D936C0">
        <w:rPr>
          <w:rFonts w:hint="eastAsia"/>
        </w:rPr>
        <w:t>头文件</w:t>
      </w:r>
      <w:r w:rsidRPr="00D936C0">
        <w:t xml:space="preserve">(.h) </w:t>
      </w:r>
      <w:r w:rsidRPr="00D936C0">
        <w:rPr>
          <w:rFonts w:hint="eastAsia"/>
        </w:rPr>
        <w:t>和实现文件</w:t>
      </w:r>
      <w:r w:rsidRPr="00D936C0">
        <w:t xml:space="preserve"> (.m) </w:t>
      </w:r>
      <w:r w:rsidRPr="00D936C0">
        <w:rPr>
          <w:rFonts w:hint="eastAsia"/>
        </w:rPr>
        <w:t>合并成了一个代码文件</w:t>
      </w:r>
      <w:r w:rsidRPr="00D936C0">
        <w:t xml:space="preserve"> (.swift</w:t>
      </w:r>
      <w:r w:rsidRPr="00D936C0">
        <w:rPr>
          <w:rFonts w:hint="eastAsia"/>
        </w:rPr>
        <w:t>)</w:t>
      </w:r>
    </w:p>
    <w:p w14:paraId="3DEA46D9" w14:textId="07441149" w:rsidR="000973E3" w:rsidRPr="00D936C0" w:rsidRDefault="000973E3" w:rsidP="00D936C0">
      <w:pPr>
        <w:ind w:left="420" w:firstLine="420"/>
      </w:pPr>
      <w:r w:rsidRPr="00D936C0">
        <w:rPr>
          <w:rFonts w:hint="eastAsia"/>
        </w:rPr>
        <w:t>3</w:t>
      </w:r>
      <w:r w:rsidR="00D936C0">
        <w:rPr>
          <w:rFonts w:hint="eastAsia"/>
        </w:rPr>
        <w:t>&gt;</w:t>
      </w:r>
      <w:r w:rsidRPr="00D936C0">
        <w:rPr>
          <w:rFonts w:hint="eastAsia"/>
        </w:rPr>
        <w:t xml:space="preserve">, </w:t>
      </w:r>
      <w:r w:rsidRPr="00D936C0">
        <w:t xml:space="preserve">Swift </w:t>
      </w:r>
      <w:r w:rsidRPr="00D936C0">
        <w:rPr>
          <w:rFonts w:hint="eastAsia"/>
        </w:rPr>
        <w:t>更加安全</w:t>
      </w:r>
    </w:p>
    <w:p w14:paraId="5FACBFEE" w14:textId="5957E394" w:rsidR="000973E3" w:rsidRPr="00D936C0" w:rsidRDefault="000973E3" w:rsidP="00D936C0">
      <w:pPr>
        <w:ind w:left="420" w:firstLine="420"/>
      </w:pPr>
      <w:r w:rsidRPr="00D936C0">
        <w:t>Swift</w:t>
      </w:r>
      <w:r w:rsidRPr="00D936C0">
        <w:rPr>
          <w:rFonts w:hint="eastAsia"/>
        </w:rPr>
        <w:t>代码中的可选类型使得一个</w:t>
      </w:r>
      <w:r w:rsidRPr="00D936C0">
        <w:t>nil</w:t>
      </w:r>
      <w:r w:rsidRPr="00D936C0">
        <w:rPr>
          <w:rFonts w:hint="eastAsia"/>
        </w:rPr>
        <w:t>可选值的可能性变得非常的明确</w:t>
      </w:r>
      <w:r w:rsidRPr="00D936C0">
        <w:t xml:space="preserve">, </w:t>
      </w:r>
      <w:r w:rsidRPr="00D936C0">
        <w:rPr>
          <w:rFonts w:hint="eastAsia"/>
        </w:rPr>
        <w:t>这意味它能在你写下一段糟糕的代码时会生成一个编译器错误</w:t>
      </w:r>
      <w:r w:rsidRPr="00D936C0">
        <w:t xml:space="preserve">. </w:t>
      </w:r>
      <w:r w:rsidRPr="00D936C0">
        <w:rPr>
          <w:rFonts w:hint="eastAsia"/>
        </w:rPr>
        <w:t>这就建立了一种短程反馈的循环，可以让程序员带着目标去写代码</w:t>
      </w:r>
      <w:r w:rsidRPr="00D936C0">
        <w:t xml:space="preserve">. </w:t>
      </w:r>
      <w:r w:rsidRPr="00D936C0">
        <w:rPr>
          <w:rFonts w:hint="eastAsia"/>
        </w:rPr>
        <w:t>问题在代码被写就时就可以被修复</w:t>
      </w:r>
      <w:r w:rsidRPr="00D936C0">
        <w:t xml:space="preserve">, </w:t>
      </w:r>
      <w:r w:rsidRPr="00D936C0">
        <w:rPr>
          <w:rFonts w:hint="eastAsia"/>
        </w:rPr>
        <w:t>这大大节省了你要在修复有关来自</w:t>
      </w:r>
      <w:r w:rsidRPr="00D936C0">
        <w:t xml:space="preserve"> Objective-C </w:t>
      </w:r>
      <w:r w:rsidRPr="00D936C0">
        <w:rPr>
          <w:rFonts w:hint="eastAsia"/>
        </w:rPr>
        <w:t>指针逻辑的</w:t>
      </w:r>
      <w:r w:rsidRPr="00D936C0">
        <w:t>bug</w:t>
      </w:r>
      <w:r w:rsidRPr="00D936C0">
        <w:rPr>
          <w:rFonts w:hint="eastAsia"/>
        </w:rPr>
        <w:t>时需要耗费的时间和金钱</w:t>
      </w:r>
      <w:r w:rsidRPr="00D936C0">
        <w:t>.</w:t>
      </w:r>
    </w:p>
    <w:p w14:paraId="014C0A25" w14:textId="2473E612" w:rsidR="000973E3" w:rsidRPr="00D936C0" w:rsidRDefault="000973E3" w:rsidP="00D936C0">
      <w:pPr>
        <w:ind w:left="420" w:firstLine="420"/>
      </w:pPr>
      <w:r w:rsidRPr="00D936C0">
        <w:rPr>
          <w:rFonts w:hint="eastAsia"/>
        </w:rPr>
        <w:t>4</w:t>
      </w:r>
      <w:r w:rsidR="002D3467">
        <w:rPr>
          <w:rFonts w:hint="eastAsia"/>
        </w:rPr>
        <w:t>&gt;</w:t>
      </w:r>
      <w:r w:rsidRPr="00D936C0">
        <w:rPr>
          <w:rFonts w:hint="eastAsia"/>
        </w:rPr>
        <w:t xml:space="preserve">, </w:t>
      </w:r>
      <w:r w:rsidRPr="00D936C0">
        <w:t xml:space="preserve">Swift </w:t>
      </w:r>
      <w:r w:rsidRPr="00D936C0">
        <w:rPr>
          <w:rFonts w:hint="eastAsia"/>
        </w:rPr>
        <w:t>代码更少</w:t>
      </w:r>
    </w:p>
    <w:p w14:paraId="5D2DEA82" w14:textId="05A20C15" w:rsidR="000973E3" w:rsidRPr="00D936C0" w:rsidRDefault="000973E3" w:rsidP="00D936C0">
      <w:pPr>
        <w:ind w:left="420" w:firstLine="420"/>
      </w:pPr>
      <w:r w:rsidRPr="00D936C0">
        <w:t xml:space="preserve">Swift </w:t>
      </w:r>
      <w:r w:rsidRPr="00D936C0">
        <w:rPr>
          <w:rFonts w:hint="eastAsia"/>
        </w:rPr>
        <w:t>减少了重复性语句和字符串操作所需要的代码量。在</w:t>
      </w:r>
      <w:r w:rsidRPr="00D936C0">
        <w:t xml:space="preserve"> Objective-C </w:t>
      </w:r>
      <w:r w:rsidRPr="00D936C0">
        <w:rPr>
          <w:rFonts w:hint="eastAsia"/>
        </w:rPr>
        <w:t>中</w:t>
      </w:r>
      <w:r w:rsidRPr="00D936C0">
        <w:t xml:space="preserve">, </w:t>
      </w:r>
      <w:r w:rsidRPr="00D936C0">
        <w:rPr>
          <w:rFonts w:hint="eastAsia"/>
        </w:rPr>
        <w:t>使用文本字符串将两块信息组合起来的操作非常繁琐。</w:t>
      </w:r>
      <w:r w:rsidRPr="00D936C0">
        <w:t xml:space="preserve">Swift </w:t>
      </w:r>
      <w:r w:rsidRPr="00D936C0">
        <w:rPr>
          <w:rFonts w:hint="eastAsia"/>
        </w:rPr>
        <w:t>采用当代编程语言的特性，比如使用“</w:t>
      </w:r>
      <w:r w:rsidRPr="00D936C0">
        <w:t>+</w:t>
      </w:r>
      <w:r w:rsidRPr="00D936C0">
        <w:rPr>
          <w:rFonts w:hint="eastAsia"/>
        </w:rPr>
        <w:t>”操作符将两个字符串加到一起</w:t>
      </w:r>
    </w:p>
    <w:p w14:paraId="458A587E" w14:textId="77777777" w:rsidR="000973E3" w:rsidRPr="00D936C0" w:rsidRDefault="000973E3" w:rsidP="00D936C0">
      <w:pPr>
        <w:ind w:left="420" w:firstLine="420"/>
      </w:pPr>
      <w:r w:rsidRPr="00D936C0">
        <w:t>Swift</w:t>
      </w:r>
      <w:r w:rsidRPr="00D936C0">
        <w:rPr>
          <w:rFonts w:hint="eastAsia"/>
        </w:rPr>
        <w:t>中的类型系统减少了代码语句的复杂性</w:t>
      </w:r>
      <w:r w:rsidRPr="00D936C0">
        <w:t>--</w:t>
      </w:r>
      <w:r w:rsidRPr="00D936C0">
        <w:rPr>
          <w:rFonts w:hint="eastAsia"/>
        </w:rPr>
        <w:t>作为编译器可以理解的类型。比如，</w:t>
      </w:r>
      <w:r w:rsidRPr="00D936C0">
        <w:t>Objective-C</w:t>
      </w:r>
      <w:r w:rsidRPr="00D936C0">
        <w:rPr>
          <w:rFonts w:hint="eastAsia"/>
        </w:rPr>
        <w:t>要求程序员记住特殊字符标记（</w:t>
      </w:r>
      <w:r w:rsidRPr="00D936C0">
        <w:t>%s</w:t>
      </w:r>
      <w:r w:rsidRPr="00D936C0">
        <w:rPr>
          <w:rFonts w:hint="eastAsia"/>
        </w:rPr>
        <w:t>，</w:t>
      </w:r>
      <w:r w:rsidRPr="00D936C0">
        <w:t>%d</w:t>
      </w:r>
      <w:r w:rsidRPr="00D936C0">
        <w:rPr>
          <w:rFonts w:hint="eastAsia"/>
        </w:rPr>
        <w:t>，</w:t>
      </w:r>
      <w:r w:rsidRPr="00D936C0">
        <w:t>%@</w:t>
      </w:r>
      <w:r w:rsidRPr="00D936C0">
        <w:rPr>
          <w:rFonts w:hint="eastAsia"/>
        </w:rPr>
        <w:t>）并且提供了一个用逗号分隔的变量来代替每个标记。</w:t>
      </w:r>
      <w:r w:rsidRPr="00D936C0">
        <w:t>Swift</w:t>
      </w:r>
      <w:r w:rsidRPr="00D936C0">
        <w:rPr>
          <w:rFonts w:hint="eastAsia"/>
        </w:rPr>
        <w:t>支持字符串插入，这就消除了需要记住的标记和允许程序员直接插入变量到面向用户的字符串中</w:t>
      </w:r>
    </w:p>
    <w:p w14:paraId="6771A1DA" w14:textId="1AC31B86" w:rsidR="000973E3" w:rsidRPr="00D936C0" w:rsidRDefault="000973E3" w:rsidP="00D936C0">
      <w:pPr>
        <w:ind w:left="420" w:firstLine="420"/>
      </w:pPr>
      <w:r w:rsidRPr="00D936C0">
        <w:rPr>
          <w:rFonts w:hint="eastAsia"/>
        </w:rPr>
        <w:t>5</w:t>
      </w:r>
      <w:r w:rsidR="002C14AE">
        <w:rPr>
          <w:rFonts w:hint="eastAsia"/>
        </w:rPr>
        <w:t>&gt;</w:t>
      </w:r>
      <w:r w:rsidRPr="00D936C0">
        <w:rPr>
          <w:rFonts w:hint="eastAsia"/>
        </w:rPr>
        <w:t xml:space="preserve">, </w:t>
      </w:r>
      <w:r w:rsidRPr="00D936C0">
        <w:t xml:space="preserve">Swift </w:t>
      </w:r>
      <w:r w:rsidRPr="00D936C0">
        <w:rPr>
          <w:rFonts w:hint="eastAsia"/>
        </w:rPr>
        <w:t>速度更快</w:t>
      </w:r>
    </w:p>
    <w:p w14:paraId="0D5B1E5C" w14:textId="77777777" w:rsidR="000973E3" w:rsidRPr="00D936C0" w:rsidRDefault="000973E3" w:rsidP="00D936C0">
      <w:pPr>
        <w:ind w:left="420" w:firstLine="420"/>
      </w:pPr>
      <w:r w:rsidRPr="00D936C0">
        <w:rPr>
          <w:rFonts w:hint="eastAsia"/>
        </w:rPr>
        <w:t>删除遗留下来的</w:t>
      </w:r>
      <w:r w:rsidRPr="00D936C0">
        <w:t>C</w:t>
      </w:r>
      <w:r w:rsidRPr="00D936C0">
        <w:rPr>
          <w:rFonts w:hint="eastAsia"/>
        </w:rPr>
        <w:t>语言约定大大提升了引擎盖之下</w:t>
      </w:r>
      <w:r w:rsidRPr="00D936C0">
        <w:t>Swift</w:t>
      </w:r>
      <w:r w:rsidRPr="00D936C0">
        <w:rPr>
          <w:rFonts w:hint="eastAsia"/>
        </w:rPr>
        <w:t>的性能, 进行计算密集型任务的性能上，</w:t>
      </w:r>
      <w:r w:rsidRPr="00D936C0">
        <w:t>Swift</w:t>
      </w:r>
      <w:r w:rsidRPr="00D936C0">
        <w:rPr>
          <w:rFonts w:hint="eastAsia"/>
        </w:rPr>
        <w:t>已经逼近</w:t>
      </w:r>
      <w:r w:rsidRPr="00D936C0">
        <w:t>C++</w:t>
      </w:r>
      <w:r w:rsidRPr="00D936C0">
        <w:rPr>
          <w:rFonts w:hint="eastAsia"/>
        </w:rPr>
        <w:t>的表现, 将近是OC运行速度的</w:t>
      </w:r>
      <w:r w:rsidRPr="00D936C0">
        <w:t>1.4</w:t>
      </w:r>
      <w:r w:rsidRPr="00D936C0">
        <w:rPr>
          <w:rFonts w:hint="eastAsia"/>
        </w:rPr>
        <w:t>倍</w:t>
      </w:r>
      <w:r w:rsidRPr="00D936C0">
        <w:t>.</w:t>
      </w:r>
    </w:p>
    <w:p w14:paraId="7BA8740E" w14:textId="77777777" w:rsidR="000973E3" w:rsidRPr="00D936C0" w:rsidRDefault="000973E3" w:rsidP="00D936C0">
      <w:pPr>
        <w:ind w:left="420" w:firstLine="420"/>
      </w:pPr>
      <w:r w:rsidRPr="00D936C0">
        <w:rPr>
          <w:rFonts w:hint="eastAsia"/>
        </w:rPr>
        <w:t>总结: 使用</w:t>
      </w:r>
      <w:r w:rsidRPr="00D936C0">
        <w:t xml:space="preserve"> Swift</w:t>
      </w:r>
      <w:r w:rsidRPr="00D936C0">
        <w:rPr>
          <w:rFonts w:hint="eastAsia"/>
        </w:rPr>
        <w:t>，程序员只要维护原来一半量的代码文件，手动的代码同步工作为零，标点输入出错的概率也远远低于以前</w:t>
      </w:r>
      <w:r w:rsidRPr="00D936C0">
        <w:t xml:space="preserve"> -- </w:t>
      </w:r>
      <w:r w:rsidRPr="00D936C0">
        <w:rPr>
          <w:rFonts w:hint="eastAsia"/>
        </w:rPr>
        <w:t>这样就能腾出更多的时间写高质量的代码。通过使用可选类型</w:t>
      </w:r>
      <w:r w:rsidRPr="00D936C0">
        <w:t xml:space="preserve"> </w:t>
      </w:r>
      <w:r w:rsidRPr="00D936C0">
        <w:rPr>
          <w:rFonts w:hint="eastAsia"/>
        </w:rPr>
        <w:t>——</w:t>
      </w:r>
      <w:r w:rsidRPr="00D936C0">
        <w:t xml:space="preserve"> </w:t>
      </w:r>
      <w:r w:rsidRPr="00D936C0">
        <w:rPr>
          <w:rFonts w:hint="eastAsia"/>
        </w:rPr>
        <w:t>一种针对返回或不返回值的编译时安全机制，而返回值是同步操作、网络失效时无效的用户输入以及数据验证错误发生时普遍会遇到的问题。</w:t>
      </w:r>
      <w:r w:rsidRPr="00D936C0">
        <w:t xml:space="preserve">ARC </w:t>
      </w:r>
      <w:r w:rsidRPr="00D936C0">
        <w:rPr>
          <w:rFonts w:hint="eastAsia"/>
        </w:rPr>
        <w:t>在</w:t>
      </w:r>
      <w:r w:rsidRPr="00D936C0">
        <w:t xml:space="preserve"> Swift </w:t>
      </w:r>
      <w:r w:rsidRPr="00D936C0">
        <w:rPr>
          <w:rFonts w:hint="eastAsia"/>
        </w:rPr>
        <w:t>中对过程式</w:t>
      </w:r>
      <w:r w:rsidRPr="00D936C0">
        <w:t xml:space="preserve"> C </w:t>
      </w:r>
      <w:r w:rsidRPr="00D936C0">
        <w:rPr>
          <w:rFonts w:hint="eastAsia"/>
        </w:rPr>
        <w:t>风格的代码，还有苹果公司</w:t>
      </w:r>
      <w:r w:rsidRPr="00D936C0">
        <w:t xml:space="preserve"> Cocoa </w:t>
      </w:r>
      <w:r w:rsidRPr="00D936C0">
        <w:rPr>
          <w:rFonts w:hint="eastAsia"/>
        </w:rPr>
        <w:t>框架使用的面向对象代码都进行了统一。</w:t>
      </w:r>
    </w:p>
    <w:p w14:paraId="0879259D" w14:textId="77777777" w:rsidR="000973E3" w:rsidRPr="00DD2917" w:rsidRDefault="000973E3" w:rsidP="00FB6293">
      <w:pPr>
        <w:pStyle w:val="2"/>
        <w:numPr>
          <w:ilvl w:val="0"/>
          <w:numId w:val="18"/>
        </w:numPr>
        <w:rPr>
          <w:rFonts w:ascii="微软雅黑" w:eastAsia="微软雅黑" w:hAnsi="微软雅黑" w:cs="微软雅黑" w:hint="default"/>
          <w:b w:val="0"/>
          <w:kern w:val="2"/>
          <w:sz w:val="28"/>
          <w:szCs w:val="28"/>
        </w:rPr>
      </w:pPr>
      <w:r w:rsidRPr="00DD2917">
        <w:rPr>
          <w:rFonts w:ascii="微软雅黑" w:eastAsia="微软雅黑" w:hAnsi="微软雅黑" w:cs="微软雅黑"/>
          <w:b w:val="0"/>
          <w:kern w:val="2"/>
          <w:sz w:val="28"/>
          <w:szCs w:val="28"/>
        </w:rPr>
        <w:t>Swift的内存管理是怎样的？</w:t>
      </w:r>
    </w:p>
    <w:p w14:paraId="2AA4BA80" w14:textId="77777777" w:rsidR="000973E3" w:rsidRPr="00B86819" w:rsidRDefault="000973E3" w:rsidP="00B86819">
      <w:pPr>
        <w:ind w:left="420" w:firstLine="420"/>
      </w:pPr>
      <w:r w:rsidRPr="00B86819">
        <w:t>Swift 使用自动引用计数（Automatic Reference Counting, ARC）来简化内存管理</w:t>
      </w:r>
      <w:r w:rsidRPr="00B86819">
        <w:rPr>
          <w:rFonts w:hint="eastAsia"/>
        </w:rPr>
        <w:t xml:space="preserve">, </w:t>
      </w:r>
      <w:r w:rsidRPr="00B86819">
        <w:t>这种内存管理方式相比GC而言，对程序员的要求较高</w:t>
      </w:r>
      <w:r w:rsidRPr="00B86819">
        <w:rPr>
          <w:rFonts w:hint="eastAsia"/>
        </w:rPr>
        <w:t>, 并且</w:t>
      </w:r>
      <w:r w:rsidRPr="00B86819">
        <w:t>ARC比GC更容易引起编程错误，但却比GC快。</w:t>
      </w:r>
      <w:r w:rsidRPr="00B86819">
        <w:rPr>
          <w:rFonts w:hint="eastAsia"/>
        </w:rPr>
        <w:t>尤其</w:t>
      </w:r>
      <w:r w:rsidRPr="00B86819">
        <w:t>在性能很重要的场合。</w:t>
      </w:r>
    </w:p>
    <w:p w14:paraId="0C937866" w14:textId="77777777" w:rsidR="000973E3" w:rsidRPr="00B86819" w:rsidRDefault="000973E3" w:rsidP="00FB6293">
      <w:pPr>
        <w:pStyle w:val="2"/>
        <w:numPr>
          <w:ilvl w:val="0"/>
          <w:numId w:val="18"/>
        </w:numPr>
        <w:rPr>
          <w:rFonts w:ascii="微软雅黑" w:eastAsia="微软雅黑" w:hAnsi="微软雅黑" w:cs="微软雅黑" w:hint="default"/>
          <w:b w:val="0"/>
          <w:kern w:val="2"/>
          <w:sz w:val="28"/>
          <w:szCs w:val="28"/>
        </w:rPr>
      </w:pPr>
      <w:r w:rsidRPr="00B86819">
        <w:rPr>
          <w:rFonts w:ascii="微软雅黑" w:eastAsia="微软雅黑" w:hAnsi="微软雅黑" w:cs="微软雅黑"/>
          <w:b w:val="0"/>
          <w:kern w:val="2"/>
          <w:sz w:val="28"/>
          <w:szCs w:val="28"/>
        </w:rPr>
        <w:t>Swift 支持面向过程编程吗？</w:t>
      </w:r>
    </w:p>
    <w:p w14:paraId="107EA7DD" w14:textId="77777777" w:rsidR="000973E3" w:rsidRPr="00A00B0C" w:rsidRDefault="000973E3" w:rsidP="00A00B0C">
      <w:pPr>
        <w:ind w:left="420" w:firstLine="420"/>
      </w:pPr>
      <w:r w:rsidRPr="00A00B0C">
        <w:t>它采用了 Objective-C 的命名参数以及动态对象模型，可以无缝对接到现有的 Cocoa 框架，并且可以兼容 Objective-C 代码，支持面向过程编程和面向对象编程</w:t>
      </w:r>
      <w:r w:rsidRPr="00A00B0C">
        <w:rPr>
          <w:rFonts w:hint="eastAsia"/>
        </w:rPr>
        <w:t>。</w:t>
      </w:r>
    </w:p>
    <w:p w14:paraId="65FA95B6" w14:textId="77777777" w:rsidR="000973E3" w:rsidRPr="00B86819" w:rsidRDefault="000973E3" w:rsidP="00FB6293">
      <w:pPr>
        <w:pStyle w:val="2"/>
        <w:numPr>
          <w:ilvl w:val="0"/>
          <w:numId w:val="18"/>
        </w:numPr>
        <w:rPr>
          <w:rFonts w:ascii="微软雅黑" w:eastAsia="微软雅黑" w:hAnsi="微软雅黑" w:cs="微软雅黑" w:hint="default"/>
          <w:b w:val="0"/>
          <w:kern w:val="2"/>
          <w:sz w:val="28"/>
          <w:szCs w:val="28"/>
        </w:rPr>
      </w:pPr>
      <w:r w:rsidRPr="00B86819">
        <w:rPr>
          <w:rFonts w:ascii="微软雅黑" w:eastAsia="微软雅黑" w:hAnsi="微软雅黑" w:cs="微软雅黑"/>
          <w:b w:val="0"/>
          <w:kern w:val="2"/>
          <w:sz w:val="28"/>
          <w:szCs w:val="28"/>
        </w:rPr>
        <w:t>举例说明Swift里面有哪些是 Objective-C中没有的？</w:t>
      </w:r>
    </w:p>
    <w:p w14:paraId="594E4B72" w14:textId="77777777" w:rsidR="000973E3" w:rsidRPr="00A00B0C" w:rsidRDefault="000973E3" w:rsidP="00A00B0C">
      <w:pPr>
        <w:ind w:left="420" w:firstLine="420"/>
      </w:pPr>
      <w:r w:rsidRPr="00A00B0C">
        <w:t>Swift引入了在Objective-C中没有的一些高级数据类型，例如tuples（元组），可以使你创建和传递一组数值。</w:t>
      </w:r>
      <w:r w:rsidRPr="00A00B0C">
        <w:rPr>
          <w:rFonts w:hint="eastAsia"/>
        </w:rPr>
        <w:t>s</w:t>
      </w:r>
      <w:r w:rsidRPr="00A00B0C">
        <w:t>wift还引入了可选项类型（Optionals），用于处理变量值不存在的情况。可选项的意思有两种：一是变量是存在的，例如等于X，二是变量值根本不存在。Optionals类似于Objective-C中指向nil的指针，但是适用于所有的数据类型，而非仅仅局限于类，Optionals 相比于Objective-C中nil指针更加安全和简明，并且也是Swift诸多最强大功能的核心。</w:t>
      </w:r>
    </w:p>
    <w:p w14:paraId="2BB13692" w14:textId="77777777" w:rsidR="000973E3" w:rsidRPr="00DD2917" w:rsidRDefault="000973E3" w:rsidP="00FB6293">
      <w:pPr>
        <w:pStyle w:val="2"/>
        <w:numPr>
          <w:ilvl w:val="0"/>
          <w:numId w:val="18"/>
        </w:numPr>
        <w:rPr>
          <w:rFonts w:ascii="微软雅黑" w:eastAsia="微软雅黑" w:hAnsi="微软雅黑" w:cs="微软雅黑" w:hint="default"/>
          <w:b w:val="0"/>
          <w:kern w:val="2"/>
          <w:sz w:val="28"/>
          <w:szCs w:val="28"/>
        </w:rPr>
      </w:pPr>
      <w:r w:rsidRPr="00DD2917">
        <w:rPr>
          <w:rFonts w:ascii="微软雅黑" w:eastAsia="微软雅黑" w:hAnsi="微软雅黑" w:cs="微软雅黑"/>
          <w:b w:val="0"/>
          <w:kern w:val="2"/>
          <w:sz w:val="28"/>
          <w:szCs w:val="28"/>
        </w:rPr>
        <w:t>Swift 是一门安全语言吗？</w:t>
      </w:r>
    </w:p>
    <w:p w14:paraId="488756EE" w14:textId="77777777" w:rsidR="000973E3" w:rsidRPr="00A00B0C" w:rsidRDefault="000973E3" w:rsidP="00A00B0C">
      <w:pPr>
        <w:ind w:left="420" w:firstLine="420"/>
      </w:pPr>
      <w:r w:rsidRPr="00A00B0C">
        <w:t>Swift是一门类型安全的语言，Optionals就是代表。Swift能帮助你在类型安全的环境下工作，如果你的代码中需要使用String类型，Swift的安全机制能阻止你错误的将Int值传递过来，这使你在开发阶段就能及时发现并修正问题。</w:t>
      </w:r>
    </w:p>
    <w:p w14:paraId="0B1EC4C7" w14:textId="77777777" w:rsidR="000973E3" w:rsidRPr="00DD2917" w:rsidRDefault="000973E3" w:rsidP="00FB6293">
      <w:pPr>
        <w:pStyle w:val="2"/>
        <w:numPr>
          <w:ilvl w:val="0"/>
          <w:numId w:val="18"/>
        </w:numPr>
        <w:rPr>
          <w:rFonts w:ascii="微软雅黑" w:eastAsia="微软雅黑" w:hAnsi="微软雅黑" w:cs="微软雅黑" w:hint="default"/>
          <w:b w:val="0"/>
          <w:kern w:val="2"/>
          <w:sz w:val="28"/>
          <w:szCs w:val="28"/>
        </w:rPr>
      </w:pPr>
      <w:r w:rsidRPr="00DD2917">
        <w:rPr>
          <w:rFonts w:ascii="微软雅黑" w:eastAsia="微软雅黑" w:hAnsi="微软雅黑" w:cs="微软雅黑"/>
          <w:b w:val="0"/>
          <w:kern w:val="2"/>
          <w:sz w:val="28"/>
          <w:szCs w:val="28"/>
        </w:rPr>
        <w:t>为什么要在变量类型后面加个问号？</w:t>
      </w:r>
    </w:p>
    <w:p w14:paraId="366FB161" w14:textId="77777777" w:rsidR="000973E3" w:rsidRPr="00A00B0C" w:rsidRDefault="000973E3" w:rsidP="00A00B0C">
      <w:pPr>
        <w:ind w:left="420" w:firstLine="420"/>
      </w:pPr>
      <w:r w:rsidRPr="00A00B0C">
        <w:t>用来标记这个变量的值是可选的</w:t>
      </w:r>
      <w:r w:rsidRPr="00A00B0C">
        <w:rPr>
          <w:rFonts w:hint="eastAsia"/>
        </w:rPr>
        <w:t>，一般</w:t>
      </w:r>
      <w:r w:rsidRPr="00A00B0C">
        <w:t>用“！”和“？”定义可选变量的区别：用“！”定的可选变量必须保证转换能够成功，否则报错，但定义的变量可以直接使用，不会封装在option里；而用“？”号定的可选变量即使转换不成功本身也不会出错，变量值为nil，如果转换成功，要使用该变量进行计算时变量名后需要加“！”</w:t>
      </w:r>
    </w:p>
    <w:p w14:paraId="75F49AB8" w14:textId="77777777" w:rsidR="000973E3" w:rsidRPr="00DD2917" w:rsidRDefault="000973E3" w:rsidP="00FB6293">
      <w:pPr>
        <w:pStyle w:val="2"/>
        <w:numPr>
          <w:ilvl w:val="0"/>
          <w:numId w:val="18"/>
        </w:numPr>
        <w:rPr>
          <w:rFonts w:ascii="微软雅黑" w:eastAsia="微软雅黑" w:hAnsi="微软雅黑" w:cs="微软雅黑" w:hint="default"/>
          <w:b w:val="0"/>
          <w:kern w:val="2"/>
          <w:sz w:val="28"/>
          <w:szCs w:val="28"/>
        </w:rPr>
      </w:pPr>
      <w:r w:rsidRPr="00DD2917">
        <w:rPr>
          <w:rFonts w:ascii="微软雅黑" w:eastAsia="微软雅黑" w:hAnsi="微软雅黑" w:cs="微软雅黑"/>
          <w:b w:val="0"/>
          <w:kern w:val="2"/>
          <w:sz w:val="28"/>
          <w:szCs w:val="28"/>
        </w:rPr>
        <w:t>什么是泛型，它们又解决了什么问题？</w:t>
      </w:r>
    </w:p>
    <w:p w14:paraId="43E085CC" w14:textId="77777777" w:rsidR="000973E3" w:rsidRPr="00A00B0C" w:rsidRDefault="000973E3" w:rsidP="00A00B0C">
      <w:pPr>
        <w:ind w:left="420" w:firstLine="420"/>
      </w:pPr>
      <w:r w:rsidRPr="00A00B0C">
        <w:t>泛型是用来使代码能安全工作。在Swift中，泛型可以在函数数据类型和普通数据类型中使用，例如类、结构体或枚举。</w:t>
      </w:r>
    </w:p>
    <w:p w14:paraId="1779ADD1" w14:textId="77777777" w:rsidR="000973E3" w:rsidRPr="00A00B0C" w:rsidRDefault="000973E3" w:rsidP="00A00B0C">
      <w:pPr>
        <w:ind w:left="420" w:firstLine="420"/>
      </w:pPr>
      <w:r w:rsidRPr="00A00B0C">
        <w:t>泛型解决了代码复用的问题。有一种常见的情况，你有一个方法，需要一个类型的参数，你为了适应另一种类型的参数还得重新再写一遍这个方法。</w:t>
      </w:r>
    </w:p>
    <w:p w14:paraId="320DE213" w14:textId="77777777" w:rsidR="000973E3" w:rsidRPr="00A00B0C" w:rsidRDefault="000973E3" w:rsidP="00A00B0C">
      <w:pPr>
        <w:ind w:left="420" w:firstLine="420"/>
      </w:pPr>
      <w:r w:rsidRPr="00A00B0C">
        <w:t>比如，在下面的代码中，第二个方法是第一个方法的“克隆体”：</w:t>
      </w:r>
    </w:p>
    <w:p w14:paraId="59A6C0C0" w14:textId="77777777" w:rsidR="000973E3" w:rsidRDefault="000973E3" w:rsidP="00FB6293">
      <w:pPr>
        <w:pStyle w:val="a9"/>
        <w:numPr>
          <w:ilvl w:val="0"/>
          <w:numId w:val="7"/>
        </w:numPr>
      </w:pPr>
    </w:p>
    <w:p w14:paraId="6D3D7B63" w14:textId="77777777" w:rsidR="000973E3" w:rsidRPr="00FA7C76" w:rsidRDefault="000973E3" w:rsidP="00FB6293">
      <w:pPr>
        <w:pStyle w:val="a9"/>
        <w:numPr>
          <w:ilvl w:val="0"/>
          <w:numId w:val="7"/>
        </w:numPr>
      </w:pPr>
      <w:r w:rsidRPr="00FA7C76">
        <w:t>func areIntEqual(x: Int, _ y: Int) -&gt; Bool {</w:t>
      </w:r>
    </w:p>
    <w:p w14:paraId="6AB3658C" w14:textId="77777777" w:rsidR="000973E3" w:rsidRPr="00FA7C76" w:rsidRDefault="000973E3" w:rsidP="00FB6293">
      <w:pPr>
        <w:pStyle w:val="a9"/>
        <w:numPr>
          <w:ilvl w:val="0"/>
          <w:numId w:val="7"/>
        </w:numPr>
      </w:pPr>
      <w:r w:rsidRPr="00FA7C76">
        <w:t xml:space="preserve">  return x == y</w:t>
      </w:r>
    </w:p>
    <w:p w14:paraId="7F4B8AF1" w14:textId="77777777" w:rsidR="000973E3" w:rsidRPr="00FA7C76" w:rsidRDefault="000973E3" w:rsidP="00FB6293">
      <w:pPr>
        <w:pStyle w:val="a9"/>
        <w:numPr>
          <w:ilvl w:val="0"/>
          <w:numId w:val="7"/>
        </w:numPr>
      </w:pPr>
      <w:r w:rsidRPr="00FA7C76">
        <w:t>}</w:t>
      </w:r>
    </w:p>
    <w:p w14:paraId="101E2CA6" w14:textId="77777777" w:rsidR="000973E3" w:rsidRPr="00FA7C76" w:rsidRDefault="000973E3" w:rsidP="00FB6293">
      <w:pPr>
        <w:pStyle w:val="a9"/>
        <w:numPr>
          <w:ilvl w:val="0"/>
          <w:numId w:val="7"/>
        </w:numPr>
      </w:pPr>
      <w:r w:rsidRPr="00FA7C76">
        <w:t>func areStringsEqual(x: String, _ y: String) -&gt; Bool {</w:t>
      </w:r>
    </w:p>
    <w:p w14:paraId="70A3A1C3" w14:textId="77777777" w:rsidR="000973E3" w:rsidRPr="00FA7C76" w:rsidRDefault="000973E3" w:rsidP="00FB6293">
      <w:pPr>
        <w:pStyle w:val="a9"/>
        <w:numPr>
          <w:ilvl w:val="0"/>
          <w:numId w:val="7"/>
        </w:numPr>
      </w:pPr>
      <w:r w:rsidRPr="00FA7C76">
        <w:t xml:space="preserve">  return x == y</w:t>
      </w:r>
    </w:p>
    <w:p w14:paraId="50819E4A" w14:textId="77777777" w:rsidR="000973E3" w:rsidRPr="00FA7C76" w:rsidRDefault="000973E3" w:rsidP="00FB6293">
      <w:pPr>
        <w:pStyle w:val="a9"/>
        <w:numPr>
          <w:ilvl w:val="0"/>
          <w:numId w:val="7"/>
        </w:numPr>
      </w:pPr>
      <w:r w:rsidRPr="00FA7C76">
        <w:t>}</w:t>
      </w:r>
    </w:p>
    <w:p w14:paraId="17A25ED1" w14:textId="77777777" w:rsidR="000973E3" w:rsidRPr="00FA7C76" w:rsidRDefault="000973E3" w:rsidP="00FB6293">
      <w:pPr>
        <w:pStyle w:val="a9"/>
        <w:numPr>
          <w:ilvl w:val="0"/>
          <w:numId w:val="7"/>
        </w:numPr>
      </w:pPr>
      <w:r w:rsidRPr="00FA7C76">
        <w:t>areStringsEqual("ray", "ray") // true</w:t>
      </w:r>
    </w:p>
    <w:p w14:paraId="4B1C3AE9" w14:textId="77777777" w:rsidR="000973E3" w:rsidRPr="00FA7C76" w:rsidRDefault="000973E3" w:rsidP="00FB6293">
      <w:pPr>
        <w:pStyle w:val="a9"/>
        <w:numPr>
          <w:ilvl w:val="0"/>
          <w:numId w:val="7"/>
        </w:numPr>
      </w:pPr>
      <w:r w:rsidRPr="00FA7C76">
        <w:t>areIntEqual(1, 1) // true</w:t>
      </w:r>
    </w:p>
    <w:p w14:paraId="150CE553" w14:textId="77777777" w:rsidR="000973E3" w:rsidRPr="00A00B0C" w:rsidRDefault="000973E3" w:rsidP="00A00B0C">
      <w:pPr>
        <w:ind w:left="420" w:firstLine="420"/>
      </w:pPr>
      <w:r w:rsidRPr="00A00B0C">
        <w:t>一个Objective-C开发者可能会采用NSObject来解决问题：</w:t>
      </w:r>
    </w:p>
    <w:p w14:paraId="2AC64B1D" w14:textId="77777777" w:rsidR="000973E3" w:rsidRPr="00982C8F" w:rsidRDefault="000973E3" w:rsidP="00FB6293">
      <w:pPr>
        <w:pStyle w:val="a9"/>
        <w:numPr>
          <w:ilvl w:val="0"/>
          <w:numId w:val="15"/>
        </w:numPr>
      </w:pPr>
      <w:r w:rsidRPr="00982C8F">
        <w:t>import Foundation</w:t>
      </w:r>
    </w:p>
    <w:p w14:paraId="143C6696" w14:textId="77777777" w:rsidR="000973E3" w:rsidRPr="00982C8F" w:rsidRDefault="000973E3" w:rsidP="00FB6293">
      <w:pPr>
        <w:pStyle w:val="a9"/>
        <w:numPr>
          <w:ilvl w:val="0"/>
          <w:numId w:val="15"/>
        </w:numPr>
      </w:pPr>
      <w:r w:rsidRPr="00982C8F">
        <w:t>func areTheyEqual(x: NSObject, _ y: NSObject) -&gt; Bool {</w:t>
      </w:r>
    </w:p>
    <w:p w14:paraId="6C38542B" w14:textId="77777777" w:rsidR="000973E3" w:rsidRPr="00982C8F" w:rsidRDefault="000973E3" w:rsidP="00FB6293">
      <w:pPr>
        <w:pStyle w:val="a9"/>
        <w:numPr>
          <w:ilvl w:val="0"/>
          <w:numId w:val="15"/>
        </w:numPr>
      </w:pPr>
      <w:r w:rsidRPr="00982C8F">
        <w:t xml:space="preserve">  return x == y</w:t>
      </w:r>
    </w:p>
    <w:p w14:paraId="4801E0FE" w14:textId="77777777" w:rsidR="000973E3" w:rsidRPr="00982C8F" w:rsidRDefault="000973E3" w:rsidP="00FB6293">
      <w:pPr>
        <w:pStyle w:val="a9"/>
        <w:numPr>
          <w:ilvl w:val="0"/>
          <w:numId w:val="15"/>
        </w:numPr>
      </w:pPr>
      <w:r w:rsidRPr="00982C8F">
        <w:t>}</w:t>
      </w:r>
    </w:p>
    <w:p w14:paraId="0B21555B" w14:textId="77777777" w:rsidR="000973E3" w:rsidRPr="00982C8F" w:rsidRDefault="000973E3" w:rsidP="00FB6293">
      <w:pPr>
        <w:pStyle w:val="a9"/>
        <w:numPr>
          <w:ilvl w:val="0"/>
          <w:numId w:val="15"/>
        </w:numPr>
      </w:pPr>
      <w:r w:rsidRPr="00982C8F">
        <w:t>areTheyEqual("ray", "ray") // true</w:t>
      </w:r>
    </w:p>
    <w:p w14:paraId="18D438D0" w14:textId="77777777" w:rsidR="000973E3" w:rsidRPr="00982C8F" w:rsidRDefault="000973E3" w:rsidP="00FB6293">
      <w:pPr>
        <w:pStyle w:val="a9"/>
        <w:numPr>
          <w:ilvl w:val="0"/>
          <w:numId w:val="15"/>
        </w:numPr>
      </w:pPr>
      <w:r w:rsidRPr="00982C8F">
        <w:t>areTheyEqual(1, 1) // true</w:t>
      </w:r>
    </w:p>
    <w:p w14:paraId="2094323F" w14:textId="77777777" w:rsidR="000973E3" w:rsidRPr="00A00B0C" w:rsidRDefault="000973E3" w:rsidP="00A00B0C">
      <w:pPr>
        <w:ind w:left="420" w:firstLine="420"/>
      </w:pPr>
      <w:r w:rsidRPr="00A00B0C">
        <w:t>这段代码能达到了目的，但是编译的时候并不安全。它允许一个字符串和一个整型数据进行比较：</w:t>
      </w:r>
    </w:p>
    <w:p w14:paraId="70585494" w14:textId="77777777" w:rsidR="000973E3" w:rsidRPr="00982C8F" w:rsidRDefault="000973E3" w:rsidP="00FB6293">
      <w:pPr>
        <w:pStyle w:val="a9"/>
        <w:numPr>
          <w:ilvl w:val="0"/>
          <w:numId w:val="16"/>
        </w:numPr>
      </w:pPr>
      <w:r w:rsidRPr="00982C8F">
        <w:t>areTheyEqual(1, "ray")</w:t>
      </w:r>
    </w:p>
    <w:p w14:paraId="07B1ACBA" w14:textId="77777777" w:rsidR="000973E3" w:rsidRPr="00A00B0C" w:rsidRDefault="000973E3" w:rsidP="00A00B0C">
      <w:pPr>
        <w:ind w:left="420" w:firstLine="420"/>
      </w:pPr>
      <w:r w:rsidRPr="00A00B0C">
        <w:t>程序可能不会崩溃，但是允许一个字符串和一个整型数据进行比较可能不会得到想要的结果。</w:t>
      </w:r>
    </w:p>
    <w:p w14:paraId="463C11E5" w14:textId="77777777" w:rsidR="000973E3" w:rsidRPr="00A00B0C" w:rsidRDefault="000973E3" w:rsidP="00A00B0C">
      <w:pPr>
        <w:ind w:left="420" w:firstLine="420"/>
      </w:pPr>
      <w:r w:rsidRPr="00A00B0C">
        <w:t>采用泛型的话，你可以将上面两个方法合并为一个，并同时还保证了数据类型安全。这是实现代码：</w:t>
      </w:r>
    </w:p>
    <w:p w14:paraId="09874C1F" w14:textId="77777777" w:rsidR="000973E3" w:rsidRPr="00982C8F" w:rsidRDefault="000973E3" w:rsidP="00FB6293">
      <w:pPr>
        <w:pStyle w:val="a9"/>
        <w:numPr>
          <w:ilvl w:val="0"/>
          <w:numId w:val="17"/>
        </w:numPr>
      </w:pPr>
      <w:r w:rsidRPr="00982C8F">
        <w:t>func areTheyEqual&lt;T: Equatable&gt;(x: T, _ y: T) -&gt; Bool {</w:t>
      </w:r>
    </w:p>
    <w:p w14:paraId="267FF125" w14:textId="77777777" w:rsidR="000973E3" w:rsidRPr="00982C8F" w:rsidRDefault="000973E3" w:rsidP="00FB6293">
      <w:pPr>
        <w:pStyle w:val="a9"/>
        <w:numPr>
          <w:ilvl w:val="0"/>
          <w:numId w:val="17"/>
        </w:numPr>
      </w:pPr>
      <w:r w:rsidRPr="00982C8F">
        <w:t xml:space="preserve">  return x == y</w:t>
      </w:r>
    </w:p>
    <w:p w14:paraId="1552CE8B" w14:textId="77777777" w:rsidR="000973E3" w:rsidRPr="00982C8F" w:rsidRDefault="000973E3" w:rsidP="00FB6293">
      <w:pPr>
        <w:pStyle w:val="a9"/>
        <w:numPr>
          <w:ilvl w:val="0"/>
          <w:numId w:val="17"/>
        </w:numPr>
      </w:pPr>
      <w:r w:rsidRPr="00982C8F">
        <w:t>}</w:t>
      </w:r>
    </w:p>
    <w:p w14:paraId="24CA6385" w14:textId="77777777" w:rsidR="000973E3" w:rsidRPr="00982C8F" w:rsidRDefault="000973E3" w:rsidP="00FB6293">
      <w:pPr>
        <w:pStyle w:val="a9"/>
        <w:numPr>
          <w:ilvl w:val="0"/>
          <w:numId w:val="17"/>
        </w:numPr>
      </w:pPr>
      <w:r w:rsidRPr="00982C8F">
        <w:t>areTheyEqual("ray", "ray")</w:t>
      </w:r>
    </w:p>
    <w:p w14:paraId="365F9212" w14:textId="1DCDED5C" w:rsidR="00ED351A" w:rsidRDefault="000973E3" w:rsidP="00FB6293">
      <w:pPr>
        <w:pStyle w:val="a9"/>
        <w:numPr>
          <w:ilvl w:val="0"/>
          <w:numId w:val="17"/>
        </w:numPr>
      </w:pPr>
      <w:r w:rsidRPr="00982C8F">
        <w:t>areTheyEqual(1, 1)</w:t>
      </w:r>
      <w:r>
        <w:rPr>
          <w:rFonts w:hint="eastAsia"/>
        </w:rPr>
        <w:t xml:space="preserve"> </w:t>
      </w:r>
    </w:p>
    <w:p w14:paraId="0B737F74" w14:textId="77777777" w:rsidR="00ED351A" w:rsidRDefault="00ED351A">
      <w:pPr>
        <w:pStyle w:val="1"/>
        <w:numPr>
          <w:ilvl w:val="0"/>
          <w:numId w:val="3"/>
        </w:numPr>
        <w:rPr>
          <w:rFonts w:hint="default"/>
          <w:color w:val="FF0000"/>
        </w:rPr>
      </w:pPr>
      <w:bookmarkStart w:id="8" w:name="_Toc17841"/>
      <w:r>
        <w:rPr>
          <w:color w:val="FF0000"/>
        </w:rPr>
        <w:t>UI基础（</w:t>
      </w:r>
      <w:r>
        <w:rPr>
          <w:rFonts w:cs="Courier New"/>
          <w:bCs/>
          <w:color w:val="0000FF"/>
        </w:rPr>
        <w:t>★★</w:t>
      </w:r>
      <w:r>
        <w:rPr>
          <w:color w:val="FF0000"/>
        </w:rPr>
        <w:t>）</w:t>
      </w:r>
      <w:bookmarkEnd w:id="8"/>
    </w:p>
    <w:p w14:paraId="2199B791" w14:textId="170F0098" w:rsidR="00C15A86" w:rsidRDefault="00C15A86" w:rsidP="00C15A86">
      <w:pPr>
        <w:ind w:left="420" w:firstLine="420"/>
      </w:pPr>
      <w:r w:rsidRPr="00C15A86">
        <w:rPr>
          <w:rFonts w:hint="eastAsia"/>
        </w:rPr>
        <w:t>学习目标,</w:t>
      </w:r>
      <w:r w:rsidRPr="00C15A86">
        <w:t>UI布局-动画效果-逻辑控制-数据存储-和各端的对接-整体架构</w:t>
      </w:r>
    </w:p>
    <w:p w14:paraId="350BFE04" w14:textId="019B5905" w:rsidR="007E0053" w:rsidRPr="007E0053" w:rsidRDefault="007E0053" w:rsidP="007E0053">
      <w:pPr>
        <w:pStyle w:val="3"/>
      </w:pPr>
      <w:bookmarkStart w:id="9" w:name="_Toc440382427"/>
      <w:r w:rsidRPr="007E0053">
        <w:t xml:space="preserve"> 怎么解决缓存池满的问题(cell)</w:t>
      </w:r>
      <w:bookmarkEnd w:id="9"/>
    </w:p>
    <w:p w14:paraId="03FAF516" w14:textId="77777777" w:rsidR="007E0053" w:rsidRPr="007E0053" w:rsidRDefault="007E0053" w:rsidP="007E0053">
      <w:pPr>
        <w:ind w:left="420" w:firstLine="420"/>
      </w:pPr>
      <w:r w:rsidRPr="007E0053">
        <w:t>iOS中不存在缓存池满的情况，因为通常我们ios中开发，对象都是在需要的时候才会创建，有种常用的说话叫做懒加载，还有在UITableView中一般只会创建刚开始出现在屏幕中的cell，之后都是从缓存池里取，不会在创建新对象。缓存池里最多也就一两个对象，缓存池满的这种情况一般在开发java中比较常见，java中一般把最近最少使用的对象先释放。</w:t>
      </w:r>
      <w:bookmarkStart w:id="10" w:name="_Toc440382428"/>
    </w:p>
    <w:p w14:paraId="6E06660F" w14:textId="5865735D" w:rsidR="007E0053" w:rsidRPr="007E0053" w:rsidRDefault="007E0053" w:rsidP="007E0053">
      <w:pPr>
        <w:pStyle w:val="3"/>
      </w:pPr>
      <w:r w:rsidRPr="007E0053">
        <w:t>CAAnimation的层级结构</w:t>
      </w:r>
      <w:bookmarkEnd w:id="10"/>
    </w:p>
    <w:p w14:paraId="068634A1" w14:textId="77777777" w:rsidR="007E0053" w:rsidRPr="007E0053" w:rsidRDefault="007E0053" w:rsidP="007E0053">
      <w:pPr>
        <w:ind w:left="420" w:firstLine="420"/>
      </w:pPr>
      <w:r w:rsidRPr="007E0053">
        <w:rPr>
          <w:noProof/>
        </w:rPr>
        <w:drawing>
          <wp:inline distT="0" distB="0" distL="0" distR="0" wp14:anchorId="5BC8791D" wp14:editId="287FD4CA">
            <wp:extent cx="4952365" cy="2793888"/>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2856" cy="2794165"/>
                    </a:xfrm>
                    <a:prstGeom prst="rect">
                      <a:avLst/>
                    </a:prstGeom>
                    <a:noFill/>
                    <a:ln>
                      <a:noFill/>
                    </a:ln>
                  </pic:spPr>
                </pic:pic>
              </a:graphicData>
            </a:graphic>
          </wp:inline>
        </w:drawing>
      </w:r>
    </w:p>
    <w:p w14:paraId="659DBC9C" w14:textId="18A68688" w:rsidR="007E0053" w:rsidRPr="007E0053" w:rsidRDefault="007E0053" w:rsidP="007E0053">
      <w:pPr>
        <w:pStyle w:val="3"/>
      </w:pPr>
      <w:bookmarkStart w:id="11" w:name="_Toc440382429"/>
      <w:r w:rsidRPr="007E0053">
        <w:t>UIButton与UITableView的层级结构</w:t>
      </w:r>
      <w:bookmarkEnd w:id="11"/>
    </w:p>
    <w:p w14:paraId="6F598862" w14:textId="77777777" w:rsidR="007E0053" w:rsidRPr="007E0053" w:rsidRDefault="007E0053" w:rsidP="007E0053">
      <w:pPr>
        <w:ind w:left="420" w:firstLine="420"/>
      </w:pPr>
      <w:r w:rsidRPr="007E0053">
        <w:t>继承结构</w:t>
      </w:r>
      <w:r w:rsidRPr="007E0053">
        <w:rPr>
          <w:rFonts w:hint="eastAsia"/>
        </w:rPr>
        <w:t>，属于</w:t>
      </w:r>
      <w:r w:rsidRPr="007E0053">
        <w:t>内部的子控件结构</w:t>
      </w:r>
    </w:p>
    <w:p w14:paraId="4872E919" w14:textId="717D79FB" w:rsidR="007E0053" w:rsidRPr="007E0053" w:rsidRDefault="007E0053" w:rsidP="0022017D">
      <w:pPr>
        <w:ind w:left="420" w:firstLine="420"/>
      </w:pPr>
      <w:r w:rsidRPr="007E0053">
        <w:t>UIButton为：UIButton &gt; UIControl &gt; UIView &gt; UIResponder &gt; NSObject</w:t>
      </w:r>
    </w:p>
    <w:p w14:paraId="77588925" w14:textId="26680D00" w:rsidR="007E0053" w:rsidRPr="007E0053" w:rsidRDefault="007E0053" w:rsidP="0022017D">
      <w:pPr>
        <w:ind w:left="420" w:firstLine="420"/>
      </w:pPr>
      <w:r w:rsidRPr="007E0053">
        <w:t>UITableView为：UITableView &gt; UIScrollView &gt; UIView &gt; UIResponder &gt; NSObject</w:t>
      </w:r>
    </w:p>
    <w:p w14:paraId="5DF10763" w14:textId="77777777" w:rsidR="0022017D" w:rsidRDefault="0022017D" w:rsidP="007E0053">
      <w:pPr>
        <w:ind w:left="420" w:firstLine="420"/>
      </w:pPr>
    </w:p>
    <w:p w14:paraId="02B558B4" w14:textId="77777777" w:rsidR="0022017D" w:rsidRDefault="0022017D" w:rsidP="007E0053">
      <w:pPr>
        <w:ind w:left="420" w:firstLine="420"/>
      </w:pPr>
    </w:p>
    <w:p w14:paraId="0218AEE9" w14:textId="77777777" w:rsidR="0022017D" w:rsidRDefault="0022017D" w:rsidP="007E0053">
      <w:pPr>
        <w:ind w:left="420" w:firstLine="420"/>
      </w:pPr>
    </w:p>
    <w:p w14:paraId="07FAD8FF" w14:textId="77777777" w:rsidR="0022017D" w:rsidRDefault="0022017D" w:rsidP="007E0053">
      <w:pPr>
        <w:ind w:left="420" w:firstLine="420"/>
      </w:pPr>
    </w:p>
    <w:p w14:paraId="3D636987" w14:textId="77777777" w:rsidR="0022017D" w:rsidRDefault="0022017D" w:rsidP="007E0053">
      <w:pPr>
        <w:ind w:left="420" w:firstLine="420"/>
      </w:pPr>
    </w:p>
    <w:p w14:paraId="29D4296B" w14:textId="77777777" w:rsidR="0022017D" w:rsidRDefault="0022017D" w:rsidP="007E0053">
      <w:pPr>
        <w:ind w:left="420" w:firstLine="420"/>
      </w:pPr>
    </w:p>
    <w:p w14:paraId="4B45B92C" w14:textId="77777777" w:rsidR="0022017D" w:rsidRDefault="0022017D" w:rsidP="007E0053">
      <w:pPr>
        <w:ind w:left="420" w:firstLine="420"/>
      </w:pPr>
    </w:p>
    <w:p w14:paraId="76C41306" w14:textId="77777777" w:rsidR="00BB2191" w:rsidRDefault="00BB2191" w:rsidP="007E0053">
      <w:pPr>
        <w:ind w:left="420" w:firstLine="420"/>
      </w:pPr>
    </w:p>
    <w:p w14:paraId="1A923646" w14:textId="77777777" w:rsidR="007E0053" w:rsidRPr="007E0053" w:rsidRDefault="007E0053" w:rsidP="007E0053">
      <w:pPr>
        <w:ind w:left="420" w:firstLine="420"/>
      </w:pPr>
      <w:r w:rsidRPr="007E0053">
        <w:rPr>
          <w:rFonts w:hint="eastAsia"/>
        </w:rPr>
        <w:t>整体的结构为：</w:t>
      </w:r>
    </w:p>
    <w:p w14:paraId="7638C935" w14:textId="77777777" w:rsidR="007E0053" w:rsidRPr="007E0053" w:rsidRDefault="007E0053" w:rsidP="007E0053">
      <w:pPr>
        <w:ind w:left="420" w:firstLine="420"/>
      </w:pPr>
      <w:r w:rsidRPr="007E0053">
        <w:rPr>
          <w:noProof/>
        </w:rPr>
        <w:drawing>
          <wp:inline distT="0" distB="0" distL="0" distR="0" wp14:anchorId="592E80C4" wp14:editId="4CAE8354">
            <wp:extent cx="4952365" cy="5812989"/>
            <wp:effectExtent l="0" t="0" r="63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793" cy="5813491"/>
                    </a:xfrm>
                    <a:prstGeom prst="rect">
                      <a:avLst/>
                    </a:prstGeom>
                    <a:noFill/>
                    <a:ln>
                      <a:noFill/>
                    </a:ln>
                  </pic:spPr>
                </pic:pic>
              </a:graphicData>
            </a:graphic>
          </wp:inline>
        </w:drawing>
      </w:r>
      <w:bookmarkStart w:id="12" w:name="_Toc440382431"/>
    </w:p>
    <w:p w14:paraId="7B8BF5C7" w14:textId="77777777" w:rsidR="007E0053" w:rsidRPr="007E0053" w:rsidRDefault="007E0053" w:rsidP="007E0053">
      <w:pPr>
        <w:ind w:left="420" w:firstLine="420"/>
      </w:pPr>
    </w:p>
    <w:p w14:paraId="4360D97D" w14:textId="77777777" w:rsidR="007E0053" w:rsidRPr="007E0053" w:rsidRDefault="007E0053" w:rsidP="007E0053">
      <w:pPr>
        <w:pStyle w:val="3"/>
      </w:pPr>
      <w:r w:rsidRPr="007E0053">
        <w:t>设置scroll view的contensize能在Viewdidload里设置么,为什么</w:t>
      </w:r>
      <w:bookmarkEnd w:id="12"/>
    </w:p>
    <w:p w14:paraId="75847689" w14:textId="77777777" w:rsidR="007E0053" w:rsidRPr="007E0053" w:rsidRDefault="007E0053" w:rsidP="007E0053">
      <w:pPr>
        <w:ind w:left="420" w:firstLine="420"/>
      </w:pPr>
      <w:r w:rsidRPr="007E0053">
        <w:rPr>
          <w:rFonts w:hint="eastAsia"/>
        </w:rPr>
        <w:t>一般情况下可以设置在viewDidLoad中，但</w:t>
      </w:r>
      <w:r w:rsidRPr="007E0053">
        <w:t>在autolayout下，</w:t>
      </w:r>
      <w:r w:rsidRPr="007E0053">
        <w:rPr>
          <w:rFonts w:hint="eastAsia"/>
        </w:rPr>
        <w:t>系统</w:t>
      </w:r>
      <w:r w:rsidRPr="007E0053">
        <w:t>会在viewDidAppear之前根据subview的constraint重新计算scrollview的contentsize。 这就是为什么，在viewdidload里面手动设置了contentsize没用。因为在后面，会再重新计算一次，前面手动设置的值会被覆盖掉。</w:t>
      </w:r>
    </w:p>
    <w:p w14:paraId="75C455B6" w14:textId="77777777" w:rsidR="007E0053" w:rsidRPr="007E0053" w:rsidRDefault="007E0053" w:rsidP="007E0053">
      <w:pPr>
        <w:ind w:left="420" w:firstLine="420"/>
      </w:pPr>
      <w:r w:rsidRPr="007E0053">
        <w:t>解决办法就是：</w:t>
      </w:r>
    </w:p>
    <w:p w14:paraId="08190F59" w14:textId="77777777" w:rsidR="007E0053" w:rsidRPr="007E0053" w:rsidRDefault="007E0053" w:rsidP="007E0053">
      <w:pPr>
        <w:ind w:left="420" w:firstLine="420"/>
      </w:pPr>
      <w:r w:rsidRPr="007E0053">
        <w:t>1.去除autolayout选项，自己手动设置contentsize</w:t>
      </w:r>
    </w:p>
    <w:p w14:paraId="298A35AF" w14:textId="15C2BE52" w:rsidR="00ED351A" w:rsidRDefault="007E0053" w:rsidP="007E0053">
      <w:pPr>
        <w:ind w:left="420" w:firstLine="420"/>
      </w:pPr>
      <w:r w:rsidRPr="007E0053">
        <w:t>2.如果要使用autolayout，要么自己设置完subview的constraint，然后让系统自动根据constraint计算出contentsize。 要么就在viewDidAppear里面自己手动设置contentsize。</w:t>
      </w:r>
    </w:p>
    <w:p w14:paraId="363A391A" w14:textId="1A55AA69" w:rsidR="00ED351A" w:rsidRDefault="00ED351A">
      <w:pPr>
        <w:pStyle w:val="1"/>
        <w:numPr>
          <w:ilvl w:val="0"/>
          <w:numId w:val="3"/>
        </w:numPr>
        <w:rPr>
          <w:rFonts w:hint="default"/>
          <w:color w:val="FF0000"/>
        </w:rPr>
      </w:pPr>
      <w:bookmarkStart w:id="13" w:name="_Toc527"/>
      <w:r>
        <w:rPr>
          <w:color w:val="FF0000"/>
        </w:rPr>
        <w:t>UI高级（</w:t>
      </w:r>
      <w:r>
        <w:rPr>
          <w:rFonts w:cs="Courier New"/>
          <w:bCs/>
          <w:color w:val="0000FF"/>
        </w:rPr>
        <w:t>★★</w:t>
      </w:r>
      <w:r w:rsidR="00041ED1">
        <w:rPr>
          <w:rFonts w:cs="Courier New"/>
          <w:bCs/>
          <w:color w:val="0000FF"/>
        </w:rPr>
        <w:t>★</w:t>
      </w:r>
      <w:r>
        <w:rPr>
          <w:color w:val="FF0000"/>
        </w:rPr>
        <w:t>）</w:t>
      </w:r>
      <w:bookmarkEnd w:id="13"/>
    </w:p>
    <w:p w14:paraId="12BBD21A" w14:textId="64CE5BFB" w:rsidR="004F4039" w:rsidRPr="004F4039" w:rsidRDefault="004F4039" w:rsidP="004F4039">
      <w:pPr>
        <w:pStyle w:val="2"/>
        <w:rPr>
          <w:rFonts w:hint="default"/>
        </w:rPr>
      </w:pPr>
      <w:r>
        <w:t>一. UI高级语法</w:t>
      </w:r>
    </w:p>
    <w:p w14:paraId="7ADC0015" w14:textId="1A23EB72" w:rsidR="00CC102A" w:rsidRDefault="00CC102A" w:rsidP="00DE44A9">
      <w:pPr>
        <w:pStyle w:val="3"/>
      </w:pPr>
      <w:r w:rsidRPr="00DE44A9">
        <w:t>简述你对UIView、UIWindow和CALayer的理解</w:t>
      </w:r>
    </w:p>
    <w:p w14:paraId="06A0790F" w14:textId="6038A6DB" w:rsidR="00DE44A9" w:rsidRPr="00B24A45" w:rsidRDefault="00DE44A9" w:rsidP="00B24A45">
      <w:pPr>
        <w:ind w:left="420" w:firstLine="420"/>
      </w:pPr>
      <w:r w:rsidRPr="00B24A45">
        <w:t>UIView:</w:t>
      </w:r>
      <w:r w:rsidR="00B24A45">
        <w:rPr>
          <w:rFonts w:hint="eastAsia"/>
        </w:rPr>
        <w:tab/>
      </w:r>
      <w:r w:rsidRPr="00B24A45">
        <w:t>属于UIkit.framework框架,负责渲染矩形区域的内容,为矩形区域添加动画,响应区域的触摸事件,布局和管 理一个或多个子视图</w:t>
      </w:r>
    </w:p>
    <w:p w14:paraId="5D3B327B" w14:textId="78660289" w:rsidR="00DE44A9" w:rsidRPr="00B24A45" w:rsidRDefault="00DE44A9" w:rsidP="00B24A45">
      <w:pPr>
        <w:ind w:left="420" w:firstLine="420"/>
      </w:pPr>
      <w:r w:rsidRPr="00B24A45">
        <w:t>UIWindow:</w:t>
      </w:r>
      <w:r w:rsidR="00B24A45">
        <w:rPr>
          <w:rFonts w:hint="eastAsia"/>
        </w:rPr>
        <w:tab/>
      </w:r>
      <w:r w:rsidRPr="00B24A45">
        <w:t>属于UIKit.framework框架,是一种特殊的UIView,通常在一个程序中只会有一个UIWindow,但可以手 动创建多个UIWindow,同时加到程序里面。UIWindow在程序中主要起到三个作用:</w:t>
      </w:r>
    </w:p>
    <w:p w14:paraId="51E275B6" w14:textId="5782B2F6" w:rsidR="00DE44A9" w:rsidRPr="00B24A45" w:rsidRDefault="00DE44A9" w:rsidP="00B24A45">
      <w:pPr>
        <w:ind w:left="420" w:firstLine="420"/>
      </w:pPr>
      <w:r w:rsidRPr="00B24A45">
        <w:t>1</w:t>
      </w:r>
      <w:r w:rsidRPr="00B24A45">
        <w:rPr>
          <w:rFonts w:hint="eastAsia"/>
        </w:rPr>
        <w:t>)</w:t>
      </w:r>
      <w:r w:rsidRPr="00B24A45">
        <w:t>作为容器,包含app所要显示的所有视图 </w:t>
      </w:r>
    </w:p>
    <w:p w14:paraId="32BEB1FD" w14:textId="611EDFDA" w:rsidR="00DE44A9" w:rsidRPr="00B24A45" w:rsidRDefault="00DE44A9" w:rsidP="00B24A45">
      <w:pPr>
        <w:ind w:left="420" w:firstLine="420"/>
      </w:pPr>
      <w:r w:rsidRPr="00B24A45">
        <w:t>2</w:t>
      </w:r>
      <w:r w:rsidRPr="00B24A45">
        <w:rPr>
          <w:rFonts w:hint="eastAsia"/>
        </w:rPr>
        <w:t>)</w:t>
      </w:r>
      <w:r w:rsidRPr="00B24A45">
        <w:t>传递触摸消息到程序中view和其他对象</w:t>
      </w:r>
    </w:p>
    <w:p w14:paraId="311ACEDD" w14:textId="3A441078" w:rsidR="00DE44A9" w:rsidRPr="00B24A45" w:rsidRDefault="00DE44A9" w:rsidP="00B24A45">
      <w:pPr>
        <w:ind w:left="420" w:firstLine="420"/>
      </w:pPr>
      <w:r w:rsidRPr="00B24A45">
        <w:rPr>
          <w:rFonts w:hint="eastAsia"/>
        </w:rPr>
        <w:t>3)</w:t>
      </w:r>
      <w:r w:rsidRPr="00B24A45">
        <w:t>与UIViewController协同工作,方便完成设备方向旋转的支持</w:t>
      </w:r>
    </w:p>
    <w:p w14:paraId="43A90D11" w14:textId="77777777" w:rsidR="005C7174" w:rsidRDefault="00B24A45" w:rsidP="00B24A45">
      <w:pPr>
        <w:ind w:left="420" w:firstLine="420"/>
      </w:pPr>
      <w:r w:rsidRPr="00B24A45">
        <w:t>CAlayer:</w:t>
      </w:r>
      <w:r>
        <w:rPr>
          <w:rFonts w:hint="eastAsia"/>
        </w:rPr>
        <w:tab/>
        <w:t xml:space="preserve"> </w:t>
      </w:r>
      <w:r w:rsidRPr="00B24A45">
        <w:t>属于QuartzCore.framework,是用来绘制内容的,对内容进行动画处理依赖与UIView来进行显示,不能处 理用户事件。UIView和CALayer是相互依赖的,UIView依赖CALayer提供内容,CALayer依赖UIView一共容器显示 绘制内容。 </w:t>
      </w:r>
    </w:p>
    <w:p w14:paraId="4C2229C4" w14:textId="1E68F840" w:rsidR="00B24A45" w:rsidRDefault="00B24A45" w:rsidP="00B24A45">
      <w:pPr>
        <w:ind w:left="420" w:firstLine="420"/>
      </w:pPr>
      <w:r w:rsidRPr="00B24A45">
        <w:t>延伸: UIViewController:</w:t>
      </w:r>
      <w:r w:rsidR="005C7174">
        <w:rPr>
          <w:rFonts w:hint="eastAsia"/>
        </w:rPr>
        <w:tab/>
      </w:r>
      <w:r w:rsidRPr="00B24A45">
        <w:t>每个视图控制器都有一个自带的视图,并且负责这个视图相关的一切事务。方便管理视图中的子视图,负责model与view的通信;检测设备旋转以及内存警告;是所有视图控制类的积累,定义了控制器的基本功能。</w:t>
      </w:r>
    </w:p>
    <w:p w14:paraId="0F297CF3" w14:textId="6AC27338" w:rsidR="00E40760" w:rsidRDefault="00E40760" w:rsidP="00E40760">
      <w:pPr>
        <w:pStyle w:val="3"/>
      </w:pPr>
      <w:r w:rsidRPr="00E40760">
        <w:t>frame</w:t>
      </w:r>
      <w:r w:rsidRPr="00E40760">
        <w:rPr>
          <w:rFonts w:hint="eastAsia"/>
        </w:rPr>
        <w:t>和</w:t>
      </w:r>
      <w:r w:rsidRPr="00E40760">
        <w:t>bounds</w:t>
      </w:r>
      <w:r w:rsidRPr="00E40760">
        <w:rPr>
          <w:rFonts w:hint="eastAsia"/>
        </w:rPr>
        <w:t>有什么不同？</w:t>
      </w:r>
      <w:r w:rsidR="00A469C1">
        <w:rPr>
          <w:rFonts w:hint="eastAsia"/>
        </w:rPr>
        <w:t>(</w:t>
      </w:r>
      <w:r w:rsidR="00A469C1">
        <w:rPr>
          <w:rFonts w:hAnsi="Times New Roman"/>
          <w:kern w:val="0"/>
          <w:szCs w:val="28"/>
        </w:rPr>
        <w:t>Difference between frame and bounds?</w:t>
      </w:r>
      <w:r w:rsidR="00A469C1">
        <w:rPr>
          <w:rFonts w:hint="eastAsia"/>
        </w:rPr>
        <w:t>)</w:t>
      </w:r>
    </w:p>
    <w:p w14:paraId="0BACFDE2" w14:textId="77777777" w:rsidR="00785AD1" w:rsidRPr="00785AD1" w:rsidRDefault="00785AD1" w:rsidP="00785AD1">
      <w:pPr>
        <w:ind w:left="420" w:firstLine="420"/>
      </w:pPr>
      <w:r w:rsidRPr="00785AD1">
        <w:t>frame</w:t>
      </w:r>
      <w:r w:rsidRPr="00785AD1">
        <w:rPr>
          <w:rFonts w:hint="eastAsia"/>
        </w:rPr>
        <w:t>指的是：该</w:t>
      </w:r>
      <w:r w:rsidRPr="00785AD1">
        <w:t>view</w:t>
      </w:r>
      <w:r w:rsidRPr="00785AD1">
        <w:rPr>
          <w:rFonts w:hint="eastAsia"/>
        </w:rPr>
        <w:t>在父</w:t>
      </w:r>
      <w:r w:rsidRPr="00785AD1">
        <w:t>view</w:t>
      </w:r>
      <w:r w:rsidRPr="00785AD1">
        <w:rPr>
          <w:rFonts w:hint="eastAsia"/>
        </w:rPr>
        <w:t>坐标系统中的位置和大小。（参照点是父亲的坐标系统）</w:t>
      </w:r>
    </w:p>
    <w:p w14:paraId="4FEDD2C9" w14:textId="06946DD8" w:rsidR="00E40760" w:rsidRDefault="00785AD1" w:rsidP="00785AD1">
      <w:pPr>
        <w:ind w:left="420" w:firstLine="420"/>
      </w:pPr>
      <w:r w:rsidRPr="00785AD1">
        <w:t>bounds</w:t>
      </w:r>
      <w:r w:rsidRPr="00785AD1">
        <w:rPr>
          <w:rFonts w:hint="eastAsia"/>
        </w:rPr>
        <w:t>指的是：该</w:t>
      </w:r>
      <w:r w:rsidRPr="00785AD1">
        <w:t>view</w:t>
      </w:r>
      <w:r w:rsidRPr="00785AD1">
        <w:rPr>
          <w:rFonts w:hint="eastAsia"/>
        </w:rPr>
        <w:t>在本身坐标系统中 的位置和大小。（参照点是本身坐标系统）</w:t>
      </w:r>
    </w:p>
    <w:p w14:paraId="3485DB1B" w14:textId="07A4B880" w:rsidR="0063726A" w:rsidRDefault="0063726A" w:rsidP="0063726A">
      <w:pPr>
        <w:pStyle w:val="3"/>
      </w:pPr>
      <w:r w:rsidRPr="0063726A">
        <w:rPr>
          <w:rFonts w:hint="eastAsia"/>
        </w:rPr>
        <w:t>方法和选择器有何不同？</w:t>
      </w:r>
      <w:r>
        <w:rPr>
          <w:rFonts w:hint="eastAsia"/>
        </w:rPr>
        <w:t>(</w:t>
      </w:r>
      <w:r>
        <w:rPr>
          <w:rFonts w:hAnsi="Times New Roman"/>
          <w:kern w:val="0"/>
          <w:szCs w:val="28"/>
        </w:rPr>
        <w:t>Difference between method and selector?</w:t>
      </w:r>
      <w:r>
        <w:rPr>
          <w:rFonts w:hint="eastAsia"/>
        </w:rPr>
        <w:t>)</w:t>
      </w:r>
    </w:p>
    <w:p w14:paraId="1D1DBA0D" w14:textId="34150746" w:rsidR="0063726A" w:rsidRPr="0063726A" w:rsidRDefault="0063726A" w:rsidP="0063726A">
      <w:pPr>
        <w:ind w:left="420" w:firstLine="420"/>
      </w:pPr>
      <w:r w:rsidRPr="0063726A">
        <w:t>selector</w:t>
      </w:r>
      <w:r w:rsidRPr="0063726A">
        <w:rPr>
          <w:rFonts w:hint="eastAsia"/>
        </w:rPr>
        <w:t>是一个方法的名字，</w:t>
      </w:r>
      <w:r w:rsidRPr="0063726A">
        <w:t>method</w:t>
      </w:r>
      <w:r w:rsidRPr="0063726A">
        <w:rPr>
          <w:rFonts w:hint="eastAsia"/>
        </w:rPr>
        <w:t>是一个组合体，包含了名字和实现</w:t>
      </w:r>
      <w:r w:rsidRPr="0063726A">
        <w:t>.</w:t>
      </w:r>
    </w:p>
    <w:p w14:paraId="137D1B54" w14:textId="38F3B0BF" w:rsidR="003E1362" w:rsidRDefault="003E1362" w:rsidP="003E1362">
      <w:pPr>
        <w:pStyle w:val="3"/>
      </w:pPr>
      <w:r w:rsidRPr="003E1362">
        <w:rPr>
          <w:rFonts w:hint="eastAsia"/>
        </w:rPr>
        <w:t>关于页面间传值的问题</w:t>
      </w:r>
      <w:r>
        <w:rPr>
          <w:rFonts w:hint="eastAsia"/>
        </w:rPr>
        <w:t>?</w:t>
      </w:r>
    </w:p>
    <w:p w14:paraId="13D31031" w14:textId="30062216" w:rsidR="003E1362" w:rsidRDefault="003E1362" w:rsidP="003E1362">
      <w:pPr>
        <w:ind w:left="420" w:firstLine="420"/>
      </w:pPr>
      <w:r w:rsidRPr="003E1362">
        <w:rPr>
          <w:rFonts w:hint="eastAsia"/>
        </w:rPr>
        <w:t>举例：页面</w:t>
      </w:r>
      <w:r w:rsidRPr="003E1362">
        <w:t>A</w:t>
      </w:r>
      <w:r w:rsidRPr="003E1362">
        <w:rPr>
          <w:rFonts w:hint="eastAsia"/>
        </w:rPr>
        <w:t>和页面</w:t>
      </w:r>
      <w:r w:rsidRPr="003E1362">
        <w:t>B</w:t>
      </w:r>
      <w:r w:rsidRPr="003E1362">
        <w:rPr>
          <w:rFonts w:hint="eastAsia"/>
        </w:rPr>
        <w:t>之间的传值，如果在</w:t>
      </w:r>
      <w:r w:rsidRPr="003E1362">
        <w:t>B</w:t>
      </w:r>
      <w:r w:rsidRPr="003E1362">
        <w:rPr>
          <w:rFonts w:hint="eastAsia"/>
        </w:rPr>
        <w:t>页面中有一个按钮实现点击按钮</w:t>
      </w:r>
      <w:r w:rsidRPr="003E1362">
        <w:t>pop</w:t>
      </w:r>
      <w:r w:rsidRPr="003E1362">
        <w:rPr>
          <w:rFonts w:hint="eastAsia"/>
        </w:rPr>
        <w:t>到</w:t>
      </w:r>
      <w:r w:rsidRPr="003E1362">
        <w:t>A</w:t>
      </w:r>
      <w:r w:rsidRPr="003E1362">
        <w:rPr>
          <w:rFonts w:hint="eastAsia"/>
        </w:rPr>
        <w:t>页面并改变</w:t>
      </w:r>
      <w:r w:rsidRPr="003E1362">
        <w:t>A</w:t>
      </w:r>
      <w:r w:rsidRPr="003E1362">
        <w:rPr>
          <w:rFonts w:hint="eastAsia"/>
        </w:rPr>
        <w:t>页面的背景颜色，然后分别说明如何使用通知, 代理, 属性, block进行传值.</w:t>
      </w:r>
    </w:p>
    <w:p w14:paraId="6C016BE0" w14:textId="4AFFCB27" w:rsidR="001B3AC7" w:rsidRDefault="001B3AC7" w:rsidP="003E1362">
      <w:pPr>
        <w:ind w:left="420" w:firstLine="420"/>
      </w:pPr>
      <w:r w:rsidRPr="001B3AC7">
        <w:rPr>
          <w:rFonts w:hint="eastAsia"/>
        </w:rPr>
        <w:t xml:space="preserve">对于通知代理面试常问, </w:t>
      </w:r>
      <w:r w:rsidRPr="001B3AC7">
        <w:t>代理和通知分别在什么情况下使用?</w:t>
      </w:r>
      <w:r>
        <w:rPr>
          <w:rFonts w:hint="eastAsia"/>
        </w:rPr>
        <w:t xml:space="preserve"> </w:t>
      </w:r>
      <w:r w:rsidRPr="001B3AC7">
        <w:t>区别?</w:t>
      </w:r>
      <w:r>
        <w:rPr>
          <w:rFonts w:hint="eastAsia"/>
        </w:rPr>
        <w:t xml:space="preserve"> </w:t>
      </w:r>
      <w:r w:rsidRPr="001B3AC7">
        <w:t>各自优点?</w:t>
      </w:r>
    </w:p>
    <w:p w14:paraId="56FDF6D8" w14:textId="08FCA76B" w:rsidR="00FF21E4" w:rsidRPr="00FF21E4" w:rsidRDefault="00FF21E4" w:rsidP="00FF21E4">
      <w:pPr>
        <w:pStyle w:val="3"/>
      </w:pPr>
      <w:r>
        <w:rPr>
          <w:rFonts w:hint="eastAsia"/>
        </w:rPr>
        <w:t xml:space="preserve">什么是懒加载? </w:t>
      </w:r>
      <w:r w:rsidR="00193F7E">
        <w:rPr>
          <w:rFonts w:hint="eastAsia"/>
        </w:rPr>
        <w:t>(</w:t>
      </w:r>
      <w:r w:rsidRPr="00FF21E4">
        <w:t>What is lazy loading?</w:t>
      </w:r>
      <w:r w:rsidR="00193F7E">
        <w:rPr>
          <w:rFonts w:hint="eastAsia"/>
        </w:rPr>
        <w:t>)</w:t>
      </w:r>
    </w:p>
    <w:p w14:paraId="388EFD71" w14:textId="44CF5E33" w:rsidR="00FF21E4" w:rsidRPr="00FF21E4" w:rsidRDefault="00FF21E4" w:rsidP="00FF21E4">
      <w:pPr>
        <w:ind w:left="420" w:firstLine="420"/>
      </w:pPr>
      <w:r w:rsidRPr="00FF21E4">
        <w:rPr>
          <w:rFonts w:hint="eastAsia"/>
        </w:rPr>
        <w:t>只在用到的时候才去初始化。也可以理解成延时加载。我觉得最好也最简单的一个列子就是</w:t>
      </w:r>
      <w:r w:rsidRPr="00FF21E4">
        <w:t>tableView</w:t>
      </w:r>
      <w:r w:rsidRPr="00FF21E4">
        <w:rPr>
          <w:rFonts w:hint="eastAsia"/>
        </w:rPr>
        <w:t>中图片的加载显示了。</w:t>
      </w:r>
    </w:p>
    <w:p w14:paraId="662F3794" w14:textId="609DB436" w:rsidR="00FF21E4" w:rsidRDefault="00FF21E4" w:rsidP="00FF21E4">
      <w:pPr>
        <w:ind w:left="420" w:firstLine="420"/>
      </w:pPr>
      <w:r w:rsidRPr="00FF21E4">
        <w:rPr>
          <w:rFonts w:hint="eastAsia"/>
        </w:rPr>
        <w:t>一个延时载，避免内存过高，一个异步加载，避免线程堵塞。</w:t>
      </w:r>
    </w:p>
    <w:p w14:paraId="11F65E75" w14:textId="116C9023" w:rsidR="002A2B5F" w:rsidRPr="00FC1CBD" w:rsidRDefault="002A2B5F" w:rsidP="00FC1CBD">
      <w:pPr>
        <w:pStyle w:val="3"/>
        <w:rPr>
          <w:rFonts w:asciiTheme="minorEastAsia" w:hAnsiTheme="minorEastAsia" w:cs="Heiti SC Light"/>
          <w:kern w:val="0"/>
        </w:rPr>
      </w:pPr>
      <w:r w:rsidRPr="00E84B37">
        <w:rPr>
          <w:rFonts w:asciiTheme="minorEastAsia" w:hAnsiTheme="minorEastAsia" w:cs="Heiti SC Light" w:hint="eastAsia"/>
          <w:kern w:val="0"/>
        </w:rPr>
        <w:t>手写</w:t>
      </w:r>
      <w:r w:rsidRPr="002A2B5F">
        <w:rPr>
          <w:rFonts w:hint="eastAsia"/>
        </w:rPr>
        <w:t>一下单例</w:t>
      </w:r>
      <w:r w:rsidRPr="00E84B37">
        <w:rPr>
          <w:rFonts w:asciiTheme="minorEastAsia" w:hAnsiTheme="minorEastAsia" w:cs="Heiti SC Light" w:hint="eastAsia"/>
          <w:kern w:val="0"/>
        </w:rPr>
        <w:t>方法</w:t>
      </w:r>
      <w:r w:rsidR="00FC1CBD">
        <w:rPr>
          <w:rFonts w:asciiTheme="minorEastAsia" w:hAnsiTheme="minorEastAsia" w:cs="Heiti SC Light" w:hint="eastAsia"/>
          <w:kern w:val="0"/>
        </w:rPr>
        <w:t>(</w:t>
      </w:r>
      <w:r w:rsidR="00FC1CBD">
        <w:rPr>
          <w:rFonts w:asciiTheme="minorEastAsia" w:hAnsiTheme="minorEastAsia" w:cs="Heiti SC Light" w:hint="eastAsia"/>
          <w:kern w:val="0"/>
        </w:rPr>
        <w:t>或者</w:t>
      </w:r>
      <w:r w:rsidR="00FC1CBD" w:rsidRPr="00E84B37">
        <w:rPr>
          <w:rFonts w:asciiTheme="minorEastAsia" w:hAnsiTheme="minorEastAsia" w:cs="Heiti SC Light" w:hint="eastAsia"/>
          <w:kern w:val="0"/>
        </w:rPr>
        <w:t>单例模式的设计：</w:t>
      </w:r>
      <w:r w:rsidR="00FC1CBD" w:rsidRPr="00E84B37">
        <w:rPr>
          <w:rFonts w:asciiTheme="minorEastAsia" w:hAnsiTheme="minorEastAsia" w:cs="Helvetica Neue"/>
          <w:kern w:val="0"/>
        </w:rPr>
        <w:t xml:space="preserve">GCD </w:t>
      </w:r>
      <w:r w:rsidR="00FC1CBD" w:rsidRPr="00E84B37">
        <w:rPr>
          <w:rFonts w:asciiTheme="minorEastAsia" w:hAnsiTheme="minorEastAsia" w:cs="Heiti SC Light" w:hint="eastAsia"/>
          <w:kern w:val="0"/>
        </w:rPr>
        <w:t>方式和同步锁方式的区别在哪里？</w:t>
      </w:r>
      <w:r w:rsidR="00FC1CBD" w:rsidRPr="00E84B37">
        <w:rPr>
          <w:rFonts w:asciiTheme="minorEastAsia" w:hAnsiTheme="minorEastAsia" w:cs="Helvetica Neue"/>
          <w:kern w:val="0"/>
        </w:rPr>
        <w:t xml:space="preserve">unlock </w:t>
      </w:r>
      <w:r w:rsidR="00FC1CBD" w:rsidRPr="00E84B37">
        <w:rPr>
          <w:rFonts w:asciiTheme="minorEastAsia" w:hAnsiTheme="minorEastAsia" w:cs="Heiti SC Light" w:hint="eastAsia"/>
          <w:kern w:val="0"/>
        </w:rPr>
        <w:t>呢？</w:t>
      </w:r>
      <w:r w:rsidR="00FC1CBD" w:rsidRPr="00E84B37">
        <w:rPr>
          <w:rFonts w:asciiTheme="minorEastAsia" w:hAnsiTheme="minorEastAsia" w:cs="Helvetica Neue"/>
          <w:kern w:val="0"/>
        </w:rPr>
        <w:t xml:space="preserve">GCD </w:t>
      </w:r>
      <w:r w:rsidR="00FC1CBD" w:rsidRPr="00E84B37">
        <w:rPr>
          <w:rFonts w:asciiTheme="minorEastAsia" w:hAnsiTheme="minorEastAsia" w:cs="Heiti SC Light" w:hint="eastAsia"/>
          <w:kern w:val="0"/>
        </w:rPr>
        <w:t>是怎么保证单例的？</w:t>
      </w:r>
      <w:r w:rsidR="00FC1CBD" w:rsidRPr="00FC1CBD">
        <w:rPr>
          <w:rFonts w:asciiTheme="minorEastAsia" w:hAnsiTheme="minorEastAsia" w:cs="Heiti SC Light" w:hint="eastAsia"/>
          <w:kern w:val="0"/>
        </w:rPr>
        <w:t>)</w:t>
      </w:r>
    </w:p>
    <w:p w14:paraId="0D46338A" w14:textId="2CA75CDC" w:rsidR="002F08E3" w:rsidRPr="002F08E3" w:rsidRDefault="00F57A47" w:rsidP="002F08E3">
      <w:r>
        <w:rPr>
          <w:rFonts w:hint="eastAsia"/>
          <w:noProof/>
        </w:rPr>
        <w:drawing>
          <wp:inline distT="0" distB="0" distL="0" distR="0" wp14:anchorId="5B3EC5ED" wp14:editId="44D14DED">
            <wp:extent cx="6837680" cy="5283200"/>
            <wp:effectExtent l="0" t="0" r="0" b="0"/>
            <wp:docPr id="28" name="图片 28" descr="mac:Users:ryanchen:Desktop:Unknow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ryanchen:Desktop:Unknown-1.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7680" cy="5283200"/>
                    </a:xfrm>
                    <a:prstGeom prst="rect">
                      <a:avLst/>
                    </a:prstGeom>
                    <a:noFill/>
                    <a:ln>
                      <a:noFill/>
                    </a:ln>
                  </pic:spPr>
                </pic:pic>
              </a:graphicData>
            </a:graphic>
          </wp:inline>
        </w:drawing>
      </w:r>
    </w:p>
    <w:p w14:paraId="64C33FF5" w14:textId="14F15188" w:rsidR="00E522D2" w:rsidRDefault="00E522D2" w:rsidP="007E2B1E">
      <w:pPr>
        <w:pStyle w:val="3"/>
      </w:pPr>
      <w:r w:rsidRPr="00E522D2">
        <w:rPr>
          <w:rFonts w:hint="eastAsia"/>
        </w:rPr>
        <w:t>关于视图的生命周期的问题</w:t>
      </w:r>
    </w:p>
    <w:p w14:paraId="4652327E" w14:textId="70A6A35C" w:rsidR="00004AD5" w:rsidRPr="00004AD5" w:rsidRDefault="00004AD5" w:rsidP="00004AD5">
      <w:pPr>
        <w:ind w:left="420" w:firstLine="420"/>
      </w:pPr>
      <w:r w:rsidRPr="00004AD5">
        <w:t>1</w:t>
      </w:r>
      <w:r w:rsidRPr="00004AD5">
        <w:rPr>
          <w:rFonts w:hint="eastAsia"/>
        </w:rPr>
        <w:t>&gt;</w:t>
      </w:r>
      <w:r w:rsidRPr="00004AD5">
        <w:t>.首先判断控制器是否有视图，如果没有就调用loadView方法创建：通过storyboard或者代码；</w:t>
      </w:r>
    </w:p>
    <w:p w14:paraId="5A67E65C" w14:textId="43D5FB61" w:rsidR="00004AD5" w:rsidRPr="00004AD5" w:rsidRDefault="00004AD5" w:rsidP="00004AD5">
      <w:pPr>
        <w:ind w:left="420" w:firstLine="420"/>
      </w:pPr>
      <w:r w:rsidRPr="00004AD5">
        <w:t>2</w:t>
      </w:r>
      <w:r w:rsidRPr="00004AD5">
        <w:rPr>
          <w:rFonts w:hint="eastAsia"/>
        </w:rPr>
        <w:t>&gt;</w:t>
      </w:r>
      <w:r w:rsidRPr="00004AD5">
        <w:t>.随后调用viewDidLoad，可以进行下一步的初始化操作；只会被调用一次；</w:t>
      </w:r>
    </w:p>
    <w:p w14:paraId="5EFD486A" w14:textId="031994EE" w:rsidR="00004AD5" w:rsidRPr="00004AD5" w:rsidRDefault="00004AD5" w:rsidP="00004AD5">
      <w:pPr>
        <w:ind w:left="420" w:firstLine="420"/>
      </w:pPr>
      <w:r w:rsidRPr="00004AD5">
        <w:t>3</w:t>
      </w:r>
      <w:r w:rsidRPr="00004AD5">
        <w:rPr>
          <w:rFonts w:hint="eastAsia"/>
        </w:rPr>
        <w:t>&gt;</w:t>
      </w:r>
      <w:r w:rsidRPr="00004AD5">
        <w:t>.在视图显示之前调用viewWillAppear；该函数可以多次调用；</w:t>
      </w:r>
    </w:p>
    <w:p w14:paraId="02F981B3" w14:textId="6520BA6C" w:rsidR="00004AD5" w:rsidRPr="00004AD5" w:rsidRDefault="00004AD5" w:rsidP="00004AD5">
      <w:pPr>
        <w:ind w:left="420" w:firstLine="420"/>
      </w:pPr>
      <w:r w:rsidRPr="00004AD5">
        <w:t>4</w:t>
      </w:r>
      <w:r w:rsidRPr="00004AD5">
        <w:rPr>
          <w:rFonts w:hint="eastAsia"/>
        </w:rPr>
        <w:t>&gt;</w:t>
      </w:r>
      <w:r w:rsidRPr="00004AD5">
        <w:t>.视图viewDidAppear</w:t>
      </w:r>
    </w:p>
    <w:p w14:paraId="38F15890" w14:textId="339CB4B1" w:rsidR="00004AD5" w:rsidRPr="00004AD5" w:rsidRDefault="00004AD5" w:rsidP="00004AD5">
      <w:pPr>
        <w:ind w:left="420" w:firstLine="420"/>
      </w:pPr>
      <w:r w:rsidRPr="00004AD5">
        <w:rPr>
          <w:rFonts w:hint="eastAsia"/>
        </w:rPr>
        <w:t>5&gt;</w:t>
      </w:r>
      <w:r w:rsidRPr="00004AD5">
        <w:t>.在视图显示之前调用viewWillDisappear；该函数可以多次调用；</w:t>
      </w:r>
    </w:p>
    <w:p w14:paraId="1DDF706C" w14:textId="77777777" w:rsidR="00004AD5" w:rsidRPr="00004AD5" w:rsidRDefault="00004AD5" w:rsidP="00004AD5">
      <w:pPr>
        <w:ind w:left="420" w:firstLine="420"/>
      </w:pPr>
      <w:r w:rsidRPr="00004AD5">
        <w:t>如需要）；</w:t>
      </w:r>
    </w:p>
    <w:p w14:paraId="1FE89D21" w14:textId="1DCCB156" w:rsidR="00004AD5" w:rsidRPr="00004AD5" w:rsidRDefault="00004AD5" w:rsidP="00004AD5">
      <w:pPr>
        <w:ind w:left="420" w:firstLine="420"/>
      </w:pPr>
      <w:r w:rsidRPr="00004AD5">
        <w:rPr>
          <w:rFonts w:hint="eastAsia"/>
        </w:rPr>
        <w:t>6&gt;</w:t>
      </w:r>
      <w:r w:rsidRPr="00004AD5">
        <w:t>.在布局变化前后，调用viewWill/DidLayoutSubviews处理相关信息；</w:t>
      </w:r>
    </w:p>
    <w:p w14:paraId="39E0AFD0" w14:textId="50BBEB36" w:rsidR="00004AD5" w:rsidRPr="00004AD5" w:rsidRDefault="00004AD5" w:rsidP="00004AD5">
      <w:pPr>
        <w:ind w:left="420" w:firstLine="420"/>
      </w:pPr>
      <w:r w:rsidRPr="00004AD5">
        <w:rPr>
          <w:rFonts w:hint="eastAsia"/>
        </w:rPr>
        <w:t>7&gt;.视图生命周期图</w:t>
      </w:r>
    </w:p>
    <w:p w14:paraId="7BC59A92" w14:textId="77777777" w:rsidR="00004AD5" w:rsidRPr="00004AD5" w:rsidRDefault="00004AD5" w:rsidP="00004AD5">
      <w:pPr>
        <w:ind w:left="420" w:firstLine="420"/>
      </w:pPr>
      <w:r w:rsidRPr="00004AD5">
        <w:rPr>
          <w:noProof/>
        </w:rPr>
        <w:drawing>
          <wp:inline distT="0" distB="0" distL="0" distR="0" wp14:anchorId="66C7D556" wp14:editId="32CC5A33">
            <wp:extent cx="5490510" cy="451612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1507" cy="4516940"/>
                    </a:xfrm>
                    <a:prstGeom prst="rect">
                      <a:avLst/>
                    </a:prstGeom>
                    <a:noFill/>
                    <a:ln>
                      <a:noFill/>
                    </a:ln>
                  </pic:spPr>
                </pic:pic>
              </a:graphicData>
            </a:graphic>
          </wp:inline>
        </w:drawing>
      </w:r>
    </w:p>
    <w:p w14:paraId="07937325" w14:textId="77777777" w:rsidR="003E5D7E" w:rsidRPr="003E5D7E" w:rsidRDefault="003E5D7E" w:rsidP="003E5D7E"/>
    <w:p w14:paraId="44A8A5E6" w14:textId="7C78C8D5" w:rsidR="007E2B1E" w:rsidRDefault="007E2B1E" w:rsidP="007E2B1E">
      <w:pPr>
        <w:pStyle w:val="3"/>
      </w:pPr>
      <w:r w:rsidRPr="007E2B1E">
        <w:rPr>
          <w:rFonts w:hint="eastAsia"/>
        </w:rPr>
        <w:t>响应者链条</w:t>
      </w:r>
      <w:r w:rsidR="00A91A9C">
        <w:rPr>
          <w:rFonts w:hint="eastAsia"/>
        </w:rPr>
        <w:t>?</w:t>
      </w:r>
      <w:r w:rsidR="0035464E">
        <w:rPr>
          <w:rFonts w:hint="eastAsia"/>
        </w:rPr>
        <w:t xml:space="preserve"> (</w:t>
      </w:r>
      <w:r w:rsidR="0035464E">
        <w:rPr>
          <w:rFonts w:hAnsi="Times New Roman"/>
          <w:kern w:val="0"/>
          <w:szCs w:val="28"/>
        </w:rPr>
        <w:t>What is responder chain?</w:t>
      </w:r>
      <w:r w:rsidR="0035464E">
        <w:rPr>
          <w:rFonts w:hint="eastAsia"/>
        </w:rPr>
        <w:t>)</w:t>
      </w:r>
    </w:p>
    <w:p w14:paraId="293ACC43" w14:textId="70278C1A" w:rsidR="00EC35F2" w:rsidRPr="00EC35F2" w:rsidRDefault="00EC35F2" w:rsidP="00EC35F2">
      <w:pPr>
        <w:ind w:left="420" w:firstLine="420"/>
      </w:pPr>
      <w:r w:rsidRPr="00EC35F2">
        <w:rPr>
          <w:rFonts w:hint="eastAsia"/>
        </w:rPr>
        <w:t>事件响应链。包括</w:t>
      </w:r>
      <w:r>
        <w:rPr>
          <w:rFonts w:hint="eastAsia"/>
        </w:rPr>
        <w:t xml:space="preserve">点击事件，画面刷新事件等。在视图栈内从上至下，或者从下之上传播. </w:t>
      </w:r>
      <w:r w:rsidRPr="00EC35F2">
        <w:rPr>
          <w:rFonts w:hint="eastAsia"/>
        </w:rPr>
        <w:t>可以说点事件的分发，传递以及处理。具体可以去看下</w:t>
      </w:r>
      <w:r w:rsidRPr="00EC35F2">
        <w:t>touch</w:t>
      </w:r>
      <w:r w:rsidRPr="00EC35F2">
        <w:rPr>
          <w:rFonts w:hint="eastAsia"/>
        </w:rPr>
        <w:t>事件这块。</w:t>
      </w:r>
    </w:p>
    <w:p w14:paraId="34D7632C" w14:textId="50174EE7" w:rsidR="00EC35F2" w:rsidRPr="002541D4" w:rsidRDefault="002541D4" w:rsidP="00EC35F2">
      <w:pPr>
        <w:ind w:left="420" w:firstLine="420"/>
      </w:pPr>
      <w:r w:rsidRPr="002541D4">
        <w:rPr>
          <w:rFonts w:hint="eastAsia"/>
        </w:rPr>
        <w:t>1&gt; 首先解释响应者链的概念</w:t>
      </w:r>
    </w:p>
    <w:p w14:paraId="266AA44B" w14:textId="77777777" w:rsidR="002541D4" w:rsidRPr="002541D4" w:rsidRDefault="002541D4" w:rsidP="002541D4">
      <w:pPr>
        <w:ind w:left="420" w:firstLine="420"/>
      </w:pPr>
      <w:r w:rsidRPr="002541D4">
        <w:t>UIResponder类，是UIKIT中一个用于处理事件响应的基类。窗口上的所有事件触发，都由该类响应（即事件处理入口）。所以，窗口上的 View及控制器都是派生于该类的，例如UIView、UIViewController等。调用UIResponder类提供的方法或属性，我们就可以捕捉到窗口上的所有响应事件，并进行处理。</w:t>
      </w:r>
    </w:p>
    <w:p w14:paraId="2A718037" w14:textId="77777777" w:rsidR="002541D4" w:rsidRPr="002541D4" w:rsidRDefault="002541D4" w:rsidP="002541D4">
      <w:pPr>
        <w:ind w:left="420" w:firstLine="420"/>
      </w:pPr>
      <w:r w:rsidRPr="002541D4">
        <w:t>响应者链条是由多个响应者对象连接起来的链条</w:t>
      </w:r>
      <w:r w:rsidRPr="002541D4">
        <w:rPr>
          <w:rFonts w:hint="eastAsia"/>
        </w:rPr>
        <w:t>，其中</w:t>
      </w:r>
      <w:r w:rsidRPr="002541D4">
        <w:t>响应者对象是能处理事件的对象</w:t>
      </w:r>
      <w:r w:rsidRPr="002541D4">
        <w:rPr>
          <w:rFonts w:hint="eastAsia"/>
        </w:rPr>
        <w:t>，</w:t>
      </w:r>
      <w:r w:rsidRPr="002541D4">
        <w:t>所有的View和ViewController都是响应者对象</w:t>
      </w:r>
      <w:r w:rsidRPr="002541D4">
        <w:rPr>
          <w:rFonts w:hint="eastAsia"/>
        </w:rPr>
        <w:t>，</w:t>
      </w:r>
      <w:r w:rsidRPr="002541D4">
        <w:t>利用响应者链条能让多个控件处理同一个触摸事件.</w:t>
      </w:r>
    </w:p>
    <w:p w14:paraId="459F0CF6" w14:textId="2C16C37F" w:rsidR="002541D4" w:rsidRPr="002541D4" w:rsidRDefault="002541D4" w:rsidP="002541D4">
      <w:pPr>
        <w:ind w:left="420" w:firstLine="420"/>
      </w:pPr>
      <w:r w:rsidRPr="002541D4">
        <w:rPr>
          <w:rFonts w:hint="eastAsia"/>
        </w:rPr>
        <w:t xml:space="preserve">2&gt; </w:t>
      </w:r>
      <w:r w:rsidRPr="002541D4">
        <w:t>事件传递机制</w:t>
      </w:r>
    </w:p>
    <w:p w14:paraId="01C100EE" w14:textId="77777777" w:rsidR="002541D4" w:rsidRPr="002541D4" w:rsidRDefault="002541D4" w:rsidP="002541D4">
      <w:pPr>
        <w:ind w:left="420" w:firstLine="420"/>
      </w:pPr>
      <w:r w:rsidRPr="002541D4">
        <w:t>如果</w:t>
      </w:r>
      <w:r w:rsidRPr="002541D4">
        <w:rPr>
          <w:rFonts w:hint="eastAsia"/>
        </w:rPr>
        <w:t>当前</w:t>
      </w:r>
      <w:r w:rsidRPr="002541D4">
        <w:t>view不能处理当前事件，那么事件将会沿着响应者链(Responder Chain)进行传递，知道遇到能处理该事件的响应者(Responsder Object)。</w:t>
      </w:r>
    </w:p>
    <w:p w14:paraId="644D497B" w14:textId="77777777" w:rsidR="002541D4" w:rsidRPr="002541D4" w:rsidRDefault="002541D4" w:rsidP="002541D4">
      <w:pPr>
        <w:ind w:left="420" w:firstLine="420"/>
      </w:pPr>
      <w:r w:rsidRPr="002541D4">
        <w:rPr>
          <w:noProof/>
        </w:rPr>
        <w:drawing>
          <wp:inline distT="0" distB="0" distL="0" distR="0" wp14:anchorId="0734E056" wp14:editId="128F00FC">
            <wp:extent cx="3272367" cy="3559954"/>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2367" cy="3559954"/>
                    </a:xfrm>
                    <a:prstGeom prst="rect">
                      <a:avLst/>
                    </a:prstGeom>
                    <a:noFill/>
                    <a:ln>
                      <a:noFill/>
                    </a:ln>
                  </pic:spPr>
                </pic:pic>
              </a:graphicData>
            </a:graphic>
          </wp:inline>
        </w:drawing>
      </w:r>
    </w:p>
    <w:p w14:paraId="0408D52C" w14:textId="203124BE" w:rsidR="002541D4" w:rsidRPr="002541D4" w:rsidRDefault="002541D4" w:rsidP="002541D4">
      <w:pPr>
        <w:ind w:left="420" w:firstLine="420"/>
      </w:pPr>
      <w:r w:rsidRPr="002541D4">
        <w:rPr>
          <w:rFonts w:hint="eastAsia"/>
        </w:rPr>
        <w:t>1</w:t>
      </w:r>
      <w:r>
        <w:rPr>
          <w:rFonts w:hint="eastAsia"/>
        </w:rPr>
        <w:t xml:space="preserve">) </w:t>
      </w:r>
      <w:r w:rsidRPr="002541D4">
        <w:t>接收事件的initial view如果不能处理该事件并且她不是顶层的View，则事件会往它的父View进行传递。</w:t>
      </w:r>
    </w:p>
    <w:p w14:paraId="61E6A929" w14:textId="185B4BAB" w:rsidR="002541D4" w:rsidRPr="002541D4" w:rsidRDefault="002541D4" w:rsidP="002541D4">
      <w:pPr>
        <w:ind w:left="420" w:firstLine="420"/>
      </w:pPr>
      <w:r w:rsidRPr="002541D4">
        <w:rPr>
          <w:rFonts w:hint="eastAsia"/>
        </w:rPr>
        <w:t>2</w:t>
      </w:r>
      <w:r>
        <w:rPr>
          <w:rFonts w:hint="eastAsia"/>
        </w:rPr>
        <w:t>)</w:t>
      </w:r>
      <w:r w:rsidRPr="002541D4">
        <w:rPr>
          <w:rFonts w:hint="eastAsia"/>
        </w:rPr>
        <w:t>．</w:t>
      </w:r>
      <w:r w:rsidRPr="002541D4">
        <w:t>initial view的父View获取事件后如果仍不能处理，则继续往上传递，循环这个过程。如果顶层的View还是不能处理这个事件的话，则会将事件传递给它们的ViewController，</w:t>
      </w:r>
    </w:p>
    <w:p w14:paraId="45ACBBF8" w14:textId="64AD1816" w:rsidR="002541D4" w:rsidRDefault="002541D4" w:rsidP="00004AD5">
      <w:pPr>
        <w:ind w:left="420" w:firstLine="420"/>
      </w:pPr>
      <w:r w:rsidRPr="002541D4">
        <w:rPr>
          <w:rFonts w:hint="eastAsia"/>
        </w:rPr>
        <w:t>3</w:t>
      </w:r>
      <w:r>
        <w:rPr>
          <w:rFonts w:hint="eastAsia"/>
        </w:rPr>
        <w:t>)</w:t>
      </w:r>
      <w:r w:rsidRPr="002541D4">
        <w:rPr>
          <w:rFonts w:hint="eastAsia"/>
        </w:rPr>
        <w:t xml:space="preserve">. </w:t>
      </w:r>
      <w:r w:rsidRPr="002541D4">
        <w:t>如果ViewController也不能处理，则传递给Window(UIWindow)，此时Window不能处理的话就将事件传递UIApplication，最后如果连Application也不能处理，则废弃该事件</w:t>
      </w:r>
    </w:p>
    <w:p w14:paraId="4BD92A6F" w14:textId="77777777" w:rsidR="00EC35F2" w:rsidRPr="002541D4" w:rsidRDefault="00EC35F2" w:rsidP="00004AD5">
      <w:pPr>
        <w:ind w:left="420" w:firstLine="420"/>
      </w:pPr>
    </w:p>
    <w:p w14:paraId="279E1A0B" w14:textId="04878EEB" w:rsidR="002A2B5F" w:rsidRDefault="00570C17" w:rsidP="002A2B5F">
      <w:pPr>
        <w:pStyle w:val="3"/>
      </w:pPr>
      <w:r w:rsidRPr="00570C17">
        <w:t>C</w:t>
      </w:r>
      <w:r w:rsidRPr="00570C17">
        <w:rPr>
          <w:rFonts w:hint="eastAsia"/>
        </w:rPr>
        <w:t>语言的函数调用和</w:t>
      </w:r>
      <w:r w:rsidRPr="00570C17">
        <w:t>oc</w:t>
      </w:r>
      <w:r w:rsidRPr="00570C17">
        <w:rPr>
          <w:rFonts w:hint="eastAsia"/>
        </w:rPr>
        <w:t>的消息机制有什么区别?</w:t>
      </w:r>
    </w:p>
    <w:p w14:paraId="08B875CA" w14:textId="23CB3391" w:rsidR="000720B5" w:rsidRDefault="000720B5" w:rsidP="000720B5">
      <w:pPr>
        <w:pStyle w:val="3"/>
      </w:pPr>
      <w:r w:rsidRPr="000720B5">
        <w:t>loadView 和 viewDidLoad 的区别</w:t>
      </w:r>
      <w:r w:rsidR="00821A64">
        <w:rPr>
          <w:rFonts w:hint="eastAsia"/>
        </w:rPr>
        <w:t>?</w:t>
      </w:r>
    </w:p>
    <w:p w14:paraId="2ED563AF" w14:textId="77777777" w:rsidR="007A4147" w:rsidRPr="007A4147" w:rsidRDefault="007A4147" w:rsidP="007A4147">
      <w:pPr>
        <w:pStyle w:val="3"/>
      </w:pPr>
      <w:r w:rsidRPr="007A4147">
        <w:t>ViewController</w:t>
      </w:r>
      <w:r w:rsidRPr="007A4147">
        <w:rPr>
          <w:rFonts w:hint="eastAsia"/>
        </w:rPr>
        <w:t> 的 </w:t>
      </w:r>
      <w:r w:rsidRPr="007A4147">
        <w:t>loadView, viewDidLoad, viewDidUnload</w:t>
      </w:r>
      <w:r w:rsidRPr="007A4147">
        <w:rPr>
          <w:rFonts w:hint="eastAsia"/>
        </w:rPr>
        <w:t> 分别是在什么时候调用的？在自定义</w:t>
      </w:r>
      <w:r w:rsidRPr="007A4147">
        <w:t>ViewController</w:t>
      </w:r>
      <w:r w:rsidRPr="007A4147">
        <w:rPr>
          <w:rFonts w:hint="eastAsia"/>
        </w:rPr>
        <w:t>的时候这几个函数里面应该做什么工作？</w:t>
      </w:r>
    </w:p>
    <w:p w14:paraId="0189C59A" w14:textId="63F722D6" w:rsidR="007A4147" w:rsidRPr="007A4147" w:rsidRDefault="007A4147" w:rsidP="007A4147">
      <w:pPr>
        <w:ind w:left="420" w:firstLine="420"/>
      </w:pPr>
      <w:r w:rsidRPr="007A4147">
        <w:t xml:space="preserve"> viewDidLoad</w:t>
      </w:r>
      <w:r w:rsidRPr="007A4147">
        <w:rPr>
          <w:rFonts w:hint="eastAsia"/>
        </w:rPr>
        <w:t>在</w:t>
      </w:r>
      <w:r w:rsidRPr="007A4147">
        <w:t>view</w:t>
      </w:r>
      <w:r w:rsidRPr="007A4147">
        <w:rPr>
          <w:rFonts w:hint="eastAsia"/>
        </w:rPr>
        <w:t> 从</w:t>
      </w:r>
      <w:r w:rsidRPr="007A4147">
        <w:t>nib</w:t>
      </w:r>
      <w:r w:rsidRPr="007A4147">
        <w:rPr>
          <w:rFonts w:hint="eastAsia"/>
        </w:rPr>
        <w:t>文件初始化时调用，</w:t>
      </w:r>
      <w:r w:rsidRPr="007A4147">
        <w:t>loadView</w:t>
      </w:r>
      <w:r w:rsidRPr="007A4147">
        <w:rPr>
          <w:rFonts w:hint="eastAsia"/>
        </w:rPr>
        <w:t>在</w:t>
      </w:r>
      <w:r w:rsidRPr="007A4147">
        <w:t>controller</w:t>
      </w:r>
      <w:r w:rsidRPr="007A4147">
        <w:rPr>
          <w:rFonts w:hint="eastAsia"/>
        </w:rPr>
        <w:t>的</w:t>
      </w:r>
      <w:r w:rsidRPr="007A4147">
        <w:t>view</w:t>
      </w:r>
      <w:r w:rsidRPr="007A4147">
        <w:rPr>
          <w:rFonts w:hint="eastAsia"/>
        </w:rPr>
        <w:t>为</w:t>
      </w:r>
      <w:r w:rsidRPr="007A4147">
        <w:t>nil</w:t>
      </w:r>
      <w:r w:rsidRPr="007A4147">
        <w:rPr>
          <w:rFonts w:hint="eastAsia"/>
        </w:rPr>
        <w:t>时调用。此方法在编程实现</w:t>
      </w:r>
      <w:r w:rsidRPr="007A4147">
        <w:t>view</w:t>
      </w:r>
      <w:r w:rsidRPr="007A4147">
        <w:rPr>
          <w:rFonts w:hint="eastAsia"/>
        </w:rPr>
        <w:t>时调用</w:t>
      </w:r>
      <w:r w:rsidRPr="007A4147">
        <w:t>,</w:t>
      </w:r>
      <w:r>
        <w:rPr>
          <w:rFonts w:hint="eastAsia"/>
        </w:rPr>
        <w:t xml:space="preserve"> </w:t>
      </w:r>
      <w:r w:rsidRPr="007A4147">
        <w:t>view</w:t>
      </w:r>
      <w:r w:rsidRPr="007A4147">
        <w:rPr>
          <w:rFonts w:hint="eastAsia"/>
        </w:rPr>
        <w:t> 控制器默认会注册</w:t>
      </w:r>
      <w:r w:rsidRPr="007A4147">
        <w:t>memory warning notification,</w:t>
      </w:r>
      <w:r w:rsidRPr="007A4147">
        <w:rPr>
          <w:rFonts w:hint="eastAsia"/>
        </w:rPr>
        <w:t>当</w:t>
      </w:r>
      <w:r w:rsidRPr="007A4147">
        <w:t>view controller</w:t>
      </w:r>
      <w:r w:rsidRPr="007A4147">
        <w:rPr>
          <w:rFonts w:hint="eastAsia"/>
        </w:rPr>
        <w:t>的任何</w:t>
      </w:r>
      <w:r w:rsidRPr="007A4147">
        <w:t>view</w:t>
      </w:r>
      <w:r w:rsidRPr="007A4147">
        <w:rPr>
          <w:rFonts w:hint="eastAsia"/>
        </w:rPr>
        <w:t> 没有用的时候，</w:t>
      </w:r>
      <w:r w:rsidRPr="007A4147">
        <w:t>viewDidUnload</w:t>
      </w:r>
      <w:r w:rsidRPr="007A4147">
        <w:rPr>
          <w:rFonts w:hint="eastAsia"/>
        </w:rPr>
        <w:t>会被调用，在这里实现将</w:t>
      </w:r>
      <w:r w:rsidRPr="007A4147">
        <w:t>retain</w:t>
      </w:r>
      <w:r w:rsidRPr="007A4147">
        <w:rPr>
          <w:rFonts w:hint="eastAsia"/>
        </w:rPr>
        <w:t> 的</w:t>
      </w:r>
      <w:r w:rsidRPr="007A4147">
        <w:t>view release,</w:t>
      </w:r>
      <w:r w:rsidRPr="007A4147">
        <w:rPr>
          <w:rFonts w:hint="eastAsia"/>
        </w:rPr>
        <w:t>如果是</w:t>
      </w:r>
      <w:r w:rsidRPr="007A4147">
        <w:t>retain</w:t>
      </w:r>
      <w:r w:rsidRPr="007A4147">
        <w:rPr>
          <w:rFonts w:hint="eastAsia"/>
        </w:rPr>
        <w:t>的</w:t>
      </w:r>
      <w:r w:rsidRPr="007A4147">
        <w:t>IBOutlet view</w:t>
      </w:r>
      <w:r w:rsidRPr="007A4147">
        <w:rPr>
          <w:rFonts w:hint="eastAsia"/>
        </w:rPr>
        <w:t> 属性则不要在这里</w:t>
      </w:r>
      <w:r w:rsidRPr="007A4147">
        <w:t>release,IBOutlet</w:t>
      </w:r>
      <w:r w:rsidRPr="007A4147">
        <w:rPr>
          <w:rFonts w:hint="eastAsia"/>
        </w:rPr>
        <w:t>会负责</w:t>
      </w:r>
      <w:r w:rsidRPr="007A4147">
        <w:t>release</w:t>
      </w:r>
      <w:r w:rsidRPr="007A4147">
        <w:rPr>
          <w:rFonts w:hint="eastAsia"/>
        </w:rPr>
        <w:t> 。</w:t>
      </w:r>
    </w:p>
    <w:p w14:paraId="7C06C3A5" w14:textId="171FDC1F" w:rsidR="00806EA4" w:rsidRPr="001E2B90" w:rsidRDefault="00806EA4" w:rsidP="00806EA4">
      <w:pPr>
        <w:pStyle w:val="3"/>
        <w:numPr>
          <w:ilvl w:val="0"/>
          <w:numId w:val="0"/>
        </w:numPr>
      </w:pPr>
      <w:r>
        <w:rPr>
          <w:rFonts w:hint="eastAsia"/>
        </w:rPr>
        <w:t>16</w:t>
      </w:r>
      <w:r w:rsidRPr="001E2B90">
        <w:rPr>
          <w:rFonts w:hint="eastAsia"/>
        </w:rPr>
        <w:t xml:space="preserve"> 实现过哪些自定义控件？</w:t>
      </w:r>
    </w:p>
    <w:p w14:paraId="2A8C81EF" w14:textId="3C4C6050" w:rsidR="00806EA4" w:rsidRPr="001E2B90" w:rsidRDefault="00806EA4" w:rsidP="00806EA4">
      <w:pPr>
        <w:pStyle w:val="3"/>
        <w:numPr>
          <w:ilvl w:val="0"/>
          <w:numId w:val="0"/>
        </w:numPr>
      </w:pPr>
      <w:r>
        <w:rPr>
          <w:rFonts w:hint="eastAsia"/>
        </w:rPr>
        <w:t>17</w:t>
      </w:r>
      <w:r w:rsidRPr="001E2B90">
        <w:rPr>
          <w:rFonts w:hint="eastAsia"/>
        </w:rPr>
        <w:t xml:space="preserve"> 导航条透明度</w:t>
      </w:r>
    </w:p>
    <w:p w14:paraId="6B61845D" w14:textId="5917A8BD" w:rsidR="00806EA4" w:rsidRPr="001E2B90" w:rsidRDefault="00806EA4" w:rsidP="00806EA4">
      <w:pPr>
        <w:pStyle w:val="3"/>
        <w:numPr>
          <w:ilvl w:val="0"/>
          <w:numId w:val="0"/>
        </w:numPr>
      </w:pPr>
      <w:r>
        <w:rPr>
          <w:rFonts w:hint="eastAsia"/>
        </w:rPr>
        <w:t>18</w:t>
      </w:r>
      <w:r w:rsidRPr="001E2B90">
        <w:rPr>
          <w:rFonts w:hint="eastAsia"/>
        </w:rPr>
        <w:t xml:space="preserve"> </w:t>
      </w:r>
      <w:r w:rsidRPr="001E2B90">
        <w:t xml:space="preserve">Cover Flow </w:t>
      </w:r>
      <w:r w:rsidRPr="001E2B90">
        <w:rPr>
          <w:rFonts w:hint="eastAsia"/>
        </w:rPr>
        <w:t>效果演示</w:t>
      </w:r>
    </w:p>
    <w:p w14:paraId="5F827827" w14:textId="77777777" w:rsidR="00967113" w:rsidRPr="00967113" w:rsidRDefault="00967113" w:rsidP="00967113"/>
    <w:p w14:paraId="41090970" w14:textId="7772326D" w:rsidR="004F4039" w:rsidRPr="00B24A45" w:rsidRDefault="00086A68" w:rsidP="00086A68">
      <w:pPr>
        <w:pStyle w:val="2"/>
        <w:rPr>
          <w:rFonts w:hint="default"/>
        </w:rPr>
      </w:pPr>
      <w:r>
        <w:t>二</w:t>
      </w:r>
      <w:r w:rsidR="00A468C1">
        <w:t>. UITableView</w:t>
      </w:r>
      <w:r w:rsidR="00B36956">
        <w:t>与UICollectionView</w:t>
      </w:r>
    </w:p>
    <w:p w14:paraId="1E692DCA" w14:textId="302619C2" w:rsidR="00C63621" w:rsidRDefault="00600940" w:rsidP="008B2AE4">
      <w:pPr>
        <w:pStyle w:val="3"/>
        <w:numPr>
          <w:ilvl w:val="0"/>
          <w:numId w:val="0"/>
        </w:numPr>
        <w:ind w:left="425" w:hanging="425"/>
      </w:pPr>
      <w:r>
        <w:rPr>
          <w:rFonts w:hint="eastAsia"/>
        </w:rPr>
        <w:t>1.</w:t>
      </w:r>
      <w:r w:rsidR="00C63621" w:rsidRPr="00C63621">
        <w:t>UITableView的重用机制?</w:t>
      </w:r>
      <w:r w:rsidR="00DC5912">
        <w:rPr>
          <w:rFonts w:hint="eastAsia"/>
        </w:rPr>
        <w:t>(或者</w:t>
      </w:r>
      <w:r w:rsidR="00DC5912" w:rsidRPr="00C63621">
        <w:t>如何在一个view上显示多个tableView,tableView要求不同的数据源以及不同的样式 (要求自定义cell), 如何组织各个tableView的delegate和dataSource?请说说实现思路?</w:t>
      </w:r>
      <w:r w:rsidR="00DC5912">
        <w:rPr>
          <w:rFonts w:hint="eastAsia"/>
        </w:rPr>
        <w:t>)</w:t>
      </w:r>
    </w:p>
    <w:p w14:paraId="617E242D" w14:textId="6CC12802" w:rsidR="00F4618E" w:rsidRPr="00F4618E" w:rsidRDefault="00F4618E" w:rsidP="00095C30">
      <w:pPr>
        <w:ind w:left="420" w:firstLine="5"/>
      </w:pPr>
      <w:r w:rsidRPr="00F4618E">
        <w:t>查看UITableView头文件,会找到NSMutableArray</w:t>
      </w:r>
      <w:r w:rsidR="00343129">
        <w:rPr>
          <w:rFonts w:hint="eastAsia"/>
        </w:rPr>
        <w:t xml:space="preserve"> </w:t>
      </w:r>
      <w:r w:rsidRPr="00F4618E">
        <w:t>*</w:t>
      </w:r>
      <w:r w:rsidR="00343129">
        <w:rPr>
          <w:rFonts w:hint="eastAsia"/>
        </w:rPr>
        <w:t xml:space="preserve"> </w:t>
      </w:r>
      <w:r w:rsidRPr="00F4618E">
        <w:t>visiableCells,和NSMutableArray</w:t>
      </w:r>
      <w:r w:rsidR="00343129">
        <w:rPr>
          <w:rFonts w:hint="eastAsia"/>
        </w:rPr>
        <w:t xml:space="preserve"> </w:t>
      </w:r>
      <w:r w:rsidRPr="00F4618E">
        <w:t>*</w:t>
      </w:r>
      <w:r w:rsidR="00343129">
        <w:rPr>
          <w:rFonts w:hint="eastAsia"/>
        </w:rPr>
        <w:t xml:space="preserve"> </w:t>
      </w:r>
      <w:r w:rsidRPr="00F4618E">
        <w:t>reusableTableCells两 个结构。visiableCells内保存当前显示的cells,reusableTableCells保存可重用的cells。TableView显示之初,reusableTableCells为空,那么 tableView dequeueReusableCellWithIdentifier:CellIdentifier返回nil。开始的cell都 是通过 [[UITableViewCell alloc] initWithStyle:UITableViewCellStyleDefault reuseIdentifier:CellIdentifier] 来创 建,而且cellForRowAtIndexPath只是调用最大显示cell数的次数。 比如:有100条数据,iPhone一屏最多显示10个cell。程序最开始显示TableView的情况是:</w:t>
      </w:r>
    </w:p>
    <w:p w14:paraId="7780D68C" w14:textId="77777777" w:rsidR="000C6AAD" w:rsidRDefault="00F4618E" w:rsidP="00F4618E">
      <w:pPr>
        <w:ind w:left="420" w:firstLine="420"/>
      </w:pPr>
      <w:r w:rsidRPr="00F4618E">
        <w:t>1. 用[[UITableViewCell alloc] initWithStyle:UITableViewCellStyleDefault reuseIdentifier:CellIdentifier] 创建10次cell,并给cell指定同样的重用标识(当然,可以为不同显示类型的cell指定不同的标识)。并且10个cell全部都加 入到 visiableCells数组,reusableTableCells为空。 </w:t>
      </w:r>
    </w:p>
    <w:p w14:paraId="3F3EC031" w14:textId="24B3A462" w:rsidR="00F4618E" w:rsidRPr="00F4618E" w:rsidRDefault="00F4618E" w:rsidP="00F4618E">
      <w:pPr>
        <w:ind w:left="420" w:firstLine="420"/>
      </w:pPr>
      <w:r w:rsidRPr="00F4618E">
        <w:t>2. 向下拖动tableView,当cell1完全移出屏幕,并且 cell11(它也是alloc出来的,原因同上)完全显示出来的时候。 cell11加入到visiableCells,cell1移出 visiableCells,cell1加入到reusableTableCells。</w:t>
      </w:r>
    </w:p>
    <w:p w14:paraId="14C8414F" w14:textId="655FFC94" w:rsidR="00F4618E" w:rsidRPr="00F4618E" w:rsidRDefault="00F4618E" w:rsidP="00F4618E">
      <w:pPr>
        <w:ind w:left="420" w:firstLine="420"/>
      </w:pPr>
      <w:r w:rsidRPr="00F4618E">
        <w:t>3. 接着向下拖动tableView,因为reusableTableCells中已 经有值,所以,当需要显示新的cell, cellForRowAtIndexPath再次被调用的时 候, tableView dequeueReusableCellWithIdentifier:CellIdentifier,返回cell1。 cell1加入到visiableCells,cell1 移出reusableTableCells;cell2移出 visiableCells,cell2加入到reusableTableCells。之后再需要显示的Cell就可 以正常重用了</w:t>
      </w:r>
    </w:p>
    <w:p w14:paraId="54699C50" w14:textId="77777777" w:rsidR="00C23D1C" w:rsidRPr="00C23D1C" w:rsidRDefault="00C23D1C" w:rsidP="00C23D1C"/>
    <w:p w14:paraId="519E305B" w14:textId="3E974526" w:rsidR="00C23D1C" w:rsidRDefault="00C63621" w:rsidP="00FB6293">
      <w:pPr>
        <w:pStyle w:val="3"/>
        <w:numPr>
          <w:ilvl w:val="0"/>
          <w:numId w:val="16"/>
        </w:numPr>
      </w:pPr>
      <w:r w:rsidRPr="00C63621">
        <w:t xml:space="preserve">在一个tableView </w:t>
      </w:r>
      <w:r w:rsidR="004F4039">
        <w:t>中需要自定义多种样式</w:t>
      </w:r>
      <w:r w:rsidR="004F4039">
        <w:rPr>
          <w:rFonts w:hint="eastAsia"/>
        </w:rPr>
        <w:t>的</w:t>
      </w:r>
      <w:r w:rsidRPr="00C63621">
        <w:t>cell(两种或三种),通常你如何实现,说说思路即可?</w:t>
      </w:r>
    </w:p>
    <w:p w14:paraId="4B9D2833" w14:textId="77777777" w:rsidR="00DC5912" w:rsidRPr="001F625E" w:rsidRDefault="00DC5912" w:rsidP="001F625E">
      <w:pPr>
        <w:ind w:left="420" w:firstLine="420"/>
      </w:pPr>
      <w:r w:rsidRPr="001F625E">
        <w:t>比如:有100条数据,iPhone一屏最多显示10个cell。程序最开始显示TableView的情况是:</w:t>
      </w:r>
    </w:p>
    <w:p w14:paraId="08898610" w14:textId="77777777" w:rsidR="001F625E" w:rsidRDefault="00DC5912" w:rsidP="001F625E">
      <w:pPr>
        <w:ind w:left="420" w:firstLine="420"/>
      </w:pPr>
      <w:r w:rsidRPr="001F625E">
        <w:t>1. 用[[UITableViewCell alloc] initWithStyle:UITableViewCellStyleDefault reuseIdentifier:CellIdentifier] 创建10次cell,并给cell指定同样的重用标识(当然,可以为不同显示类型的cell指定不同的标识)。并且10个cell全部都加 入到 visiableCells数组,reusableTableCells为空。 </w:t>
      </w:r>
    </w:p>
    <w:p w14:paraId="671C0251" w14:textId="1EE8C139" w:rsidR="00DC5912" w:rsidRPr="001F625E" w:rsidRDefault="00DC5912" w:rsidP="001F625E">
      <w:pPr>
        <w:ind w:left="420" w:firstLine="420"/>
      </w:pPr>
      <w:r w:rsidRPr="001F625E">
        <w:t>2. 向下拖动tableView,当cell1完全移出屏幕,并且 cell11(它也是alloc出来的,原因同上)完全显示出来的时候。 cell11加入到visiableCells,cell1移出 visiableCells,cell1加入到reusableTableCells。</w:t>
      </w:r>
    </w:p>
    <w:p w14:paraId="12E667BA" w14:textId="46AD27A1" w:rsidR="00712614" w:rsidRPr="00712614" w:rsidRDefault="00DC5912" w:rsidP="00B236E2">
      <w:pPr>
        <w:ind w:left="420" w:firstLine="420"/>
      </w:pPr>
      <w:r w:rsidRPr="001F625E">
        <w:t>3. 接着向下拖动tableView,因为reusableTableCells中已 经有值,所以,当需要显示新的cell, cellForRowAtIndexPath再次被调用的时 候, tableView dequeueReusableCellWithIdentifier:CellIdentifier,返回cell1。 cell1加入到visiableCells,cell1 移出reusableTableCells;cell2移出 visiableCells,cell2加入到reusableTableCells。之后再需要显示的Cell就可 以正常重用了</w:t>
      </w:r>
    </w:p>
    <w:p w14:paraId="6F3070AF" w14:textId="7D6B6C6E" w:rsidR="00275285" w:rsidRDefault="00232462" w:rsidP="001E2B90">
      <w:pPr>
        <w:pStyle w:val="3"/>
        <w:numPr>
          <w:ilvl w:val="0"/>
          <w:numId w:val="0"/>
        </w:numPr>
      </w:pPr>
      <w:r>
        <w:rPr>
          <w:rFonts w:hint="eastAsia"/>
        </w:rPr>
        <w:t>3</w:t>
      </w:r>
      <w:r w:rsidR="001E2B90">
        <w:rPr>
          <w:rFonts w:hint="eastAsia"/>
        </w:rPr>
        <w:t>.</w:t>
      </w:r>
      <w:r w:rsidR="00275285" w:rsidRPr="001E2B90">
        <w:rPr>
          <w:rFonts w:hint="eastAsia"/>
        </w:rPr>
        <w:t xml:space="preserve"> </w:t>
      </w:r>
      <w:r w:rsidR="00275285" w:rsidRPr="001E2B90">
        <w:t>UITableView</w:t>
      </w:r>
      <w:r w:rsidR="006905F8">
        <w:rPr>
          <w:rFonts w:hint="eastAsia"/>
        </w:rPr>
        <w:t xml:space="preserve">的性能优化? </w:t>
      </w:r>
      <w:r w:rsidR="00275285" w:rsidRPr="001E2B90">
        <w:rPr>
          <w:rFonts w:hint="eastAsia"/>
        </w:rPr>
        <w:t>滑动的时候有种卡的感觉是为什么？怎么解决？</w:t>
      </w:r>
    </w:p>
    <w:p w14:paraId="4DCFEB73" w14:textId="46AE7CB0" w:rsidR="002E1FDB" w:rsidRPr="002E1FDB" w:rsidRDefault="00FE190C" w:rsidP="002E1FDB">
      <w:pPr>
        <w:widowControl/>
        <w:autoSpaceDE w:val="0"/>
        <w:autoSpaceDN w:val="0"/>
        <w:adjustRightInd w:val="0"/>
        <w:jc w:val="left"/>
      </w:pPr>
      <w:r>
        <w:rPr>
          <w:rFonts w:hint="eastAsia"/>
        </w:rPr>
        <w:tab/>
      </w:r>
      <w:r w:rsidRPr="00E36B5B">
        <w:t>然而在使用第三方应用时，却经常遇到性能上的问题，普遍表现在滚动时比较卡，特别是table cell中包含图片的情况时。 </w:t>
      </w:r>
      <w:r>
        <w:t>实际上</w:t>
      </w:r>
      <w:r w:rsidRPr="00E36B5B">
        <w:t>针对性地优化一下</w:t>
      </w:r>
      <w:r>
        <w:rPr>
          <w:rFonts w:hint="eastAsia"/>
        </w:rPr>
        <w:t>就可以解决tableView滑动的时候卡顿的问题</w:t>
      </w:r>
      <w:r w:rsidRPr="00E36B5B">
        <w:rPr>
          <w:rFonts w:hint="eastAsia"/>
        </w:rPr>
        <w:t>,</w:t>
      </w:r>
      <w:r w:rsidR="002E1FDB" w:rsidRPr="002E1FDB">
        <w:t xml:space="preserve"> 在iOS应用中，UITableView应该是使用率最高的视图之一了。iPod、时钟、日历、备忘录、Mail、天气、照片、电话、短信、 Safari、App Store、iTunes、Game Center⋯几乎所有自带的应用中都能看到它的身影，可见它的重要性。 然而在使用第三方应用时，却经常遇到性能上的问题，普遍表现在滚动时比较卡，特别是table cell中包含图片的情况时。 </w:t>
      </w:r>
    </w:p>
    <w:p w14:paraId="091E58C6" w14:textId="64CB6C57" w:rsidR="002E1FDB" w:rsidRPr="002E1FDB" w:rsidRDefault="002E1FDB" w:rsidP="002E1FDB">
      <w:pPr>
        <w:widowControl/>
        <w:autoSpaceDE w:val="0"/>
        <w:autoSpaceDN w:val="0"/>
        <w:adjustRightInd w:val="0"/>
        <w:ind w:firstLine="420"/>
        <w:jc w:val="left"/>
      </w:pPr>
      <w:r w:rsidRPr="002E1FDB">
        <w:t>实际上只要针对性地优化一下</w:t>
      </w:r>
      <w:r>
        <w:rPr>
          <w:rFonts w:hint="eastAsia"/>
        </w:rPr>
        <w:t>:</w:t>
      </w:r>
    </w:p>
    <w:p w14:paraId="1CF95BEE" w14:textId="78FEF808" w:rsidR="002E1FDB" w:rsidRDefault="002E1FDB" w:rsidP="002E1FDB">
      <w:pPr>
        <w:widowControl/>
        <w:autoSpaceDE w:val="0"/>
        <w:autoSpaceDN w:val="0"/>
        <w:adjustRightInd w:val="0"/>
        <w:jc w:val="left"/>
        <w:rPr>
          <w:rFonts w:ascii="Tahoma" w:eastAsia="宋体" w:hAnsi="Tahoma" w:cs="Tahoma"/>
          <w:color w:val="363636"/>
          <w:kern w:val="0"/>
          <w:sz w:val="28"/>
          <w:szCs w:val="28"/>
        </w:rPr>
      </w:pPr>
      <w:r>
        <w:rPr>
          <w:rFonts w:ascii="Tahoma" w:eastAsia="宋体" w:hAnsi="Tahoma" w:cs="Tahoma" w:hint="eastAsia"/>
          <w:color w:val="363636"/>
          <w:kern w:val="0"/>
          <w:sz w:val="28"/>
          <w:szCs w:val="28"/>
        </w:rPr>
        <w:tab/>
        <w:t>1&gt;</w:t>
      </w:r>
      <w:r>
        <w:t>同一时间其实只需要存在一屏幕的cell对象即可，不需要为每一行创建一个cell。</w:t>
      </w:r>
    </w:p>
    <w:p w14:paraId="2A153999" w14:textId="7CEF23EE" w:rsidR="002E1FDB" w:rsidRDefault="002E1FDB" w:rsidP="00081891">
      <w:pPr>
        <w:ind w:firstLine="420"/>
      </w:pPr>
      <w:r>
        <w:t>UITableView是UIScrollView的子类，因此它可以自动响应滚动事件（一般为上下滚动）。 它内部包含0到多个UITableViewCell对象，每个table cell展示各自的内容。当新cell需要被显示时，就会调用tableView:cellForRowAtIndexPath:方法来获取或创建一个 cell；而不可视时，它又会被释放。由此可见，同一时间其实只需要存在一屏幕的cell对象即可，不需要为每一行创建一个cell。 此 外，UITableView还可以分为多个sections，每个区段都可以有自己的head、foot和cells。而在定位一个cell时，就需要2 个字段了：在哪个section，以及在这个section的第几行。这在iOS SDK中是用NSIndexPath来表述的，UIKit为其添加了indexPathForRow:inSection:这个创建方法。 其他诸如编辑之类的就不提了，因为和本文无关。 </w:t>
      </w:r>
    </w:p>
    <w:p w14:paraId="026DD808" w14:textId="7D425DFD" w:rsidR="002E1FDB" w:rsidRDefault="002E1FDB" w:rsidP="00081891">
      <w:pPr>
        <w:ind w:firstLine="420"/>
      </w:pPr>
      <w:r>
        <w:t>介绍完原理，接下来就开始优化吧。 </w:t>
      </w:r>
    </w:p>
    <w:p w14:paraId="4B056713" w14:textId="77777777" w:rsidR="002E1FDB" w:rsidRDefault="002E1FDB" w:rsidP="002E1FDB">
      <w:r>
        <w:rPr>
          <w:b/>
          <w:bCs/>
          <w:kern w:val="1"/>
        </w:rPr>
        <w:tab/>
      </w:r>
      <w:r>
        <w:rPr>
          <w:b/>
          <w:bCs/>
          <w:kern w:val="1"/>
        </w:rPr>
        <w:tab/>
      </w:r>
      <w:r>
        <w:rPr>
          <w:b/>
          <w:bCs/>
        </w:rPr>
        <w:t>使用不透明视图。</w:t>
      </w:r>
    </w:p>
    <w:p w14:paraId="29501847" w14:textId="77777777" w:rsidR="002E1FDB" w:rsidRDefault="002E1FDB" w:rsidP="002E1FDB">
      <w:r>
        <w:rPr>
          <w:kern w:val="1"/>
        </w:rPr>
        <w:tab/>
      </w:r>
      <w:r>
        <w:rPr>
          <w:kern w:val="1"/>
        </w:rPr>
        <w:tab/>
      </w:r>
      <w:r>
        <w:t>不透明的视图可以极大地提高渲染的速度。因此如非必要，可以将table cell及其子视图的opaque属性设为YES（默认值）。</w:t>
      </w:r>
    </w:p>
    <w:p w14:paraId="00C01425" w14:textId="77777777" w:rsidR="002E1FDB" w:rsidRDefault="002E1FDB" w:rsidP="002E1FDB">
      <w:r>
        <w:rPr>
          <w:kern w:val="1"/>
        </w:rPr>
        <w:tab/>
      </w:r>
      <w:r>
        <w:rPr>
          <w:kern w:val="1"/>
        </w:rPr>
        <w:tab/>
      </w:r>
      <w:r>
        <w:t>其中的特例包括背景色，它的alpha值应该为1（例如不要使用clearColor）；图像的alpha值也应该为1，或者在画图时设为不透明。</w:t>
      </w:r>
    </w:p>
    <w:p w14:paraId="63D17355" w14:textId="77777777" w:rsidR="002E1FDB" w:rsidRDefault="002E1FDB" w:rsidP="002E1FDB">
      <w:r>
        <w:rPr>
          <w:b/>
          <w:bCs/>
          <w:kern w:val="1"/>
        </w:rPr>
        <w:tab/>
      </w:r>
      <w:r>
        <w:rPr>
          <w:b/>
          <w:bCs/>
          <w:kern w:val="1"/>
        </w:rPr>
        <w:tab/>
      </w:r>
      <w:r>
        <w:rPr>
          <w:b/>
          <w:bCs/>
        </w:rPr>
        <w:t>不要重复创建不必要的table cell。</w:t>
      </w:r>
    </w:p>
    <w:p w14:paraId="75425DF1" w14:textId="77777777" w:rsidR="002E1FDB" w:rsidRDefault="002E1FDB" w:rsidP="002E1FDB">
      <w:r>
        <w:rPr>
          <w:kern w:val="1"/>
        </w:rPr>
        <w:tab/>
      </w:r>
      <w:r>
        <w:rPr>
          <w:kern w:val="1"/>
        </w:rPr>
        <w:tab/>
      </w:r>
      <w:r>
        <w:t>前面说了，UITableView只需要一屏幕的UITableViewCell对象即可。因此在cell不可见时，可以将其缓存起来，而在需要时继续使用它即可。</w:t>
      </w:r>
    </w:p>
    <w:p w14:paraId="0E1AD898" w14:textId="77777777" w:rsidR="002E1FDB" w:rsidRDefault="002E1FDB" w:rsidP="002E1FDB">
      <w:r>
        <w:rPr>
          <w:kern w:val="1"/>
        </w:rPr>
        <w:tab/>
      </w:r>
      <w:r>
        <w:rPr>
          <w:kern w:val="1"/>
        </w:rPr>
        <w:tab/>
      </w:r>
      <w:r>
        <w:t>而UITableView也提供了这种机制，只需要简单地设置一个identifier即可：</w:t>
      </w:r>
    </w:p>
    <w:p w14:paraId="36F40461" w14:textId="77777777" w:rsidR="002E1FDB" w:rsidRDefault="002E1FDB" w:rsidP="002E1FDB">
      <w:r>
        <w:rPr>
          <w:rFonts w:ascii="Courier" w:hAnsi="Courier" w:cs="Courier"/>
          <w:kern w:val="1"/>
        </w:rPr>
        <w:tab/>
      </w:r>
      <w:r>
        <w:rPr>
          <w:rFonts w:ascii="Courier" w:hAnsi="Courier" w:cs="Courier"/>
          <w:kern w:val="1"/>
        </w:rPr>
        <w:tab/>
      </w:r>
      <w:r>
        <w:rPr>
          <w:rFonts w:ascii="Courier" w:hAnsi="Courier" w:cs="Courier"/>
        </w:rPr>
        <w:t>static NSString *CellIdentifier = @"xxx"; UITableViewCell *cell = [tableView dequeueReusableCellWithIdentifier:CellIdentifier];if (cell == nil) { cell = [[[UITableViewCell alloc] initWithStyle:UITableViewCellStyleDefault reuseIdentifier:CellIdentifier] autorelease]; }  </w:t>
      </w:r>
      <w:r>
        <w:t>值得一提的是，cell被重用时，它内部绘制的内容并不会被自动清除，因此你可能需要调用setNeedsDisplayInRect:或setNeedsDisplay方法。</w:t>
      </w:r>
    </w:p>
    <w:p w14:paraId="4A58C9D1" w14:textId="77777777" w:rsidR="002E1FDB" w:rsidRDefault="002E1FDB" w:rsidP="002E1FDB">
      <w:r>
        <w:rPr>
          <w:kern w:val="1"/>
        </w:rPr>
        <w:tab/>
      </w:r>
      <w:r>
        <w:rPr>
          <w:kern w:val="1"/>
        </w:rPr>
        <w:tab/>
      </w:r>
      <w:r>
        <w:t>此 外，在添加table cell的时候，如果不需要动画效果，最好不要使用insertRowsAtIndexPaths:withRowAnimation:方法，而是直接调 用reloadData方法。因为前者会对所有indexPaths调用tableView:cellForRowAtIndexPath:方法，即便该 cell并不需要显示（不知道是不是bug），这就可能创建大量多余的cell。勘误：只是在模拟器上测试如此，真机调试时没有这种bug。</w:t>
      </w:r>
    </w:p>
    <w:p w14:paraId="4B4322D4" w14:textId="77777777" w:rsidR="002E1FDB" w:rsidRDefault="002E1FDB" w:rsidP="002E1FDB">
      <w:r>
        <w:rPr>
          <w:b/>
          <w:bCs/>
          <w:kern w:val="1"/>
        </w:rPr>
        <w:tab/>
      </w:r>
      <w:r>
        <w:rPr>
          <w:b/>
          <w:bCs/>
          <w:kern w:val="1"/>
        </w:rPr>
        <w:tab/>
      </w:r>
      <w:r>
        <w:rPr>
          <w:b/>
          <w:bCs/>
        </w:rPr>
        <w:t>减少视图的数目。</w:t>
      </w:r>
    </w:p>
    <w:p w14:paraId="699BF8ED" w14:textId="77777777" w:rsidR="002E1FDB" w:rsidRDefault="002E1FDB" w:rsidP="002E1FDB">
      <w:r>
        <w:rPr>
          <w:kern w:val="1"/>
        </w:rPr>
        <w:tab/>
      </w:r>
      <w:r>
        <w:rPr>
          <w:kern w:val="1"/>
        </w:rPr>
        <w:tab/>
      </w:r>
      <w:r>
        <w:t>UITableViewCell包含了textLabel、detailTextLabel和imageView等view，而你还可以自定义一些视图放在它的contentView里。然而view是很大的对象，创建它会消耗较多资源，并且也影响渲染的性能。</w:t>
      </w:r>
    </w:p>
    <w:p w14:paraId="1FA99B1A" w14:textId="77777777" w:rsidR="002E1FDB" w:rsidRDefault="002E1FDB" w:rsidP="002E1FDB">
      <w:r>
        <w:rPr>
          <w:kern w:val="1"/>
        </w:rPr>
        <w:tab/>
      </w:r>
      <w:r>
        <w:rPr>
          <w:kern w:val="1"/>
        </w:rPr>
        <w:tab/>
      </w:r>
      <w:r>
        <w:t>如果你的table cell包含图片，且数目较多，使用默认的UITableViewCell会非常影响性能。奇怪的是，使用自定义的view，而非预定义的view，明显会快些。</w:t>
      </w:r>
    </w:p>
    <w:p w14:paraId="48B009B7" w14:textId="77777777" w:rsidR="002E1FDB" w:rsidRDefault="002E1FDB" w:rsidP="002E1FDB">
      <w:r>
        <w:rPr>
          <w:kern w:val="1"/>
        </w:rPr>
        <w:tab/>
      </w:r>
      <w:r>
        <w:rPr>
          <w:kern w:val="1"/>
        </w:rPr>
        <w:tab/>
      </w:r>
      <w:r>
        <w:t>当然，最佳的解决办法还是继承UITableViewCell，并在其drawRect:中自行绘制：</w:t>
      </w:r>
    </w:p>
    <w:p w14:paraId="24718015" w14:textId="77777777" w:rsidR="002E1FDB" w:rsidRDefault="002E1FDB" w:rsidP="002E1FDB">
      <w:r>
        <w:rPr>
          <w:rFonts w:ascii="Courier" w:hAnsi="Courier" w:cs="Courier"/>
          <w:kern w:val="1"/>
        </w:rPr>
        <w:tab/>
      </w:r>
      <w:r>
        <w:rPr>
          <w:rFonts w:ascii="Courier" w:hAnsi="Courier" w:cs="Courier"/>
          <w:kern w:val="1"/>
        </w:rPr>
        <w:tab/>
      </w:r>
      <w:r>
        <w:rPr>
          <w:rFonts w:ascii="Courier" w:hAnsi="Courier" w:cs="Courier"/>
        </w:rPr>
        <w:t>- (void)drawRect:(CGRect)rect { if (image) { [image drawAtPoint:imagePoint]; self.image = nil; } else { [placeHolder drawAtPoint:imagePoint]; } [text drawInRect:textRect withFont:font lineBreakMode:UILineBreakModeTailTruncation]; }  </w:t>
      </w:r>
      <w:r>
        <w:t>不过这样一来，你会发现选中一行后，这个cell就变蓝了，其中的内容就被挡住了。最简单的方法就是将cell的selectionStyle属性设为UITableViewCellSelectionStyleNone，这样就不会被高亮了。</w:t>
      </w:r>
    </w:p>
    <w:p w14:paraId="314B6DDC" w14:textId="77777777" w:rsidR="002E1FDB" w:rsidRDefault="002E1FDB" w:rsidP="002E1FDB">
      <w:r>
        <w:rPr>
          <w:kern w:val="1"/>
        </w:rPr>
        <w:tab/>
      </w:r>
      <w:r>
        <w:rPr>
          <w:kern w:val="1"/>
        </w:rPr>
        <w:tab/>
      </w:r>
      <w:r>
        <w:t>此 外还可以创建CALayer，将内容绘制到layer上，然后对cell的contentView.layer调用addSublayer:方法。这个例 子中，layer并不会显著影响性能，但如果layer透明，或者有圆角、变形等效果，就会影响到绘制速度了。解决办法可参见后面的预渲染图像。</w:t>
      </w:r>
    </w:p>
    <w:p w14:paraId="35C26EA8" w14:textId="77777777" w:rsidR="002E1FDB" w:rsidRDefault="002E1FDB" w:rsidP="002E1FDB">
      <w:r>
        <w:rPr>
          <w:b/>
          <w:bCs/>
          <w:kern w:val="1"/>
        </w:rPr>
        <w:tab/>
      </w:r>
      <w:r>
        <w:rPr>
          <w:b/>
          <w:bCs/>
          <w:kern w:val="1"/>
        </w:rPr>
        <w:tab/>
      </w:r>
      <w:r>
        <w:rPr>
          <w:b/>
          <w:bCs/>
        </w:rPr>
        <w:t>不要做多余的绘制工作。</w:t>
      </w:r>
    </w:p>
    <w:p w14:paraId="7F1C05C9" w14:textId="77777777" w:rsidR="002E1FDB" w:rsidRDefault="002E1FDB" w:rsidP="002E1FDB">
      <w:r>
        <w:rPr>
          <w:kern w:val="1"/>
        </w:rPr>
        <w:tab/>
      </w:r>
      <w:r>
        <w:rPr>
          <w:kern w:val="1"/>
        </w:rPr>
        <w:tab/>
      </w:r>
      <w:r>
        <w:t>在实现drawRect:的时候，它的rect参数就是需要绘制的区域，这个区域之外的不需要进行绘制。</w:t>
      </w:r>
    </w:p>
    <w:p w14:paraId="7116D94B" w14:textId="77777777" w:rsidR="002E1FDB" w:rsidRDefault="002E1FDB" w:rsidP="002E1FDB">
      <w:r>
        <w:rPr>
          <w:kern w:val="1"/>
        </w:rPr>
        <w:tab/>
      </w:r>
      <w:r>
        <w:rPr>
          <w:kern w:val="1"/>
        </w:rPr>
        <w:tab/>
      </w:r>
      <w:r>
        <w:t>例如上例中，就可以用CGRectIntersectsRect、CGRectIntersection或CGRectContainsRect判断是否需要绘制image和text，然后再调用绘制方法。</w:t>
      </w:r>
    </w:p>
    <w:p w14:paraId="149AF408" w14:textId="77777777" w:rsidR="002E1FDB" w:rsidRDefault="002E1FDB" w:rsidP="002E1FDB">
      <w:r>
        <w:rPr>
          <w:b/>
          <w:bCs/>
          <w:kern w:val="1"/>
        </w:rPr>
        <w:tab/>
      </w:r>
      <w:r>
        <w:rPr>
          <w:b/>
          <w:bCs/>
          <w:kern w:val="1"/>
        </w:rPr>
        <w:tab/>
      </w:r>
      <w:r>
        <w:rPr>
          <w:b/>
          <w:bCs/>
        </w:rPr>
        <w:t>预渲染图像。</w:t>
      </w:r>
    </w:p>
    <w:p w14:paraId="17908C09" w14:textId="77777777" w:rsidR="002E1FDB" w:rsidRDefault="002E1FDB" w:rsidP="002E1FDB">
      <w:r>
        <w:rPr>
          <w:kern w:val="1"/>
        </w:rPr>
        <w:tab/>
      </w:r>
      <w:r>
        <w:rPr>
          <w:kern w:val="1"/>
        </w:rPr>
        <w:tab/>
      </w:r>
      <w:r>
        <w:t>你会发现即使做到了上述几点，当新的图像出现时，仍然会有短暂的停顿现象。解决的办法就是在bitmap context里先将其画一遍，导出成UIImage对象，然后再绘制到屏幕，详细做法可见</w:t>
      </w:r>
      <w:hyperlink r:id="rId23" w:history="1">
        <w:r>
          <w:rPr>
            <w:color w:val="315F8E"/>
          </w:rPr>
          <w:t>《利用预渲染加速iOS设备的图像显示》</w:t>
        </w:r>
      </w:hyperlink>
      <w:r>
        <w:t>。</w:t>
      </w:r>
    </w:p>
    <w:p w14:paraId="1F58E06E" w14:textId="77777777" w:rsidR="002E1FDB" w:rsidRDefault="002E1FDB" w:rsidP="002E1FDB">
      <w:r>
        <w:rPr>
          <w:b/>
          <w:bCs/>
          <w:kern w:val="1"/>
        </w:rPr>
        <w:tab/>
      </w:r>
      <w:r>
        <w:rPr>
          <w:b/>
          <w:bCs/>
          <w:kern w:val="1"/>
        </w:rPr>
        <w:tab/>
      </w:r>
      <w:r>
        <w:rPr>
          <w:b/>
          <w:bCs/>
        </w:rPr>
        <w:t>不要阻塞主线程。</w:t>
      </w:r>
    </w:p>
    <w:p w14:paraId="2FA6A76A" w14:textId="77777777" w:rsidR="002E1FDB" w:rsidRDefault="002E1FDB" w:rsidP="002E1FDB">
      <w:r>
        <w:rPr>
          <w:kern w:val="1"/>
        </w:rPr>
        <w:tab/>
      </w:r>
      <w:r>
        <w:rPr>
          <w:kern w:val="1"/>
        </w:rPr>
        <w:tab/>
      </w:r>
      <w:r>
        <w:t>做到前几点后，你的table view滚动时应该足够流畅了，不过你仍可能让用户感到不爽。常见的现象就是在更新数据时，整个界面卡住不动，完全不响应用户请求。</w:t>
      </w:r>
    </w:p>
    <w:p w14:paraId="277163FA" w14:textId="77777777" w:rsidR="002E1FDB" w:rsidRDefault="002E1FDB" w:rsidP="002E1FDB">
      <w:r>
        <w:rPr>
          <w:kern w:val="1"/>
        </w:rPr>
        <w:tab/>
      </w:r>
      <w:r>
        <w:rPr>
          <w:kern w:val="1"/>
        </w:rPr>
        <w:tab/>
      </w:r>
      <w:r>
        <w:t>出现这种现象的原因就是主线程执行了耗时很长的函数或方法，在其执行完毕前，无法绘制屏幕和响应用户请求。其中最常见的就是网络请求了，它通常都需要花费数秒的时间，而你不应该让用户等待那么久。</w:t>
      </w:r>
    </w:p>
    <w:p w14:paraId="441538D3" w14:textId="77777777" w:rsidR="002E1FDB" w:rsidRDefault="002E1FDB" w:rsidP="002E1FDB">
      <w:r>
        <w:rPr>
          <w:kern w:val="1"/>
        </w:rPr>
        <w:tab/>
      </w:r>
      <w:r>
        <w:rPr>
          <w:kern w:val="1"/>
        </w:rPr>
        <w:tab/>
      </w:r>
      <w:r>
        <w:t>解 决办法就是使用多线程，让子线程去执行这些函数或方法。这里面还有一个学问，当下载线程数超过2时，会显著影响主线程的性能。因此在使用 ASIHTTPRequest时，可以用一个NSOperationQueue来维护下载请求，并将其 maxConcurrentOperationCount设为2。而NSURLRequest则可以配合</w:t>
      </w:r>
      <w:hyperlink r:id="rId24" w:anchor="documentation/Performance/Reference/GCD_libdispatch_Ref/Reference/reference.html" w:history="1">
        <w:r>
          <w:rPr>
            <w:color w:val="315F8E"/>
          </w:rPr>
          <w:t>GCD</w:t>
        </w:r>
      </w:hyperlink>
      <w:r>
        <w:t>来实现，或者使用NSURLConnection的setDelegateQueue:方法。</w:t>
      </w:r>
    </w:p>
    <w:p w14:paraId="7D31C9AB" w14:textId="77777777" w:rsidR="002E1FDB" w:rsidRDefault="002E1FDB" w:rsidP="002E1FDB">
      <w:r>
        <w:rPr>
          <w:kern w:val="1"/>
        </w:rPr>
        <w:tab/>
      </w:r>
      <w:r>
        <w:rPr>
          <w:kern w:val="1"/>
        </w:rPr>
        <w:tab/>
      </w:r>
      <w:r>
        <w:t>当然，在不需要响应用户请求时，也可以增加下载线程数，以加快下载速度：</w:t>
      </w:r>
    </w:p>
    <w:p w14:paraId="7A12AF36" w14:textId="77777777" w:rsidR="002E1FDB" w:rsidRDefault="002E1FDB" w:rsidP="002E1FDB">
      <w:r>
        <w:rPr>
          <w:rFonts w:ascii="Courier" w:hAnsi="Courier" w:cs="Courier"/>
          <w:kern w:val="1"/>
        </w:rPr>
        <w:tab/>
      </w:r>
      <w:r>
        <w:rPr>
          <w:rFonts w:ascii="Courier" w:hAnsi="Courier" w:cs="Courier"/>
          <w:kern w:val="1"/>
        </w:rPr>
        <w:tab/>
      </w:r>
      <w:r>
        <w:rPr>
          <w:rFonts w:ascii="Courier" w:hAnsi="Courier" w:cs="Courier"/>
        </w:rPr>
        <w:t>- (void)scrollViewDidEndDragging:(UIScrollView *)scrollView willDecelerate:(BOOL)decelerate { if (!decelerate) { queue.maxConcurrentOperationCount = 5; } } - (void)scrollViewDidEndDecelerating:(UIScrollView *)scrollView { queue.maxConcurrentOperationCount = 5; } - (void)scrollViewWillBeginDragging:(UIScrollView *)scrollView { queue.maxConcurrentOperationCount = 2; }  </w:t>
      </w:r>
      <w:r>
        <w:t>此外，自动载入更新数据对用户来说也很友好，这减少了用户等待下载的时间。例如每次载入50条信息，那就可以在滚动到倒数第10条以内时，加载更多信息：</w:t>
      </w:r>
    </w:p>
    <w:p w14:paraId="39D8A1D4" w14:textId="77777777" w:rsidR="002E1FDB" w:rsidRDefault="002E1FDB" w:rsidP="002E1FDB">
      <w:r>
        <w:rPr>
          <w:rFonts w:ascii="Courier" w:hAnsi="Courier" w:cs="Courier"/>
          <w:kern w:val="1"/>
        </w:rPr>
        <w:tab/>
      </w:r>
      <w:r>
        <w:rPr>
          <w:rFonts w:ascii="Courier" w:hAnsi="Courier" w:cs="Courier"/>
          <w:kern w:val="1"/>
        </w:rPr>
        <w:tab/>
      </w:r>
      <w:r>
        <w:rPr>
          <w:rFonts w:ascii="Courier" w:hAnsi="Courier" w:cs="Courier"/>
        </w:rPr>
        <w:t>- (void)tableView:(UITableView *)tableView willDisplayCell:(UITableViewCell *)cell forRowAtIndexPath:(NSIndexPath *)indexPath { if (count - indexPath.row &lt; 10 &amp;&amp; !updating) { updating = YES; [self update]; } }// update</w:t>
      </w:r>
      <w:r>
        <w:rPr>
          <w:rFonts w:ascii="Courier" w:hAnsi="Courier" w:cs="Courier"/>
        </w:rPr>
        <w:t>方法获取到结果后，设置</w:t>
      </w:r>
      <w:r>
        <w:rPr>
          <w:rFonts w:ascii="Courier" w:hAnsi="Courier" w:cs="Courier"/>
        </w:rPr>
        <w:t>updating</w:t>
      </w:r>
      <w:r>
        <w:rPr>
          <w:rFonts w:ascii="Courier" w:hAnsi="Courier" w:cs="Courier"/>
        </w:rPr>
        <w:t>为</w:t>
      </w:r>
      <w:r>
        <w:rPr>
          <w:rFonts w:ascii="Courier" w:hAnsi="Courier" w:cs="Courier"/>
        </w:rPr>
        <w:t>NO  </w:t>
      </w:r>
      <w:r>
        <w:t>还有一点要注意的就是当图片下载完成后，如果cell是可见的，还需要更新图像：</w:t>
      </w:r>
    </w:p>
    <w:p w14:paraId="1D901566" w14:textId="46C51B8E" w:rsidR="00FE190C" w:rsidRPr="00FE190C" w:rsidRDefault="002E1FDB" w:rsidP="002E1FDB">
      <w:r>
        <w:rPr>
          <w:rFonts w:ascii="Courier" w:hAnsi="Courier" w:cs="Courier"/>
          <w:kern w:val="1"/>
        </w:rPr>
        <w:tab/>
      </w:r>
      <w:r>
        <w:rPr>
          <w:rFonts w:ascii="Courier" w:hAnsi="Courier" w:cs="Courier"/>
          <w:kern w:val="1"/>
        </w:rPr>
        <w:tab/>
      </w:r>
      <w:r>
        <w:rPr>
          <w:rFonts w:ascii="Courier" w:hAnsi="Courier" w:cs="Courier"/>
        </w:rPr>
        <w:t xml:space="preserve">NSArray *indexPaths = [self.tableView indexPathsForVisibleRows];for (NSIndexPath *visibleIndexPath in indexPaths) { if (indexPath == visibleIndexPath) { MyTableViewCell *cell = (MyTableViewCell *)[self.tableView cellForRowAtIndexPath:indexPath]; cell.image = image; [cell setNeedsDisplayInRect:imageRect]; break; } }// </w:t>
      </w:r>
      <w:r>
        <w:rPr>
          <w:rFonts w:ascii="Courier" w:hAnsi="Courier" w:cs="Courier"/>
        </w:rPr>
        <w:t>也可不遍历，直接与头尾相比较，看是否在中间即可。</w:t>
      </w:r>
      <w:r>
        <w:rPr>
          <w:rFonts w:ascii="Courier" w:hAnsi="Courier" w:cs="Courier"/>
        </w:rPr>
        <w:t xml:space="preserve">  </w:t>
      </w:r>
      <w:r>
        <w:t>最后还是前面所说过的insertRowsAtIndexPaths:withRowAnimation:方法，插入新行需要在主线程执行，而一次插入很多行的话（例如50行），会长时间阻塞主线程。而换成reloadData方法的话，瞬间就处理完了。</w:t>
      </w:r>
      <w:r w:rsidR="00FE190C" w:rsidRPr="00C86689">
        <w:t>l</w:t>
      </w:r>
    </w:p>
    <w:p w14:paraId="305FD0AD" w14:textId="1D2BC308" w:rsidR="00275285" w:rsidRDefault="00232462" w:rsidP="00232462">
      <w:pPr>
        <w:pStyle w:val="3"/>
        <w:numPr>
          <w:ilvl w:val="0"/>
          <w:numId w:val="0"/>
        </w:numPr>
      </w:pPr>
      <w:r>
        <w:rPr>
          <w:rFonts w:hint="eastAsia"/>
        </w:rPr>
        <w:t>4</w:t>
      </w:r>
      <w:r w:rsidR="005B6BAF" w:rsidRPr="001E2B90">
        <w:rPr>
          <w:rFonts w:hint="eastAsia"/>
        </w:rPr>
        <w:t xml:space="preserve"> </w:t>
      </w:r>
      <w:r w:rsidR="00275285" w:rsidRPr="001E2B90">
        <w:t>tableview</w:t>
      </w:r>
      <w:r w:rsidR="00275285" w:rsidRPr="001E2B90">
        <w:rPr>
          <w:rFonts w:hint="eastAsia"/>
        </w:rPr>
        <w:t>的</w:t>
      </w:r>
      <w:r w:rsidR="00275285" w:rsidRPr="001E2B90">
        <w:t>cell</w:t>
      </w:r>
      <w:r w:rsidR="00275285" w:rsidRPr="001E2B90">
        <w:rPr>
          <w:rFonts w:hint="eastAsia"/>
        </w:rPr>
        <w:t>里如何嵌套</w:t>
      </w:r>
      <w:r w:rsidR="00275285" w:rsidRPr="001E2B90">
        <w:t>collection view</w:t>
      </w:r>
      <w:r w:rsidR="00275285" w:rsidRPr="001E2B90">
        <w:rPr>
          <w:rFonts w:hint="eastAsia"/>
        </w:rPr>
        <w:t>？</w:t>
      </w:r>
    </w:p>
    <w:p w14:paraId="4467D9D6" w14:textId="0A1AC8EC" w:rsidR="00DE048A" w:rsidRPr="00DE048A" w:rsidRDefault="00DE048A" w:rsidP="00DE048A">
      <w:r>
        <w:rPr>
          <w:rFonts w:hint="eastAsia"/>
        </w:rPr>
        <w:tab/>
        <w:t>思路同网易新闻类似, 用自定义的继承自UITableViewCell的类, 在initWithFrame的构造方法中, 初始化自定义的继承自UICollectionView的类</w:t>
      </w:r>
    </w:p>
    <w:p w14:paraId="3BD7A932" w14:textId="32E5C22E" w:rsidR="00F544E8" w:rsidRDefault="00232462" w:rsidP="00232462">
      <w:pPr>
        <w:pStyle w:val="3"/>
        <w:numPr>
          <w:ilvl w:val="0"/>
          <w:numId w:val="0"/>
        </w:numPr>
      </w:pPr>
      <w:r>
        <w:rPr>
          <w:rFonts w:hint="eastAsia"/>
        </w:rPr>
        <w:t>5</w:t>
      </w:r>
      <w:r w:rsidR="005B6BAF" w:rsidRPr="001E2B90">
        <w:rPr>
          <w:rFonts w:hint="eastAsia"/>
        </w:rPr>
        <w:t xml:space="preserve"> </w:t>
      </w:r>
      <w:r w:rsidR="00275285" w:rsidRPr="001E2B90">
        <w:rPr>
          <w:rFonts w:hint="eastAsia"/>
        </w:rPr>
        <w:t>下拉和上拉的原理?</w:t>
      </w:r>
    </w:p>
    <w:p w14:paraId="64927373" w14:textId="0FD8944D" w:rsidR="00DE048A" w:rsidRDefault="00DE048A" w:rsidP="00DE048A">
      <w:r>
        <w:rPr>
          <w:rFonts w:hint="eastAsia"/>
        </w:rPr>
        <w:tab/>
        <w:t>上拉和下拉的原理可以参照新浪微博的上拉和下拉</w:t>
      </w:r>
      <w:r w:rsidR="0024418D">
        <w:rPr>
          <w:rFonts w:hint="eastAsia"/>
        </w:rPr>
        <w:t>刷新,</w:t>
      </w:r>
    </w:p>
    <w:p w14:paraId="02BDF863" w14:textId="10EA8EAC" w:rsidR="0024418D" w:rsidRDefault="0024418D" w:rsidP="00DE048A">
      <w:r>
        <w:rPr>
          <w:rFonts w:hint="eastAsia"/>
        </w:rPr>
        <w:tab/>
        <w:t>以tableView的上拉刷新为例:</w:t>
      </w:r>
      <w:r>
        <w:rPr>
          <w:rFonts w:hint="eastAsia"/>
        </w:rPr>
        <w:tab/>
      </w:r>
    </w:p>
    <w:p w14:paraId="259EDCF8" w14:textId="57CF8207" w:rsidR="0024418D" w:rsidRDefault="0024418D" w:rsidP="0024418D">
      <w:pPr>
        <w:ind w:left="420" w:firstLine="420"/>
      </w:pPr>
      <w:r>
        <w:rPr>
          <w:rFonts w:hint="eastAsia"/>
        </w:rPr>
        <w:t>1&gt; 为了进行无缝阅读, 通过tableView的代理方法, willDisplayCell判断是否是最后一行,</w:t>
      </w:r>
    </w:p>
    <w:p w14:paraId="10191CED" w14:textId="664ED3C0" w:rsidR="0024418D" w:rsidRDefault="0024418D" w:rsidP="0024418D">
      <w:r>
        <w:rPr>
          <w:rFonts w:hint="eastAsia"/>
        </w:rPr>
        <w:tab/>
      </w:r>
      <w:r>
        <w:rPr>
          <w:rFonts w:hint="eastAsia"/>
        </w:rPr>
        <w:tab/>
        <w:t xml:space="preserve">2&gt; 如果是最后一行, </w:t>
      </w:r>
      <w:r w:rsidR="00BB2216">
        <w:rPr>
          <w:rFonts w:hint="eastAsia"/>
        </w:rPr>
        <w:t>在显示最后一行的同时, 判断当前是否存在上拉刷新</w:t>
      </w:r>
    </w:p>
    <w:p w14:paraId="791E5173" w14:textId="789B6796" w:rsidR="00BB2216" w:rsidRDefault="00BB2216" w:rsidP="0024418D">
      <w:r>
        <w:rPr>
          <w:rFonts w:hint="eastAsia"/>
        </w:rPr>
        <w:tab/>
      </w:r>
      <w:r>
        <w:rPr>
          <w:rFonts w:hint="eastAsia"/>
        </w:rPr>
        <w:tab/>
        <w:t>3&gt; 如果当前没有上拉刷新, 就进行加载数据, 启动</w:t>
      </w:r>
      <w:r>
        <w:t>”</w:t>
      </w:r>
      <w:r>
        <w:rPr>
          <w:rFonts w:hint="eastAsia"/>
        </w:rPr>
        <w:t>橘花</w:t>
      </w:r>
      <w:r>
        <w:t>”</w:t>
      </w:r>
    </w:p>
    <w:p w14:paraId="47969814" w14:textId="318D5953" w:rsidR="00EE3A5A" w:rsidRDefault="00EE3A5A" w:rsidP="0024418D">
      <w:r>
        <w:rPr>
          <w:rFonts w:hint="eastAsia"/>
        </w:rPr>
        <w:tab/>
        <w:t>以tableView的下拉刷新为例:</w:t>
      </w:r>
    </w:p>
    <w:p w14:paraId="16A8831F" w14:textId="32175CF5" w:rsidR="00EE3A5A" w:rsidRDefault="00EE3A5A" w:rsidP="0024418D">
      <w:r>
        <w:rPr>
          <w:rFonts w:hint="eastAsia"/>
        </w:rPr>
        <w:tab/>
      </w:r>
      <w:r>
        <w:rPr>
          <w:rFonts w:hint="eastAsia"/>
        </w:rPr>
        <w:tab/>
        <w:t>1&gt; 判断当前的上拉刷新视图是否动画</w:t>
      </w:r>
    </w:p>
    <w:p w14:paraId="4555E983" w14:textId="0A57096F" w:rsidR="00EE3A5A" w:rsidRDefault="00EE3A5A" w:rsidP="0024418D">
      <w:r>
        <w:rPr>
          <w:rFonts w:hint="eastAsia"/>
        </w:rPr>
        <w:tab/>
      </w:r>
      <w:r>
        <w:rPr>
          <w:rFonts w:hint="eastAsia"/>
        </w:rPr>
        <w:tab/>
        <w:t>2&gt; 如果没有动画, 就不是上拉刷新</w:t>
      </w:r>
    </w:p>
    <w:p w14:paraId="48119D7F" w14:textId="37F76E56" w:rsidR="00EE3A5A" w:rsidRDefault="00EE3A5A" w:rsidP="0024418D">
      <w:r>
        <w:rPr>
          <w:rFonts w:hint="eastAsia"/>
        </w:rPr>
        <w:tab/>
      </w:r>
      <w:r>
        <w:rPr>
          <w:rFonts w:hint="eastAsia"/>
        </w:rPr>
        <w:tab/>
        <w:t>3&gt; 然后下拉刷新加载数据</w:t>
      </w:r>
    </w:p>
    <w:p w14:paraId="2A50A2D3" w14:textId="75FFCBCA" w:rsidR="00EE3A5A" w:rsidRPr="00DE048A" w:rsidRDefault="00EE3A5A" w:rsidP="0024418D">
      <w:r>
        <w:rPr>
          <w:rFonts w:hint="eastAsia"/>
        </w:rPr>
        <w:tab/>
      </w:r>
      <w:r>
        <w:rPr>
          <w:rFonts w:hint="eastAsia"/>
        </w:rPr>
        <w:tab/>
        <w:t>4&gt; 加载完毕数据关闭刷新</w:t>
      </w:r>
    </w:p>
    <w:p w14:paraId="729E9781" w14:textId="0108BDBE" w:rsidR="00C23D1C" w:rsidRDefault="00275285" w:rsidP="00A32EA1">
      <w:pPr>
        <w:pStyle w:val="3"/>
        <w:numPr>
          <w:ilvl w:val="0"/>
          <w:numId w:val="3"/>
        </w:numPr>
        <w:ind w:left="0" w:firstLine="0"/>
      </w:pPr>
      <w:r w:rsidRPr="001E2B90">
        <w:rPr>
          <w:rFonts w:hint="eastAsia"/>
        </w:rPr>
        <w:t>关于cell的复用问题</w:t>
      </w:r>
      <w:r w:rsidR="003C5C08">
        <w:rPr>
          <w:rFonts w:hint="eastAsia"/>
        </w:rPr>
        <w:t>?</w:t>
      </w:r>
      <w:r w:rsidR="001E2B90">
        <w:rPr>
          <w:rFonts w:hint="eastAsia"/>
        </w:rPr>
        <w:t xml:space="preserve"> </w:t>
      </w:r>
      <w:r w:rsidRPr="001E2B90">
        <w:t>cell</w:t>
      </w:r>
      <w:r w:rsidRPr="001E2B90">
        <w:rPr>
          <w:rFonts w:hint="eastAsia"/>
        </w:rPr>
        <w:t>的复用机制?</w:t>
      </w:r>
    </w:p>
    <w:p w14:paraId="36E50824" w14:textId="1993A17A" w:rsidR="00EF16A2" w:rsidRPr="00EF16A2" w:rsidRDefault="00EF16A2" w:rsidP="00EF16A2">
      <w:r w:rsidRPr="00EF16A2">
        <w:t>TableView的重用机制，为了做到显示和数据分离，IOS tableView的实现并且不是为每个数据项创建一个tableCell。而是只创建屏幕可显示最大个数的cell，然后重复使用这些cell，对cell做单独的显示配置，来达到既不影响显示效果，又能充分节约内容的目的。下面简要分析一下它的实现原理。重用实现分析</w:t>
      </w:r>
    </w:p>
    <w:p w14:paraId="0B762054" w14:textId="77777777" w:rsidR="00EF16A2" w:rsidRPr="00EF16A2" w:rsidRDefault="00EF16A2" w:rsidP="00EF16A2">
      <w:r w:rsidRPr="00EF16A2">
        <w:t xml:space="preserve">　　查看UITableView头文件，会找到NSMutableArray*  visiableCells，和NSMutableDictnery* reusableTableCells两个结构。visiableCells内保存当前显示的cells，reusableTableCells保存可重用的cells。</w:t>
      </w:r>
    </w:p>
    <w:p w14:paraId="4DC2E26C" w14:textId="444C0F8D" w:rsidR="00EF16A2" w:rsidRPr="00EF16A2" w:rsidRDefault="00EF16A2" w:rsidP="00EF16A2">
      <w:r>
        <w:t xml:space="preserve">　</w:t>
      </w:r>
      <w:r w:rsidRPr="00EF16A2">
        <w:t>TableView显示之初，reusableTableCells为空，那么tableView dequeueReusableCellWithIdentifier:CellIdentifier返回nil。开始的cell都是通过[[UITableViewCell alloc] initWithStyle:UITableViewCellStyleDefault reuseIdentifier:CellIdentifier]来创建，而且cellForRowAtIndexPath只是调用最大显示cell数的次数。</w:t>
      </w:r>
    </w:p>
    <w:p w14:paraId="48753402" w14:textId="77777777" w:rsidR="00EF16A2" w:rsidRPr="00EF16A2" w:rsidRDefault="00EF16A2" w:rsidP="00EF16A2">
      <w:r w:rsidRPr="00EF16A2">
        <w:t xml:space="preserve">　　比如：有100条数据，iPhone一屏最多显示10个cell。程序最开始显示TableView的情况是：</w:t>
      </w:r>
    </w:p>
    <w:p w14:paraId="53590458" w14:textId="34FD77A7" w:rsidR="00EF16A2" w:rsidRPr="00EF16A2" w:rsidRDefault="00EF16A2" w:rsidP="00EF16A2">
      <w:r w:rsidRPr="00EF16A2">
        <w:t xml:space="preserve">　　1</w:t>
      </w:r>
      <w:r>
        <w:rPr>
          <w:rFonts w:hint="eastAsia"/>
        </w:rPr>
        <w:t>&gt;</w:t>
      </w:r>
      <w:r w:rsidRPr="00EF16A2">
        <w:t>. 用[[UITableViewCell alloc] initWithStyle:UITableViewCellStyleDefault reuseIdentifier:CellIdentifier]创建10次cell，并给cell指定同样的重用标识(当然，可以为不同显示类型的cell指定不同的标识)。并且10个cell全部都加入到visiableCells数组，reusableTableCells为空。</w:t>
      </w:r>
    </w:p>
    <w:p w14:paraId="19089916" w14:textId="7AE41CED" w:rsidR="00EF16A2" w:rsidRPr="00EF16A2" w:rsidRDefault="00EF16A2" w:rsidP="00EF16A2">
      <w:r w:rsidRPr="00EF16A2">
        <w:t xml:space="preserve">　　2</w:t>
      </w:r>
      <w:r>
        <w:rPr>
          <w:rFonts w:hint="eastAsia"/>
        </w:rPr>
        <w:t>&gt;</w:t>
      </w:r>
      <w:r w:rsidRPr="00EF16A2">
        <w:t>. 向下拖动tableView，当cell1完全移出屏幕，并且cell11(它也是alloc出来的，原因同上)完全显示出来的时候。cell11加入到visiableCells，cell1移出visiableCells，cell1加入到reusableTableCells。</w:t>
      </w:r>
    </w:p>
    <w:p w14:paraId="79E590CB" w14:textId="1C36B972" w:rsidR="00EF16A2" w:rsidRPr="00EF16A2" w:rsidRDefault="00EF16A2" w:rsidP="00EF16A2">
      <w:r w:rsidRPr="00EF16A2">
        <w:t xml:space="preserve">　　3</w:t>
      </w:r>
      <w:r>
        <w:rPr>
          <w:rFonts w:hint="eastAsia"/>
        </w:rPr>
        <w:t>&gt;</w:t>
      </w:r>
      <w:r w:rsidRPr="00EF16A2">
        <w:t>. 接着向下拖动tableView，因为reusableTableCells中已经有值，所以，当需要显示新的cell，cellForRowAtIndexPath再次被调用的时候，tableView dequeueReusableCellWithIdentifier:CellIdentifier，返回cell1。cell1加入到visiableCells，cell1移出reusableTableCells；cell2移出visiableCells，cell2加入到reusableTableCells。之后再需要显示的Cell就可以正常重用了。</w:t>
      </w:r>
    </w:p>
    <w:p w14:paraId="179D644C" w14:textId="5436682C" w:rsidR="00EF16A2" w:rsidRDefault="00EF16A2" w:rsidP="00674B70">
      <w:pPr>
        <w:ind w:firstLine="420"/>
        <w:rPr>
          <w:rFonts w:ascii="Arial" w:eastAsia="宋体" w:hAnsi="Arial" w:cs="Arial"/>
          <w:color w:val="1C1C1C"/>
          <w:kern w:val="0"/>
          <w:sz w:val="28"/>
          <w:szCs w:val="28"/>
        </w:rPr>
      </w:pPr>
      <w:r w:rsidRPr="00EF16A2">
        <w:t>所以整个过程并不难理解，但需要注意正是因为这样的原因：配置Cell的时候一定要注意，对取出的重用的cell做重新赋值，不要遗留老数据</w:t>
      </w:r>
      <w:r>
        <w:rPr>
          <w:rFonts w:ascii="Arial" w:eastAsia="宋体" w:hAnsi="Arial" w:cs="Arial"/>
          <w:color w:val="1C1C1C"/>
          <w:kern w:val="0"/>
          <w:sz w:val="28"/>
          <w:szCs w:val="28"/>
        </w:rPr>
        <w:t>。</w:t>
      </w:r>
    </w:p>
    <w:p w14:paraId="49272606" w14:textId="4A2DDFB3" w:rsidR="00C23D1C" w:rsidRDefault="00EF16A2" w:rsidP="00EF16A2">
      <w:pPr>
        <w:pStyle w:val="3"/>
        <w:numPr>
          <w:ilvl w:val="0"/>
          <w:numId w:val="0"/>
        </w:numPr>
        <w:ind w:left="425" w:hanging="425"/>
      </w:pPr>
      <w:r>
        <w:rPr>
          <w:rFonts w:hint="eastAsia"/>
        </w:rPr>
        <w:t xml:space="preserve">8. </w:t>
      </w:r>
      <w:r w:rsidR="00275285" w:rsidRPr="001E2B90">
        <w:rPr>
          <w:rFonts w:hint="eastAsia"/>
        </w:rPr>
        <w:t>如何实现</w:t>
      </w:r>
      <w:r w:rsidR="00275285" w:rsidRPr="001E2B90">
        <w:t>cell</w:t>
      </w:r>
      <w:r w:rsidR="00275285" w:rsidRPr="001E2B90">
        <w:rPr>
          <w:rFonts w:hint="eastAsia"/>
        </w:rPr>
        <w:t>的动态的行高？</w:t>
      </w:r>
    </w:p>
    <w:p w14:paraId="4A510280" w14:textId="6B4B6ADD" w:rsidR="007E1906" w:rsidRPr="007E1906" w:rsidRDefault="007E1906" w:rsidP="007E1906">
      <w:pPr>
        <w:ind w:firstLine="420"/>
      </w:pPr>
      <w:r w:rsidRPr="007E1906">
        <w:rPr>
          <w:rFonts w:hint="eastAsia"/>
        </w:rPr>
        <w:t>如果希望每条数据显示自身的行高</w:t>
      </w:r>
      <w:r w:rsidRPr="007E1906">
        <w:t xml:space="preserve">, </w:t>
      </w:r>
      <w:r w:rsidRPr="007E1906">
        <w:rPr>
          <w:rFonts w:hint="eastAsia"/>
        </w:rPr>
        <w:t>必须设置两个属性</w:t>
      </w:r>
      <w:r w:rsidRPr="007E1906">
        <w:t>, 1.</w:t>
      </w:r>
      <w:r w:rsidRPr="007E1906">
        <w:rPr>
          <w:rFonts w:hint="eastAsia"/>
        </w:rPr>
        <w:t>预估行高</w:t>
      </w:r>
      <w:r w:rsidRPr="007E1906">
        <w:t>, 2.</w:t>
      </w:r>
      <w:r w:rsidRPr="007E1906">
        <w:rPr>
          <w:rFonts w:hint="eastAsia"/>
        </w:rPr>
        <w:t>自定义行高</w:t>
      </w:r>
    </w:p>
    <w:p w14:paraId="39F88F84" w14:textId="031A5345" w:rsidR="00B85BB7" w:rsidRPr="007E1906" w:rsidRDefault="00B85BB7" w:rsidP="007E1906">
      <w:pPr>
        <w:ind w:firstLine="420"/>
      </w:pPr>
      <w:r>
        <w:rPr>
          <w:rFonts w:hint="eastAsia"/>
        </w:rPr>
        <w:t>设置预估行高</w:t>
      </w:r>
    </w:p>
    <w:p w14:paraId="5BCDC31D" w14:textId="68CE72D5" w:rsidR="007E1906" w:rsidRPr="007E1906" w:rsidRDefault="007E1906" w:rsidP="007E1906">
      <w:pPr>
        <w:ind w:firstLine="420"/>
      </w:pPr>
      <w:r>
        <w:t xml:space="preserve">    </w:t>
      </w:r>
      <w:r w:rsidRPr="007E1906">
        <w:t>tableView.estimatedRowHeight = 200</w:t>
      </w:r>
    </w:p>
    <w:p w14:paraId="7B11799A" w14:textId="39AFF329" w:rsidR="007E1906" w:rsidRPr="007E1906" w:rsidRDefault="007E1906" w:rsidP="007E1906">
      <w:pPr>
        <w:ind w:firstLine="420"/>
      </w:pPr>
      <w:r w:rsidRPr="007E1906">
        <w:rPr>
          <w:rFonts w:hint="eastAsia"/>
        </w:rPr>
        <w:t>设置定义行高</w:t>
      </w:r>
    </w:p>
    <w:p w14:paraId="689AF693" w14:textId="77777777" w:rsidR="007E1906" w:rsidRDefault="007E1906" w:rsidP="007E1906">
      <w:pPr>
        <w:ind w:firstLine="420"/>
      </w:pPr>
      <w:r>
        <w:t xml:space="preserve">    </w:t>
      </w:r>
      <w:r w:rsidRPr="007E1906">
        <w:t>tableView.rowHeight = UITableViewAutomaticDimension</w:t>
      </w:r>
    </w:p>
    <w:p w14:paraId="1CE30275" w14:textId="3A8BE2FB" w:rsidR="00A31D08" w:rsidRDefault="00A31D08" w:rsidP="00A31D08">
      <w:pPr>
        <w:ind w:firstLine="420"/>
      </w:pPr>
      <w:r w:rsidRPr="007E1906">
        <w:rPr>
          <w:rFonts w:hint="eastAsia"/>
        </w:rPr>
        <w:t>如果要让自定义行高有效</w:t>
      </w:r>
      <w:r w:rsidRPr="007E1906">
        <w:t xml:space="preserve">, </w:t>
      </w:r>
      <w:r w:rsidRPr="007E1906">
        <w:rPr>
          <w:rFonts w:hint="eastAsia"/>
        </w:rPr>
        <w:t>必须让容器视图有一个自下而上</w:t>
      </w:r>
      <w:r w:rsidRPr="007E1906">
        <w:t xml:space="preserve"> </w:t>
      </w:r>
      <w:r w:rsidRPr="007E1906">
        <w:rPr>
          <w:rFonts w:hint="eastAsia"/>
        </w:rPr>
        <w:t>的约束</w:t>
      </w:r>
    </w:p>
    <w:p w14:paraId="270257A3" w14:textId="1BF2563F" w:rsidR="00275285" w:rsidRPr="001E2B90" w:rsidRDefault="0039135E" w:rsidP="007E1906">
      <w:pPr>
        <w:pStyle w:val="2"/>
        <w:rPr>
          <w:rFonts w:hint="default"/>
        </w:rPr>
      </w:pPr>
      <w:r>
        <w:t>三</w:t>
      </w:r>
      <w:r w:rsidR="005B6BAF" w:rsidRPr="001E2B90">
        <w:t xml:space="preserve">. </w:t>
      </w:r>
      <w:r w:rsidR="00275285" w:rsidRPr="001E2B90">
        <w:t>关于UIWebView的问题:</w:t>
      </w:r>
    </w:p>
    <w:p w14:paraId="7FD5E2A6" w14:textId="2DE73FDF" w:rsidR="00C23D1C" w:rsidRDefault="005B6BAF" w:rsidP="00DA5456">
      <w:pPr>
        <w:pStyle w:val="3"/>
        <w:numPr>
          <w:ilvl w:val="0"/>
          <w:numId w:val="0"/>
        </w:numPr>
      </w:pPr>
      <w:r w:rsidRPr="001E2B90">
        <w:rPr>
          <w:rFonts w:hint="eastAsia"/>
        </w:rPr>
        <w:t>1.</w:t>
      </w:r>
      <w:r w:rsidR="00275285" w:rsidRPr="001E2B90">
        <w:rPr>
          <w:rFonts w:hint="eastAsia"/>
        </w:rPr>
        <w:t xml:space="preserve"> 谈谈</w:t>
      </w:r>
      <w:r w:rsidR="00275285" w:rsidRPr="001E2B90">
        <w:t>webView</w:t>
      </w:r>
      <w:r w:rsidR="00275285" w:rsidRPr="001E2B90">
        <w:rPr>
          <w:rFonts w:hint="eastAsia"/>
        </w:rPr>
        <w:t>的作</w:t>
      </w:r>
      <w:r w:rsidR="002E2C82">
        <w:rPr>
          <w:rFonts w:hint="eastAsia"/>
        </w:rPr>
        <w:t>用</w:t>
      </w:r>
    </w:p>
    <w:p w14:paraId="0E59AB3C" w14:textId="7DE9848A" w:rsidR="00A167F1" w:rsidRPr="00A167F1" w:rsidRDefault="00A167F1" w:rsidP="00A167F1">
      <w:pPr>
        <w:widowControl/>
        <w:autoSpaceDE w:val="0"/>
        <w:autoSpaceDN w:val="0"/>
        <w:adjustRightInd w:val="0"/>
        <w:ind w:firstLine="420"/>
        <w:jc w:val="left"/>
      </w:pPr>
      <w:r w:rsidRPr="00A167F1">
        <w:t>iOS</w:t>
      </w:r>
      <w:r w:rsidRPr="00A167F1">
        <w:rPr>
          <w:rFonts w:hint="eastAsia"/>
        </w:rPr>
        <w:t>开发中</w:t>
      </w:r>
      <w:r w:rsidRPr="00A167F1">
        <w:t>webview</w:t>
      </w:r>
      <w:r w:rsidRPr="00A167F1">
        <w:rPr>
          <w:rFonts w:hint="eastAsia"/>
        </w:rPr>
        <w:t>和</w:t>
      </w:r>
      <w:r w:rsidRPr="00A167F1">
        <w:t>native code</w:t>
      </w:r>
      <w:r>
        <w:rPr>
          <w:rFonts w:hint="eastAsia"/>
        </w:rPr>
        <w:t>的配合上的一些经验和技巧</w:t>
      </w:r>
      <w:r w:rsidRPr="00A167F1">
        <w:t xml:space="preserve"> </w:t>
      </w:r>
      <w:r>
        <w:rPr>
          <w:rFonts w:hint="eastAsia"/>
        </w:rPr>
        <w:t xml:space="preserve">, </w:t>
      </w:r>
      <w:r w:rsidRPr="00A167F1">
        <w:rPr>
          <w:rFonts w:hint="eastAsia"/>
        </w:rPr>
        <w:t>首先提两句两者的优劣｡</w:t>
      </w:r>
      <w:r w:rsidRPr="00A167F1">
        <w:t>webview</w:t>
      </w:r>
      <w:r w:rsidRPr="00A167F1">
        <w:rPr>
          <w:rFonts w:hint="eastAsia"/>
        </w:rPr>
        <w:t>与运维成本低，</w:t>
      </w:r>
      <w:r w:rsidRPr="00A167F1">
        <w:t xml:space="preserve"> </w:t>
      </w:r>
      <w:r w:rsidRPr="00A167F1">
        <w:rPr>
          <w:rFonts w:hint="eastAsia"/>
        </w:rPr>
        <w:t>更新几乎不依赖</w:t>
      </w:r>
      <w:r w:rsidRPr="00A167F1">
        <w:t>App</w:t>
      </w:r>
      <w:r w:rsidRPr="00A167F1">
        <w:rPr>
          <w:rFonts w:hint="eastAsia"/>
        </w:rPr>
        <w:t>的版本；但在交互和性能上与跟</w:t>
      </w:r>
      <w:r w:rsidRPr="00A167F1">
        <w:t>native code</w:t>
      </w:r>
      <w:r w:rsidRPr="00A167F1">
        <w:rPr>
          <w:rFonts w:hint="eastAsia"/>
        </w:rPr>
        <w:t>有很大差距。</w:t>
      </w:r>
      <w:r w:rsidRPr="00A167F1">
        <w:t>native code</w:t>
      </w:r>
      <w:r w:rsidRPr="00A167F1">
        <w:rPr>
          <w:rFonts w:hint="eastAsia"/>
        </w:rPr>
        <w:t>与之对应。</w:t>
      </w:r>
    </w:p>
    <w:p w14:paraId="210ADCA3" w14:textId="77777777" w:rsidR="00A167F1" w:rsidRPr="00A167F1" w:rsidRDefault="00A167F1" w:rsidP="00A167F1">
      <w:pPr>
        <w:widowControl/>
        <w:autoSpaceDE w:val="0"/>
        <w:autoSpaceDN w:val="0"/>
        <w:adjustRightInd w:val="0"/>
        <w:jc w:val="left"/>
      </w:pPr>
      <w:r w:rsidRPr="00A167F1">
        <w:rPr>
          <w:rFonts w:hint="eastAsia"/>
        </w:rPr>
        <w:t>注，我这里不说</w:t>
      </w:r>
      <w:r w:rsidRPr="00A167F1">
        <w:t>HTML5</w:t>
      </w:r>
      <w:r w:rsidRPr="00A167F1">
        <w:rPr>
          <w:rFonts w:hint="eastAsia"/>
        </w:rPr>
        <w:t>，因为我认为，</w:t>
      </w:r>
      <w:r w:rsidRPr="00A167F1">
        <w:t>HTML5</w:t>
      </w:r>
      <w:r w:rsidRPr="00A167F1">
        <w:rPr>
          <w:rFonts w:hint="eastAsia"/>
        </w:rPr>
        <w:t>确实给</w:t>
      </w:r>
      <w:r w:rsidRPr="00A167F1">
        <w:t>web</w:t>
      </w:r>
      <w:r w:rsidRPr="00A167F1">
        <w:rPr>
          <w:rFonts w:hint="eastAsia"/>
        </w:rPr>
        <w:t>带入了一个新时代。这个时代是什么，</w:t>
      </w:r>
      <w:r w:rsidRPr="00A167F1">
        <w:t>web app</w:t>
      </w:r>
      <w:r w:rsidRPr="00A167F1">
        <w:rPr>
          <w:rFonts w:hint="eastAsia"/>
        </w:rPr>
        <w:t>。也就是说，只有脱离</w:t>
      </w:r>
      <w:r w:rsidRPr="00A167F1">
        <w:t>native</w:t>
      </w:r>
      <w:r w:rsidRPr="00A167F1">
        <w:rPr>
          <w:rFonts w:hint="eastAsia"/>
        </w:rPr>
        <w:t>的这个前提，在浏览器的环境下，</w:t>
      </w:r>
      <w:r w:rsidRPr="00A167F1">
        <w:t>HTML5</w:t>
      </w:r>
      <w:r w:rsidRPr="00A167F1">
        <w:rPr>
          <w:rFonts w:hint="eastAsia"/>
        </w:rPr>
        <w:t>的意义才能显现，而我们讨论</w:t>
      </w:r>
      <w:r w:rsidRPr="00A167F1">
        <w:t>iOS App</w:t>
      </w:r>
      <w:r w:rsidRPr="00A167F1">
        <w:rPr>
          <w:rFonts w:hint="eastAsia"/>
        </w:rPr>
        <w:t>的时候，</w:t>
      </w:r>
      <w:r w:rsidRPr="00A167F1">
        <w:t>HTML5</w:t>
      </w:r>
      <w:r w:rsidRPr="00A167F1">
        <w:rPr>
          <w:rFonts w:hint="eastAsia"/>
        </w:rPr>
        <w:t>显然没什么意义。</w:t>
      </w:r>
    </w:p>
    <w:p w14:paraId="38BF29C3" w14:textId="77777777" w:rsidR="00A167F1" w:rsidRPr="00A167F1" w:rsidRDefault="00A167F1" w:rsidP="00A167F1">
      <w:pPr>
        <w:widowControl/>
        <w:autoSpaceDE w:val="0"/>
        <w:autoSpaceDN w:val="0"/>
        <w:adjustRightInd w:val="0"/>
        <w:ind w:firstLine="420"/>
        <w:jc w:val="left"/>
      </w:pPr>
      <w:r w:rsidRPr="00A167F1">
        <w:rPr>
          <w:rFonts w:hint="eastAsia"/>
        </w:rPr>
        <w:t>不管是用</w:t>
      </w:r>
      <w:r w:rsidRPr="00A167F1">
        <w:t>webview</w:t>
      </w:r>
      <w:r w:rsidRPr="00A167F1">
        <w:rPr>
          <w:rFonts w:hint="eastAsia"/>
        </w:rPr>
        <w:t>还是</w:t>
      </w:r>
      <w:r w:rsidRPr="00A167F1">
        <w:t>native code</w:t>
      </w:r>
      <w:r w:rsidRPr="00A167F1">
        <w:rPr>
          <w:rFonts w:hint="eastAsia"/>
        </w:rPr>
        <w:t>，我有两个原则：</w:t>
      </w:r>
    </w:p>
    <w:p w14:paraId="18B201CC" w14:textId="028E929B" w:rsidR="00A167F1" w:rsidRPr="00A167F1" w:rsidRDefault="00A167F1" w:rsidP="00A167F1">
      <w:pPr>
        <w:widowControl/>
        <w:autoSpaceDE w:val="0"/>
        <w:autoSpaceDN w:val="0"/>
        <w:adjustRightInd w:val="0"/>
        <w:ind w:firstLine="420"/>
        <w:jc w:val="left"/>
      </w:pPr>
      <w:r w:rsidRPr="00A167F1">
        <w:t>1</w:t>
      </w:r>
      <w:r>
        <w:rPr>
          <w:rFonts w:hint="eastAsia"/>
        </w:rPr>
        <w:t>&gt;</w:t>
      </w:r>
      <w:r w:rsidRPr="00A167F1">
        <w:rPr>
          <w:rFonts w:hint="eastAsia"/>
        </w:rPr>
        <w:t>，用户体验不打折 </w:t>
      </w:r>
    </w:p>
    <w:p w14:paraId="7FFBAE6C" w14:textId="329AEA26" w:rsidR="00A167F1" w:rsidRPr="00A167F1" w:rsidRDefault="00A167F1" w:rsidP="00A167F1">
      <w:pPr>
        <w:widowControl/>
        <w:autoSpaceDE w:val="0"/>
        <w:autoSpaceDN w:val="0"/>
        <w:adjustRightInd w:val="0"/>
        <w:ind w:firstLine="420"/>
        <w:jc w:val="left"/>
      </w:pPr>
      <w:r w:rsidRPr="00A167F1">
        <w:t>2</w:t>
      </w:r>
      <w:r>
        <w:rPr>
          <w:rFonts w:hint="eastAsia"/>
        </w:rPr>
        <w:t>&gt;</w:t>
      </w:r>
      <w:r w:rsidRPr="00A167F1">
        <w:rPr>
          <w:rFonts w:hint="eastAsia"/>
        </w:rPr>
        <w:t>，运维成本低</w:t>
      </w:r>
    </w:p>
    <w:p w14:paraId="755F51BA" w14:textId="77777777" w:rsidR="00A167F1" w:rsidRPr="00A167F1" w:rsidRDefault="00A167F1" w:rsidP="00A167F1">
      <w:pPr>
        <w:widowControl/>
        <w:autoSpaceDE w:val="0"/>
        <w:autoSpaceDN w:val="0"/>
        <w:adjustRightInd w:val="0"/>
        <w:ind w:firstLine="420"/>
        <w:jc w:val="left"/>
      </w:pPr>
      <w:r w:rsidRPr="00A167F1">
        <w:rPr>
          <w:rFonts w:hint="eastAsia"/>
        </w:rPr>
        <w:t>注，为什么不提开发成本。因为做</w:t>
      </w:r>
      <w:r w:rsidRPr="00A167F1">
        <w:t>web</w:t>
      </w:r>
      <w:r w:rsidRPr="00A167F1">
        <w:rPr>
          <w:rFonts w:hint="eastAsia"/>
        </w:rPr>
        <w:t>开发和</w:t>
      </w:r>
      <w:r w:rsidRPr="00A167F1">
        <w:t>iOS</w:t>
      </w:r>
      <w:r w:rsidRPr="00A167F1">
        <w:rPr>
          <w:rFonts w:hint="eastAsia"/>
        </w:rPr>
        <w:t>开发根本就是两回事。当然，</w:t>
      </w:r>
      <w:r w:rsidRPr="00A167F1">
        <w:t>web</w:t>
      </w:r>
      <w:r w:rsidRPr="00A167F1">
        <w:rPr>
          <w:rFonts w:hint="eastAsia"/>
        </w:rPr>
        <w:t>开发发展了这么多年，对于某些功能实现是要比</w:t>
      </w:r>
      <w:r w:rsidRPr="00A167F1">
        <w:t>native app</w:t>
      </w:r>
      <w:r w:rsidRPr="00A167F1">
        <w:rPr>
          <w:rFonts w:hint="eastAsia"/>
        </w:rPr>
        <w:t>快。但多数情况，同一个功能，对于</w:t>
      </w:r>
      <w:r w:rsidRPr="00A167F1">
        <w:t>iOS</w:t>
      </w:r>
      <w:r w:rsidRPr="00A167F1">
        <w:rPr>
          <w:rFonts w:hint="eastAsia"/>
        </w:rPr>
        <w:t>开发者和</w:t>
      </w:r>
      <w:r w:rsidRPr="00A167F1">
        <w:t>web</w:t>
      </w:r>
      <w:r w:rsidRPr="00A167F1">
        <w:rPr>
          <w:rFonts w:hint="eastAsia"/>
        </w:rPr>
        <w:t>开发者，用各自擅长的方式开发成本都最低，所以说某个功能开发成本低，往往是一个伪命题。</w:t>
      </w:r>
    </w:p>
    <w:p w14:paraId="64CF4D5F" w14:textId="77777777" w:rsidR="00A167F1" w:rsidRPr="00A167F1" w:rsidRDefault="00A167F1" w:rsidP="00A167F1">
      <w:pPr>
        <w:widowControl/>
        <w:autoSpaceDE w:val="0"/>
        <w:autoSpaceDN w:val="0"/>
        <w:adjustRightInd w:val="0"/>
        <w:ind w:firstLine="420"/>
        <w:jc w:val="left"/>
      </w:pPr>
      <w:r w:rsidRPr="00A167F1">
        <w:rPr>
          <w:rFonts w:hint="eastAsia"/>
        </w:rPr>
        <w:t>刚刚说了，</w:t>
      </w:r>
      <w:r w:rsidRPr="00A167F1">
        <w:t>webview</w:t>
      </w:r>
      <w:r w:rsidRPr="00A167F1">
        <w:rPr>
          <w:rFonts w:hint="eastAsia"/>
        </w:rPr>
        <w:t>的优势在于更新不依赖版本，那么在一款</w:t>
      </w:r>
      <w:r w:rsidRPr="00A167F1">
        <w:t>App</w:t>
      </w:r>
      <w:r w:rsidRPr="00A167F1">
        <w:rPr>
          <w:rFonts w:hint="eastAsia"/>
        </w:rPr>
        <w:t>中，只有会频繁更新的界面考虑</w:t>
      </w:r>
      <w:r w:rsidRPr="00A167F1">
        <w:t>webview</w:t>
      </w:r>
      <w:r w:rsidRPr="00A167F1">
        <w:rPr>
          <w:rFonts w:hint="eastAsia"/>
        </w:rPr>
        <w:t>才有意义。那么哪些界面会频繁更新，这就要因</w:t>
      </w:r>
      <w:r w:rsidRPr="00A167F1">
        <w:t>App</w:t>
      </w:r>
      <w:r w:rsidRPr="00A167F1">
        <w:rPr>
          <w:rFonts w:hint="eastAsia"/>
        </w:rPr>
        <w:t>而异了，我只说两年来，我接触到的一些。</w:t>
      </w:r>
    </w:p>
    <w:p w14:paraId="20363155" w14:textId="7C15833A" w:rsidR="00A167F1" w:rsidRPr="00A167F1" w:rsidRDefault="00A167F1" w:rsidP="00A167F1">
      <w:pPr>
        <w:widowControl/>
        <w:autoSpaceDE w:val="0"/>
        <w:autoSpaceDN w:val="0"/>
        <w:adjustRightInd w:val="0"/>
        <w:ind w:firstLine="420"/>
        <w:jc w:val="left"/>
      </w:pPr>
      <w:r w:rsidRPr="00A167F1">
        <w:rPr>
          <w:rFonts w:hint="eastAsia"/>
        </w:rPr>
        <w:t>首页。首页资源可谓必争之地，内容一天一换是正常现象，一天几换也不稀奇。而如果仅仅是内容的更换，非要上个</w:t>
      </w:r>
      <w:r w:rsidRPr="00A167F1">
        <w:t>webview</w:t>
      </w:r>
      <w:r w:rsidRPr="00A167F1">
        <w:rPr>
          <w:rFonts w:hint="eastAsia"/>
        </w:rPr>
        <w:t>就显得有些激进了。而事实上首页的变化千奇百怪，逢年过节变个脸，特殊情况挂个公告，偶尔还要特批强推一把某个业务，等等。 此前，我在设计</w:t>
      </w:r>
      <w:r w:rsidRPr="00A167F1">
        <w:t>App</w:t>
      </w:r>
      <w:r w:rsidRPr="00A167F1">
        <w:rPr>
          <w:rFonts w:hint="eastAsia"/>
        </w:rPr>
        <w:t>首页的时候，把首页配置设计的非常复杂。</w:t>
      </w:r>
      <w:r w:rsidRPr="00A167F1">
        <w:t>App</w:t>
      </w:r>
      <w:r w:rsidRPr="00A167F1">
        <w:rPr>
          <w:rFonts w:hint="eastAsia"/>
        </w:rPr>
        <w:t>端要处理</w:t>
      </w:r>
      <w:r w:rsidRPr="00A167F1">
        <w:t>n</w:t>
      </w:r>
      <w:r w:rsidRPr="00A167F1">
        <w:rPr>
          <w:rFonts w:hint="eastAsia"/>
        </w:rPr>
        <w:t>种情况，</w:t>
      </w:r>
      <w:r w:rsidRPr="00A167F1">
        <w:t>n</w:t>
      </w:r>
      <w:r w:rsidRPr="00A167F1">
        <w:rPr>
          <w:rFonts w:hint="eastAsia"/>
        </w:rPr>
        <w:t>各参数，</w:t>
      </w:r>
      <w:r w:rsidRPr="00A167F1">
        <w:t>server</w:t>
      </w:r>
      <w:r w:rsidRPr="00A167F1">
        <w:rPr>
          <w:rFonts w:hint="eastAsia"/>
        </w:rPr>
        <w:t>端要记住</w:t>
      </w:r>
      <w:r w:rsidRPr="00A167F1">
        <w:t>n</w:t>
      </w:r>
      <w:r w:rsidRPr="00A167F1">
        <w:rPr>
          <w:rFonts w:hint="eastAsia"/>
        </w:rPr>
        <w:t>种规则，直到一天，我崩溃了，把首页完全换成</w:t>
      </w:r>
      <w:r w:rsidRPr="00A167F1">
        <w:t>webview</w:t>
      </w:r>
      <w:r w:rsidRPr="00A167F1">
        <w:rPr>
          <w:rFonts w:hint="eastAsia"/>
        </w:rPr>
        <w:t>，才豁然开朗。</w:t>
      </w:r>
    </w:p>
    <w:p w14:paraId="198E713F" w14:textId="60584D97" w:rsidR="00A167F1" w:rsidRPr="00A167F1" w:rsidRDefault="00A167F1" w:rsidP="00A167F1">
      <w:pPr>
        <w:widowControl/>
        <w:autoSpaceDE w:val="0"/>
        <w:autoSpaceDN w:val="0"/>
        <w:adjustRightInd w:val="0"/>
        <w:ind w:firstLine="420"/>
        <w:jc w:val="left"/>
      </w:pPr>
      <w:r w:rsidRPr="00A167F1">
        <w:rPr>
          <w:rFonts w:hint="eastAsia"/>
        </w:rPr>
        <w:t>活动页。做互联网都知道，活动，是一个最常见的运营手段。特点是，周期短，功能少，但基本不能复用。这些特点都标识了活动不适合做</w:t>
      </w:r>
      <w:r w:rsidRPr="00A167F1">
        <w:t>native</w:t>
      </w:r>
      <w:r w:rsidRPr="00A167F1">
        <w:rPr>
          <w:rFonts w:hint="eastAsia"/>
        </w:rPr>
        <w:t>，要用</w:t>
      </w:r>
      <w:r w:rsidRPr="00A167F1">
        <w:t>webview</w:t>
      </w:r>
      <w:r w:rsidRPr="00A167F1">
        <w:rPr>
          <w:rFonts w:hint="eastAsia"/>
        </w:rPr>
        <w:t>实现。 即使有人告诉你说，我的活动是一个长期活动而且形式不变，也不要相信他。因为在第二期，第三期，第四期他会分别加上一些非常诡异，却有很合理的小变更，而这些变更是你在那个版本根本无法实现的。</w:t>
      </w:r>
    </w:p>
    <w:p w14:paraId="44F54C21" w14:textId="36A58E12" w:rsidR="00A167F1" w:rsidRPr="00A167F1" w:rsidRDefault="00A167F1" w:rsidP="00A167F1">
      <w:pPr>
        <w:widowControl/>
        <w:autoSpaceDE w:val="0"/>
        <w:autoSpaceDN w:val="0"/>
        <w:adjustRightInd w:val="0"/>
        <w:ind w:firstLine="420"/>
        <w:jc w:val="left"/>
      </w:pPr>
      <w:r w:rsidRPr="00A167F1">
        <w:rPr>
          <w:rFonts w:hint="eastAsia"/>
        </w:rPr>
        <w:t>试水的新功能。这种界面，往往设计不成熟，需要在运行过程中不断收集用户反馈，更新升级，甚至决定去留。所以，只有</w:t>
      </w:r>
      <w:r w:rsidRPr="00A167F1">
        <w:t>webview</w:t>
      </w:r>
      <w:r w:rsidRPr="00A167F1">
        <w:rPr>
          <w:rFonts w:hint="eastAsia"/>
        </w:rPr>
        <w:t>才能</w:t>
      </w:r>
      <w:r w:rsidRPr="00A167F1">
        <w:t>hold</w:t>
      </w:r>
      <w:r w:rsidRPr="00A167F1">
        <w:rPr>
          <w:rFonts w:hint="eastAsia"/>
        </w:rPr>
        <w:t>住如此不稳定的功能。 切记在一个功能还没有确定之前，不要大张旗鼓单位开发</w:t>
      </w:r>
      <w:r w:rsidRPr="00A167F1">
        <w:t>native code</w:t>
      </w:r>
      <w:r w:rsidRPr="00A167F1">
        <w:rPr>
          <w:rFonts w:hint="eastAsia"/>
        </w:rPr>
        <w:t>，要知道，你写的这些代码，三天后就要改一遍，而且要发布上线。</w:t>
      </w:r>
    </w:p>
    <w:p w14:paraId="117669EE" w14:textId="77777777" w:rsidR="00A167F1" w:rsidRPr="00A167F1" w:rsidRDefault="00A167F1" w:rsidP="00A167F1">
      <w:pPr>
        <w:widowControl/>
        <w:autoSpaceDE w:val="0"/>
        <w:autoSpaceDN w:val="0"/>
        <w:adjustRightInd w:val="0"/>
        <w:ind w:firstLine="420"/>
        <w:jc w:val="left"/>
      </w:pPr>
      <w:r w:rsidRPr="00A167F1">
        <w:rPr>
          <w:rFonts w:hint="eastAsia"/>
        </w:rPr>
        <w:t>富文本内容。这个不用多说了吧，按照</w:t>
      </w:r>
      <w:r w:rsidRPr="00A167F1">
        <w:t>HTML</w:t>
      </w:r>
      <w:r w:rsidRPr="00A167F1">
        <w:rPr>
          <w:rFonts w:hint="eastAsia"/>
        </w:rPr>
        <w:t>的常用标签做一个</w:t>
      </w:r>
      <w:r w:rsidRPr="00A167F1">
        <w:t>webtext</w:t>
      </w:r>
      <w:r w:rsidRPr="00A167F1">
        <w:rPr>
          <w:rFonts w:hint="eastAsia"/>
        </w:rPr>
        <w:t>可不是小工程。而且富文本的变化太多了，一点无法匹配，都会导致整个界面巨丑。</w:t>
      </w:r>
    </w:p>
    <w:p w14:paraId="03DCED1D" w14:textId="4E914A6A" w:rsidR="00A167F1" w:rsidRPr="00A167F1" w:rsidRDefault="00A167F1" w:rsidP="00A167F1">
      <w:pPr>
        <w:widowControl/>
        <w:autoSpaceDE w:val="0"/>
        <w:autoSpaceDN w:val="0"/>
        <w:adjustRightInd w:val="0"/>
        <w:ind w:firstLine="420"/>
        <w:jc w:val="left"/>
      </w:pPr>
      <w:r w:rsidRPr="00A167F1">
        <w:t>OK</w:t>
      </w:r>
      <w:r w:rsidRPr="00A167F1">
        <w:rPr>
          <w:rFonts w:hint="eastAsia"/>
        </w:rPr>
        <w:t>，上边说了我认为最该使用</w:t>
      </w:r>
      <w:r w:rsidRPr="00A167F1">
        <w:t>webview</w:t>
      </w:r>
      <w:r w:rsidRPr="00A167F1">
        <w:rPr>
          <w:rFonts w:hint="eastAsia"/>
        </w:rPr>
        <w:t>的</w:t>
      </w:r>
      <w:r w:rsidRPr="00A167F1">
        <w:t>4</w:t>
      </w:r>
      <w:r w:rsidRPr="00A167F1">
        <w:rPr>
          <w:rFonts w:hint="eastAsia"/>
        </w:rPr>
        <w:t>个界面，分别带有不同的特点，</w:t>
      </w:r>
      <w:r>
        <w:rPr>
          <w:rFonts w:hint="eastAsia"/>
        </w:rPr>
        <w:t>但</w:t>
      </w:r>
      <w:r w:rsidRPr="00A167F1">
        <w:t>webview</w:t>
      </w:r>
      <w:r w:rsidRPr="00A167F1">
        <w:rPr>
          <w:rFonts w:hint="eastAsia"/>
        </w:rPr>
        <w:t>的交互是个短板，因此</w:t>
      </w:r>
      <w:r w:rsidRPr="00A167F1">
        <w:t>webview</w:t>
      </w:r>
      <w:r w:rsidRPr="00A167F1">
        <w:rPr>
          <w:rFonts w:hint="eastAsia"/>
        </w:rPr>
        <w:t>在一个</w:t>
      </w:r>
      <w:r w:rsidRPr="00A167F1">
        <w:t>App</w:t>
      </w:r>
      <w:r w:rsidRPr="00A167F1">
        <w:rPr>
          <w:rFonts w:hint="eastAsia"/>
        </w:rPr>
        <w:t>中，只能作为界面，不允许在界面中出现动作。而一个</w:t>
      </w:r>
      <w:r w:rsidRPr="00A167F1">
        <w:t>webview</w:t>
      </w:r>
      <w:r w:rsidRPr="00A167F1">
        <w:rPr>
          <w:rFonts w:hint="eastAsia"/>
        </w:rPr>
        <w:t>的界面如何跟</w:t>
      </w:r>
      <w:r w:rsidRPr="00A167F1">
        <w:t>native code</w:t>
      </w:r>
      <w:r w:rsidRPr="00A167F1">
        <w:rPr>
          <w:rFonts w:hint="eastAsia"/>
        </w:rPr>
        <w:t>结合起来呢，我的答案是，超链接。在</w:t>
      </w:r>
      <w:r w:rsidRPr="00A167F1">
        <w:t>webview</w:t>
      </w:r>
      <w:r w:rsidRPr="00A167F1">
        <w:rPr>
          <w:rFonts w:hint="eastAsia"/>
        </w:rPr>
        <w:t>上点击超链接，会调用</w:t>
      </w:r>
      <w:r w:rsidRPr="00A167F1">
        <w:t>webview delegate</w:t>
      </w:r>
      <w:r w:rsidRPr="00A167F1">
        <w:rPr>
          <w:rFonts w:hint="eastAsia"/>
        </w:rPr>
        <w:t>的</w:t>
      </w:r>
      <w:r w:rsidRPr="00A167F1">
        <w:t>shouldload</w:t>
      </w:r>
      <w:r w:rsidRPr="00A167F1">
        <w:rPr>
          <w:rFonts w:hint="eastAsia"/>
        </w:rPr>
        <w:t>方法，自这里拦截请求，进行处理。由于</w:t>
      </w:r>
      <w:r w:rsidRPr="00A167F1">
        <w:t>webview</w:t>
      </w:r>
      <w:r w:rsidRPr="00A167F1">
        <w:rPr>
          <w:rFonts w:hint="eastAsia"/>
        </w:rPr>
        <w:t>的链接都是</w:t>
      </w:r>
      <w:r w:rsidRPr="00A167F1">
        <w:t>URL</w:t>
      </w:r>
      <w:r w:rsidRPr="00A167F1">
        <w:rPr>
          <w:rFonts w:hint="eastAsia"/>
        </w:rPr>
        <w:t>，因此我建议，把整个</w:t>
      </w:r>
      <w:r w:rsidRPr="00A167F1">
        <w:t>App</w:t>
      </w:r>
      <w:r w:rsidRPr="00A167F1">
        <w:rPr>
          <w:rFonts w:hint="eastAsia"/>
        </w:rPr>
        <w:t>的界面都用</w:t>
      </w:r>
      <w:r w:rsidRPr="00A167F1">
        <w:t>URL</w:t>
      </w:r>
      <w:r w:rsidRPr="00A167F1">
        <w:rPr>
          <w:rFonts w:hint="eastAsia"/>
        </w:rPr>
        <w:t>管理起来。从</w:t>
      </w:r>
      <w:r w:rsidRPr="00A167F1">
        <w:t>320</w:t>
      </w:r>
      <w:r w:rsidRPr="00A167F1">
        <w:rPr>
          <w:rFonts w:hint="eastAsia"/>
        </w:rPr>
        <w:t>框架对</w:t>
      </w:r>
      <w:r w:rsidRPr="00A167F1">
        <w:t>VC</w:t>
      </w:r>
      <w:r w:rsidRPr="00A167F1">
        <w:rPr>
          <w:rFonts w:hint="eastAsia"/>
        </w:rPr>
        <w:t>的管理中获得灵感，构建一个新的应用，总是先制定一套协议，封装一个方法，每一次</w:t>
      </w:r>
      <w:r w:rsidRPr="00A167F1">
        <w:t>VC</w:t>
      </w:r>
      <w:r w:rsidRPr="00A167F1">
        <w:rPr>
          <w:rFonts w:hint="eastAsia"/>
        </w:rPr>
        <w:t>的切换都通过</w:t>
      </w:r>
      <w:r w:rsidRPr="00A167F1">
        <w:t>URL</w:t>
      </w:r>
      <w:r w:rsidRPr="00A167F1">
        <w:rPr>
          <w:rFonts w:hint="eastAsia"/>
        </w:rPr>
        <w:t>。如此一来，</w:t>
      </w:r>
      <w:r w:rsidRPr="00A167F1">
        <w:t>server</w:t>
      </w:r>
      <w:r w:rsidRPr="00A167F1">
        <w:rPr>
          <w:rFonts w:hint="eastAsia"/>
        </w:rPr>
        <w:t>与</w:t>
      </w:r>
      <w:r w:rsidRPr="00A167F1">
        <w:t>App</w:t>
      </w:r>
      <w:r w:rsidRPr="00A167F1">
        <w:rPr>
          <w:rFonts w:hint="eastAsia"/>
        </w:rPr>
        <w:t>的交互就简单了许多，</w:t>
      </w:r>
      <w:r w:rsidRPr="00A167F1">
        <w:t>webview</w:t>
      </w:r>
      <w:r w:rsidRPr="00A167F1">
        <w:rPr>
          <w:rFonts w:hint="eastAsia"/>
        </w:rPr>
        <w:t>也如是。</w:t>
      </w:r>
    </w:p>
    <w:p w14:paraId="7AD971D8" w14:textId="3B04EDBF" w:rsidR="00A167F1" w:rsidRPr="00A167F1" w:rsidRDefault="00A167F1" w:rsidP="00A167F1">
      <w:pPr>
        <w:widowControl/>
        <w:autoSpaceDE w:val="0"/>
        <w:autoSpaceDN w:val="0"/>
        <w:adjustRightInd w:val="0"/>
        <w:ind w:firstLine="420"/>
        <w:jc w:val="left"/>
      </w:pPr>
      <w:r w:rsidRPr="00A167F1">
        <w:rPr>
          <w:rFonts w:hint="eastAsia"/>
        </w:rPr>
        <w:t>最后就是长相问题，</w:t>
      </w:r>
      <w:r w:rsidRPr="00A167F1">
        <w:t>webview</w:t>
      </w:r>
      <w:r w:rsidRPr="00A167F1">
        <w:rPr>
          <w:rFonts w:hint="eastAsia"/>
        </w:rPr>
        <w:t>很难长成</w:t>
      </w:r>
      <w:r w:rsidRPr="00A167F1">
        <w:t>native</w:t>
      </w:r>
      <w:r w:rsidRPr="00A167F1">
        <w:rPr>
          <w:rFonts w:hint="eastAsia"/>
        </w:rPr>
        <w:t>的</w:t>
      </w:r>
      <w:r w:rsidRPr="00A167F1">
        <w:t>view</w:t>
      </w:r>
      <w:r w:rsidRPr="00A167F1">
        <w:rPr>
          <w:rFonts w:hint="eastAsia"/>
        </w:rPr>
        <w:t>。而我的方案是，长不成也要装成。在一些情况下，禁用</w:t>
      </w:r>
      <w:r w:rsidRPr="00A167F1">
        <w:t>webview</w:t>
      </w:r>
      <w:r w:rsidRPr="00A167F1">
        <w:rPr>
          <w:rFonts w:hint="eastAsia"/>
        </w:rPr>
        <w:t>滚动，使用滚动框架（</w:t>
      </w:r>
      <w:r w:rsidRPr="00A167F1">
        <w:t>iScroll</w:t>
      </w:r>
      <w:r w:rsidRPr="00A167F1">
        <w:rPr>
          <w:rFonts w:hint="eastAsia"/>
        </w:rPr>
        <w:t>不错）去实现。</w:t>
      </w:r>
      <w:r w:rsidRPr="00A167F1">
        <w:t>webview</w:t>
      </w:r>
      <w:r w:rsidRPr="00A167F1">
        <w:rPr>
          <w:rFonts w:hint="eastAsia"/>
        </w:rPr>
        <w:t>上下留出</w:t>
      </w:r>
      <w:r w:rsidRPr="00A167F1">
        <w:t>200pixel</w:t>
      </w:r>
      <w:r w:rsidRPr="00A167F1">
        <w:rPr>
          <w:rFonts w:hint="eastAsia"/>
        </w:rPr>
        <w:t>的空白背景，</w:t>
      </w:r>
      <w:r w:rsidRPr="00A167F1">
        <w:t>y</w:t>
      </w:r>
      <w:r w:rsidRPr="00A167F1">
        <w:rPr>
          <w:rFonts w:hint="eastAsia"/>
        </w:rPr>
        <w:t>从</w:t>
      </w:r>
      <w:r w:rsidRPr="00A167F1">
        <w:t>-200</w:t>
      </w:r>
      <w:r w:rsidRPr="00A167F1">
        <w:rPr>
          <w:rFonts w:hint="eastAsia"/>
        </w:rPr>
        <w:t>开始。否则大家知道，</w:t>
      </w:r>
      <w:r w:rsidRPr="00A167F1">
        <w:t>webview</w:t>
      </w:r>
      <w:r w:rsidRPr="00A167F1">
        <w:rPr>
          <w:rFonts w:hint="eastAsia"/>
        </w:rPr>
        <w:t>上下会有阴影的背景，不藏起来会很丑。等等，还有很多其他的方法去伪装</w:t>
      </w:r>
      <w:r w:rsidRPr="00A167F1">
        <w:t>webview</w:t>
      </w:r>
      <w:r w:rsidRPr="00A167F1">
        <w:rPr>
          <w:rFonts w:hint="eastAsia"/>
        </w:rPr>
        <w:t>，是要视情景而用。</w:t>
      </w:r>
    </w:p>
    <w:p w14:paraId="4FBC1455" w14:textId="63F1BDEF" w:rsidR="00F77987" w:rsidRDefault="005A68C2" w:rsidP="005A68C2">
      <w:pPr>
        <w:pStyle w:val="2"/>
        <w:rPr>
          <w:rFonts w:hint="default"/>
        </w:rPr>
      </w:pPr>
      <w:r>
        <w:t>四.</w:t>
      </w:r>
      <w:r w:rsidR="00F77987">
        <w:t>关于动画</w:t>
      </w:r>
    </w:p>
    <w:p w14:paraId="38A78DD3" w14:textId="09571A61" w:rsidR="004B5803" w:rsidRDefault="00C43EF8" w:rsidP="00C43EF8">
      <w:pPr>
        <w:pStyle w:val="3"/>
        <w:numPr>
          <w:ilvl w:val="0"/>
          <w:numId w:val="0"/>
        </w:numPr>
      </w:pPr>
      <w:r>
        <w:rPr>
          <w:rFonts w:hint="eastAsia"/>
        </w:rPr>
        <w:t xml:space="preserve">1. </w:t>
      </w:r>
      <w:r w:rsidR="00DA3DD5">
        <w:rPr>
          <w:rFonts w:hint="eastAsia"/>
        </w:rPr>
        <w:t>谈谈你对</w:t>
      </w:r>
      <w:r w:rsidR="004B5803" w:rsidRPr="004B5803">
        <w:t xml:space="preserve">Core Graphic </w:t>
      </w:r>
      <w:r w:rsidR="004B5803" w:rsidRPr="004B5803">
        <w:rPr>
          <w:rFonts w:hint="eastAsia"/>
        </w:rPr>
        <w:t>绘图</w:t>
      </w:r>
      <w:r w:rsidR="00DA3DD5">
        <w:rPr>
          <w:rFonts w:hint="eastAsia"/>
        </w:rPr>
        <w:t>的了</w:t>
      </w:r>
      <w:r w:rsidR="00AC63B3">
        <w:rPr>
          <w:rFonts w:hint="eastAsia"/>
        </w:rPr>
        <w:t>解</w:t>
      </w:r>
      <w:r w:rsidR="004B5803" w:rsidRPr="004B5803">
        <w:rPr>
          <w:rFonts w:hint="eastAsia"/>
        </w:rPr>
        <w:t>?</w:t>
      </w:r>
    </w:p>
    <w:p w14:paraId="10736325" w14:textId="59A2CCA0" w:rsidR="00600DFC" w:rsidRPr="00600DFC" w:rsidRDefault="00600DFC" w:rsidP="00600DFC">
      <w:pPr>
        <w:pStyle w:val="af"/>
        <w:ind w:left="420" w:firstLineChars="0"/>
      </w:pPr>
      <w:r w:rsidRPr="00600DFC">
        <w:t>CoreGraphics也称为Quartz 2D 是UIKit下的主要绘图系统，频繁的用于绘制自定义视图。Core Graphics是高度集成于UIView和其他UIKit部分的。Core Graphics数据结构和函数可以通过前缀CG来识别。</w:t>
      </w:r>
    </w:p>
    <w:p w14:paraId="35AF2AAE" w14:textId="77777777" w:rsidR="00600DFC" w:rsidRPr="00600DFC" w:rsidRDefault="00600DFC" w:rsidP="00600DFC">
      <w:pPr>
        <w:pStyle w:val="af"/>
        <w:ind w:left="420" w:firstLineChars="0"/>
      </w:pPr>
      <w:r w:rsidRPr="00600DFC">
        <w:t>视图可以通过子视图、图层或实现drawRect：方法来表现内容，如果说实现了drawRect：方法，那么最好就不要混用其他方法了，如图层和子视图。自定义绘图大部分是由UIKit或者Core Graphics来实现的。</w:t>
      </w:r>
    </w:p>
    <w:p w14:paraId="1C051D72" w14:textId="77777777" w:rsidR="00600DFC" w:rsidRPr="00600DFC" w:rsidRDefault="00600DFC" w:rsidP="00600DFC">
      <w:pPr>
        <w:pStyle w:val="af"/>
        <w:ind w:left="420" w:firstLineChars="0"/>
      </w:pPr>
    </w:p>
    <w:p w14:paraId="7043CC37" w14:textId="4EC6CCF3" w:rsidR="00600DFC" w:rsidRPr="00600DFC" w:rsidRDefault="00600DFC" w:rsidP="00600DFC">
      <w:pPr>
        <w:pStyle w:val="af"/>
        <w:ind w:left="420" w:firstLineChars="0"/>
      </w:pPr>
      <w:r w:rsidRPr="00600DFC">
        <w:t>2D绘图一般可以拆分成以下几个操作:</w:t>
      </w:r>
      <w:r>
        <w:rPr>
          <w:rFonts w:hint="eastAsia"/>
        </w:rPr>
        <w:t xml:space="preserve"> </w:t>
      </w:r>
      <w:r w:rsidRPr="00600DFC">
        <w:t>线条</w:t>
      </w:r>
      <w:r>
        <w:rPr>
          <w:rFonts w:hint="eastAsia"/>
        </w:rPr>
        <w:t xml:space="preserve"> , </w:t>
      </w:r>
      <w:r w:rsidRPr="00600DFC">
        <w:t>路径</w:t>
      </w:r>
      <w:r>
        <w:rPr>
          <w:rFonts w:hint="eastAsia"/>
        </w:rPr>
        <w:t xml:space="preserve"> , </w:t>
      </w:r>
      <w:r w:rsidRPr="00600DFC">
        <w:t>文本</w:t>
      </w:r>
      <w:r>
        <w:rPr>
          <w:rFonts w:hint="eastAsia"/>
        </w:rPr>
        <w:t xml:space="preserve"> , </w:t>
      </w:r>
      <w:r w:rsidRPr="00600DFC">
        <w:t>图片</w:t>
      </w:r>
      <w:r>
        <w:rPr>
          <w:rFonts w:hint="eastAsia"/>
        </w:rPr>
        <w:t xml:space="preserve"> , </w:t>
      </w:r>
      <w:r w:rsidRPr="00600DFC">
        <w:t>渐变</w:t>
      </w:r>
    </w:p>
    <w:p w14:paraId="7E4420EC" w14:textId="77777777" w:rsidR="00600DFC" w:rsidRPr="00600DFC" w:rsidRDefault="00600DFC" w:rsidP="00600DFC">
      <w:pPr>
        <w:ind w:left="420" w:firstLine="420"/>
      </w:pPr>
      <w:r w:rsidRPr="00600DFC">
        <w:t>由于像素是依赖于目标的，所以2D绘图并不能操作单独的像素，我们可以从上下文（Context）读取它。</w:t>
      </w:r>
    </w:p>
    <w:p w14:paraId="79E423F7" w14:textId="77777777" w:rsidR="00600DFC" w:rsidRDefault="00600DFC" w:rsidP="00600DFC">
      <w:pPr>
        <w:pStyle w:val="af"/>
        <w:ind w:left="420" w:firstLineChars="0"/>
      </w:pPr>
      <w:r w:rsidRPr="00600DFC">
        <w:t>绘图就好比在画布上拿着画笔机械的进行画画，通过制定不同的参数来进行不同的绘制。</w:t>
      </w:r>
    </w:p>
    <w:p w14:paraId="0D911760" w14:textId="5F646A91" w:rsidR="00F71004" w:rsidRDefault="00894860" w:rsidP="00600DFC">
      <w:pPr>
        <w:pStyle w:val="af"/>
        <w:ind w:left="420" w:firstLineChars="0"/>
      </w:pPr>
      <w:hyperlink r:id="rId25" w:history="1">
        <w:r w:rsidR="005F243B" w:rsidRPr="002401F3">
          <w:rPr>
            <w:rStyle w:val="a4"/>
          </w:rPr>
          <w:t>http://www.tuicool.com/articles/jIJzMf</w:t>
        </w:r>
      </w:hyperlink>
    </w:p>
    <w:p w14:paraId="2A059B55" w14:textId="043A596A" w:rsidR="005F243B" w:rsidRDefault="00894860" w:rsidP="00600DFC">
      <w:pPr>
        <w:pStyle w:val="af"/>
        <w:ind w:left="420" w:firstLineChars="0"/>
      </w:pPr>
      <w:hyperlink r:id="rId26" w:history="1">
        <w:r w:rsidR="005F243B" w:rsidRPr="002401F3">
          <w:rPr>
            <w:rStyle w:val="a4"/>
          </w:rPr>
          <w:t>http://blog.csdn.net/mangosnow/article/details/37054765</w:t>
        </w:r>
      </w:hyperlink>
    </w:p>
    <w:p w14:paraId="49509659" w14:textId="77777777" w:rsidR="005F243B" w:rsidRPr="00600DFC" w:rsidRDefault="005F243B" w:rsidP="00600DFC">
      <w:pPr>
        <w:pStyle w:val="af"/>
        <w:ind w:left="420" w:firstLineChars="0"/>
      </w:pPr>
    </w:p>
    <w:p w14:paraId="0EF8B7A4" w14:textId="4044AA60" w:rsidR="004B5803" w:rsidRDefault="00897524" w:rsidP="00600DFC">
      <w:pPr>
        <w:pStyle w:val="3"/>
        <w:numPr>
          <w:ilvl w:val="0"/>
          <w:numId w:val="0"/>
        </w:numPr>
      </w:pPr>
      <w:r>
        <w:rPr>
          <w:rFonts w:hint="eastAsia"/>
        </w:rPr>
        <w:t>2.</w:t>
      </w:r>
      <w:r w:rsidR="002B5700">
        <w:rPr>
          <w:rFonts w:hint="eastAsia"/>
        </w:rPr>
        <w:t xml:space="preserve"> </w:t>
      </w:r>
      <w:r w:rsidR="004B5803" w:rsidRPr="004B5803">
        <w:t>Core Animation</w:t>
      </w:r>
      <w:r w:rsidR="007A0DB6">
        <w:rPr>
          <w:rFonts w:hint="eastAsia"/>
        </w:rPr>
        <w:t>(核心动画)</w:t>
      </w:r>
      <w:r w:rsidR="004B5803" w:rsidRPr="004B5803">
        <w:rPr>
          <w:rFonts w:hint="eastAsia"/>
        </w:rPr>
        <w:t>?</w:t>
      </w:r>
    </w:p>
    <w:p w14:paraId="7DB3AEA2" w14:textId="61914D64" w:rsidR="00413D54" w:rsidRDefault="00413D54" w:rsidP="008048A1">
      <w:pPr>
        <w:pStyle w:val="af"/>
        <w:ind w:left="420" w:firstLineChars="0"/>
      </w:pPr>
      <w:r>
        <w:rPr>
          <w:rFonts w:hint="eastAsia"/>
        </w:rPr>
        <w:t>CoreAnimation也就是核心动画, 是一组非常强大的动画处理API, 可以使用少量的代码做出绚丽的效果, 是直接作用在CALayer上的, 并非UIView, 并且Core Animation的动画执行过程都是在后台操作, 不会阻塞主线程</w:t>
      </w:r>
      <w:r w:rsidR="00184FF3">
        <w:rPr>
          <w:rFonts w:hint="eastAsia"/>
        </w:rPr>
        <w:t>.</w:t>
      </w:r>
    </w:p>
    <w:p w14:paraId="1E52CFD8" w14:textId="6CF34B3A" w:rsidR="00184FF3" w:rsidRDefault="00184FF3" w:rsidP="008048A1">
      <w:pPr>
        <w:pStyle w:val="af"/>
        <w:ind w:left="420" w:firstLineChars="0" w:firstLine="300"/>
      </w:pPr>
      <w:r>
        <w:rPr>
          <w:rFonts w:hint="eastAsia"/>
        </w:rPr>
        <w:t xml:space="preserve">所有动画都是作用在CALayer上的, 当把动画添加到Layer上, 是不直接修改它的属性, </w:t>
      </w:r>
      <w:r w:rsidR="008048A1">
        <w:rPr>
          <w:rFonts w:hint="eastAsia"/>
        </w:rPr>
        <w:t xml:space="preserve">Core Animation维护了两个平行layer的层次结构, </w:t>
      </w:r>
      <w:r>
        <w:rPr>
          <w:rFonts w:hint="eastAsia"/>
        </w:rPr>
        <w:t>模型层树可以看到Layer的状态, 表示层树则是动画正在表现的值的近似</w:t>
      </w:r>
      <w:r w:rsidR="008048A1">
        <w:rPr>
          <w:rFonts w:hint="eastAsia"/>
        </w:rPr>
        <w:t>.</w:t>
      </w:r>
    </w:p>
    <w:p w14:paraId="76322428" w14:textId="28799898" w:rsidR="00C85105" w:rsidRDefault="00C85105" w:rsidP="008048A1">
      <w:pPr>
        <w:pStyle w:val="af"/>
        <w:ind w:left="420" w:firstLineChars="0" w:firstLine="300"/>
      </w:pPr>
      <w:r>
        <w:rPr>
          <w:rFonts w:hint="eastAsia"/>
        </w:rPr>
        <w:t>Core Animation的使用步骤:</w:t>
      </w:r>
    </w:p>
    <w:p w14:paraId="01718DFC" w14:textId="4353677E" w:rsidR="00092E65" w:rsidRPr="00092E65" w:rsidRDefault="00C85105" w:rsidP="00092E65">
      <w:pPr>
        <w:pStyle w:val="af"/>
        <w:ind w:left="420" w:firstLineChars="0" w:firstLine="300"/>
      </w:pPr>
      <w:r>
        <w:rPr>
          <w:rFonts w:hint="eastAsia"/>
        </w:rPr>
        <w:t xml:space="preserve">1&gt; </w:t>
      </w:r>
      <w:r w:rsidR="00092E65" w:rsidRPr="00092E65">
        <w:t>使用它需要先添加QuartzCore.framework框架和引入主头文件&lt;QuartzCore/QuartzCore.h&gt;(iOS7.0+ 不需要)</w:t>
      </w:r>
    </w:p>
    <w:p w14:paraId="2264FDD7" w14:textId="2E135905" w:rsidR="00092E65" w:rsidRPr="00092E65" w:rsidRDefault="00092E65" w:rsidP="00092E65">
      <w:pPr>
        <w:pStyle w:val="af"/>
        <w:ind w:left="420" w:firstLineChars="0" w:firstLine="300"/>
      </w:pPr>
      <w:r w:rsidRPr="00092E65">
        <w:t>2</w:t>
      </w:r>
      <w:r>
        <w:rPr>
          <w:rFonts w:hint="eastAsia"/>
        </w:rPr>
        <w:t>&gt;</w:t>
      </w:r>
      <w:r w:rsidRPr="00092E65">
        <w:t>.</w:t>
      </w:r>
      <w:r>
        <w:rPr>
          <w:rFonts w:hint="eastAsia"/>
        </w:rPr>
        <w:t xml:space="preserve"> </w:t>
      </w:r>
      <w:r w:rsidRPr="00092E65">
        <w:t>初始化一个CAAnimation对象，并设置一些动画相关属性</w:t>
      </w:r>
    </w:p>
    <w:p w14:paraId="7B94C554" w14:textId="07A0A6CB" w:rsidR="00092E65" w:rsidRPr="00092E65" w:rsidRDefault="00092E65" w:rsidP="00092E65">
      <w:pPr>
        <w:pStyle w:val="af"/>
        <w:ind w:left="420" w:firstLineChars="0" w:firstLine="300"/>
      </w:pPr>
      <w:r w:rsidRPr="00092E65">
        <w:t>3</w:t>
      </w:r>
      <w:r>
        <w:rPr>
          <w:rFonts w:hint="eastAsia"/>
        </w:rPr>
        <w:t>&gt;</w:t>
      </w:r>
      <w:r w:rsidRPr="00092E65">
        <w:t>.</w:t>
      </w:r>
      <w:r>
        <w:rPr>
          <w:rFonts w:hint="eastAsia"/>
        </w:rPr>
        <w:t xml:space="preserve"> </w:t>
      </w:r>
      <w:r w:rsidRPr="00092E65">
        <w:t>通过调用CALayer的addAnimation:forKey:方法增加CAAnimation对象到CALayer中，这样就能开始执行动画了</w:t>
      </w:r>
    </w:p>
    <w:p w14:paraId="5BDFBC95" w14:textId="52E18BAE" w:rsidR="00C85105" w:rsidRPr="00413D54" w:rsidRDefault="00092E65" w:rsidP="00092E65">
      <w:pPr>
        <w:pStyle w:val="af"/>
        <w:ind w:left="420" w:firstLineChars="0" w:firstLine="300"/>
      </w:pPr>
      <w:r w:rsidRPr="00092E65">
        <w:t>4</w:t>
      </w:r>
      <w:r>
        <w:rPr>
          <w:rFonts w:hint="eastAsia"/>
        </w:rPr>
        <w:t>&gt;</w:t>
      </w:r>
      <w:r w:rsidRPr="00092E65">
        <w:t>.</w:t>
      </w:r>
      <w:r>
        <w:rPr>
          <w:rFonts w:hint="eastAsia"/>
        </w:rPr>
        <w:t xml:space="preserve"> </w:t>
      </w:r>
      <w:r w:rsidRPr="00092E65">
        <w:t>通过调用CALayer的removeAnimationForKey:方法可以停止CALayer中的动画</w:t>
      </w:r>
    </w:p>
    <w:p w14:paraId="6B245222" w14:textId="577A37B7" w:rsidR="004B5803" w:rsidRDefault="004B5803" w:rsidP="00FB6293">
      <w:pPr>
        <w:pStyle w:val="3"/>
        <w:numPr>
          <w:ilvl w:val="0"/>
          <w:numId w:val="16"/>
        </w:numPr>
        <w:ind w:left="720" w:hanging="720"/>
      </w:pPr>
      <w:r w:rsidRPr="004B5803">
        <w:rPr>
          <w:rFonts w:hint="eastAsia"/>
        </w:rPr>
        <w:t>转场动画?</w:t>
      </w:r>
    </w:p>
    <w:p w14:paraId="43623956" w14:textId="44997E11" w:rsidR="00897524" w:rsidRDefault="00FC1D92" w:rsidP="00432A34">
      <w:pPr>
        <w:pStyle w:val="af"/>
        <w:ind w:left="420" w:firstLineChars="0" w:firstLine="300"/>
      </w:pPr>
      <w:r w:rsidRPr="00FC1D92">
        <w:t>CATransition-转场动画</w:t>
      </w:r>
      <w:r w:rsidRPr="00FC1D92">
        <w:rPr>
          <w:rFonts w:hint="eastAsia"/>
        </w:rPr>
        <w:t xml:space="preserve">, </w:t>
      </w:r>
      <w:r>
        <w:rPr>
          <w:rFonts w:hint="eastAsia"/>
        </w:rPr>
        <w:t>作为</w:t>
      </w:r>
      <w:r w:rsidRPr="00FC1D92">
        <w:t>CAAnimation的子类，用于做转场动画，能够为层提供移出屏幕和移入屏幕的动画效果。iOS比Mac OS X的转场动画效果少一点</w:t>
      </w:r>
      <w:r w:rsidR="00432A34">
        <w:rPr>
          <w:rFonts w:hint="eastAsia"/>
        </w:rPr>
        <w:t xml:space="preserve">.  </w:t>
      </w:r>
      <w:r w:rsidRPr="00FC1D92">
        <w:t>UINavigationController就是通过CATransition实现了将控制器的视图推入屏幕的动画效果</w:t>
      </w:r>
      <w:r w:rsidR="00432A34">
        <w:rPr>
          <w:rFonts w:hint="eastAsia"/>
        </w:rPr>
        <w:t>.</w:t>
      </w:r>
    </w:p>
    <w:p w14:paraId="67345C0D" w14:textId="3478C39A" w:rsidR="002B5700" w:rsidRDefault="002B5700" w:rsidP="00432A34">
      <w:pPr>
        <w:pStyle w:val="af"/>
        <w:ind w:left="420" w:firstLineChars="0" w:firstLine="300"/>
      </w:pPr>
      <w:r>
        <w:rPr>
          <w:rFonts w:hint="eastAsia"/>
        </w:rPr>
        <w:t>如下是转场动画的过渡效果:</w:t>
      </w:r>
    </w:p>
    <w:p w14:paraId="17F4BB32" w14:textId="1A975D57" w:rsidR="002B5700" w:rsidRDefault="002B5700" w:rsidP="00432A34">
      <w:pPr>
        <w:pStyle w:val="af"/>
        <w:ind w:left="420" w:firstLineChars="0" w:firstLine="300"/>
      </w:pPr>
      <w:r>
        <w:rPr>
          <w:noProof/>
        </w:rPr>
        <w:drawing>
          <wp:inline distT="0" distB="0" distL="0" distR="0" wp14:anchorId="7F350191" wp14:editId="2917D36A">
            <wp:extent cx="6263275" cy="3891280"/>
            <wp:effectExtent l="0" t="0" r="10795"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4191" cy="3891849"/>
                    </a:xfrm>
                    <a:prstGeom prst="rect">
                      <a:avLst/>
                    </a:prstGeom>
                    <a:noFill/>
                    <a:ln>
                      <a:noFill/>
                    </a:ln>
                  </pic:spPr>
                </pic:pic>
              </a:graphicData>
            </a:graphic>
          </wp:inline>
        </w:drawing>
      </w:r>
    </w:p>
    <w:p w14:paraId="699959A2" w14:textId="77777777" w:rsidR="00531D54" w:rsidRDefault="00531D54" w:rsidP="00432A34">
      <w:pPr>
        <w:pStyle w:val="af"/>
        <w:ind w:left="420" w:firstLineChars="0" w:firstLine="300"/>
      </w:pPr>
    </w:p>
    <w:p w14:paraId="6769D251" w14:textId="77777777" w:rsidR="00C67DC6" w:rsidRDefault="00C72A50" w:rsidP="00432A34">
      <w:pPr>
        <w:pStyle w:val="af"/>
        <w:ind w:left="420" w:firstLineChars="0" w:firstLine="300"/>
      </w:pPr>
      <w:r>
        <w:rPr>
          <w:rFonts w:hint="eastAsia"/>
        </w:rPr>
        <w:t>使用UIView的动画函数, 实现转场动画</w:t>
      </w:r>
    </w:p>
    <w:p w14:paraId="7E547015" w14:textId="477821C4" w:rsidR="00C72A50" w:rsidRDefault="00531D54" w:rsidP="00432A34">
      <w:pPr>
        <w:pStyle w:val="af"/>
        <w:ind w:left="420" w:firstLineChars="0" w:firstLine="300"/>
      </w:pPr>
      <w:r>
        <w:rPr>
          <w:rFonts w:hint="eastAsia"/>
        </w:rPr>
        <w:t xml:space="preserve">1&gt; </w:t>
      </w:r>
      <w:r w:rsidR="00331CEE">
        <w:rPr>
          <w:rFonts w:hint="eastAsia"/>
        </w:rPr>
        <w:t>单视图</w:t>
      </w:r>
      <w:r w:rsidR="00C67DC6">
        <w:rPr>
          <w:rFonts w:hint="eastAsia"/>
        </w:rPr>
        <w:t xml:space="preserve">: </w:t>
      </w:r>
    </w:p>
    <w:p w14:paraId="48ECF995" w14:textId="77777777" w:rsidR="00331CEE" w:rsidRDefault="00C72A50" w:rsidP="00C72A50">
      <w:pPr>
        <w:pStyle w:val="af"/>
        <w:ind w:left="420" w:firstLineChars="0" w:firstLine="300"/>
      </w:pPr>
      <w:r>
        <w:t>+</w:t>
      </w:r>
      <w:r w:rsidRPr="00C72A50">
        <w:t>(</w:t>
      </w:r>
      <w:r>
        <w:t>void)transitionWithView:(UIView*)view</w:t>
      </w:r>
    </w:p>
    <w:p w14:paraId="1F1BBAD0" w14:textId="462F94F5" w:rsidR="00C72A50" w:rsidRPr="00C72A50" w:rsidRDefault="00C72A50" w:rsidP="00C72A50">
      <w:pPr>
        <w:pStyle w:val="af"/>
        <w:ind w:left="420" w:firstLineChars="0" w:firstLine="300"/>
      </w:pPr>
      <w:r w:rsidRPr="00C72A50">
        <w:t>du</w:t>
      </w:r>
      <w:r w:rsidR="00331CEE">
        <w:t>ration:(NSTimeInterval)duration</w:t>
      </w:r>
      <w:r w:rsidR="00331CEE">
        <w:rPr>
          <w:rFonts w:hint="eastAsia"/>
        </w:rPr>
        <w:t xml:space="preserve"> </w:t>
      </w:r>
      <w:r w:rsidRPr="00C72A50">
        <w:t>options:(UIViewAnimationOptions)options animations:(void (^)(void))animations completion:(void (^)(BOOL finished))completion;</w:t>
      </w:r>
    </w:p>
    <w:p w14:paraId="05DA8400" w14:textId="77777777" w:rsidR="00C72A50" w:rsidRPr="00C72A50" w:rsidRDefault="00C72A50" w:rsidP="00C72A50">
      <w:pPr>
        <w:pStyle w:val="af"/>
        <w:ind w:left="420" w:firstLineChars="0" w:firstLine="300"/>
      </w:pPr>
      <w:r w:rsidRPr="00C72A50">
        <w:t>参数说明：</w:t>
      </w:r>
    </w:p>
    <w:p w14:paraId="2B069D96" w14:textId="77777777" w:rsidR="00C72A50" w:rsidRPr="00C72A50" w:rsidRDefault="00C72A50" w:rsidP="00C72A50">
      <w:pPr>
        <w:pStyle w:val="af"/>
        <w:ind w:left="420" w:firstLineChars="0" w:firstLine="300"/>
      </w:pPr>
      <w:r w:rsidRPr="00C72A50">
        <w:t>duration：动画的持续时间</w:t>
      </w:r>
    </w:p>
    <w:p w14:paraId="37D85610" w14:textId="77777777" w:rsidR="00C72A50" w:rsidRPr="00C72A50" w:rsidRDefault="00C72A50" w:rsidP="00C72A50">
      <w:pPr>
        <w:pStyle w:val="af"/>
        <w:ind w:left="420" w:firstLineChars="0" w:firstLine="300"/>
      </w:pPr>
      <w:r w:rsidRPr="00C72A50">
        <w:t>view：需要进行转场动画的视图</w:t>
      </w:r>
    </w:p>
    <w:p w14:paraId="016A8419" w14:textId="77777777" w:rsidR="00C72A50" w:rsidRPr="00C72A50" w:rsidRDefault="00C72A50" w:rsidP="00C72A50">
      <w:pPr>
        <w:pStyle w:val="af"/>
        <w:ind w:left="420" w:firstLineChars="0" w:firstLine="300"/>
      </w:pPr>
      <w:r w:rsidRPr="00C72A50">
        <w:t>options：转场动画的类型</w:t>
      </w:r>
    </w:p>
    <w:p w14:paraId="6E5A7637" w14:textId="77777777" w:rsidR="00C72A50" w:rsidRPr="00C72A50" w:rsidRDefault="00C72A50" w:rsidP="00C72A50">
      <w:pPr>
        <w:pStyle w:val="af"/>
        <w:ind w:left="420" w:firstLineChars="0" w:firstLine="300"/>
      </w:pPr>
      <w:r w:rsidRPr="00C72A50">
        <w:t>animations：将改变视图属性的代码放在这个block中</w:t>
      </w:r>
    </w:p>
    <w:p w14:paraId="76AFDB8C" w14:textId="1F761298" w:rsidR="00C72A50" w:rsidRDefault="00C72A50" w:rsidP="00C72A50">
      <w:pPr>
        <w:pStyle w:val="af"/>
        <w:ind w:left="420" w:firstLineChars="0" w:firstLine="300"/>
      </w:pPr>
      <w:r w:rsidRPr="00C72A50">
        <w:t>completion：动画结束后，会自动调用这个block</w:t>
      </w:r>
    </w:p>
    <w:p w14:paraId="022CBE59" w14:textId="652724FE" w:rsidR="00C67DC6" w:rsidRDefault="00531D54" w:rsidP="00C72A50">
      <w:pPr>
        <w:pStyle w:val="af"/>
        <w:ind w:left="420" w:firstLineChars="0" w:firstLine="300"/>
      </w:pPr>
      <w:r>
        <w:rPr>
          <w:rFonts w:hint="eastAsia"/>
        </w:rPr>
        <w:t xml:space="preserve">2&gt; </w:t>
      </w:r>
      <w:r w:rsidR="00C67DC6">
        <w:rPr>
          <w:rFonts w:hint="eastAsia"/>
        </w:rPr>
        <w:t>双视图:</w:t>
      </w:r>
    </w:p>
    <w:p w14:paraId="073B3946" w14:textId="77777777" w:rsidR="002448ED" w:rsidRDefault="002448ED" w:rsidP="00C67DC6">
      <w:pPr>
        <w:pStyle w:val="af"/>
        <w:ind w:left="420" w:firstLineChars="0" w:firstLine="300"/>
      </w:pPr>
      <w:r>
        <w:t>+</w:t>
      </w:r>
      <w:r w:rsidR="00C67DC6" w:rsidRPr="00C67DC6">
        <w:t>(</w:t>
      </w:r>
      <w:r>
        <w:t>void)transitionFromView:(UIView*)fromView</w:t>
      </w:r>
    </w:p>
    <w:p w14:paraId="1282EA69" w14:textId="77777777" w:rsidR="002448ED" w:rsidRDefault="002448ED" w:rsidP="002448ED">
      <w:pPr>
        <w:pStyle w:val="af"/>
        <w:ind w:left="420" w:firstLineChars="0" w:firstLine="300"/>
      </w:pPr>
      <w:r>
        <w:t>toView:(UIView*)toView</w:t>
      </w:r>
      <w:r>
        <w:rPr>
          <w:rFonts w:hint="eastAsia"/>
        </w:rPr>
        <w:t xml:space="preserve"> </w:t>
      </w:r>
    </w:p>
    <w:p w14:paraId="77365B2C" w14:textId="436775A1" w:rsidR="00C67DC6" w:rsidRPr="00C67DC6" w:rsidRDefault="00C67DC6" w:rsidP="002448ED">
      <w:pPr>
        <w:pStyle w:val="af"/>
        <w:ind w:left="420" w:firstLineChars="0" w:firstLine="300"/>
      </w:pPr>
      <w:r w:rsidRPr="00C67DC6">
        <w:t>duration:(NSTimeInterval)duration options:(UIViewAnimationOptions)options completion:(void (^)(BOOL finished))completion;</w:t>
      </w:r>
    </w:p>
    <w:p w14:paraId="7B54B0D9" w14:textId="77777777" w:rsidR="00C67DC6" w:rsidRPr="00C67DC6" w:rsidRDefault="00C67DC6" w:rsidP="00C67DC6">
      <w:pPr>
        <w:pStyle w:val="af"/>
        <w:ind w:left="420" w:firstLineChars="0" w:firstLine="300"/>
      </w:pPr>
      <w:r w:rsidRPr="00C67DC6">
        <w:t>参数说明：</w:t>
      </w:r>
    </w:p>
    <w:p w14:paraId="7B117D6C" w14:textId="77777777" w:rsidR="00C67DC6" w:rsidRPr="00C67DC6" w:rsidRDefault="00C67DC6" w:rsidP="00C67DC6">
      <w:pPr>
        <w:pStyle w:val="af"/>
        <w:ind w:left="420" w:firstLineChars="0" w:firstLine="300"/>
      </w:pPr>
      <w:r w:rsidRPr="00C67DC6">
        <w:t>duration：动画的持续时间</w:t>
      </w:r>
    </w:p>
    <w:p w14:paraId="69059D88" w14:textId="77777777" w:rsidR="00C67DC6" w:rsidRPr="00C67DC6" w:rsidRDefault="00C67DC6" w:rsidP="00C67DC6">
      <w:pPr>
        <w:pStyle w:val="af"/>
        <w:ind w:left="420" w:firstLineChars="0" w:firstLine="300"/>
      </w:pPr>
      <w:r w:rsidRPr="00C67DC6">
        <w:t>options：转场动画的类型</w:t>
      </w:r>
    </w:p>
    <w:p w14:paraId="177949A5" w14:textId="77777777" w:rsidR="00C67DC6" w:rsidRPr="00C67DC6" w:rsidRDefault="00C67DC6" w:rsidP="00C67DC6">
      <w:pPr>
        <w:pStyle w:val="af"/>
        <w:ind w:left="420" w:firstLineChars="0" w:firstLine="300"/>
      </w:pPr>
      <w:r w:rsidRPr="00C67DC6">
        <w:t>animations：将改变视图属性的代码放在这个block中</w:t>
      </w:r>
    </w:p>
    <w:p w14:paraId="228370BD" w14:textId="230AED40" w:rsidR="00C67DC6" w:rsidRPr="00897524" w:rsidRDefault="00C67DC6" w:rsidP="00C67DC6">
      <w:pPr>
        <w:pStyle w:val="af"/>
        <w:ind w:left="420" w:firstLineChars="0" w:firstLine="300"/>
      </w:pPr>
      <w:r w:rsidRPr="00C67DC6">
        <w:t>completion：动画结束后，会自动调用这个block</w:t>
      </w:r>
    </w:p>
    <w:p w14:paraId="6B6FD045" w14:textId="77777777" w:rsidR="004B5803" w:rsidRDefault="004B5803" w:rsidP="00FB6293">
      <w:pPr>
        <w:pStyle w:val="3"/>
        <w:numPr>
          <w:ilvl w:val="0"/>
          <w:numId w:val="16"/>
        </w:numPr>
        <w:ind w:left="720" w:hanging="720"/>
      </w:pPr>
      <w:r w:rsidRPr="004B5803">
        <w:rPr>
          <w:rFonts w:hint="eastAsia"/>
        </w:rPr>
        <w:t>一个动画怎么实现?</w:t>
      </w:r>
    </w:p>
    <w:p w14:paraId="0635CE57" w14:textId="58D6D4DC" w:rsidR="00E91A56" w:rsidRDefault="00E91A56" w:rsidP="00E91A56">
      <w:pPr>
        <w:ind w:left="420"/>
      </w:pPr>
      <w:r>
        <w:rPr>
          <w:rFonts w:hint="eastAsia"/>
        </w:rPr>
        <w:t>以转场动画为例:</w:t>
      </w:r>
    </w:p>
    <w:p w14:paraId="5EF178AE" w14:textId="77E1F569" w:rsidR="00582DFE" w:rsidRPr="00582DFE" w:rsidRDefault="00A26629" w:rsidP="00582DFE">
      <w:pPr>
        <w:pStyle w:val="af"/>
        <w:ind w:left="420" w:firstLineChars="0" w:firstLine="300"/>
      </w:pPr>
      <w:r>
        <w:rPr>
          <w:rFonts w:hint="eastAsia"/>
        </w:rPr>
        <w:t xml:space="preserve">1&gt; </w:t>
      </w:r>
      <w:r w:rsidR="00582DFE" w:rsidRPr="00582DFE">
        <w:t>创建CATransition对象</w:t>
      </w:r>
    </w:p>
    <w:p w14:paraId="184B1880" w14:textId="014819D8" w:rsidR="00582DFE" w:rsidRPr="00582DFE" w:rsidRDefault="00582DFE" w:rsidP="00582DFE">
      <w:pPr>
        <w:pStyle w:val="af"/>
        <w:ind w:left="420" w:firstLineChars="0" w:firstLine="300"/>
      </w:pPr>
      <w:r w:rsidRPr="00582DFE">
        <w:t>    CATransition *animation = [CATransition animation];</w:t>
      </w:r>
    </w:p>
    <w:p w14:paraId="13F7AFDC" w14:textId="1C2CDC32" w:rsidR="00582DFE" w:rsidRPr="00582DFE" w:rsidRDefault="00A26629" w:rsidP="00582DFE">
      <w:pPr>
        <w:pStyle w:val="af"/>
        <w:ind w:left="420" w:firstLineChars="0" w:firstLine="300"/>
      </w:pPr>
      <w:r>
        <w:rPr>
          <w:rFonts w:hint="eastAsia"/>
        </w:rPr>
        <w:t xml:space="preserve">2&gt; </w:t>
      </w:r>
      <w:r w:rsidR="00582DFE" w:rsidRPr="00582DFE">
        <w:t>设置运动时间</w:t>
      </w:r>
      <w:r w:rsidR="00321346">
        <w:rPr>
          <w:rFonts w:hint="eastAsia"/>
        </w:rPr>
        <w:t>(即动画时间)</w:t>
      </w:r>
    </w:p>
    <w:p w14:paraId="5BC0CC3C" w14:textId="7C79FCEE" w:rsidR="00582DFE" w:rsidRPr="00582DFE" w:rsidRDefault="00582DFE" w:rsidP="00582DFE">
      <w:pPr>
        <w:pStyle w:val="af"/>
        <w:ind w:left="420" w:firstLineChars="0" w:firstLine="300"/>
      </w:pPr>
      <w:r w:rsidRPr="00582DFE">
        <w:t>    animation.duration = DURATION;</w:t>
      </w:r>
    </w:p>
    <w:p w14:paraId="0E6808B2" w14:textId="2B261196" w:rsidR="00582DFE" w:rsidRPr="00582DFE" w:rsidRDefault="00A26629" w:rsidP="00582DFE">
      <w:pPr>
        <w:pStyle w:val="af"/>
        <w:ind w:left="420" w:firstLineChars="0" w:firstLine="300"/>
      </w:pPr>
      <w:r>
        <w:t> </w:t>
      </w:r>
      <w:r>
        <w:rPr>
          <w:rFonts w:hint="eastAsia"/>
        </w:rPr>
        <w:t xml:space="preserve">3&gt; </w:t>
      </w:r>
      <w:r w:rsidR="00582DFE" w:rsidRPr="00582DFE">
        <w:t>设置运动type</w:t>
      </w:r>
      <w:r w:rsidR="009401EE">
        <w:rPr>
          <w:rFonts w:hint="eastAsia"/>
        </w:rPr>
        <w:t>(类型)</w:t>
      </w:r>
    </w:p>
    <w:p w14:paraId="4822418C" w14:textId="77777777" w:rsidR="00582DFE" w:rsidRPr="00582DFE" w:rsidRDefault="00582DFE" w:rsidP="00582DFE">
      <w:pPr>
        <w:pStyle w:val="af"/>
        <w:ind w:left="420" w:firstLineChars="0" w:firstLine="300"/>
      </w:pPr>
      <w:r w:rsidRPr="00582DFE">
        <w:t>    animation.type = type;</w:t>
      </w:r>
    </w:p>
    <w:p w14:paraId="66A95EC2" w14:textId="7FB49D7D" w:rsidR="00582DFE" w:rsidRPr="00582DFE" w:rsidRDefault="00582DFE" w:rsidP="00582DFE">
      <w:pPr>
        <w:pStyle w:val="af"/>
        <w:ind w:left="420" w:firstLineChars="0" w:firstLine="300"/>
      </w:pPr>
      <w:r w:rsidRPr="00582DFE">
        <w:t>    if (subtype != nil) {  </w:t>
      </w:r>
    </w:p>
    <w:p w14:paraId="0AA53277" w14:textId="6BE85A9F" w:rsidR="00582DFE" w:rsidRPr="00582DFE" w:rsidRDefault="00A26629" w:rsidP="00582DFE">
      <w:pPr>
        <w:pStyle w:val="af"/>
        <w:ind w:left="420" w:firstLineChars="0" w:firstLine="300"/>
      </w:pPr>
      <w:r>
        <w:t>   </w:t>
      </w:r>
      <w:r>
        <w:rPr>
          <w:rFonts w:hint="eastAsia"/>
        </w:rPr>
        <w:t xml:space="preserve">4&gt; </w:t>
      </w:r>
      <w:r w:rsidR="00582DFE" w:rsidRPr="00582DFE">
        <w:t>设置子类</w:t>
      </w:r>
      <w:r w:rsidR="00B54508">
        <w:rPr>
          <w:rFonts w:hint="eastAsia"/>
        </w:rPr>
        <w:t xml:space="preserve"> (和type配合使用, 指定运动的方向)</w:t>
      </w:r>
    </w:p>
    <w:p w14:paraId="7E8DA79D" w14:textId="77777777" w:rsidR="00582DFE" w:rsidRPr="00582DFE" w:rsidRDefault="00582DFE" w:rsidP="00582DFE">
      <w:pPr>
        <w:pStyle w:val="af"/>
        <w:ind w:left="420" w:firstLineChars="0" w:firstLine="300"/>
      </w:pPr>
      <w:r w:rsidRPr="00582DFE">
        <w:t>        animation.subtype = subtype;</w:t>
      </w:r>
    </w:p>
    <w:p w14:paraId="6D5B4651" w14:textId="2127C79B" w:rsidR="00582DFE" w:rsidRPr="00582DFE" w:rsidRDefault="00582DFE" w:rsidP="00582DFE">
      <w:pPr>
        <w:pStyle w:val="af"/>
        <w:ind w:left="420" w:firstLineChars="0" w:firstLine="300"/>
      </w:pPr>
      <w:r w:rsidRPr="00582DFE">
        <w:t>    }</w:t>
      </w:r>
    </w:p>
    <w:p w14:paraId="61A582DE" w14:textId="0F535AB1" w:rsidR="00582DFE" w:rsidRPr="00582DFE" w:rsidRDefault="00582DFE" w:rsidP="00582DFE">
      <w:pPr>
        <w:pStyle w:val="af"/>
        <w:ind w:left="420" w:firstLineChars="0" w:firstLine="300"/>
      </w:pPr>
      <w:r w:rsidRPr="00582DFE">
        <w:t>    </w:t>
      </w:r>
      <w:r w:rsidR="00A26629">
        <w:rPr>
          <w:rFonts w:hint="eastAsia"/>
        </w:rPr>
        <w:t xml:space="preserve">5&gt; </w:t>
      </w:r>
      <w:r w:rsidRPr="00582DFE">
        <w:t>设置运动速度</w:t>
      </w:r>
      <w:r w:rsidR="005E198C">
        <w:rPr>
          <w:rFonts w:hint="eastAsia"/>
        </w:rPr>
        <w:t>(</w:t>
      </w:r>
      <w:r w:rsidR="005E198C" w:rsidRPr="005E198C">
        <w:t>动画的运动轨迹，用于变化起点和终点之间的插值计算,形象点说它决定了动画运行的节奏,比如是均匀变化(相同时间变化量相同)还是先快后慢,先慢后快还是先慢再快再慢</w:t>
      </w:r>
      <w:r w:rsidR="005E198C">
        <w:rPr>
          <w:rFonts w:hint="eastAsia"/>
        </w:rPr>
        <w:t>)</w:t>
      </w:r>
    </w:p>
    <w:p w14:paraId="2D4D0491" w14:textId="615A36E2" w:rsidR="00582DFE" w:rsidRDefault="00582DFE" w:rsidP="00582DFE">
      <w:pPr>
        <w:pStyle w:val="af"/>
        <w:ind w:left="420" w:firstLineChars="0" w:firstLine="300"/>
      </w:pPr>
      <w:r w:rsidRPr="00582DFE">
        <w:t>    animation.timingFunction = UIViewAnimationOptionCurveEaseInOut;</w:t>
      </w:r>
    </w:p>
    <w:p w14:paraId="5625E4E3" w14:textId="596537BE" w:rsidR="00A26629" w:rsidRPr="00582DFE" w:rsidRDefault="00A26629" w:rsidP="00582DFE">
      <w:pPr>
        <w:pStyle w:val="af"/>
        <w:ind w:left="420" w:firstLineChars="0" w:firstLine="300"/>
      </w:pPr>
      <w:r>
        <w:rPr>
          <w:rFonts w:hint="eastAsia"/>
        </w:rPr>
        <w:tab/>
        <w:t xml:space="preserve"> 6&gt; </w:t>
      </w:r>
      <w:r w:rsidR="009E1ACA">
        <w:rPr>
          <w:rFonts w:hint="eastAsia"/>
        </w:rPr>
        <w:t>将</w:t>
      </w:r>
      <w:r>
        <w:rPr>
          <w:rFonts w:hint="eastAsia"/>
        </w:rPr>
        <w:t>动画</w:t>
      </w:r>
      <w:r w:rsidR="009E1ACA">
        <w:rPr>
          <w:rFonts w:hint="eastAsia"/>
        </w:rPr>
        <w:t>添加</w:t>
      </w:r>
      <w:r>
        <w:rPr>
          <w:rFonts w:hint="eastAsia"/>
        </w:rPr>
        <w:t>到view的Layer层</w:t>
      </w:r>
    </w:p>
    <w:p w14:paraId="3509AD6A" w14:textId="7EB4F794" w:rsidR="00582DFE" w:rsidRDefault="00582DFE" w:rsidP="00582DFE">
      <w:pPr>
        <w:pStyle w:val="af"/>
        <w:ind w:left="420" w:firstLineChars="0" w:firstLine="300"/>
      </w:pPr>
      <w:r w:rsidRPr="00582DFE">
        <w:t>    [view.layer addAnimation:animation forKey:@"animation"];</w:t>
      </w:r>
    </w:p>
    <w:p w14:paraId="44B0DF47" w14:textId="2B217B8D" w:rsidR="00E91A56" w:rsidRDefault="00612EE4" w:rsidP="00E91A56">
      <w:pPr>
        <w:ind w:left="420"/>
      </w:pPr>
      <w:r>
        <w:rPr>
          <w:rFonts w:hint="eastAsia"/>
        </w:rPr>
        <w:t>动画类型如下:</w:t>
      </w:r>
    </w:p>
    <w:p w14:paraId="7E19E52E" w14:textId="77777777" w:rsidR="00612EE4" w:rsidRPr="00612EE4" w:rsidRDefault="00612EE4" w:rsidP="00612EE4">
      <w:pPr>
        <w:pStyle w:val="af"/>
        <w:ind w:left="420" w:firstLineChars="0" w:firstLine="300"/>
      </w:pPr>
      <w:r w:rsidRPr="00612EE4">
        <w:t>typedef enum : NSUInteger {</w:t>
      </w:r>
    </w:p>
    <w:p w14:paraId="427A0787" w14:textId="77777777" w:rsidR="00612EE4" w:rsidRPr="00612EE4" w:rsidRDefault="00612EE4" w:rsidP="00612EE4">
      <w:pPr>
        <w:pStyle w:val="af"/>
        <w:ind w:left="420" w:firstLineChars="0" w:firstLine="300"/>
      </w:pPr>
      <w:r w:rsidRPr="00612EE4">
        <w:t>    Fade = 1,                   //淡入淡出</w:t>
      </w:r>
    </w:p>
    <w:p w14:paraId="5E7F9C95" w14:textId="77777777" w:rsidR="00612EE4" w:rsidRPr="00612EE4" w:rsidRDefault="00612EE4" w:rsidP="00612EE4">
      <w:pPr>
        <w:pStyle w:val="af"/>
        <w:ind w:left="420" w:firstLineChars="0" w:firstLine="300"/>
      </w:pPr>
      <w:r w:rsidRPr="00612EE4">
        <w:t>    Push,                       //推挤</w:t>
      </w:r>
    </w:p>
    <w:p w14:paraId="60A6F876" w14:textId="77777777" w:rsidR="00612EE4" w:rsidRPr="00612EE4" w:rsidRDefault="00612EE4" w:rsidP="00612EE4">
      <w:pPr>
        <w:pStyle w:val="af"/>
        <w:ind w:left="420" w:firstLineChars="0" w:firstLine="300"/>
      </w:pPr>
      <w:r w:rsidRPr="00612EE4">
        <w:t>    Reveal,                     //揭开</w:t>
      </w:r>
    </w:p>
    <w:p w14:paraId="0096BC22" w14:textId="77777777" w:rsidR="00612EE4" w:rsidRPr="00612EE4" w:rsidRDefault="00612EE4" w:rsidP="00612EE4">
      <w:pPr>
        <w:pStyle w:val="af"/>
        <w:ind w:left="420" w:firstLineChars="0" w:firstLine="300"/>
      </w:pPr>
      <w:r w:rsidRPr="00612EE4">
        <w:t>    MoveIn,                     //覆盖</w:t>
      </w:r>
    </w:p>
    <w:p w14:paraId="31BC2218" w14:textId="77777777" w:rsidR="00612EE4" w:rsidRPr="00612EE4" w:rsidRDefault="00612EE4" w:rsidP="00612EE4">
      <w:pPr>
        <w:pStyle w:val="af"/>
        <w:ind w:left="420" w:firstLineChars="0" w:firstLine="300"/>
      </w:pPr>
      <w:r w:rsidRPr="00612EE4">
        <w:t>    Cube,                       //立方体</w:t>
      </w:r>
    </w:p>
    <w:p w14:paraId="1974BFF9" w14:textId="77777777" w:rsidR="00612EE4" w:rsidRPr="00612EE4" w:rsidRDefault="00612EE4" w:rsidP="00612EE4">
      <w:pPr>
        <w:pStyle w:val="af"/>
        <w:ind w:left="420" w:firstLineChars="0" w:firstLine="300"/>
      </w:pPr>
      <w:r w:rsidRPr="00612EE4">
        <w:t>    SuckEffect,                 //吮吸</w:t>
      </w:r>
    </w:p>
    <w:p w14:paraId="2EF57CDA" w14:textId="77777777" w:rsidR="00612EE4" w:rsidRPr="00612EE4" w:rsidRDefault="00612EE4" w:rsidP="00612EE4">
      <w:pPr>
        <w:pStyle w:val="af"/>
        <w:ind w:left="420" w:firstLineChars="0" w:firstLine="300"/>
      </w:pPr>
      <w:r w:rsidRPr="00612EE4">
        <w:t>    OglFlip,                    //翻转</w:t>
      </w:r>
    </w:p>
    <w:p w14:paraId="1AC37AAC" w14:textId="77777777" w:rsidR="00612EE4" w:rsidRPr="00612EE4" w:rsidRDefault="00612EE4" w:rsidP="00612EE4">
      <w:pPr>
        <w:pStyle w:val="af"/>
        <w:ind w:left="420" w:firstLineChars="0" w:firstLine="300"/>
      </w:pPr>
      <w:r w:rsidRPr="00612EE4">
        <w:t>    RippleEffect,               //波纹</w:t>
      </w:r>
    </w:p>
    <w:p w14:paraId="5845CE8B" w14:textId="77777777" w:rsidR="00612EE4" w:rsidRPr="00612EE4" w:rsidRDefault="00612EE4" w:rsidP="00612EE4">
      <w:pPr>
        <w:pStyle w:val="af"/>
        <w:ind w:left="420" w:firstLineChars="0" w:firstLine="300"/>
      </w:pPr>
      <w:r w:rsidRPr="00612EE4">
        <w:t>    PageCurl,                   //翻页</w:t>
      </w:r>
    </w:p>
    <w:p w14:paraId="09119995" w14:textId="77777777" w:rsidR="00612EE4" w:rsidRPr="00612EE4" w:rsidRDefault="00612EE4" w:rsidP="00612EE4">
      <w:pPr>
        <w:pStyle w:val="af"/>
        <w:ind w:left="420" w:firstLineChars="0" w:firstLine="300"/>
      </w:pPr>
      <w:r w:rsidRPr="00612EE4">
        <w:t>    PageUnCurl,                 //反翻页</w:t>
      </w:r>
    </w:p>
    <w:p w14:paraId="033D944B" w14:textId="77777777" w:rsidR="00612EE4" w:rsidRPr="00612EE4" w:rsidRDefault="00612EE4" w:rsidP="00612EE4">
      <w:pPr>
        <w:pStyle w:val="af"/>
        <w:ind w:left="420" w:firstLineChars="0" w:firstLine="300"/>
      </w:pPr>
      <w:r w:rsidRPr="00612EE4">
        <w:t>    CameraIrisHollowOpen,       //开镜头</w:t>
      </w:r>
    </w:p>
    <w:p w14:paraId="6C6EA655" w14:textId="77777777" w:rsidR="00612EE4" w:rsidRPr="00612EE4" w:rsidRDefault="00612EE4" w:rsidP="00612EE4">
      <w:pPr>
        <w:pStyle w:val="af"/>
        <w:ind w:left="420" w:firstLineChars="0" w:firstLine="300"/>
      </w:pPr>
      <w:r w:rsidRPr="00612EE4">
        <w:t>    CameraIrisHollowClose,      //关镜头</w:t>
      </w:r>
    </w:p>
    <w:p w14:paraId="6BF007B6" w14:textId="77777777" w:rsidR="00612EE4" w:rsidRPr="00612EE4" w:rsidRDefault="00612EE4" w:rsidP="00612EE4">
      <w:pPr>
        <w:pStyle w:val="af"/>
        <w:ind w:left="420" w:firstLineChars="0" w:firstLine="300"/>
      </w:pPr>
      <w:r w:rsidRPr="00612EE4">
        <w:t>    CurlDown,                   //下翻页</w:t>
      </w:r>
    </w:p>
    <w:p w14:paraId="7264B332" w14:textId="77777777" w:rsidR="00612EE4" w:rsidRPr="00612EE4" w:rsidRDefault="00612EE4" w:rsidP="00612EE4">
      <w:pPr>
        <w:pStyle w:val="af"/>
        <w:ind w:left="420" w:firstLineChars="0" w:firstLine="300"/>
      </w:pPr>
      <w:r w:rsidRPr="00612EE4">
        <w:t>    CurlUp,                     //上翻页</w:t>
      </w:r>
    </w:p>
    <w:p w14:paraId="1C3B7C87" w14:textId="77777777" w:rsidR="00612EE4" w:rsidRPr="00612EE4" w:rsidRDefault="00612EE4" w:rsidP="00612EE4">
      <w:pPr>
        <w:pStyle w:val="af"/>
        <w:ind w:left="420" w:firstLineChars="0" w:firstLine="300"/>
      </w:pPr>
      <w:r w:rsidRPr="00612EE4">
        <w:t>    FlipFromLeft,               //左翻转</w:t>
      </w:r>
    </w:p>
    <w:p w14:paraId="74B6BA73" w14:textId="0DF057BE" w:rsidR="00612EE4" w:rsidRPr="00612EE4" w:rsidRDefault="00612EE4" w:rsidP="00612EE4">
      <w:pPr>
        <w:pStyle w:val="af"/>
        <w:ind w:left="420" w:firstLineChars="0" w:firstLine="300"/>
      </w:pPr>
      <w:r w:rsidRPr="00612EE4">
        <w:t>    FlipFromRight,              //右翻转</w:t>
      </w:r>
    </w:p>
    <w:p w14:paraId="650E7524" w14:textId="211BB867" w:rsidR="00612EE4" w:rsidRPr="00E91A56" w:rsidRDefault="00612EE4" w:rsidP="00612EE4">
      <w:pPr>
        <w:pStyle w:val="af"/>
        <w:ind w:left="420" w:firstLineChars="0" w:firstLine="300"/>
      </w:pPr>
      <w:r w:rsidRPr="00612EE4">
        <w:t>} AnimationType;</w:t>
      </w:r>
    </w:p>
    <w:p w14:paraId="48258BE0" w14:textId="040EA602" w:rsidR="00A26B21" w:rsidRPr="00A26B21" w:rsidRDefault="00A26B21" w:rsidP="00FB6293">
      <w:pPr>
        <w:pStyle w:val="3"/>
        <w:numPr>
          <w:ilvl w:val="0"/>
          <w:numId w:val="16"/>
        </w:numPr>
        <w:ind w:left="720" w:hanging="720"/>
      </w:pPr>
      <w:r>
        <w:rPr>
          <w:rFonts w:hint="eastAsia"/>
        </w:rPr>
        <w:t>CADisplayLink</w:t>
      </w:r>
    </w:p>
    <w:p w14:paraId="638D956A" w14:textId="6373F560" w:rsidR="00A26B21" w:rsidRPr="00CC43D7" w:rsidRDefault="00A26B21" w:rsidP="00CC43D7">
      <w:pPr>
        <w:pStyle w:val="af"/>
        <w:ind w:left="420" w:firstLineChars="0" w:firstLine="300"/>
      </w:pPr>
      <w:r w:rsidRPr="00CC43D7">
        <w:t>CADisplayLink是一种以屏幕刷新频率触发的时钟机制，每秒钟执行大约60次左右</w:t>
      </w:r>
    </w:p>
    <w:p w14:paraId="49A9FBB1" w14:textId="77777777" w:rsidR="00A26B21" w:rsidRPr="00CC43D7" w:rsidRDefault="00A26B21" w:rsidP="00CC43D7">
      <w:pPr>
        <w:pStyle w:val="af"/>
        <w:ind w:left="420" w:firstLineChars="0" w:firstLine="300"/>
      </w:pPr>
      <w:r w:rsidRPr="00CC43D7">
        <w:t>CADisplayLink是一个计时器，可以使绘图代码与视图的刷新频率保持同步，而NSTimer无法确保计时器实际被触发的准确时间</w:t>
      </w:r>
    </w:p>
    <w:p w14:paraId="19299CA1" w14:textId="77777777" w:rsidR="00A26B21" w:rsidRPr="00CC43D7" w:rsidRDefault="00A26B21" w:rsidP="00CC43D7">
      <w:pPr>
        <w:pStyle w:val="af"/>
        <w:ind w:left="420" w:firstLineChars="0" w:firstLine="300"/>
      </w:pPr>
      <w:r w:rsidRPr="00CC43D7">
        <w:t>使用方法：</w:t>
      </w:r>
    </w:p>
    <w:p w14:paraId="6C6A9278" w14:textId="77777777" w:rsidR="00A26B21" w:rsidRPr="00CC43D7" w:rsidRDefault="00A26B21" w:rsidP="00CC43D7">
      <w:pPr>
        <w:pStyle w:val="af"/>
        <w:ind w:left="420" w:firstLineChars="0" w:firstLine="300"/>
      </w:pPr>
      <w:r w:rsidRPr="00CC43D7">
        <w:t>定义CADisplayLink并制定触发调用方法</w:t>
      </w:r>
    </w:p>
    <w:p w14:paraId="1EEECEE1" w14:textId="54299F04" w:rsidR="00530BB9" w:rsidRPr="00CC102A" w:rsidRDefault="00A26B21" w:rsidP="00870120">
      <w:pPr>
        <w:pStyle w:val="af"/>
        <w:ind w:left="420" w:firstLineChars="0" w:firstLine="300"/>
      </w:pPr>
      <w:r w:rsidRPr="00CC43D7">
        <w:t>将显示链接添加到主运行循环队列</w:t>
      </w:r>
    </w:p>
    <w:p w14:paraId="10780FD4" w14:textId="77777777" w:rsidR="00ED351A" w:rsidRDefault="00ED351A" w:rsidP="00FB6293">
      <w:pPr>
        <w:pStyle w:val="1"/>
        <w:numPr>
          <w:ilvl w:val="0"/>
          <w:numId w:val="15"/>
        </w:numPr>
        <w:rPr>
          <w:rFonts w:hint="default"/>
          <w:color w:val="FF0000"/>
        </w:rPr>
      </w:pPr>
      <w:bookmarkStart w:id="14" w:name="_Toc11949"/>
      <w:r>
        <w:rPr>
          <w:color w:val="FF0000"/>
        </w:rPr>
        <w:t>多线程（</w:t>
      </w:r>
      <w:r>
        <w:rPr>
          <w:rFonts w:cs="Courier New"/>
          <w:bCs/>
          <w:color w:val="0000FF"/>
        </w:rPr>
        <w:t>★★</w:t>
      </w:r>
      <w:r>
        <w:rPr>
          <w:color w:val="FF0000"/>
        </w:rPr>
        <w:t>）</w:t>
      </w:r>
      <w:bookmarkEnd w:id="14"/>
    </w:p>
    <w:p w14:paraId="283E83E1" w14:textId="42C121B3" w:rsidR="004E6A54" w:rsidRPr="004E6A54" w:rsidRDefault="00921880" w:rsidP="00921880">
      <w:pPr>
        <w:pStyle w:val="3"/>
        <w:numPr>
          <w:ilvl w:val="0"/>
          <w:numId w:val="0"/>
        </w:numPr>
        <w:tabs>
          <w:tab w:val="left" w:pos="425"/>
        </w:tabs>
      </w:pPr>
      <w:r>
        <w:rPr>
          <w:rFonts w:hint="eastAsia"/>
        </w:rPr>
        <w:t>1</w:t>
      </w:r>
      <w:r w:rsidR="00F66A95">
        <w:rPr>
          <w:rFonts w:hint="eastAsia"/>
        </w:rPr>
        <w:t>、</w:t>
      </w:r>
      <w:r w:rsidR="004E6A54" w:rsidRPr="004E6A54">
        <w:t>unix上进程怎么通信？</w:t>
      </w:r>
    </w:p>
    <w:p w14:paraId="0156255C" w14:textId="77777777" w:rsidR="004E6A54" w:rsidRPr="00921880" w:rsidRDefault="004E6A54" w:rsidP="004E6A54">
      <w:r>
        <w:rPr>
          <w:rFonts w:ascii="Hiragino Sans GB W3" w:eastAsia="Hiragino Sans GB W3" w:hAnsi="Hiragino Sans GB W3" w:hint="eastAsia"/>
        </w:rPr>
        <w:t xml:space="preserve"> </w:t>
      </w:r>
      <w:r w:rsidRPr="00872133">
        <w:rPr>
          <w:rFonts w:ascii="Hiragino Sans GB W3" w:eastAsia="Hiragino Sans GB W3" w:hAnsi="Hiragino Sans GB W3" w:hint="eastAsia"/>
          <w:sz w:val="28"/>
          <w:szCs w:val="28"/>
        </w:rPr>
        <w:t xml:space="preserve">  </w:t>
      </w:r>
      <w:r w:rsidRPr="00921880">
        <w:t>UNIX主要支持三种通信方式：</w:t>
      </w:r>
    </w:p>
    <w:p w14:paraId="60E3ECFF" w14:textId="77777777" w:rsidR="004E6A54" w:rsidRPr="00921880" w:rsidRDefault="004E6A54" w:rsidP="004E6A54">
      <w:r w:rsidRPr="00921880">
        <w:rPr>
          <w:rFonts w:hint="eastAsia"/>
        </w:rPr>
        <w:t xml:space="preserve">   </w:t>
      </w:r>
      <w:r w:rsidRPr="00921880">
        <w:t>1. 基本通信：主要用来协调进程间的同步和互斥</w:t>
      </w:r>
    </w:p>
    <w:p w14:paraId="40B7E2F2" w14:textId="77777777" w:rsidR="004E6A54" w:rsidRPr="00921880" w:rsidRDefault="004E6A54" w:rsidP="004E6A54">
      <w:r w:rsidRPr="00921880">
        <w:rPr>
          <w:rFonts w:hint="eastAsia"/>
        </w:rPr>
        <w:t xml:space="preserve">   </w:t>
      </w:r>
      <w:r w:rsidRPr="00921880">
        <w:t>(1)锁文件通信</w:t>
      </w:r>
    </w:p>
    <w:p w14:paraId="00BA393D" w14:textId="698A24DE" w:rsidR="004E6A54" w:rsidRPr="00921880" w:rsidRDefault="004E6A54" w:rsidP="004E6A54">
      <w:r w:rsidRPr="00921880">
        <w:t>通信的双方通过查找特定目录下特定类型的文件(称锁文件)来完成进程间</w:t>
      </w:r>
      <w:r w:rsidRPr="00921880">
        <w:rPr>
          <w:rFonts w:hint="eastAsia"/>
        </w:rPr>
        <w:t xml:space="preserve">  </w:t>
      </w:r>
      <w:r w:rsidRPr="00921880">
        <w:t>对临界资源访问时的互斥；例如进程p1访问一个临界资源，首先查看是否有一个特定类型文件，若有，则等待一段时间再查找锁文件。</w:t>
      </w:r>
    </w:p>
    <w:p w14:paraId="1B2F0E61" w14:textId="77777777" w:rsidR="00921880" w:rsidRDefault="004E6A54" w:rsidP="004E6A54">
      <w:r w:rsidRPr="00921880">
        <w:rPr>
          <w:rFonts w:hint="eastAsia"/>
        </w:rPr>
        <w:t xml:space="preserve">   </w:t>
      </w:r>
      <w:r w:rsidRPr="00921880">
        <w:t>(2)记录锁文件</w:t>
      </w:r>
    </w:p>
    <w:p w14:paraId="458F9E00" w14:textId="1EB36054" w:rsidR="00921880" w:rsidRDefault="00921880" w:rsidP="004E6A54">
      <w:r>
        <w:rPr>
          <w:rFonts w:hint="eastAsia"/>
        </w:rPr>
        <w:t xml:space="preserve">   </w:t>
      </w:r>
      <w:r w:rsidR="004E6A54" w:rsidRPr="00921880">
        <w:t>2. 管道通信：适应大批量的数据传递</w:t>
      </w:r>
    </w:p>
    <w:p w14:paraId="1F38F295" w14:textId="297C8698" w:rsidR="004E6A54" w:rsidRPr="00921880" w:rsidRDefault="00921880" w:rsidP="004E6A54">
      <w:r>
        <w:rPr>
          <w:rFonts w:hint="eastAsia"/>
        </w:rPr>
        <w:t xml:space="preserve">   </w:t>
      </w:r>
      <w:r w:rsidR="004E6A54" w:rsidRPr="00921880">
        <w:t>3. IPC    ：适应大批量的数据传递</w:t>
      </w:r>
    </w:p>
    <w:p w14:paraId="66BEFE7E" w14:textId="71279C97" w:rsidR="004E6A54" w:rsidRPr="004E6A54" w:rsidRDefault="00F66A95" w:rsidP="00921880">
      <w:pPr>
        <w:pStyle w:val="3"/>
        <w:numPr>
          <w:ilvl w:val="0"/>
          <w:numId w:val="0"/>
        </w:numPr>
        <w:tabs>
          <w:tab w:val="left" w:pos="425"/>
        </w:tabs>
      </w:pPr>
      <w:r>
        <w:rPr>
          <w:rFonts w:hint="eastAsia"/>
        </w:rPr>
        <w:t>2、</w:t>
      </w:r>
      <w:r w:rsidR="00921880">
        <w:t>列举几种进程的同步机制</w:t>
      </w:r>
      <w:r w:rsidR="00921880">
        <w:rPr>
          <w:rFonts w:hint="eastAsia"/>
        </w:rPr>
        <w:t>、进程的通信途径、死锁及死锁的处理方法</w:t>
      </w:r>
      <w:r w:rsidR="004E6A54" w:rsidRPr="004E6A54">
        <w:t>。</w:t>
      </w:r>
    </w:p>
    <w:p w14:paraId="483602BC" w14:textId="5FC77A95" w:rsidR="004E6A54" w:rsidRPr="00921880" w:rsidRDefault="00921880" w:rsidP="004E6A54">
      <w:r>
        <w:rPr>
          <w:rFonts w:ascii="Hiragino Sans GB W3" w:eastAsia="Hiragino Sans GB W3" w:hAnsi="Hiragino Sans GB W3" w:cs="Hiragino Sans GB W3" w:hint="eastAsia"/>
          <w:sz w:val="28"/>
          <w:szCs w:val="28"/>
        </w:rPr>
        <w:t xml:space="preserve"> </w:t>
      </w:r>
      <w:r w:rsidR="004E6A54" w:rsidRPr="00921880">
        <w:t>答案：  原子操作 信号量机制    自旋锁    管程，会合，分布式系统  </w:t>
      </w:r>
    </w:p>
    <w:p w14:paraId="5B13D3C4" w14:textId="0C38E2AD" w:rsidR="004E6A54" w:rsidRPr="00921880" w:rsidRDefault="004E6A54" w:rsidP="004E6A54">
      <w:r w:rsidRPr="00921880">
        <w:t>进程之间通信的途径</w:t>
      </w:r>
    </w:p>
    <w:p w14:paraId="22AFEE81" w14:textId="6C41D2D8" w:rsidR="004E6A54" w:rsidRPr="00921880" w:rsidRDefault="00921880" w:rsidP="004E6A54">
      <w:r>
        <w:rPr>
          <w:rFonts w:hint="eastAsia"/>
        </w:rPr>
        <w:t xml:space="preserve">    </w:t>
      </w:r>
      <w:r w:rsidR="004E6A54" w:rsidRPr="00921880">
        <w:t>答案：共享存储系统消息传递系统管道：以文件系统为基础  </w:t>
      </w:r>
    </w:p>
    <w:p w14:paraId="525D9EB5" w14:textId="77777777" w:rsidR="004E6A54" w:rsidRPr="00921880" w:rsidRDefault="004E6A54" w:rsidP="004E6A54">
      <w:r w:rsidRPr="00921880">
        <w:t>进程死锁的原因</w:t>
      </w:r>
    </w:p>
    <w:p w14:paraId="6C9E6968" w14:textId="6B833BD9" w:rsidR="004E6A54" w:rsidRPr="00921880" w:rsidRDefault="00921880" w:rsidP="004E6A54">
      <w:r>
        <w:rPr>
          <w:rFonts w:hint="eastAsia"/>
        </w:rPr>
        <w:t xml:space="preserve">    </w:t>
      </w:r>
      <w:r w:rsidR="004E6A54" w:rsidRPr="00921880">
        <w:t>答案：资源竞争及进程推进顺序非法  </w:t>
      </w:r>
    </w:p>
    <w:p w14:paraId="5E70E421" w14:textId="77777777" w:rsidR="00921880" w:rsidRDefault="004E6A54" w:rsidP="004E6A54">
      <w:r w:rsidRPr="00921880">
        <w:t>死锁的4个必要条 件</w:t>
      </w:r>
    </w:p>
    <w:p w14:paraId="433102F8" w14:textId="3262BB2B" w:rsidR="004E6A54" w:rsidRPr="00921880" w:rsidRDefault="00921880" w:rsidP="004E6A54">
      <w:r>
        <w:rPr>
          <w:rFonts w:hint="eastAsia"/>
        </w:rPr>
        <w:t xml:space="preserve">    </w:t>
      </w:r>
      <w:r w:rsidR="004E6A54" w:rsidRPr="00921880">
        <w:t>答案：互斥、请求保持、不可剥夺、环路  </w:t>
      </w:r>
    </w:p>
    <w:p w14:paraId="4A4BC400" w14:textId="77777777" w:rsidR="004E6A54" w:rsidRPr="00872133" w:rsidRDefault="004E6A54" w:rsidP="004E6A54">
      <w:pPr>
        <w:rPr>
          <w:rFonts w:ascii="Hiragino Sans GB W3" w:eastAsia="Hiragino Sans GB W3" w:hAnsi="Hiragino Sans GB W3" w:cs="Hiragino Sans GB W3"/>
          <w:b/>
          <w:sz w:val="28"/>
          <w:szCs w:val="28"/>
        </w:rPr>
      </w:pPr>
      <w:r w:rsidRPr="00921880">
        <w:t>死锁的处理</w:t>
      </w:r>
    </w:p>
    <w:p w14:paraId="2514DD17" w14:textId="0A1F1FA7" w:rsidR="004E6A54" w:rsidRDefault="00921880" w:rsidP="00921880">
      <w:pPr>
        <w:rPr>
          <w:bCs/>
          <w:szCs w:val="28"/>
        </w:rPr>
      </w:pPr>
      <w:r>
        <w:rPr>
          <w:rFonts w:hint="eastAsia"/>
        </w:rPr>
        <w:t xml:space="preserve">    </w:t>
      </w:r>
      <w:r w:rsidR="004E6A54" w:rsidRPr="00921880">
        <w:t>答案：鸵鸟策略、预防策略、避免策略、检测与解除死锁</w:t>
      </w:r>
    </w:p>
    <w:p w14:paraId="57617222" w14:textId="30D5A06B" w:rsidR="00921880" w:rsidRPr="00921880" w:rsidRDefault="00921880" w:rsidP="00921880">
      <w:pPr>
        <w:pStyle w:val="3"/>
        <w:numPr>
          <w:ilvl w:val="0"/>
          <w:numId w:val="0"/>
        </w:numPr>
        <w:tabs>
          <w:tab w:val="left" w:pos="425"/>
        </w:tabs>
      </w:pPr>
      <w:r w:rsidRPr="00921880">
        <w:rPr>
          <w:rFonts w:hint="eastAsia"/>
        </w:rPr>
        <w:t>3、谈谈你对多线程开发的理解？ios中有几种实现多线程的方法？</w:t>
      </w:r>
    </w:p>
    <w:p w14:paraId="6028ABA3" w14:textId="77777777" w:rsidR="00921880" w:rsidRPr="00921880" w:rsidRDefault="00921880" w:rsidP="00921880">
      <w:pPr>
        <w:spacing w:line="360" w:lineRule="exact"/>
      </w:pPr>
      <w:r w:rsidRPr="00921880">
        <w:rPr>
          <w:rFonts w:hint="eastAsia"/>
        </w:rPr>
        <w:t>好处：</w:t>
      </w:r>
    </w:p>
    <w:p w14:paraId="134D87A0" w14:textId="77777777" w:rsidR="00921880" w:rsidRPr="00921880" w:rsidRDefault="00921880" w:rsidP="00921880">
      <w:pPr>
        <w:widowControl/>
        <w:ind w:left="482"/>
        <w:jc w:val="left"/>
      </w:pPr>
      <w:r w:rsidRPr="00921880">
        <w:rPr>
          <w:rFonts w:hint="eastAsia"/>
        </w:rPr>
        <w:t>1.</w:t>
      </w:r>
      <w:r w:rsidRPr="00921880">
        <w:t>使用线程可以把占据时间长的</w:t>
      </w:r>
      <w:r w:rsidRPr="00921880">
        <w:fldChar w:fldCharType="begin"/>
      </w:r>
      <w:r w:rsidRPr="00921880">
        <w:instrText xml:space="preserve"> HYPERLINK "http://baike.baidu.com/view/17674.htm" \t "_blank" </w:instrText>
      </w:r>
      <w:r w:rsidRPr="00921880">
        <w:fldChar w:fldCharType="separate"/>
      </w:r>
      <w:r w:rsidRPr="00921880">
        <w:t>程序</w:t>
      </w:r>
      <w:r w:rsidRPr="00921880">
        <w:fldChar w:fldCharType="end"/>
      </w:r>
      <w:r w:rsidRPr="00921880">
        <w:t>中的</w:t>
      </w:r>
      <w:r w:rsidRPr="00921880">
        <w:fldChar w:fldCharType="begin"/>
      </w:r>
      <w:r w:rsidRPr="00921880">
        <w:instrText xml:space="preserve"> HYPERLINK "http://baike.baidu.com/view/135914.htm" \t "_blank" </w:instrText>
      </w:r>
      <w:r w:rsidRPr="00921880">
        <w:fldChar w:fldCharType="separate"/>
      </w:r>
      <w:r w:rsidRPr="00921880">
        <w:t>任务</w:t>
      </w:r>
      <w:r w:rsidRPr="00921880">
        <w:fldChar w:fldCharType="end"/>
      </w:r>
      <w:r w:rsidRPr="00921880">
        <w:t>放到</w:t>
      </w:r>
      <w:r w:rsidRPr="00921880">
        <w:fldChar w:fldCharType="begin"/>
      </w:r>
      <w:r w:rsidRPr="00921880">
        <w:instrText xml:space="preserve"> HYPERLINK "http://baike.baidu.com/view/179243.htm" \t "_blank" </w:instrText>
      </w:r>
      <w:r w:rsidRPr="00921880">
        <w:fldChar w:fldCharType="separate"/>
      </w:r>
      <w:r w:rsidRPr="00921880">
        <w:t>后台</w:t>
      </w:r>
      <w:r w:rsidRPr="00921880">
        <w:fldChar w:fldCharType="end"/>
      </w:r>
      <w:r w:rsidRPr="00921880">
        <w:t>去处理</w:t>
      </w:r>
    </w:p>
    <w:p w14:paraId="2058BED2" w14:textId="77777777" w:rsidR="00921880" w:rsidRPr="00921880" w:rsidRDefault="00921880" w:rsidP="00921880">
      <w:pPr>
        <w:widowControl/>
        <w:ind w:left="482"/>
        <w:jc w:val="left"/>
      </w:pPr>
      <w:r w:rsidRPr="00921880">
        <w:rPr>
          <w:rFonts w:hint="eastAsia"/>
        </w:rPr>
        <w:t>2.</w:t>
      </w:r>
      <w:r w:rsidRPr="00921880">
        <w:t>用户界面可以更加吸引人，这样比如用户点击了一个按钮去触发某些事件的处理，可以弹出一个进度条来显示处理的进度</w:t>
      </w:r>
    </w:p>
    <w:p w14:paraId="079D52E3" w14:textId="77777777" w:rsidR="00921880" w:rsidRPr="00921880" w:rsidRDefault="00921880" w:rsidP="00921880">
      <w:pPr>
        <w:widowControl/>
        <w:ind w:left="482"/>
        <w:jc w:val="left"/>
      </w:pPr>
      <w:r w:rsidRPr="00921880">
        <w:rPr>
          <w:rFonts w:hint="eastAsia"/>
        </w:rPr>
        <w:t>3.</w:t>
      </w:r>
      <w:r w:rsidRPr="00921880">
        <w:fldChar w:fldCharType="begin"/>
      </w:r>
      <w:r w:rsidRPr="00921880">
        <w:instrText xml:space="preserve"> HYPERLINK "http://baike.baidu.com/view/17674.htm" \t "_blank" </w:instrText>
      </w:r>
      <w:r w:rsidRPr="00921880">
        <w:fldChar w:fldCharType="separate"/>
      </w:r>
      <w:r w:rsidRPr="00921880">
        <w:t>程序</w:t>
      </w:r>
      <w:r w:rsidRPr="00921880">
        <w:fldChar w:fldCharType="end"/>
      </w:r>
      <w:r w:rsidRPr="00921880">
        <w:t>的运行</w:t>
      </w:r>
      <w:r w:rsidRPr="00921880">
        <w:rPr>
          <w:rFonts w:hint="eastAsia"/>
        </w:rPr>
        <w:t>效率</w:t>
      </w:r>
      <w:r w:rsidRPr="00921880">
        <w:t>可能</w:t>
      </w:r>
      <w:r w:rsidRPr="00921880">
        <w:rPr>
          <w:rFonts w:hint="eastAsia"/>
        </w:rPr>
        <w:t>提高</w:t>
      </w:r>
    </w:p>
    <w:p w14:paraId="398184B7" w14:textId="77777777" w:rsidR="00921880" w:rsidRPr="00921880" w:rsidRDefault="00921880" w:rsidP="00921880">
      <w:pPr>
        <w:widowControl/>
        <w:ind w:left="482"/>
        <w:jc w:val="left"/>
      </w:pPr>
      <w:r w:rsidRPr="00921880">
        <w:rPr>
          <w:rFonts w:hint="eastAsia"/>
        </w:rPr>
        <w:t>4</w:t>
      </w:r>
      <w:r w:rsidRPr="00921880">
        <w:t>·在一些等待的</w:t>
      </w:r>
      <w:r w:rsidRPr="00921880">
        <w:fldChar w:fldCharType="begin"/>
      </w:r>
      <w:r w:rsidRPr="00921880">
        <w:instrText xml:space="preserve"> HYPERLINK "http://baike.baidu.com/view/135914.htm" \t "_blank" </w:instrText>
      </w:r>
      <w:r w:rsidRPr="00921880">
        <w:fldChar w:fldCharType="separate"/>
      </w:r>
      <w:r w:rsidRPr="00921880">
        <w:t>任务</w:t>
      </w:r>
      <w:r w:rsidRPr="00921880">
        <w:fldChar w:fldCharType="end"/>
      </w:r>
      <w:r w:rsidRPr="00921880">
        <w:t>实现上如用户输入、文件读写和网络收发数据等，线程就比较有用了。</w:t>
      </w:r>
    </w:p>
    <w:p w14:paraId="38CD2770" w14:textId="77777777" w:rsidR="00921880" w:rsidRPr="00921880" w:rsidRDefault="00921880" w:rsidP="00921880">
      <w:pPr>
        <w:widowControl/>
        <w:jc w:val="left"/>
      </w:pPr>
      <w:r w:rsidRPr="00921880">
        <w:rPr>
          <w:rFonts w:hint="eastAsia"/>
        </w:rPr>
        <w:t>缺点：</w:t>
      </w:r>
    </w:p>
    <w:p w14:paraId="316ECE0D" w14:textId="77777777" w:rsidR="00921880" w:rsidRPr="00921880" w:rsidRDefault="00921880" w:rsidP="00921880">
      <w:pPr>
        <w:widowControl/>
        <w:ind w:left="482"/>
        <w:jc w:val="left"/>
      </w:pPr>
      <w:r w:rsidRPr="00921880">
        <w:rPr>
          <w:rFonts w:hint="eastAsia"/>
        </w:rPr>
        <w:t>1.</w:t>
      </w:r>
      <w:r w:rsidRPr="00921880">
        <w:t>如果有大量的线程,会影响性能,因为</w:t>
      </w:r>
      <w:r w:rsidRPr="00921880">
        <w:fldChar w:fldCharType="begin"/>
      </w:r>
      <w:r w:rsidRPr="00921880">
        <w:instrText xml:space="preserve"> HYPERLINK "http://baike.baidu.com/view/880.htm" \t "_blank" </w:instrText>
      </w:r>
      <w:r w:rsidRPr="00921880">
        <w:fldChar w:fldCharType="separate"/>
      </w:r>
      <w:r w:rsidRPr="00921880">
        <w:t>操作系统</w:t>
      </w:r>
      <w:r w:rsidRPr="00921880">
        <w:fldChar w:fldCharType="end"/>
      </w:r>
      <w:r w:rsidRPr="00921880">
        <w:t>需要在它们之间切换。</w:t>
      </w:r>
    </w:p>
    <w:p w14:paraId="02E3A4D0" w14:textId="77777777" w:rsidR="00921880" w:rsidRPr="00872133" w:rsidRDefault="00921880" w:rsidP="00921880">
      <w:pPr>
        <w:widowControl/>
        <w:ind w:left="482"/>
        <w:jc w:val="left"/>
        <w:rPr>
          <w:rFonts w:ascii="Courier" w:hAnsi="Courier" w:cs="Courier"/>
          <w:kern w:val="0"/>
          <w:sz w:val="28"/>
          <w:szCs w:val="28"/>
        </w:rPr>
      </w:pPr>
      <w:r w:rsidRPr="00921880">
        <w:rPr>
          <w:rFonts w:hint="eastAsia"/>
        </w:rPr>
        <w:t>2.</w:t>
      </w:r>
      <w:r w:rsidRPr="00921880">
        <w:t>更多的线程需要更多的</w:t>
      </w:r>
      <w:r w:rsidRPr="00921880">
        <w:fldChar w:fldCharType="begin"/>
      </w:r>
      <w:r w:rsidRPr="00921880">
        <w:instrText xml:space="preserve"> HYPERLINK "http://baike.baidu.com/view/1082.htm" \t "_blank" </w:instrText>
      </w:r>
      <w:r w:rsidRPr="00921880">
        <w:fldChar w:fldCharType="separate"/>
      </w:r>
      <w:r w:rsidRPr="00921880">
        <w:t>内存</w:t>
      </w:r>
      <w:r w:rsidRPr="00921880">
        <w:fldChar w:fldCharType="end"/>
      </w:r>
      <w:r w:rsidRPr="00921880">
        <w:t>空间</w:t>
      </w:r>
      <w:r w:rsidRPr="00872133">
        <w:rPr>
          <w:rFonts w:ascii="Courier" w:hAnsi="Courier" w:cs="Courier"/>
          <w:kern w:val="0"/>
          <w:sz w:val="28"/>
          <w:szCs w:val="28"/>
        </w:rPr>
        <w:t>。</w:t>
      </w:r>
    </w:p>
    <w:p w14:paraId="72367C1A" w14:textId="77777777" w:rsidR="00921880" w:rsidRPr="00921880" w:rsidRDefault="00921880" w:rsidP="00921880">
      <w:pPr>
        <w:widowControl/>
        <w:ind w:left="482"/>
        <w:jc w:val="left"/>
      </w:pPr>
      <w:r w:rsidRPr="00921880">
        <w:rPr>
          <w:rFonts w:hint="eastAsia"/>
        </w:rPr>
        <w:t>3.</w:t>
      </w:r>
      <w:r w:rsidRPr="00921880">
        <w:t>线程的中止需要考虑其对</w:t>
      </w:r>
      <w:r w:rsidRPr="00921880">
        <w:fldChar w:fldCharType="begin"/>
      </w:r>
      <w:r w:rsidRPr="00921880">
        <w:instrText xml:space="preserve"> HYPERLINK "http://baike.baidu.com/view/17674.htm" \t "_blank" </w:instrText>
      </w:r>
      <w:r w:rsidRPr="00921880">
        <w:fldChar w:fldCharType="separate"/>
      </w:r>
      <w:r w:rsidRPr="00921880">
        <w:t>程序</w:t>
      </w:r>
      <w:r w:rsidRPr="00921880">
        <w:fldChar w:fldCharType="end"/>
      </w:r>
      <w:r w:rsidRPr="00921880">
        <w:t>运行的影响。</w:t>
      </w:r>
    </w:p>
    <w:p w14:paraId="2F43E8A9" w14:textId="77777777" w:rsidR="00921880" w:rsidRPr="00921880" w:rsidRDefault="00921880" w:rsidP="00921880">
      <w:pPr>
        <w:widowControl/>
        <w:ind w:left="482"/>
        <w:jc w:val="left"/>
      </w:pPr>
      <w:r w:rsidRPr="00921880">
        <w:rPr>
          <w:rFonts w:hint="eastAsia"/>
        </w:rPr>
        <w:t>4.</w:t>
      </w:r>
      <w:r w:rsidRPr="00921880">
        <w:t>通常块模型数据是在多个线程间共享的，需要防止线程死锁</w:t>
      </w:r>
      <w:r w:rsidRPr="00921880">
        <w:fldChar w:fldCharType="begin"/>
      </w:r>
      <w:r w:rsidRPr="00921880">
        <w:instrText xml:space="preserve"> HYPERLINK "http://baike.baidu.com/view/780206.htm" \t "_blank" </w:instrText>
      </w:r>
      <w:r w:rsidRPr="00921880">
        <w:fldChar w:fldCharType="separate"/>
      </w:r>
      <w:r w:rsidRPr="00921880">
        <w:t>情况</w:t>
      </w:r>
      <w:r w:rsidRPr="00921880">
        <w:fldChar w:fldCharType="end"/>
      </w:r>
      <w:r w:rsidRPr="00921880">
        <w:t>的发生。</w:t>
      </w:r>
    </w:p>
    <w:p w14:paraId="5B41657F" w14:textId="77777777" w:rsidR="00921880" w:rsidRPr="00921880" w:rsidRDefault="00921880" w:rsidP="00921880">
      <w:pPr>
        <w:widowControl/>
        <w:ind w:left="482"/>
        <w:jc w:val="left"/>
      </w:pPr>
      <w:r w:rsidRPr="00921880">
        <w:rPr>
          <w:rFonts w:hint="eastAsia"/>
        </w:rPr>
        <w:t>实现多线程的方法：</w:t>
      </w:r>
    </w:p>
    <w:p w14:paraId="76DFABA0" w14:textId="77777777" w:rsidR="00921880" w:rsidRPr="00921880" w:rsidRDefault="00921880" w:rsidP="00921880">
      <w:pPr>
        <w:widowControl/>
        <w:ind w:left="482"/>
        <w:jc w:val="left"/>
      </w:pPr>
      <w:r w:rsidRPr="00921880">
        <w:rPr>
          <w:rFonts w:hint="eastAsia"/>
        </w:rPr>
        <w:t>NSObject类方法</w:t>
      </w:r>
    </w:p>
    <w:p w14:paraId="7DC807F1" w14:textId="77777777" w:rsidR="00921880" w:rsidRPr="00921880" w:rsidRDefault="00921880" w:rsidP="00921880">
      <w:pPr>
        <w:widowControl/>
        <w:ind w:left="482"/>
        <w:jc w:val="left"/>
      </w:pPr>
      <w:r w:rsidRPr="00921880">
        <w:rPr>
          <w:rFonts w:hint="eastAsia"/>
        </w:rPr>
        <w:t>NSThread</w:t>
      </w:r>
    </w:p>
    <w:p w14:paraId="7DE59B43" w14:textId="77777777" w:rsidR="00921880" w:rsidRPr="00921880" w:rsidRDefault="00921880" w:rsidP="00921880">
      <w:pPr>
        <w:widowControl/>
        <w:ind w:left="482"/>
        <w:jc w:val="left"/>
      </w:pPr>
      <w:r w:rsidRPr="00921880">
        <w:rPr>
          <w:rFonts w:hint="eastAsia"/>
        </w:rPr>
        <w:t>NSOperation</w:t>
      </w:r>
    </w:p>
    <w:p w14:paraId="41EC7B2F" w14:textId="5BCD096E" w:rsidR="004E6A54" w:rsidRPr="00921880" w:rsidRDefault="00921880" w:rsidP="00921880">
      <w:pPr>
        <w:widowControl/>
        <w:ind w:left="482"/>
        <w:jc w:val="left"/>
      </w:pPr>
      <w:r w:rsidRPr="00921880">
        <w:rPr>
          <w:rFonts w:hint="eastAsia"/>
        </w:rPr>
        <w:t>GCD</w:t>
      </w:r>
    </w:p>
    <w:p w14:paraId="6904044A" w14:textId="315CB166" w:rsidR="00ED351A" w:rsidRPr="004E6A54" w:rsidRDefault="00F66A95" w:rsidP="003D2905">
      <w:pPr>
        <w:pStyle w:val="3"/>
        <w:numPr>
          <w:ilvl w:val="0"/>
          <w:numId w:val="0"/>
        </w:numPr>
      </w:pPr>
      <w:r>
        <w:rPr>
          <w:rFonts w:hint="eastAsia"/>
        </w:rPr>
        <w:t>4、</w:t>
      </w:r>
      <w:r w:rsidR="003D2905" w:rsidRPr="004E6A54">
        <w:t>线程与进程的区别和联系?</w:t>
      </w:r>
    </w:p>
    <w:p w14:paraId="32C1CFAA" w14:textId="7D8FB9A3" w:rsidR="003D2905" w:rsidRDefault="003D2905" w:rsidP="00921880">
      <w:pPr>
        <w:widowControl/>
        <w:ind w:left="482"/>
        <w:jc w:val="left"/>
      </w:pPr>
      <w:r w:rsidRPr="003D2905">
        <w:t>线程是进程的基本单位 进程和线程都是由操作系统所体会的程序运行的基本单元,系统利用该基本单元实现系统对应用的并发性。 进程和线程的主要差别在于它们是不同的操作系统资源管理方式。进程有独立的地址空间,一个进程崩溃后,在保护模式下 不会对其它进程产生影响,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但对于一些要求同时进行并且又要共享某些变量的并发操作,只能用线程,不能用进程。</w:t>
      </w:r>
    </w:p>
    <w:p w14:paraId="61ED8E5F" w14:textId="5E18D631" w:rsidR="00414794" w:rsidRDefault="00FE778F" w:rsidP="00530BB9">
      <w:pPr>
        <w:pStyle w:val="3"/>
        <w:numPr>
          <w:ilvl w:val="0"/>
          <w:numId w:val="0"/>
        </w:numPr>
      </w:pPr>
      <w:r>
        <w:rPr>
          <w:rFonts w:hint="eastAsia"/>
        </w:rPr>
        <w:t>5</w:t>
      </w:r>
      <w:r w:rsidR="00F66A95">
        <w:rPr>
          <w:rFonts w:hint="eastAsia"/>
        </w:rPr>
        <w:t>、</w:t>
      </w:r>
      <w:r w:rsidR="00414794" w:rsidRPr="00414794">
        <w:t>简述多线程的作用以及什么地方会用到多线程?</w:t>
      </w:r>
      <w:r w:rsidR="00414794">
        <w:rPr>
          <w:rFonts w:hint="eastAsia"/>
        </w:rPr>
        <w:t xml:space="preserve"> </w:t>
      </w:r>
      <w:r w:rsidR="00414794" w:rsidRPr="00414794">
        <w:t>OC实现多线程的方法有哪些?</w:t>
      </w:r>
    </w:p>
    <w:p w14:paraId="000396C0" w14:textId="77777777" w:rsidR="00414794" w:rsidRPr="00414794" w:rsidRDefault="00414794" w:rsidP="00414794">
      <w:pPr>
        <w:ind w:left="420" w:firstLine="420"/>
      </w:pPr>
      <w:r w:rsidRPr="00414794">
        <w:t>(1)、多线程的作用:可以解决负载均衡问题,充分利用cpu资源 。为了提高CPU的使用率,采用多线程的方式去同时完成几件事情而互不干扰,</w:t>
      </w:r>
    </w:p>
    <w:p w14:paraId="1E79EFC8" w14:textId="77777777" w:rsidR="00414794" w:rsidRDefault="00414794" w:rsidP="00414794">
      <w:pPr>
        <w:ind w:left="420" w:firstLine="420"/>
      </w:pPr>
      <w:r w:rsidRPr="00414794">
        <w:t xml:space="preserve">(2)、大多情况下,要用到多线程的主要是需要处理大量的IO操作时或处理的情况需要花大量的时间等等,比如:读写文件、视频图像的采集、处理、显示、保存等。 </w:t>
      </w:r>
    </w:p>
    <w:p w14:paraId="0811C1E2" w14:textId="7E6B4F89" w:rsidR="00414794" w:rsidRDefault="00414794" w:rsidP="00414794">
      <w:pPr>
        <w:ind w:left="420" w:firstLine="420"/>
      </w:pPr>
      <w:r w:rsidRPr="00414794">
        <w:t>(3)、</w:t>
      </w:r>
      <w:r w:rsidR="00815B2A">
        <w:rPr>
          <w:rFonts w:hint="eastAsia"/>
        </w:rPr>
        <w:t>iOS中多线程的方法</w:t>
      </w:r>
      <w:r w:rsidR="00815B2A">
        <w:t>主要</w:t>
      </w:r>
      <w:r w:rsidR="00815B2A">
        <w:rPr>
          <w:rFonts w:hint="eastAsia"/>
        </w:rPr>
        <w:t>有三种</w:t>
      </w:r>
      <w:r w:rsidRPr="00414794">
        <w:t>:</w:t>
      </w:r>
      <w:r w:rsidR="00815B2A">
        <w:rPr>
          <w:rFonts w:hint="eastAsia"/>
        </w:rPr>
        <w:t xml:space="preserve"> </w:t>
      </w:r>
      <w:r w:rsidRPr="00414794">
        <w:t>1、NSThread。2、NSOperation。3、GCD。</w:t>
      </w:r>
    </w:p>
    <w:p w14:paraId="24798900" w14:textId="7E172612" w:rsidR="0016721B" w:rsidRPr="002B2D63" w:rsidRDefault="0016721B" w:rsidP="00414794">
      <w:pPr>
        <w:ind w:left="420" w:firstLine="420"/>
      </w:pPr>
      <w:r w:rsidRPr="002B2D63">
        <w:t>iOS中多线程有哪几种?各自之间有什么区别?这个问题,毋庸置疑,</w:t>
      </w:r>
      <w:r w:rsidR="0022155A">
        <w:rPr>
          <w:rFonts w:hint="eastAsia"/>
        </w:rPr>
        <w:t>面试</w:t>
      </w:r>
      <w:r w:rsidRPr="002B2D63">
        <w:t>必问!!!</w:t>
      </w:r>
    </w:p>
    <w:p w14:paraId="4D8C5DED" w14:textId="7D93C1A6" w:rsidR="0016721B" w:rsidRDefault="0016721B" w:rsidP="0016721B">
      <w:pPr>
        <w:ind w:left="420" w:firstLine="420"/>
      </w:pPr>
      <w:r w:rsidRPr="0016721B">
        <w:t>1</w:t>
      </w:r>
      <w:r w:rsidR="002B2D63">
        <w:rPr>
          <w:rFonts w:hint="eastAsia"/>
        </w:rPr>
        <w:t>)</w:t>
      </w:r>
      <w:r w:rsidRPr="0016721B">
        <w:t>.NSOperation</w:t>
      </w:r>
      <w:r w:rsidRPr="0016721B">
        <w:rPr>
          <w:rFonts w:hint="eastAsia"/>
        </w:rPr>
        <w:t>与</w:t>
      </w:r>
      <w:r w:rsidRPr="0016721B">
        <w:t>GCD</w:t>
      </w:r>
      <w:r w:rsidRPr="0016721B">
        <w:rPr>
          <w:rFonts w:hint="eastAsia"/>
        </w:rPr>
        <w:t>的区别</w:t>
      </w:r>
      <w:r w:rsidRPr="0016721B">
        <w:t>:</w:t>
      </w:r>
    </w:p>
    <w:p w14:paraId="5074FB8C" w14:textId="42B44391" w:rsidR="0016721B" w:rsidRPr="0016721B" w:rsidRDefault="0016721B" w:rsidP="0016721B">
      <w:pPr>
        <w:ind w:left="420" w:firstLine="420"/>
      </w:pPr>
      <w:r>
        <w:rPr>
          <w:rFonts w:hint="eastAsia"/>
          <w:noProof/>
        </w:rPr>
        <w:drawing>
          <wp:inline distT="0" distB="0" distL="0" distR="0" wp14:anchorId="194FA1F1" wp14:editId="001ADF83">
            <wp:extent cx="5751195" cy="3347642"/>
            <wp:effectExtent l="0" t="0" r="0" b="5715"/>
            <wp:docPr id="33" name="图片 33" descr="mac:Users:ryanchen:Desktop:Unknow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ryanchen:Desktop:Unknown.ti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1195" cy="3347642"/>
                    </a:xfrm>
                    <a:prstGeom prst="rect">
                      <a:avLst/>
                    </a:prstGeom>
                    <a:noFill/>
                    <a:ln>
                      <a:noFill/>
                    </a:ln>
                  </pic:spPr>
                </pic:pic>
              </a:graphicData>
            </a:graphic>
          </wp:inline>
        </w:drawing>
      </w:r>
    </w:p>
    <w:p w14:paraId="303C6204" w14:textId="51B79166" w:rsidR="002B2D63" w:rsidRPr="009A1880" w:rsidRDefault="009A1880" w:rsidP="009A1880">
      <w:pPr>
        <w:ind w:left="420" w:firstLine="420"/>
      </w:pPr>
      <w:r w:rsidRPr="009A1880">
        <w:rPr>
          <w:rFonts w:hint="eastAsia"/>
        </w:rPr>
        <w:t>GCD与NSThread的区别:</w:t>
      </w:r>
    </w:p>
    <w:p w14:paraId="0823D8A1" w14:textId="300C7AE5" w:rsidR="002B2D63" w:rsidRPr="009A1880" w:rsidRDefault="00E62CF0" w:rsidP="009A1880">
      <w:pPr>
        <w:ind w:left="420" w:firstLine="420"/>
      </w:pPr>
      <w:r>
        <w:rPr>
          <w:rFonts w:hint="eastAsia"/>
        </w:rPr>
        <w:t>1</w:t>
      </w:r>
      <w:r w:rsidR="009A1880">
        <w:rPr>
          <w:rFonts w:hint="eastAsia"/>
        </w:rPr>
        <w:t>)</w:t>
      </w:r>
      <w:r w:rsidR="002B2D63" w:rsidRPr="009A1880">
        <w:t>.</w:t>
      </w:r>
      <w:r w:rsidR="002B2D63" w:rsidRPr="009A1880">
        <w:rPr>
          <w:rFonts w:hint="eastAsia"/>
        </w:rPr>
        <w:t> </w:t>
      </w:r>
      <w:r w:rsidR="002B2D63" w:rsidRPr="009A1880">
        <w:t xml:space="preserve">NSThread </w:t>
      </w:r>
      <w:r w:rsidR="002B2D63" w:rsidRPr="009A1880">
        <w:rPr>
          <w:rFonts w:hint="eastAsia"/>
        </w:rPr>
        <w:t>通过</w:t>
      </w:r>
      <w:r w:rsidR="002B2D63" w:rsidRPr="009A1880">
        <w:t xml:space="preserve"> @selector </w:t>
      </w:r>
      <w:r w:rsidR="002B2D63" w:rsidRPr="009A1880">
        <w:rPr>
          <w:rFonts w:hint="eastAsia"/>
        </w:rPr>
        <w:t>指定要执行的方法，代码分散</w:t>
      </w:r>
    </w:p>
    <w:p w14:paraId="623A5135" w14:textId="720E8676" w:rsidR="002B2D63" w:rsidRPr="009A1880" w:rsidRDefault="00E62CF0" w:rsidP="00E62CF0">
      <w:pPr>
        <w:ind w:left="420" w:firstLine="420"/>
      </w:pPr>
      <w:r>
        <w:rPr>
          <w:rFonts w:hint="eastAsia"/>
        </w:rPr>
        <w:t>2</w:t>
      </w:r>
      <w:r w:rsidR="009A1880">
        <w:rPr>
          <w:rFonts w:hint="eastAsia"/>
        </w:rPr>
        <w:t>)</w:t>
      </w:r>
      <w:r w:rsidR="002B2D63" w:rsidRPr="009A1880">
        <w:t xml:space="preserve">.GCD </w:t>
      </w:r>
      <w:r w:rsidR="002B2D63" w:rsidRPr="009A1880">
        <w:rPr>
          <w:rFonts w:hint="eastAsia"/>
        </w:rPr>
        <w:t>通过</w:t>
      </w:r>
      <w:r w:rsidR="002B2D63" w:rsidRPr="009A1880">
        <w:t xml:space="preserve"> block </w:t>
      </w:r>
      <w:r w:rsidR="002B2D63" w:rsidRPr="009A1880">
        <w:rPr>
          <w:rFonts w:hint="eastAsia"/>
        </w:rPr>
        <w:t>指定要执行的代码，代码集中</w:t>
      </w:r>
      <w:r>
        <w:rPr>
          <w:rFonts w:hint="eastAsia"/>
        </w:rPr>
        <w:t>,</w:t>
      </w:r>
      <w:r w:rsidRPr="00E62CF0">
        <w:rPr>
          <w:rFonts w:hint="eastAsia"/>
        </w:rPr>
        <w:t xml:space="preserve"> </w:t>
      </w:r>
      <w:r w:rsidRPr="009A1880">
        <w:rPr>
          <w:rFonts w:hint="eastAsia"/>
        </w:rPr>
        <w:t>所有的代码写在一起的，让代码更加简单，易于阅读和维护</w:t>
      </w:r>
    </w:p>
    <w:p w14:paraId="724A4B59" w14:textId="43FA27E9" w:rsidR="002B2D63" w:rsidRPr="009A1880" w:rsidRDefault="00E62CF0" w:rsidP="009A1880">
      <w:pPr>
        <w:ind w:left="420" w:firstLine="420"/>
      </w:pPr>
      <w:r>
        <w:rPr>
          <w:rFonts w:hint="eastAsia"/>
        </w:rPr>
        <w:t>3</w:t>
      </w:r>
      <w:r w:rsidR="009A1880">
        <w:rPr>
          <w:rFonts w:hint="eastAsia"/>
        </w:rPr>
        <w:t>)</w:t>
      </w:r>
      <w:r w:rsidR="002B2D63" w:rsidRPr="009A1880">
        <w:t>.</w:t>
      </w:r>
      <w:r w:rsidR="002B2D63" w:rsidRPr="009A1880">
        <w:rPr>
          <w:rFonts w:hint="eastAsia"/>
        </w:rPr>
        <w:t>使用</w:t>
      </w:r>
      <w:r w:rsidR="002B2D63" w:rsidRPr="009A1880">
        <w:t xml:space="preserve"> GCD </w:t>
      </w:r>
      <w:r w:rsidR="002B2D63" w:rsidRPr="009A1880">
        <w:rPr>
          <w:rFonts w:hint="eastAsia"/>
        </w:rPr>
        <w:t>不需要管理线程的创建</w:t>
      </w:r>
      <w:r w:rsidR="002B2D63" w:rsidRPr="009A1880">
        <w:t>/</w:t>
      </w:r>
      <w:r w:rsidR="002B2D63" w:rsidRPr="009A1880">
        <w:rPr>
          <w:rFonts w:hint="eastAsia"/>
        </w:rPr>
        <w:t>销毁</w:t>
      </w:r>
      <w:r w:rsidR="002B2D63" w:rsidRPr="009A1880">
        <w:t>/</w:t>
      </w:r>
      <w:r w:rsidR="002B2D63" w:rsidRPr="009A1880">
        <w:rPr>
          <w:rFonts w:hint="eastAsia"/>
        </w:rPr>
        <w:t>复用的过程！程序员不用关心线程的生命周期</w:t>
      </w:r>
    </w:p>
    <w:p w14:paraId="27398128" w14:textId="3760F544" w:rsidR="002B2D63" w:rsidRPr="009A1880" w:rsidRDefault="00E62CF0" w:rsidP="009A1880">
      <w:pPr>
        <w:ind w:left="420" w:firstLine="420"/>
      </w:pPr>
      <w:r>
        <w:rPr>
          <w:rFonts w:hint="eastAsia"/>
        </w:rPr>
        <w:t>4</w:t>
      </w:r>
      <w:r w:rsidR="009A1880">
        <w:rPr>
          <w:rFonts w:hint="eastAsia"/>
        </w:rPr>
        <w:t>)</w:t>
      </w:r>
      <w:r w:rsidR="002B2D63" w:rsidRPr="009A1880">
        <w:t>.</w:t>
      </w:r>
      <w:r w:rsidR="002B2D63" w:rsidRPr="009A1880">
        <w:rPr>
          <w:rFonts w:hint="eastAsia"/>
        </w:rPr>
        <w:t>如果要开多个线程</w:t>
      </w:r>
      <w:r w:rsidR="002B2D63" w:rsidRPr="009A1880">
        <w:t xml:space="preserve"> NSThread </w:t>
      </w:r>
      <w:r w:rsidR="002B2D63" w:rsidRPr="009A1880">
        <w:rPr>
          <w:rFonts w:hint="eastAsia"/>
        </w:rPr>
        <w:t>必须实例化多个线程对象</w:t>
      </w:r>
    </w:p>
    <w:p w14:paraId="225DA0B6" w14:textId="3014DF1F" w:rsidR="0016721B" w:rsidRDefault="00E62CF0" w:rsidP="00823ADF">
      <w:pPr>
        <w:ind w:left="420" w:firstLine="420"/>
      </w:pPr>
      <w:r>
        <w:rPr>
          <w:rFonts w:hint="eastAsia"/>
        </w:rPr>
        <w:t>5</w:t>
      </w:r>
      <w:r w:rsidR="009A1880">
        <w:rPr>
          <w:rFonts w:hint="eastAsia"/>
        </w:rPr>
        <w:t>).</w:t>
      </w:r>
      <w:r w:rsidR="002B2D63" w:rsidRPr="009A1880">
        <w:t xml:space="preserve">NSThread </w:t>
      </w:r>
      <w:r w:rsidR="002B2D63" w:rsidRPr="009A1880">
        <w:rPr>
          <w:rFonts w:hint="eastAsia"/>
        </w:rPr>
        <w:t>靠</w:t>
      </w:r>
      <w:r w:rsidR="002B2D63" w:rsidRPr="009A1880">
        <w:t xml:space="preserve"> NSObject </w:t>
      </w:r>
      <w:r w:rsidR="002B2D63" w:rsidRPr="009A1880">
        <w:rPr>
          <w:rFonts w:hint="eastAsia"/>
        </w:rPr>
        <w:t>的分类方法实现的线程间通讯，</w:t>
      </w:r>
    </w:p>
    <w:p w14:paraId="502EEF7B" w14:textId="57190061" w:rsidR="00B362A6" w:rsidRDefault="00FE778F" w:rsidP="00921880">
      <w:pPr>
        <w:pStyle w:val="3"/>
        <w:numPr>
          <w:ilvl w:val="0"/>
          <w:numId w:val="0"/>
        </w:numPr>
        <w:tabs>
          <w:tab w:val="left" w:pos="425"/>
        </w:tabs>
      </w:pPr>
      <w:r>
        <w:rPr>
          <w:rFonts w:hint="eastAsia"/>
        </w:rPr>
        <w:t>6</w:t>
      </w:r>
      <w:r w:rsidR="00F66A95">
        <w:rPr>
          <w:rFonts w:hint="eastAsia"/>
        </w:rPr>
        <w:t>、</w:t>
      </w:r>
      <w:r w:rsidR="00B362A6" w:rsidRPr="00B362A6">
        <w:t>谈谈多线程安全问题的几种解决方案?何为线程同步,如何实现的?分线程回调主线程方法是什么,有什么作用?</w:t>
      </w:r>
    </w:p>
    <w:p w14:paraId="527D85B1" w14:textId="6B90D08A" w:rsidR="00B362A6" w:rsidRPr="00B362A6" w:rsidRDefault="00B362A6" w:rsidP="00B362A6">
      <w:pPr>
        <w:ind w:left="420" w:firstLine="420"/>
      </w:pPr>
      <w:r w:rsidRPr="00B362A6">
        <w:t>解决方案:</w:t>
      </w:r>
      <w:r>
        <w:rPr>
          <w:rFonts w:hint="eastAsia"/>
        </w:rPr>
        <w:t xml:space="preserve"> </w:t>
      </w:r>
      <w:r w:rsidRPr="00B362A6">
        <w:t>使用锁:</w:t>
      </w:r>
      <w:r>
        <w:rPr>
          <w:rFonts w:hint="eastAsia"/>
        </w:rPr>
        <w:t xml:space="preserve"> </w:t>
      </w:r>
      <w:r w:rsidRPr="00B362A6">
        <w:t>锁是线程编程同步工具的基础。锁可以让你很容易保护代码中一大块区域以便你可以确保代码的正确性。使用POSIX互斥锁;</w:t>
      </w:r>
      <w:r>
        <w:rPr>
          <w:rFonts w:hint="eastAsia"/>
        </w:rPr>
        <w:t xml:space="preserve"> </w:t>
      </w:r>
      <w:r w:rsidRPr="00B362A6">
        <w:t>使用NSLock类;</w:t>
      </w:r>
      <w:r>
        <w:rPr>
          <w:rFonts w:hint="eastAsia"/>
        </w:rPr>
        <w:t xml:space="preserve"> </w:t>
      </w:r>
      <w:r w:rsidRPr="00B362A6">
        <w:t>使用@synchronized指令等。</w:t>
      </w:r>
    </w:p>
    <w:p w14:paraId="347EC539" w14:textId="320B8FFE" w:rsidR="00B362A6" w:rsidRPr="00B362A6" w:rsidRDefault="00B362A6" w:rsidP="00B362A6">
      <w:pPr>
        <w:ind w:left="420" w:firstLine="420"/>
      </w:pPr>
      <w:r w:rsidRPr="00B362A6">
        <w:t>回到主线程的方法: dispatch_async(dispatch_get_main_queue(), ^{ });</w:t>
      </w:r>
    </w:p>
    <w:p w14:paraId="7E60E116" w14:textId="009FCAAF" w:rsidR="00B362A6" w:rsidRPr="00B362A6" w:rsidRDefault="00B362A6" w:rsidP="00B362A6">
      <w:pPr>
        <w:ind w:left="420" w:firstLine="420"/>
      </w:pPr>
      <w:r w:rsidRPr="00B362A6">
        <w:t>作用:</w:t>
      </w:r>
      <w:r>
        <w:rPr>
          <w:rFonts w:hint="eastAsia"/>
        </w:rPr>
        <w:t xml:space="preserve"> </w:t>
      </w:r>
      <w:r w:rsidRPr="00B362A6">
        <w:t>主线程是显示UI界面,子线程多数是进行数据处理</w:t>
      </w:r>
    </w:p>
    <w:p w14:paraId="356D4AD9" w14:textId="1B79A753" w:rsidR="004E6A54" w:rsidRPr="00872133" w:rsidRDefault="004E6A54" w:rsidP="004E6A54">
      <w:pPr>
        <w:rPr>
          <w:sz w:val="28"/>
          <w:szCs w:val="28"/>
        </w:rPr>
      </w:pPr>
    </w:p>
    <w:p w14:paraId="2D0DEA27" w14:textId="5FB42123" w:rsidR="004E6A54" w:rsidRPr="00FE778F" w:rsidRDefault="000228A4" w:rsidP="00FE778F">
      <w:pPr>
        <w:pStyle w:val="3"/>
        <w:numPr>
          <w:ilvl w:val="0"/>
          <w:numId w:val="0"/>
        </w:numPr>
        <w:tabs>
          <w:tab w:val="left" w:pos="425"/>
        </w:tabs>
      </w:pPr>
      <w:r>
        <w:rPr>
          <w:rFonts w:hint="eastAsia"/>
        </w:rPr>
        <w:t>7</w:t>
      </w:r>
      <w:r w:rsidR="00F66A95">
        <w:rPr>
          <w:rFonts w:hint="eastAsia"/>
        </w:rPr>
        <w:t>、</w:t>
      </w:r>
      <w:r w:rsidR="00921880" w:rsidRPr="00FE778F">
        <w:rPr>
          <w:rFonts w:hint="eastAsia"/>
        </w:rPr>
        <w:t>详细谈谈</w:t>
      </w:r>
      <w:r w:rsidR="004E6A54" w:rsidRPr="00FE778F">
        <w:rPr>
          <w:rFonts w:hint="eastAsia"/>
        </w:rPr>
        <w:t>GCD</w:t>
      </w:r>
    </w:p>
    <w:p w14:paraId="09DCA27A" w14:textId="77777777" w:rsidR="004E6A54" w:rsidRPr="00FE778F" w:rsidRDefault="004E6A54" w:rsidP="004E6A54">
      <w:pPr>
        <w:widowControl/>
        <w:autoSpaceDE w:val="0"/>
        <w:autoSpaceDN w:val="0"/>
        <w:adjustRightInd w:val="0"/>
        <w:ind w:left="425"/>
        <w:jc w:val="left"/>
      </w:pPr>
      <w:r w:rsidRPr="00FE778F">
        <w:t xml:space="preserve">推出的时间 iOS4 目的是用来取代NSThread（ios2.0推出）的，是 C语言框架，它能够自动利用更多CPU的核数，并且会自动管理线程的生命周期。 </w:t>
      </w:r>
    </w:p>
    <w:p w14:paraId="7051E0A8" w14:textId="77777777" w:rsidR="004E6A54" w:rsidRPr="00FE778F" w:rsidRDefault="004E6A54" w:rsidP="004E6A54">
      <w:pPr>
        <w:widowControl/>
        <w:autoSpaceDE w:val="0"/>
        <w:autoSpaceDN w:val="0"/>
        <w:adjustRightInd w:val="0"/>
        <w:ind w:left="425"/>
        <w:jc w:val="left"/>
      </w:pPr>
      <w:r w:rsidRPr="00FE778F">
        <w:t xml:space="preserve">    CGD的两个核心概念：任务， 队列 </w:t>
      </w:r>
    </w:p>
    <w:p w14:paraId="10249208" w14:textId="77777777" w:rsidR="004E6A54" w:rsidRPr="00FE778F" w:rsidRDefault="004E6A54" w:rsidP="004E6A54">
      <w:pPr>
        <w:widowControl/>
        <w:autoSpaceDE w:val="0"/>
        <w:autoSpaceDN w:val="0"/>
        <w:adjustRightInd w:val="0"/>
        <w:ind w:left="425"/>
        <w:jc w:val="left"/>
      </w:pPr>
      <w:r w:rsidRPr="00FE778F">
        <w:t xml:space="preserve">     任务：记为在block中执行的代码。 </w:t>
      </w:r>
    </w:p>
    <w:p w14:paraId="66030044" w14:textId="77777777" w:rsidR="004E6A54" w:rsidRPr="00FE778F" w:rsidRDefault="004E6A54" w:rsidP="004E6A54">
      <w:pPr>
        <w:widowControl/>
        <w:autoSpaceDE w:val="0"/>
        <w:autoSpaceDN w:val="0"/>
        <w:adjustRightInd w:val="0"/>
        <w:ind w:left="425"/>
        <w:jc w:val="left"/>
      </w:pPr>
      <w:r w:rsidRPr="00FE778F">
        <w:t xml:space="preserve">     队列：用来存放任务的。 </w:t>
      </w:r>
    </w:p>
    <w:p w14:paraId="1C2E15DC" w14:textId="77777777" w:rsidR="004E6A54" w:rsidRPr="00FE778F" w:rsidRDefault="004E6A54" w:rsidP="004E6A54">
      <w:pPr>
        <w:widowControl/>
        <w:autoSpaceDE w:val="0"/>
        <w:autoSpaceDN w:val="0"/>
        <w:adjustRightInd w:val="0"/>
        <w:ind w:left="425"/>
        <w:jc w:val="left"/>
      </w:pPr>
      <w:r w:rsidRPr="00FE778F">
        <w:t xml:space="preserve">     注意事项： </w:t>
      </w:r>
    </w:p>
    <w:p w14:paraId="2F0954A4" w14:textId="77777777" w:rsidR="004E6A54" w:rsidRPr="00FE778F" w:rsidRDefault="004E6A54" w:rsidP="004E6A54">
      <w:pPr>
        <w:widowControl/>
        <w:autoSpaceDE w:val="0"/>
        <w:autoSpaceDN w:val="0"/>
        <w:adjustRightInd w:val="0"/>
        <w:ind w:left="425"/>
        <w:jc w:val="left"/>
      </w:pPr>
      <w:r w:rsidRPr="00FE778F">
        <w:t xml:space="preserve">    队列 != 线程! </w:t>
      </w:r>
    </w:p>
    <w:p w14:paraId="1400E881" w14:textId="77777777" w:rsidR="004E6A54" w:rsidRPr="00FE778F" w:rsidRDefault="004E6A54" w:rsidP="004E6A54">
      <w:pPr>
        <w:widowControl/>
        <w:autoSpaceDE w:val="0"/>
        <w:autoSpaceDN w:val="0"/>
        <w:adjustRightInd w:val="0"/>
        <w:ind w:left="425"/>
        <w:jc w:val="left"/>
      </w:pPr>
      <w:r w:rsidRPr="00FE778F">
        <w:t>    队列中存放的任务最后都要由线程来执行!</w:t>
      </w:r>
    </w:p>
    <w:p w14:paraId="01E456F0" w14:textId="77777777" w:rsidR="004E6A54" w:rsidRPr="00FE778F" w:rsidRDefault="004E6A54" w:rsidP="004E6A54">
      <w:pPr>
        <w:widowControl/>
        <w:autoSpaceDE w:val="0"/>
        <w:autoSpaceDN w:val="0"/>
        <w:adjustRightInd w:val="0"/>
        <w:ind w:left="425"/>
        <w:jc w:val="left"/>
      </w:pPr>
      <w:r w:rsidRPr="00FE778F">
        <w:t>    队列的原则:先进先出,后进后出(FIFO/ First In First Out)</w:t>
      </w:r>
    </w:p>
    <w:p w14:paraId="2FE7DFE6" w14:textId="77777777" w:rsidR="004E6A54" w:rsidRPr="00FE778F" w:rsidRDefault="004E6A54" w:rsidP="004E6A54">
      <w:pPr>
        <w:widowControl/>
        <w:autoSpaceDE w:val="0"/>
        <w:autoSpaceDN w:val="0"/>
        <w:adjustRightInd w:val="0"/>
        <w:ind w:left="425"/>
        <w:jc w:val="left"/>
      </w:pPr>
      <w:r w:rsidRPr="00FE778F">
        <w:t xml:space="preserve">    </w:t>
      </w:r>
    </w:p>
    <w:p w14:paraId="6D854290" w14:textId="77777777" w:rsidR="004E6A54" w:rsidRPr="00FE778F" w:rsidRDefault="004E6A54" w:rsidP="004E6A54">
      <w:pPr>
        <w:widowControl/>
        <w:autoSpaceDE w:val="0"/>
        <w:autoSpaceDN w:val="0"/>
        <w:adjustRightInd w:val="0"/>
        <w:ind w:left="425"/>
        <w:jc w:val="left"/>
      </w:pPr>
      <w:r w:rsidRPr="00FE778F">
        <w:t xml:space="preserve">    队列又分为四种种：1 串行队列  2 并发队列 3 主队列 4 全局队列 </w:t>
      </w:r>
    </w:p>
    <w:p w14:paraId="2C576E26" w14:textId="77777777" w:rsidR="004E6A54" w:rsidRPr="00FE778F" w:rsidRDefault="004E6A54" w:rsidP="004E6A54">
      <w:pPr>
        <w:widowControl/>
        <w:autoSpaceDE w:val="0"/>
        <w:autoSpaceDN w:val="0"/>
        <w:adjustRightInd w:val="0"/>
        <w:ind w:left="425"/>
        <w:jc w:val="left"/>
      </w:pPr>
      <w:r w:rsidRPr="00FE778F">
        <w:t xml:space="preserve">  </w:t>
      </w:r>
    </w:p>
    <w:p w14:paraId="31296792" w14:textId="77777777" w:rsidR="004E6A54" w:rsidRPr="00FE778F" w:rsidRDefault="004E6A54" w:rsidP="004E6A54">
      <w:pPr>
        <w:widowControl/>
        <w:autoSpaceDE w:val="0"/>
        <w:autoSpaceDN w:val="0"/>
        <w:adjustRightInd w:val="0"/>
        <w:ind w:left="425"/>
        <w:jc w:val="left"/>
      </w:pPr>
      <w:r w:rsidRPr="00FE778F">
        <w:t xml:space="preserve">    串行队列： 任务一个接一个的执行。 </w:t>
      </w:r>
    </w:p>
    <w:p w14:paraId="1C77159F" w14:textId="77777777" w:rsidR="004E6A54" w:rsidRPr="00FE778F" w:rsidRDefault="004E6A54" w:rsidP="004E6A54">
      <w:pPr>
        <w:widowControl/>
        <w:autoSpaceDE w:val="0"/>
        <w:autoSpaceDN w:val="0"/>
        <w:adjustRightInd w:val="0"/>
        <w:ind w:left="425"/>
        <w:jc w:val="left"/>
      </w:pPr>
      <w:r w:rsidRPr="00FE778F">
        <w:t xml:space="preserve">    并发队列： 队列中的任务并发执行。 </w:t>
      </w:r>
    </w:p>
    <w:p w14:paraId="1F85367A" w14:textId="77777777" w:rsidR="004E6A54" w:rsidRPr="00FE778F" w:rsidRDefault="004E6A54" w:rsidP="004E6A54">
      <w:pPr>
        <w:widowControl/>
        <w:autoSpaceDE w:val="0"/>
        <w:autoSpaceDN w:val="0"/>
        <w:adjustRightInd w:val="0"/>
        <w:ind w:left="425"/>
        <w:jc w:val="left"/>
      </w:pPr>
      <w:r w:rsidRPr="00FE778F">
        <w:t>    主队列： 跟主线程相关的队列，主队列里面的内容都会在主线程中执行（我们</w:t>
      </w:r>
      <w:r w:rsidRPr="00FE778F">
        <w:rPr>
          <w:rFonts w:hint="eastAsia"/>
        </w:rPr>
        <w:t>一</w:t>
      </w:r>
      <w:r w:rsidRPr="00FE778F">
        <w:t xml:space="preserve">般在主线程中刷新UI）。 </w:t>
      </w:r>
    </w:p>
    <w:p w14:paraId="5487A542" w14:textId="77777777" w:rsidR="004E6A54" w:rsidRPr="00FE778F" w:rsidRDefault="004E6A54" w:rsidP="004E6A54">
      <w:pPr>
        <w:widowControl/>
        <w:autoSpaceDE w:val="0"/>
        <w:autoSpaceDN w:val="0"/>
        <w:adjustRightInd w:val="0"/>
        <w:jc w:val="left"/>
      </w:pPr>
      <w:r w:rsidRPr="00FE778F">
        <w:t xml:space="preserve">    全局队列： 一个特殊的并发队列。 </w:t>
      </w:r>
    </w:p>
    <w:p w14:paraId="72DBC4FE" w14:textId="77777777" w:rsidR="004E6A54" w:rsidRPr="00FE778F" w:rsidRDefault="004E6A54" w:rsidP="004E6A54">
      <w:pPr>
        <w:widowControl/>
        <w:autoSpaceDE w:val="0"/>
        <w:autoSpaceDN w:val="0"/>
        <w:adjustRightInd w:val="0"/>
        <w:ind w:left="425"/>
        <w:jc w:val="left"/>
      </w:pPr>
      <w:r w:rsidRPr="00FE778F">
        <w:t xml:space="preserve">   </w:t>
      </w:r>
    </w:p>
    <w:p w14:paraId="74213350" w14:textId="77777777" w:rsidR="004E6A54" w:rsidRPr="00FE778F" w:rsidRDefault="004E6A54" w:rsidP="004E6A54">
      <w:pPr>
        <w:widowControl/>
        <w:autoSpaceDE w:val="0"/>
        <w:autoSpaceDN w:val="0"/>
        <w:adjustRightInd w:val="0"/>
        <w:ind w:left="425"/>
        <w:jc w:val="left"/>
      </w:pPr>
      <w:r w:rsidRPr="00FE778F">
        <w:t xml:space="preserve">    并发队列与全局队列的区别： </w:t>
      </w:r>
    </w:p>
    <w:p w14:paraId="38BA8BC2" w14:textId="77777777" w:rsidR="004E6A54" w:rsidRPr="00FE778F" w:rsidRDefault="004E6A54" w:rsidP="004E6A54">
      <w:pPr>
        <w:widowControl/>
        <w:autoSpaceDE w:val="0"/>
        <w:autoSpaceDN w:val="0"/>
        <w:adjustRightInd w:val="0"/>
        <w:ind w:left="425"/>
        <w:jc w:val="left"/>
      </w:pPr>
      <w:r w:rsidRPr="00FE778F">
        <w:t xml:space="preserve">    1. 并发队列有名称,可以跟踪错误。全局队列没有 </w:t>
      </w:r>
    </w:p>
    <w:p w14:paraId="67906984" w14:textId="77777777" w:rsidR="004E6A54" w:rsidRPr="00FE778F" w:rsidRDefault="004E6A54" w:rsidP="004E6A54">
      <w:pPr>
        <w:widowControl/>
        <w:autoSpaceDE w:val="0"/>
        <w:autoSpaceDN w:val="0"/>
        <w:adjustRightInd w:val="0"/>
        <w:ind w:left="425"/>
        <w:jc w:val="left"/>
      </w:pPr>
      <w:r w:rsidRPr="00FE778F">
        <w:t>    2. 在ARC中两个队列不需要考虑释放内存,但是在MRC中并发队列是创建出来的需要release操作，而全局队列只有一个不需要。</w:t>
      </w:r>
    </w:p>
    <w:p w14:paraId="2A2CD734" w14:textId="77777777" w:rsidR="004E6A54" w:rsidRPr="00FE778F" w:rsidRDefault="004E6A54" w:rsidP="004E6A54">
      <w:pPr>
        <w:widowControl/>
        <w:autoSpaceDE w:val="0"/>
        <w:autoSpaceDN w:val="0"/>
        <w:adjustRightInd w:val="0"/>
        <w:ind w:left="425"/>
        <w:jc w:val="left"/>
      </w:pPr>
      <w:r w:rsidRPr="00FE778F">
        <w:t>    3. 一般在开发过程中我们使用全局队列。</w:t>
      </w:r>
    </w:p>
    <w:p w14:paraId="1548AF19" w14:textId="77777777" w:rsidR="004E6A54" w:rsidRPr="00FE778F" w:rsidRDefault="004E6A54" w:rsidP="004E6A54">
      <w:pPr>
        <w:widowControl/>
        <w:autoSpaceDE w:val="0"/>
        <w:autoSpaceDN w:val="0"/>
        <w:adjustRightInd w:val="0"/>
        <w:ind w:left="425"/>
        <w:jc w:val="left"/>
      </w:pPr>
      <w:r w:rsidRPr="00FE778F">
        <w:t>执行任务的两个函数</w:t>
      </w:r>
    </w:p>
    <w:p w14:paraId="20721751" w14:textId="77777777" w:rsidR="004E6A54" w:rsidRPr="00FE778F" w:rsidRDefault="004E6A54" w:rsidP="004E6A54">
      <w:pPr>
        <w:widowControl/>
        <w:autoSpaceDE w:val="0"/>
        <w:autoSpaceDN w:val="0"/>
        <w:adjustRightInd w:val="0"/>
        <w:ind w:left="425"/>
        <w:jc w:val="left"/>
      </w:pPr>
      <w:r w:rsidRPr="00FE778F">
        <w:t>   '同步'执行任务:</w:t>
      </w:r>
    </w:p>
    <w:p w14:paraId="53F551F8" w14:textId="77777777" w:rsidR="004E6A54" w:rsidRPr="00FE778F" w:rsidRDefault="004E6A54" w:rsidP="004E6A54">
      <w:pPr>
        <w:widowControl/>
        <w:autoSpaceDE w:val="0"/>
        <w:autoSpaceDN w:val="0"/>
        <w:adjustRightInd w:val="0"/>
        <w:ind w:left="425"/>
        <w:jc w:val="left"/>
      </w:pPr>
      <w:r w:rsidRPr="00FE778F">
        <w:t>  dispatch_sync(&lt;#dispatch_queue_t queue#&gt;, &lt;#^(void)block#&gt;)</w:t>
      </w:r>
    </w:p>
    <w:p w14:paraId="0556853E" w14:textId="77777777" w:rsidR="004E6A54" w:rsidRPr="00FE778F" w:rsidRDefault="004E6A54" w:rsidP="004E6A54">
      <w:pPr>
        <w:widowControl/>
        <w:autoSpaceDE w:val="0"/>
        <w:autoSpaceDN w:val="0"/>
        <w:adjustRightInd w:val="0"/>
        <w:ind w:left="425"/>
        <w:jc w:val="left"/>
      </w:pPr>
      <w:r w:rsidRPr="00FE778F">
        <w:t>  '异步'执行任务:</w:t>
      </w:r>
    </w:p>
    <w:p w14:paraId="63424F72" w14:textId="77777777" w:rsidR="004E6A54" w:rsidRPr="00FE778F" w:rsidRDefault="004E6A54" w:rsidP="004E6A54">
      <w:pPr>
        <w:widowControl/>
        <w:autoSpaceDE w:val="0"/>
        <w:autoSpaceDN w:val="0"/>
        <w:adjustRightInd w:val="0"/>
        <w:ind w:left="425"/>
        <w:jc w:val="left"/>
      </w:pPr>
      <w:r w:rsidRPr="00FE778F">
        <w:t>  dispatch_async(dispatch_queue_t queue, &lt;#^(void)block#&gt;)</w:t>
      </w:r>
    </w:p>
    <w:p w14:paraId="01EEC3E6" w14:textId="77777777" w:rsidR="004E6A54" w:rsidRPr="00FE778F" w:rsidRDefault="004E6A54" w:rsidP="004E6A54">
      <w:pPr>
        <w:widowControl/>
        <w:autoSpaceDE w:val="0"/>
        <w:autoSpaceDN w:val="0"/>
        <w:adjustRightInd w:val="0"/>
        <w:ind w:left="425"/>
        <w:jc w:val="left"/>
      </w:pPr>
    </w:p>
    <w:p w14:paraId="3FDE0F38" w14:textId="77777777" w:rsidR="004E6A54" w:rsidRPr="00FE778F" w:rsidRDefault="004E6A54" w:rsidP="004E6A54">
      <w:pPr>
        <w:widowControl/>
        <w:autoSpaceDE w:val="0"/>
        <w:autoSpaceDN w:val="0"/>
        <w:adjustRightInd w:val="0"/>
        <w:ind w:left="425"/>
        <w:jc w:val="left"/>
      </w:pPr>
      <w:r w:rsidRPr="00FE778F">
        <w:t>  "同步"和"异步"的区别:</w:t>
      </w:r>
    </w:p>
    <w:p w14:paraId="44FAA7D2" w14:textId="77777777" w:rsidR="004E6A54" w:rsidRPr="00FE778F" w:rsidRDefault="004E6A54" w:rsidP="004E6A54">
      <w:pPr>
        <w:widowControl/>
        <w:autoSpaceDE w:val="0"/>
        <w:autoSpaceDN w:val="0"/>
        <w:adjustRightInd w:val="0"/>
        <w:ind w:left="425"/>
        <w:jc w:val="left"/>
      </w:pPr>
      <w:r w:rsidRPr="00FE778F">
        <w:t xml:space="preserve">  "同步": 只能在'当前'线程中执行任务,不具备开启新线程的能力. </w:t>
      </w:r>
    </w:p>
    <w:p w14:paraId="5F04F0EA" w14:textId="77777777" w:rsidR="004E6A54" w:rsidRPr="00FE778F" w:rsidRDefault="004E6A54" w:rsidP="004E6A54">
      <w:pPr>
        <w:widowControl/>
        <w:autoSpaceDE w:val="0"/>
        <w:autoSpaceDN w:val="0"/>
        <w:adjustRightInd w:val="0"/>
        <w:ind w:left="425"/>
        <w:jc w:val="left"/>
      </w:pPr>
      <w:r w:rsidRPr="00FE778F">
        <w:t xml:space="preserve">  "异步": 可以在'新'的线程中执行任务,具备开启新线程的能力. </w:t>
      </w:r>
    </w:p>
    <w:p w14:paraId="5B9B21BD" w14:textId="77777777" w:rsidR="004E6A54" w:rsidRPr="00FE778F" w:rsidRDefault="004E6A54" w:rsidP="004E6A54">
      <w:pPr>
        <w:widowControl/>
        <w:autoSpaceDE w:val="0"/>
        <w:autoSpaceDN w:val="0"/>
        <w:adjustRightInd w:val="0"/>
        <w:ind w:left="425"/>
        <w:jc w:val="left"/>
      </w:pPr>
    </w:p>
    <w:p w14:paraId="696A3C9B" w14:textId="77777777" w:rsidR="004E6A54" w:rsidRPr="00FE778F" w:rsidRDefault="004E6A54" w:rsidP="004E6A54">
      <w:pPr>
        <w:widowControl/>
        <w:autoSpaceDE w:val="0"/>
        <w:autoSpaceDN w:val="0"/>
        <w:adjustRightInd w:val="0"/>
        <w:ind w:left="425"/>
        <w:jc w:val="left"/>
      </w:pPr>
      <w:r w:rsidRPr="00FE778F">
        <w:t> 各个队列的执行效果：</w:t>
      </w:r>
    </w:p>
    <w:p w14:paraId="2BA3E432" w14:textId="77777777" w:rsidR="004E6A54" w:rsidRPr="00FE778F" w:rsidRDefault="004E6A54" w:rsidP="004E6A54">
      <w:pPr>
        <w:widowControl/>
        <w:autoSpaceDE w:val="0"/>
        <w:autoSpaceDN w:val="0"/>
        <w:adjustRightInd w:val="0"/>
        <w:ind w:left="425"/>
        <w:jc w:val="left"/>
      </w:pPr>
      <w:r w:rsidRPr="00FE778F">
        <w:t> 组合模式</w:t>
      </w:r>
    </w:p>
    <w:p w14:paraId="49761C7E" w14:textId="77777777" w:rsidR="004E6A54" w:rsidRPr="00FE778F" w:rsidRDefault="004E6A54" w:rsidP="004E6A54">
      <w:pPr>
        <w:widowControl/>
        <w:autoSpaceDE w:val="0"/>
        <w:autoSpaceDN w:val="0"/>
        <w:adjustRightInd w:val="0"/>
        <w:ind w:left="425"/>
        <w:jc w:val="left"/>
      </w:pPr>
      <w:r w:rsidRPr="00FE778F">
        <w:t>       1. 串行队列同步执行，既在当前线程中顺序执行</w:t>
      </w:r>
    </w:p>
    <w:p w14:paraId="532FEECE" w14:textId="77777777" w:rsidR="004E6A54" w:rsidRPr="00FE778F" w:rsidRDefault="004E6A54" w:rsidP="004E6A54">
      <w:pPr>
        <w:widowControl/>
        <w:autoSpaceDE w:val="0"/>
        <w:autoSpaceDN w:val="0"/>
        <w:adjustRightInd w:val="0"/>
        <w:ind w:left="425"/>
        <w:jc w:val="left"/>
      </w:pPr>
      <w:r w:rsidRPr="00FE778F">
        <w:t>       2. 串行队列异步执行，开辟一条新的线程，在该线程中顺序执行</w:t>
      </w:r>
    </w:p>
    <w:p w14:paraId="70E9374A" w14:textId="77777777" w:rsidR="004E6A54" w:rsidRPr="00FE778F" w:rsidRDefault="004E6A54" w:rsidP="004E6A54">
      <w:pPr>
        <w:widowControl/>
        <w:autoSpaceDE w:val="0"/>
        <w:autoSpaceDN w:val="0"/>
        <w:adjustRightInd w:val="0"/>
        <w:ind w:left="425"/>
        <w:jc w:val="left"/>
      </w:pPr>
      <w:r w:rsidRPr="00FE778F">
        <w:t>       3. 并行队列同步执行，不开辟线程，在当前线程中顺序执行</w:t>
      </w:r>
    </w:p>
    <w:p w14:paraId="3DFB05A6" w14:textId="77777777" w:rsidR="004E6A54" w:rsidRPr="00FE778F" w:rsidRDefault="004E6A54" w:rsidP="004E6A54">
      <w:pPr>
        <w:widowControl/>
        <w:autoSpaceDE w:val="0"/>
        <w:autoSpaceDN w:val="0"/>
        <w:adjustRightInd w:val="0"/>
        <w:ind w:left="425"/>
        <w:jc w:val="left"/>
      </w:pPr>
      <w:r w:rsidRPr="00FE778F">
        <w:t>       4. 并行队列异步执行，开辟多个新的线程，并且线程会重用，无序执行</w:t>
      </w:r>
    </w:p>
    <w:p w14:paraId="62147D35" w14:textId="77777777" w:rsidR="004E6A54" w:rsidRPr="00FE778F" w:rsidRDefault="004E6A54" w:rsidP="004E6A54">
      <w:pPr>
        <w:widowControl/>
        <w:autoSpaceDE w:val="0"/>
        <w:autoSpaceDN w:val="0"/>
        <w:adjustRightInd w:val="0"/>
        <w:ind w:left="425"/>
        <w:jc w:val="left"/>
      </w:pPr>
      <w:r w:rsidRPr="00FE778F">
        <w:t>       5. 主队列异步执行，不开辟新的线程，顺序执行</w:t>
      </w:r>
    </w:p>
    <w:p w14:paraId="4714342B" w14:textId="77777777" w:rsidR="004E6A54" w:rsidRPr="00FE778F" w:rsidRDefault="004E6A54" w:rsidP="004E6A54">
      <w:pPr>
        <w:widowControl/>
        <w:autoSpaceDE w:val="0"/>
        <w:autoSpaceDN w:val="0"/>
        <w:adjustRightInd w:val="0"/>
        <w:ind w:left="425"/>
        <w:jc w:val="left"/>
      </w:pPr>
      <w:r w:rsidRPr="00FE778F">
        <w:t>       6. 主队列同步执行，会造成死锁（'主线程'和'主队列'相互等待,卡住主线程）</w:t>
      </w:r>
    </w:p>
    <w:p w14:paraId="6D222E42" w14:textId="77777777" w:rsidR="004E6A54" w:rsidRPr="00FE778F" w:rsidRDefault="004E6A54" w:rsidP="004E6A54">
      <w:pPr>
        <w:widowControl/>
        <w:autoSpaceDE w:val="0"/>
        <w:autoSpaceDN w:val="0"/>
        <w:adjustRightInd w:val="0"/>
        <w:ind w:left="425"/>
        <w:jc w:val="left"/>
      </w:pPr>
      <w:r w:rsidRPr="00FE778F">
        <w:t xml:space="preserve">线程间通讯：经典案例：子线程进行耗时操作（例如下载更新等）主线程进行UI刷新。 </w:t>
      </w:r>
    </w:p>
    <w:p w14:paraId="5355959B" w14:textId="77777777" w:rsidR="004E6A54" w:rsidRPr="00FE778F" w:rsidRDefault="004E6A54" w:rsidP="004E6A54">
      <w:pPr>
        <w:widowControl/>
        <w:autoSpaceDE w:val="0"/>
        <w:autoSpaceDN w:val="0"/>
        <w:adjustRightInd w:val="0"/>
        <w:ind w:left="425"/>
        <w:jc w:val="left"/>
      </w:pPr>
    </w:p>
    <w:p w14:paraId="1559506D" w14:textId="77777777" w:rsidR="004E6A54" w:rsidRPr="00FE778F" w:rsidRDefault="004E6A54" w:rsidP="004E6A54">
      <w:pPr>
        <w:widowControl/>
        <w:autoSpaceDE w:val="0"/>
        <w:autoSpaceDN w:val="0"/>
        <w:adjustRightInd w:val="0"/>
        <w:ind w:left="425"/>
        <w:jc w:val="left"/>
      </w:pPr>
      <w:r w:rsidRPr="00FE778F">
        <w:t>1.经典用法(子线程下载(耗时操作),主线程刷新UI):</w:t>
      </w:r>
    </w:p>
    <w:p w14:paraId="1E6F1567" w14:textId="77777777" w:rsidR="004E6A54" w:rsidRPr="00FE778F" w:rsidRDefault="004E6A54" w:rsidP="004E6A54">
      <w:pPr>
        <w:widowControl/>
        <w:autoSpaceDE w:val="0"/>
        <w:autoSpaceDN w:val="0"/>
        <w:adjustRightInd w:val="0"/>
        <w:ind w:left="425"/>
        <w:jc w:val="left"/>
      </w:pPr>
      <w:r w:rsidRPr="00FE778F">
        <w:t>    dispatch_async(dispatch_get_global_queue(0, 0), ^{</w:t>
      </w:r>
    </w:p>
    <w:p w14:paraId="2694E5EA" w14:textId="77777777" w:rsidR="004E6A54" w:rsidRPr="00FE778F" w:rsidRDefault="004E6A54" w:rsidP="004E6A54">
      <w:pPr>
        <w:widowControl/>
        <w:autoSpaceDE w:val="0"/>
        <w:autoSpaceDN w:val="0"/>
        <w:adjustRightInd w:val="0"/>
        <w:jc w:val="left"/>
      </w:pPr>
      <w:r w:rsidRPr="00FE778F">
        <w:t>       </w:t>
      </w:r>
    </w:p>
    <w:p w14:paraId="3944FF26" w14:textId="77777777" w:rsidR="004E6A54" w:rsidRPr="00FE778F" w:rsidRDefault="004E6A54" w:rsidP="004E6A54">
      <w:pPr>
        <w:widowControl/>
        <w:autoSpaceDE w:val="0"/>
        <w:autoSpaceDN w:val="0"/>
        <w:adjustRightInd w:val="0"/>
        <w:ind w:left="425"/>
        <w:jc w:val="left"/>
      </w:pPr>
      <w:r w:rsidRPr="00FE778F">
        <w:t>         // 执行耗时的异步操作...</w:t>
      </w:r>
    </w:p>
    <w:p w14:paraId="26FD370A" w14:textId="77777777" w:rsidR="004E6A54" w:rsidRPr="00FE778F" w:rsidRDefault="004E6A54" w:rsidP="004E6A54">
      <w:pPr>
        <w:widowControl/>
        <w:autoSpaceDE w:val="0"/>
        <w:autoSpaceDN w:val="0"/>
        <w:adjustRightInd w:val="0"/>
        <w:ind w:left="425"/>
        <w:jc w:val="left"/>
      </w:pPr>
      <w:r w:rsidRPr="00FE778F">
        <w:t>  dispatch_async(dispatch_get_main_queue(), ^{</w:t>
      </w:r>
    </w:p>
    <w:p w14:paraId="5B353321" w14:textId="77777777" w:rsidR="004E6A54" w:rsidRPr="00FE778F" w:rsidRDefault="004E6A54" w:rsidP="004E6A54">
      <w:pPr>
        <w:widowControl/>
        <w:autoSpaceDE w:val="0"/>
        <w:autoSpaceDN w:val="0"/>
        <w:adjustRightInd w:val="0"/>
        <w:ind w:left="425"/>
        <w:jc w:val="left"/>
      </w:pPr>
      <w:r w:rsidRPr="00FE778F">
        <w:t>                          </w:t>
      </w:r>
    </w:p>
    <w:p w14:paraId="22F7512E" w14:textId="77777777" w:rsidR="004E6A54" w:rsidRPr="00FE778F" w:rsidRDefault="004E6A54" w:rsidP="004E6A54">
      <w:pPr>
        <w:widowControl/>
        <w:autoSpaceDE w:val="0"/>
        <w:autoSpaceDN w:val="0"/>
        <w:adjustRightInd w:val="0"/>
        <w:ind w:left="425"/>
        <w:jc w:val="left"/>
      </w:pPr>
      <w:r w:rsidRPr="00FE778F">
        <w:t>        // 回到主线程，执行UI刷新操作</w:t>
      </w:r>
    </w:p>
    <w:p w14:paraId="04F22389" w14:textId="77777777" w:rsidR="004E6A54" w:rsidRPr="00FE778F" w:rsidRDefault="004E6A54" w:rsidP="004E6A54">
      <w:pPr>
        <w:widowControl/>
        <w:autoSpaceDE w:val="0"/>
        <w:autoSpaceDN w:val="0"/>
        <w:adjustRightInd w:val="0"/>
        <w:jc w:val="left"/>
      </w:pPr>
      <w:r w:rsidRPr="00FE778F">
        <w:t>                        </w:t>
      </w:r>
    </w:p>
    <w:p w14:paraId="5849FFBB" w14:textId="77777777" w:rsidR="004E6A54" w:rsidRPr="00FE778F" w:rsidRDefault="004E6A54" w:rsidP="004E6A54">
      <w:pPr>
        <w:widowControl/>
        <w:autoSpaceDE w:val="0"/>
        <w:autoSpaceDN w:val="0"/>
        <w:adjustRightInd w:val="0"/>
        <w:ind w:left="425"/>
        <w:jc w:val="left"/>
      </w:pPr>
      <w:r w:rsidRPr="00FE778F">
        <w:t xml:space="preserve">             }); </w:t>
      </w:r>
    </w:p>
    <w:p w14:paraId="29E49548" w14:textId="77777777" w:rsidR="004E6A54" w:rsidRPr="00FE778F" w:rsidRDefault="004E6A54" w:rsidP="004E6A54">
      <w:pPr>
        <w:widowControl/>
        <w:autoSpaceDE w:val="0"/>
        <w:autoSpaceDN w:val="0"/>
        <w:adjustRightInd w:val="0"/>
        <w:ind w:left="425"/>
        <w:jc w:val="left"/>
      </w:pPr>
      <w:r w:rsidRPr="00FE778F">
        <w:t>       });</w:t>
      </w:r>
    </w:p>
    <w:p w14:paraId="413FB7A9" w14:textId="77777777" w:rsidR="004E6A54" w:rsidRPr="00FE778F" w:rsidRDefault="004E6A54" w:rsidP="004E6A54">
      <w:pPr>
        <w:widowControl/>
        <w:autoSpaceDE w:val="0"/>
        <w:autoSpaceDN w:val="0"/>
        <w:adjustRightInd w:val="0"/>
        <w:ind w:left="425"/>
        <w:jc w:val="left"/>
      </w:pPr>
    </w:p>
    <w:p w14:paraId="44759354" w14:textId="77777777" w:rsidR="004E6A54" w:rsidRPr="00FE778F" w:rsidRDefault="004E6A54" w:rsidP="004E6A54">
      <w:pPr>
        <w:widowControl/>
        <w:autoSpaceDE w:val="0"/>
        <w:autoSpaceDN w:val="0"/>
        <w:adjustRightInd w:val="0"/>
        <w:ind w:left="425"/>
        <w:jc w:val="left"/>
      </w:pPr>
      <w:r w:rsidRPr="00FE778F">
        <w:t xml:space="preserve">    延迟操作 </w:t>
      </w:r>
    </w:p>
    <w:p w14:paraId="6DA1DB8C" w14:textId="77777777" w:rsidR="004E6A54" w:rsidRPr="00FE778F" w:rsidRDefault="004E6A54" w:rsidP="004E6A54">
      <w:pPr>
        <w:widowControl/>
        <w:autoSpaceDE w:val="0"/>
        <w:autoSpaceDN w:val="0"/>
        <w:adjustRightInd w:val="0"/>
        <w:ind w:left="425"/>
        <w:jc w:val="left"/>
      </w:pPr>
      <w:r w:rsidRPr="00FE778F">
        <w:t>   &lt;1&gt; 调用 NSObject 方法:</w:t>
      </w:r>
    </w:p>
    <w:p w14:paraId="7570887C" w14:textId="77777777" w:rsidR="004E6A54" w:rsidRPr="00FE778F" w:rsidRDefault="004E6A54" w:rsidP="004E6A54">
      <w:pPr>
        <w:widowControl/>
        <w:autoSpaceDE w:val="0"/>
        <w:autoSpaceDN w:val="0"/>
        <w:adjustRightInd w:val="0"/>
        <w:ind w:left="425"/>
        <w:jc w:val="left"/>
      </w:pPr>
      <w:r w:rsidRPr="00FE778F">
        <w:t>    [self performSelector:@selector(run) withObject:nil afterDelay:2.0];</w:t>
      </w:r>
    </w:p>
    <w:p w14:paraId="7930FC59" w14:textId="77777777" w:rsidR="004E6A54" w:rsidRPr="00FE778F" w:rsidRDefault="004E6A54" w:rsidP="004E6A54">
      <w:pPr>
        <w:widowControl/>
        <w:autoSpaceDE w:val="0"/>
        <w:autoSpaceDN w:val="0"/>
        <w:adjustRightInd w:val="0"/>
        <w:ind w:left="425"/>
        <w:jc w:val="left"/>
      </w:pPr>
      <w:r w:rsidRPr="00FE778F">
        <w:t>    // 2秒后再调用self的run方法</w:t>
      </w:r>
    </w:p>
    <w:p w14:paraId="674DD38C" w14:textId="77777777" w:rsidR="004E6A54" w:rsidRPr="00FE778F" w:rsidRDefault="004E6A54" w:rsidP="004E6A54">
      <w:pPr>
        <w:widowControl/>
        <w:autoSpaceDE w:val="0"/>
        <w:autoSpaceDN w:val="0"/>
        <w:adjustRightInd w:val="0"/>
        <w:ind w:left="425"/>
        <w:jc w:val="left"/>
      </w:pPr>
      <w:r w:rsidRPr="00FE778F">
        <w:t>   </w:t>
      </w:r>
    </w:p>
    <w:p w14:paraId="2FB98D62" w14:textId="77777777" w:rsidR="004E6A54" w:rsidRPr="00FE778F" w:rsidRDefault="004E6A54" w:rsidP="004E6A54">
      <w:pPr>
        <w:widowControl/>
        <w:autoSpaceDE w:val="0"/>
        <w:autoSpaceDN w:val="0"/>
        <w:adjustRightInd w:val="0"/>
        <w:ind w:left="425"/>
        <w:jc w:val="left"/>
      </w:pPr>
      <w:r w:rsidRPr="00FE778F">
        <w:t>   &lt;2&gt; GCD 函数实现延时执行:</w:t>
      </w:r>
    </w:p>
    <w:p w14:paraId="7C71B52D" w14:textId="77777777" w:rsidR="004E6A54" w:rsidRPr="00FE778F" w:rsidRDefault="004E6A54" w:rsidP="004E6A54">
      <w:pPr>
        <w:widowControl/>
        <w:autoSpaceDE w:val="0"/>
        <w:autoSpaceDN w:val="0"/>
        <w:adjustRightInd w:val="0"/>
        <w:jc w:val="left"/>
      </w:pPr>
      <w:r w:rsidRPr="00FE778F">
        <w:t>    dispatch_after(dispatch_time(DISPATCH_TIME_NOW, (int64_t)(2.0 * NSEC_PER_SEC)), dispatch_get_main_queue(), ^{</w:t>
      </w:r>
    </w:p>
    <w:p w14:paraId="3140719D" w14:textId="77777777" w:rsidR="004E6A54" w:rsidRPr="00FE778F" w:rsidRDefault="004E6A54" w:rsidP="004E6A54">
      <w:pPr>
        <w:widowControl/>
        <w:autoSpaceDE w:val="0"/>
        <w:autoSpaceDN w:val="0"/>
        <w:adjustRightInd w:val="0"/>
        <w:jc w:val="left"/>
      </w:pPr>
      <w:r w:rsidRPr="00FE778F">
        <w:t xml:space="preserve">  // 2秒后执行这里的代码... 在哪个线程执行，跟队列类型有关 </w:t>
      </w:r>
    </w:p>
    <w:p w14:paraId="10536E07" w14:textId="77777777" w:rsidR="004E6A54" w:rsidRPr="00FE778F" w:rsidRDefault="004E6A54" w:rsidP="004E6A54">
      <w:pPr>
        <w:widowControl/>
        <w:autoSpaceDE w:val="0"/>
        <w:autoSpaceDN w:val="0"/>
        <w:adjustRightInd w:val="0"/>
        <w:jc w:val="left"/>
      </w:pPr>
      <w:r w:rsidRPr="00FE778F">
        <w:t>    }); </w:t>
      </w:r>
    </w:p>
    <w:p w14:paraId="6BB0BBC9" w14:textId="77777777" w:rsidR="004E6A54" w:rsidRPr="00FE778F" w:rsidRDefault="004E6A54" w:rsidP="004E6A54">
      <w:pPr>
        <w:widowControl/>
        <w:autoSpaceDE w:val="0"/>
        <w:autoSpaceDN w:val="0"/>
        <w:adjustRightInd w:val="0"/>
        <w:jc w:val="left"/>
      </w:pPr>
    </w:p>
    <w:p w14:paraId="76210587" w14:textId="77777777" w:rsidR="004E6A54" w:rsidRPr="00FE778F" w:rsidRDefault="004E6A54" w:rsidP="004E6A54">
      <w:pPr>
        <w:widowControl/>
        <w:autoSpaceDE w:val="0"/>
        <w:autoSpaceDN w:val="0"/>
        <w:adjustRightInd w:val="0"/>
        <w:jc w:val="left"/>
      </w:pPr>
      <w:r w:rsidRPr="00FE778F">
        <w:t> </w:t>
      </w:r>
      <w:r w:rsidRPr="00FE778F">
        <w:rPr>
          <w:rFonts w:hint="eastAsia"/>
        </w:rPr>
        <w:t>5、</w:t>
      </w:r>
      <w:r w:rsidRPr="00FE778F">
        <w:t>队列组的使用：</w:t>
      </w:r>
    </w:p>
    <w:p w14:paraId="6BDE0174" w14:textId="77777777" w:rsidR="004E6A54" w:rsidRPr="00FE778F" w:rsidRDefault="004E6A54" w:rsidP="004E6A54">
      <w:pPr>
        <w:widowControl/>
        <w:autoSpaceDE w:val="0"/>
        <w:autoSpaceDN w:val="0"/>
        <w:adjustRightInd w:val="0"/>
        <w:jc w:val="left"/>
      </w:pPr>
      <w:r w:rsidRPr="00FE778F">
        <w:t>       项目需求:</w:t>
      </w:r>
    </w:p>
    <w:p w14:paraId="3EEAB142" w14:textId="77777777" w:rsidR="004E6A54" w:rsidRPr="00FE778F" w:rsidRDefault="004E6A54" w:rsidP="004E6A54">
      <w:pPr>
        <w:widowControl/>
        <w:autoSpaceDE w:val="0"/>
        <w:autoSpaceDN w:val="0"/>
        <w:adjustRightInd w:val="0"/>
        <w:jc w:val="left"/>
      </w:pPr>
      <w:r w:rsidRPr="00FE778F">
        <w:t>    首先:分别异步执行两个耗时操作;</w:t>
      </w:r>
    </w:p>
    <w:p w14:paraId="4C9EFD07" w14:textId="77777777" w:rsidR="004E6A54" w:rsidRPr="00FE778F" w:rsidRDefault="004E6A54" w:rsidP="004E6A54">
      <w:pPr>
        <w:widowControl/>
        <w:autoSpaceDE w:val="0"/>
        <w:autoSpaceDN w:val="0"/>
        <w:adjustRightInd w:val="0"/>
        <w:jc w:val="left"/>
      </w:pPr>
      <w:r w:rsidRPr="00FE778F">
        <w:t>    其次:等两次耗时操作都执行完毕后,再回到主线程执行操作.</w:t>
      </w:r>
    </w:p>
    <w:p w14:paraId="0A5DDD66" w14:textId="77777777" w:rsidR="004E6A54" w:rsidRPr="00FE778F" w:rsidRDefault="004E6A54" w:rsidP="004E6A54">
      <w:pPr>
        <w:widowControl/>
        <w:autoSpaceDE w:val="0"/>
        <w:autoSpaceDN w:val="0"/>
        <w:adjustRightInd w:val="0"/>
        <w:jc w:val="left"/>
      </w:pPr>
      <w:r w:rsidRPr="00FE778F">
        <w:t>   </w:t>
      </w:r>
    </w:p>
    <w:p w14:paraId="4E033C17" w14:textId="77777777" w:rsidR="004E6A54" w:rsidRPr="00FE778F" w:rsidRDefault="004E6A54" w:rsidP="004E6A54">
      <w:pPr>
        <w:widowControl/>
        <w:autoSpaceDE w:val="0"/>
        <w:autoSpaceDN w:val="0"/>
        <w:adjustRightInd w:val="0"/>
        <w:jc w:val="left"/>
      </w:pPr>
      <w:r w:rsidRPr="00FE778F">
        <w:t>    使用队列组(dispatch_group_t)快速,高效的实现上述需求.</w:t>
      </w:r>
    </w:p>
    <w:p w14:paraId="6D25145F" w14:textId="77777777" w:rsidR="004E6A54" w:rsidRPr="00FE778F" w:rsidRDefault="004E6A54" w:rsidP="004E6A54">
      <w:pPr>
        <w:widowControl/>
        <w:autoSpaceDE w:val="0"/>
        <w:autoSpaceDN w:val="0"/>
        <w:adjustRightInd w:val="0"/>
        <w:jc w:val="left"/>
      </w:pPr>
      <w:r w:rsidRPr="00FE778F">
        <w:t>   </w:t>
      </w:r>
    </w:p>
    <w:p w14:paraId="428B6E6F" w14:textId="77777777" w:rsidR="004E6A54" w:rsidRPr="00FE778F" w:rsidRDefault="004E6A54" w:rsidP="004E6A54">
      <w:pPr>
        <w:widowControl/>
        <w:autoSpaceDE w:val="0"/>
        <w:autoSpaceDN w:val="0"/>
        <w:adjustRightInd w:val="0"/>
        <w:jc w:val="left"/>
      </w:pPr>
      <w:r w:rsidRPr="00FE778F">
        <w:t>    dispatch_group_t group = dispatch_group_create(); // 队列组</w:t>
      </w:r>
    </w:p>
    <w:p w14:paraId="7A185DC8" w14:textId="77777777" w:rsidR="004E6A54" w:rsidRPr="00FE778F" w:rsidRDefault="004E6A54" w:rsidP="004E6A54">
      <w:pPr>
        <w:widowControl/>
        <w:autoSpaceDE w:val="0"/>
        <w:autoSpaceDN w:val="0"/>
        <w:adjustRightInd w:val="0"/>
        <w:jc w:val="left"/>
      </w:pPr>
      <w:r w:rsidRPr="00FE778F">
        <w:t>    dispatch_queue_t queue = dispatch_get_global_queue(0, 0); // 全局并发队列</w:t>
      </w:r>
    </w:p>
    <w:p w14:paraId="13D2AA1C" w14:textId="77777777" w:rsidR="004E6A54" w:rsidRPr="00FE778F" w:rsidRDefault="004E6A54" w:rsidP="004E6A54">
      <w:pPr>
        <w:widowControl/>
        <w:autoSpaceDE w:val="0"/>
        <w:autoSpaceDN w:val="0"/>
        <w:adjustRightInd w:val="0"/>
        <w:jc w:val="left"/>
      </w:pPr>
      <w:r w:rsidRPr="00FE778F">
        <w:t>   </w:t>
      </w:r>
    </w:p>
    <w:p w14:paraId="13D4AFBE" w14:textId="77777777" w:rsidR="004E6A54" w:rsidRPr="00FE778F" w:rsidRDefault="004E6A54" w:rsidP="004E6A54">
      <w:pPr>
        <w:widowControl/>
        <w:autoSpaceDE w:val="0"/>
        <w:autoSpaceDN w:val="0"/>
        <w:adjustRightInd w:val="0"/>
        <w:jc w:val="left"/>
      </w:pPr>
      <w:r w:rsidRPr="00FE778F">
        <w:t>    dispatch_group_async(group, queue, ^{         // 异步执行操作1</w:t>
      </w:r>
    </w:p>
    <w:p w14:paraId="6166CF02" w14:textId="77777777" w:rsidR="004E6A54" w:rsidRPr="00FE778F" w:rsidRDefault="004E6A54" w:rsidP="004E6A54">
      <w:pPr>
        <w:widowControl/>
        <w:autoSpaceDE w:val="0"/>
        <w:autoSpaceDN w:val="0"/>
        <w:adjustRightInd w:val="0"/>
        <w:jc w:val="left"/>
      </w:pPr>
      <w:r w:rsidRPr="00FE778F">
        <w:t>        // longTime1</w:t>
      </w:r>
    </w:p>
    <w:p w14:paraId="40206867" w14:textId="77777777" w:rsidR="004E6A54" w:rsidRPr="00FE778F" w:rsidRDefault="004E6A54" w:rsidP="004E6A54">
      <w:pPr>
        <w:widowControl/>
        <w:autoSpaceDE w:val="0"/>
        <w:autoSpaceDN w:val="0"/>
        <w:adjustRightInd w:val="0"/>
        <w:jc w:val="left"/>
      </w:pPr>
      <w:r w:rsidRPr="00FE778F">
        <w:t>    });</w:t>
      </w:r>
    </w:p>
    <w:p w14:paraId="365207BE" w14:textId="77777777" w:rsidR="004E6A54" w:rsidRPr="00FE778F" w:rsidRDefault="004E6A54" w:rsidP="004E6A54">
      <w:pPr>
        <w:widowControl/>
        <w:autoSpaceDE w:val="0"/>
        <w:autoSpaceDN w:val="0"/>
        <w:adjustRightInd w:val="0"/>
        <w:jc w:val="left"/>
      </w:pPr>
      <w:r w:rsidRPr="00FE778F">
        <w:t>   </w:t>
      </w:r>
    </w:p>
    <w:p w14:paraId="03FFD314" w14:textId="77777777" w:rsidR="004E6A54" w:rsidRPr="00FE778F" w:rsidRDefault="004E6A54" w:rsidP="004E6A54">
      <w:pPr>
        <w:widowControl/>
        <w:autoSpaceDE w:val="0"/>
        <w:autoSpaceDN w:val="0"/>
        <w:adjustRightInd w:val="0"/>
        <w:jc w:val="left"/>
      </w:pPr>
      <w:r w:rsidRPr="00FE778F">
        <w:t>    dispatch_group_async(group, queue, ^{         // 异步执行操作2</w:t>
      </w:r>
    </w:p>
    <w:p w14:paraId="08514B95" w14:textId="77777777" w:rsidR="004E6A54" w:rsidRPr="00FE778F" w:rsidRDefault="004E6A54" w:rsidP="004E6A54">
      <w:pPr>
        <w:widowControl/>
        <w:autoSpaceDE w:val="0"/>
        <w:autoSpaceDN w:val="0"/>
        <w:adjustRightInd w:val="0"/>
        <w:jc w:val="left"/>
      </w:pPr>
      <w:r w:rsidRPr="00FE778F">
        <w:t>        // longTime2</w:t>
      </w:r>
    </w:p>
    <w:p w14:paraId="31CD5824" w14:textId="77777777" w:rsidR="004E6A54" w:rsidRPr="00FE778F" w:rsidRDefault="004E6A54" w:rsidP="004E6A54">
      <w:pPr>
        <w:widowControl/>
        <w:autoSpaceDE w:val="0"/>
        <w:autoSpaceDN w:val="0"/>
        <w:adjustRightInd w:val="0"/>
        <w:jc w:val="left"/>
      </w:pPr>
      <w:r w:rsidRPr="00FE778F">
        <w:t>  });</w:t>
      </w:r>
    </w:p>
    <w:p w14:paraId="2DBB1BB8" w14:textId="77777777" w:rsidR="004E6A54" w:rsidRPr="00FE778F" w:rsidRDefault="004E6A54" w:rsidP="004E6A54">
      <w:pPr>
        <w:widowControl/>
        <w:autoSpaceDE w:val="0"/>
        <w:autoSpaceDN w:val="0"/>
        <w:adjustRightInd w:val="0"/>
        <w:jc w:val="left"/>
      </w:pPr>
      <w:r w:rsidRPr="00FE778F">
        <w:t>   </w:t>
      </w:r>
    </w:p>
    <w:p w14:paraId="7E2335FC" w14:textId="77777777" w:rsidR="004E6A54" w:rsidRPr="00FE778F" w:rsidRDefault="004E6A54" w:rsidP="004E6A54">
      <w:pPr>
        <w:widowControl/>
        <w:autoSpaceDE w:val="0"/>
        <w:autoSpaceDN w:val="0"/>
        <w:adjustRightInd w:val="0"/>
        <w:ind w:firstLine="840"/>
        <w:jc w:val="left"/>
      </w:pPr>
      <w:r w:rsidRPr="00FE778F">
        <w:t xml:space="preserve">dispatch_group_notify(group, dispatch_get_main_queue(), ^{     </w:t>
      </w:r>
    </w:p>
    <w:p w14:paraId="27DB0414" w14:textId="77777777" w:rsidR="004E6A54" w:rsidRPr="00FE778F" w:rsidRDefault="004E6A54" w:rsidP="004E6A54">
      <w:pPr>
        <w:widowControl/>
        <w:autoSpaceDE w:val="0"/>
        <w:autoSpaceDN w:val="0"/>
        <w:adjustRightInd w:val="0"/>
        <w:ind w:firstLine="840"/>
        <w:jc w:val="left"/>
      </w:pPr>
      <w:r w:rsidRPr="00FE778F">
        <w:t>// 在主线程刷新数据</w:t>
      </w:r>
    </w:p>
    <w:p w14:paraId="18382CBD" w14:textId="77777777" w:rsidR="004E6A54" w:rsidRPr="00FE778F" w:rsidRDefault="004E6A54" w:rsidP="004E6A54">
      <w:pPr>
        <w:widowControl/>
        <w:autoSpaceDE w:val="0"/>
        <w:autoSpaceDN w:val="0"/>
        <w:adjustRightInd w:val="0"/>
        <w:jc w:val="left"/>
      </w:pPr>
      <w:r w:rsidRPr="00FE778F">
        <w:t xml:space="preserve">    // reload Data </w:t>
      </w:r>
    </w:p>
    <w:p w14:paraId="3E190E5A" w14:textId="77777777" w:rsidR="004E6A54" w:rsidRPr="00FE778F" w:rsidRDefault="004E6A54" w:rsidP="004E6A54">
      <w:pPr>
        <w:pStyle w:val="af"/>
        <w:ind w:firstLineChars="0"/>
      </w:pPr>
      <w:r w:rsidRPr="00FE778F">
        <w:t>  });</w:t>
      </w:r>
    </w:p>
    <w:p w14:paraId="6248554E" w14:textId="77777777" w:rsidR="004E6A54" w:rsidRPr="00872133" w:rsidRDefault="004E6A54" w:rsidP="004E6A54">
      <w:pPr>
        <w:pStyle w:val="af"/>
        <w:ind w:firstLineChars="0"/>
        <w:rPr>
          <w:rFonts w:ascii="Adobe 宋体 Std L" w:eastAsia="Adobe 宋体 Std L" w:hAnsi="Adobe 宋体 Std L"/>
          <w:color w:val="0000FF"/>
          <w:sz w:val="28"/>
          <w:szCs w:val="28"/>
        </w:rPr>
      </w:pPr>
    </w:p>
    <w:p w14:paraId="0BFD7D89" w14:textId="6476878F" w:rsidR="004E6A54" w:rsidRPr="00FE778F" w:rsidRDefault="000228A4" w:rsidP="00FE778F">
      <w:pPr>
        <w:pStyle w:val="3"/>
        <w:numPr>
          <w:ilvl w:val="0"/>
          <w:numId w:val="0"/>
        </w:numPr>
        <w:tabs>
          <w:tab w:val="left" w:pos="425"/>
        </w:tabs>
      </w:pPr>
      <w:r>
        <w:rPr>
          <w:rFonts w:hint="eastAsia"/>
        </w:rPr>
        <w:t>8</w:t>
      </w:r>
      <w:r w:rsidR="00F66A95">
        <w:rPr>
          <w:rFonts w:hint="eastAsia"/>
        </w:rPr>
        <w:t>、</w:t>
      </w:r>
      <w:r w:rsidR="004E6A54" w:rsidRPr="00FE778F">
        <w:rPr>
          <w:rFonts w:hint="eastAsia"/>
        </w:rPr>
        <w:t>关于NSOperation的问题:</w:t>
      </w:r>
    </w:p>
    <w:p w14:paraId="16C5AF56" w14:textId="77777777" w:rsidR="004E6A54" w:rsidRPr="00FE778F" w:rsidRDefault="004E6A54" w:rsidP="00FE778F">
      <w:pPr>
        <w:ind w:left="420" w:firstLine="420"/>
      </w:pPr>
      <w:r w:rsidRPr="00FE778F">
        <w:t xml:space="preserve">NSOperation: 抽象类,不能直接使用,需要使用其子类.(类似的类还有核心动画) </w:t>
      </w:r>
    </w:p>
    <w:p w14:paraId="38E4436B" w14:textId="77777777" w:rsidR="004E6A54" w:rsidRPr="00FE778F" w:rsidRDefault="004E6A54" w:rsidP="00FE778F">
      <w:pPr>
        <w:ind w:left="420" w:firstLine="420"/>
      </w:pPr>
      <w:r w:rsidRPr="00FE778F">
        <w:t xml:space="preserve">两个常用子类: NSInvocationOperation(调用) 和 NSBlockOperation(块); </w:t>
      </w:r>
    </w:p>
    <w:p w14:paraId="27FB3D29" w14:textId="77777777" w:rsidR="004E6A54" w:rsidRPr="00FE778F" w:rsidRDefault="004E6A54" w:rsidP="00FE778F">
      <w:pPr>
        <w:ind w:left="420" w:firstLine="420"/>
      </w:pPr>
      <w:r w:rsidRPr="00FE778F">
        <w:t>两者没有本质区别,后者使用 Block 的形式组织代码,使用相对方便.</w:t>
      </w:r>
    </w:p>
    <w:p w14:paraId="6C6606D6" w14:textId="77777777" w:rsidR="004E6A54" w:rsidRPr="00FE778F" w:rsidRDefault="004E6A54" w:rsidP="00FE778F">
      <w:pPr>
        <w:ind w:left="420" w:firstLine="420"/>
      </w:pPr>
      <w:r w:rsidRPr="00FE778F">
        <w:t>NSInvocationOperation在调用star</w:t>
      </w:r>
      <w:r w:rsidRPr="00FE778F">
        <w:rPr>
          <w:rFonts w:hint="eastAsia"/>
        </w:rPr>
        <w:t>t</w:t>
      </w:r>
      <w:r w:rsidRPr="00FE778F">
        <w:t>方法后，不会开启新的线程只会在当前线程中执行。</w:t>
      </w:r>
    </w:p>
    <w:p w14:paraId="212141BF" w14:textId="77777777" w:rsidR="004E6A54" w:rsidRPr="00FE778F" w:rsidRDefault="004E6A54" w:rsidP="00FE778F">
      <w:pPr>
        <w:ind w:left="420" w:firstLine="420"/>
      </w:pPr>
      <w:r w:rsidRPr="00FE778F">
        <w:t>NSBlockOperation 在调用start方法后，如果封装的操作数&gt;1会开辟多条线程执行 =1 只会在当前线程执行.</w:t>
      </w:r>
    </w:p>
    <w:p w14:paraId="13E3F58F" w14:textId="77777777" w:rsidR="004E6A54" w:rsidRPr="00FE778F" w:rsidRDefault="004E6A54" w:rsidP="00FE778F">
      <w:pPr>
        <w:ind w:left="420" w:firstLine="420"/>
      </w:pPr>
    </w:p>
    <w:p w14:paraId="2B503921" w14:textId="77777777" w:rsidR="004E6A54" w:rsidRPr="00FE778F" w:rsidRDefault="004E6A54" w:rsidP="00FE778F">
      <w:pPr>
        <w:ind w:left="420" w:firstLine="420"/>
      </w:pPr>
      <w:r w:rsidRPr="00FE778F">
        <w:t>NSOperationQueue 创建的操作队列默认为全局队列，队列中的操作执行顺序是无序的，如果需要让它有序执行需要添加依赖关系。</w:t>
      </w:r>
    </w:p>
    <w:p w14:paraId="3FAC7A16" w14:textId="77777777" w:rsidR="004E6A54" w:rsidRPr="00FE778F" w:rsidRDefault="004E6A54" w:rsidP="00FE778F">
      <w:pPr>
        <w:ind w:left="420" w:firstLine="420"/>
      </w:pPr>
      <w:r w:rsidRPr="00FE778F">
        <w:t>   // 操作op3依赖于操作op2;</w:t>
      </w:r>
    </w:p>
    <w:p w14:paraId="56D46253" w14:textId="77777777" w:rsidR="004E6A54" w:rsidRPr="00FE778F" w:rsidRDefault="004E6A54" w:rsidP="00FE778F">
      <w:pPr>
        <w:ind w:left="420" w:firstLine="420"/>
      </w:pPr>
      <w:r w:rsidRPr="00FE778F">
        <w:t>   [op3 addDependency:op2];</w:t>
      </w:r>
    </w:p>
    <w:p w14:paraId="2CCCFD2B" w14:textId="77777777" w:rsidR="004E6A54" w:rsidRPr="00FE778F" w:rsidRDefault="004E6A54" w:rsidP="00FE778F">
      <w:pPr>
        <w:ind w:left="420" w:firstLine="420"/>
      </w:pPr>
      <w:r w:rsidRPr="00FE778F">
        <w:t xml:space="preserve">    // 操作op2依赖于操作op1; </w:t>
      </w:r>
    </w:p>
    <w:p w14:paraId="4F192D7E" w14:textId="77777777" w:rsidR="004E6A54" w:rsidRPr="00FE778F" w:rsidRDefault="004E6A54" w:rsidP="00FE778F">
      <w:pPr>
        <w:ind w:left="420" w:firstLine="420"/>
      </w:pPr>
      <w:r w:rsidRPr="00FE778F">
        <w:t>   [op2 addDependency:op1];</w:t>
      </w:r>
    </w:p>
    <w:p w14:paraId="13F31092" w14:textId="77777777" w:rsidR="004E6A54" w:rsidRPr="00FE778F" w:rsidRDefault="004E6A54" w:rsidP="00FE778F">
      <w:pPr>
        <w:ind w:left="420" w:firstLine="420"/>
      </w:pPr>
      <w:r w:rsidRPr="00FE778F">
        <w:t xml:space="preserve">同时可以设置最大并发数 </w:t>
      </w:r>
    </w:p>
    <w:p w14:paraId="6ECF63B0" w14:textId="77777777" w:rsidR="004E6A54" w:rsidRPr="00FE778F" w:rsidRDefault="004E6A54" w:rsidP="00FE778F">
      <w:pPr>
        <w:ind w:left="420" w:firstLine="420"/>
      </w:pPr>
    </w:p>
    <w:p w14:paraId="25304F0D" w14:textId="1BF0ECAE" w:rsidR="004E6A54" w:rsidRPr="00872133" w:rsidRDefault="004E6A54" w:rsidP="00FE778F">
      <w:pPr>
        <w:ind w:left="420" w:firstLine="420"/>
        <w:rPr>
          <w:rFonts w:ascii="Adobe 宋体 Std L" w:eastAsia="Adobe 宋体 Std L" w:hAnsi="Adobe 宋体 Std L" w:cs="Helvetica Neue"/>
          <w:kern w:val="0"/>
          <w:sz w:val="28"/>
          <w:szCs w:val="28"/>
        </w:rPr>
      </w:pPr>
      <w:r w:rsidRPr="00FE778F">
        <w:t>NSOperationQueue NSOperation支持 取消暂停的操作 但是正在进行的的操作并不能取消，这些操作一旦取消不可恢复</w:t>
      </w:r>
      <w:r w:rsidR="00FE778F">
        <w:rPr>
          <w:rFonts w:hint="eastAsia"/>
        </w:rPr>
        <w:t>.</w:t>
      </w:r>
    </w:p>
    <w:p w14:paraId="49555FCB" w14:textId="6BF28C91" w:rsidR="004E6A54" w:rsidRPr="005D3452" w:rsidRDefault="000228A4" w:rsidP="005D3452">
      <w:pPr>
        <w:pStyle w:val="3"/>
        <w:numPr>
          <w:ilvl w:val="0"/>
          <w:numId w:val="0"/>
        </w:numPr>
        <w:tabs>
          <w:tab w:val="left" w:pos="425"/>
        </w:tabs>
      </w:pPr>
      <w:r>
        <w:rPr>
          <w:rFonts w:hint="eastAsia"/>
        </w:rPr>
        <w:t>9</w:t>
      </w:r>
      <w:r w:rsidR="004E6A54" w:rsidRPr="005D3452">
        <w:rPr>
          <w:rFonts w:hint="eastAsia"/>
        </w:rPr>
        <w:t>、</w:t>
      </w:r>
      <w:r w:rsidR="004E6A54" w:rsidRPr="005D3452">
        <w:t>为什么要取消/恢复队列呢？</w:t>
      </w:r>
    </w:p>
    <w:p w14:paraId="6B48BFD1" w14:textId="77777777" w:rsidR="004E6A54" w:rsidRPr="005D3452" w:rsidRDefault="004E6A54" w:rsidP="005D3452">
      <w:pPr>
        <w:ind w:left="420" w:firstLine="420"/>
      </w:pPr>
      <w:r w:rsidRPr="005D3452">
        <w:t>一般在接收到内存警告后取消队列中的操作。</w:t>
      </w:r>
    </w:p>
    <w:p w14:paraId="60F3A34B" w14:textId="77777777" w:rsidR="004E6A54" w:rsidRPr="00872133" w:rsidRDefault="004E6A54" w:rsidP="005D3452">
      <w:pPr>
        <w:ind w:left="420" w:firstLine="420"/>
        <w:rPr>
          <w:rFonts w:ascii="Adobe 宋体 Std L" w:eastAsia="Adobe 宋体 Std L" w:hAnsi="Adobe 宋体 Std L"/>
          <w:sz w:val="28"/>
          <w:szCs w:val="28"/>
        </w:rPr>
      </w:pPr>
      <w:r w:rsidRPr="005D3452">
        <w:t>为了保证scorllView在滚动的时候流畅 通常在滚动开始时，暂停队列中的所有操作，滚动结束后，恢复操作。</w:t>
      </w:r>
    </w:p>
    <w:p w14:paraId="7DCC6383" w14:textId="2DF166DC" w:rsidR="004E6A54" w:rsidRPr="005D3452" w:rsidRDefault="000228A4" w:rsidP="005D3452">
      <w:pPr>
        <w:pStyle w:val="3"/>
        <w:numPr>
          <w:ilvl w:val="0"/>
          <w:numId w:val="0"/>
        </w:numPr>
        <w:tabs>
          <w:tab w:val="left" w:pos="425"/>
        </w:tabs>
      </w:pPr>
      <w:r>
        <w:rPr>
          <w:rFonts w:hint="eastAsia"/>
        </w:rPr>
        <w:t>10</w:t>
      </w:r>
      <w:r w:rsidR="00F66A95">
        <w:rPr>
          <w:rFonts w:hint="eastAsia"/>
        </w:rPr>
        <w:t>、</w:t>
      </w:r>
      <w:r w:rsidR="004E6A54" w:rsidRPr="005D3452">
        <w:rPr>
          <w:rFonts w:hint="eastAsia"/>
        </w:rPr>
        <w:t>说说</w:t>
      </w:r>
      <w:r w:rsidR="004E6A54" w:rsidRPr="005D3452">
        <w:t xml:space="preserve">NSOperation </w:t>
      </w:r>
      <w:r w:rsidR="004E6A54" w:rsidRPr="005D3452">
        <w:rPr>
          <w:rFonts w:hint="eastAsia"/>
        </w:rPr>
        <w:t>和</w:t>
      </w:r>
      <w:r w:rsidR="004E6A54" w:rsidRPr="005D3452">
        <w:t xml:space="preserve"> GCD </w:t>
      </w:r>
      <w:r w:rsidR="004E6A54" w:rsidRPr="005D3452">
        <w:rPr>
          <w:rFonts w:hint="eastAsia"/>
        </w:rPr>
        <w:t>的区别?</w:t>
      </w:r>
    </w:p>
    <w:p w14:paraId="25128EAE" w14:textId="43B496AD" w:rsidR="004E6A54" w:rsidRPr="005D3452" w:rsidRDefault="005D3452" w:rsidP="005D3452">
      <w:pPr>
        <w:ind w:left="420" w:firstLine="420"/>
      </w:pPr>
      <w:r>
        <w:rPr>
          <w:rFonts w:ascii="Adobe 宋体 Std L" w:eastAsia="Adobe 宋体 Std L" w:hAnsi="Adobe 宋体 Std L" w:cs="Menlo Regular" w:hint="eastAsia"/>
          <w:kern w:val="0"/>
          <w:sz w:val="28"/>
          <w:szCs w:val="28"/>
        </w:rPr>
        <w:t xml:space="preserve">  </w:t>
      </w:r>
      <w:r w:rsidR="004E6A54" w:rsidRPr="005D3452">
        <w:rPr>
          <w:rFonts w:hint="eastAsia"/>
        </w:rPr>
        <w:t xml:space="preserve"> </w:t>
      </w:r>
      <w:r w:rsidR="004E6A54" w:rsidRPr="005D3452">
        <w:t>1. GCD是底层的C语言构成的API，而NSOperationQueue及相关对象是Objc的对象。在GCD中，在队列中执行的是由block构成的任务，这是一个轻量级的数据结构；而Operation作为一个对象，为我们提供了更多的选择；</w:t>
      </w:r>
    </w:p>
    <w:p w14:paraId="53F866E0" w14:textId="77777777" w:rsidR="004E6A54" w:rsidRPr="005D3452" w:rsidRDefault="004E6A54" w:rsidP="005D3452">
      <w:pPr>
        <w:ind w:left="420" w:firstLine="420"/>
      </w:pPr>
      <w:r w:rsidRPr="005D3452">
        <w:t>    2. 在NSOperationQueue中，我们可以随时取消已经设定要准备执行的任务(当然，已经开始的任务就无法阻止了)，而GCD没法停止已经加入queue的block(其实是有的，但需要许多复杂的代码)；</w:t>
      </w:r>
    </w:p>
    <w:p w14:paraId="7B8F8C05" w14:textId="77777777" w:rsidR="004E6A54" w:rsidRPr="005D3452" w:rsidRDefault="004E6A54" w:rsidP="005D3452">
      <w:pPr>
        <w:ind w:left="420" w:firstLine="420"/>
      </w:pPr>
      <w:r w:rsidRPr="005D3452">
        <w:t>    3. NSOperation能够方便地设置依赖关系，我们可以让一个Operation依赖于另一个Operation，这样的话尽管两个Operation处于同一个并行队列中，但前者会直到后者执行完毕后再执行；</w:t>
      </w:r>
    </w:p>
    <w:p w14:paraId="4CFB8431" w14:textId="77777777" w:rsidR="004E6A54" w:rsidRPr="005D3452" w:rsidRDefault="004E6A54" w:rsidP="005D3452">
      <w:pPr>
        <w:ind w:left="420" w:firstLine="420"/>
      </w:pPr>
      <w:r w:rsidRPr="005D3452">
        <w:t>    4. 我们能将KVO应用在NSOperation中，可以监听一个Operation是否完成或取消，这样子能比GCD更加有效地掌控我们执行的后台任务；</w:t>
      </w:r>
    </w:p>
    <w:p w14:paraId="680B26B0" w14:textId="77777777" w:rsidR="004E6A54" w:rsidRPr="005D3452" w:rsidRDefault="004E6A54" w:rsidP="005D3452">
      <w:pPr>
        <w:ind w:left="420" w:firstLine="420"/>
      </w:pPr>
      <w:r w:rsidRPr="005D3452">
        <w:t>    5. 在NSOperation中，我们能够设置NSOperation的priority优先级，能够使同一个并行队列中的任务区分先后地执行，而在GCD中，我们只能区分不同任务队列的优先级，如果要区分block任务的优先级，也需要大量的复杂代码；</w:t>
      </w:r>
    </w:p>
    <w:p w14:paraId="0ED81471" w14:textId="77777777" w:rsidR="004E6A54" w:rsidRPr="005D3452" w:rsidRDefault="004E6A54" w:rsidP="005D3452">
      <w:pPr>
        <w:ind w:left="420" w:firstLine="420"/>
      </w:pPr>
      <w:r w:rsidRPr="005D3452">
        <w:t>    6. 我们能够对NSOperation进行继承，在这之上添加成员变量与成员方法，提高整个代码的复用度，这比简单地将block任务排入执行队列更有自由度，能够在其之上添加更多自定制的功能。</w:t>
      </w:r>
    </w:p>
    <w:p w14:paraId="1294F91D" w14:textId="77777777" w:rsidR="004E6A54" w:rsidRPr="005D3452" w:rsidRDefault="004E6A54" w:rsidP="005D3452">
      <w:pPr>
        <w:ind w:left="420" w:firstLine="420"/>
      </w:pPr>
      <w:r w:rsidRPr="005D3452">
        <w:rPr>
          <w:rFonts w:hint="eastAsia"/>
        </w:rPr>
        <w:t xml:space="preserve">    7. </w:t>
      </w:r>
      <w:r w:rsidRPr="005D3452">
        <w:t>GCD 是严格的队列，先进先出 FIFO；NSOperation可以改动 优先级（或者说服务质量）改变执行顺序</w:t>
      </w:r>
    </w:p>
    <w:p w14:paraId="78257AA4" w14:textId="77777777" w:rsidR="004E6A54" w:rsidRPr="005D3452" w:rsidRDefault="004E6A54" w:rsidP="005D3452">
      <w:pPr>
        <w:ind w:left="420" w:firstLine="420"/>
      </w:pPr>
      <w:r w:rsidRPr="005D3452">
        <w:rPr>
          <w:rFonts w:hint="eastAsia"/>
        </w:rPr>
        <w:t xml:space="preserve">    8. </w:t>
      </w:r>
      <w:r w:rsidRPr="005D3452">
        <w:t>NSOperation的高级：最大并发数，控制线程个数，优化了线程的暂停、继续、取消功能（GCD实现起来太难，可以用 KVO ），依赖关系，可以让异步任务同步执行</w:t>
      </w:r>
      <w:r w:rsidRPr="005D3452">
        <w:rPr>
          <w:rFonts w:hint="eastAsia"/>
        </w:rPr>
        <w:t>.</w:t>
      </w:r>
    </w:p>
    <w:p w14:paraId="50DECCC1" w14:textId="77777777" w:rsidR="004E6A54" w:rsidRPr="005D3452" w:rsidRDefault="004E6A54" w:rsidP="005D3452">
      <w:pPr>
        <w:ind w:left="420" w:firstLine="420"/>
      </w:pPr>
    </w:p>
    <w:p w14:paraId="0E61E69A" w14:textId="5B2551E1" w:rsidR="004E6A54" w:rsidRPr="005D3452" w:rsidRDefault="000228A4" w:rsidP="005D3452">
      <w:pPr>
        <w:pStyle w:val="3"/>
        <w:numPr>
          <w:ilvl w:val="0"/>
          <w:numId w:val="0"/>
        </w:numPr>
        <w:tabs>
          <w:tab w:val="left" w:pos="425"/>
        </w:tabs>
      </w:pPr>
      <w:r>
        <w:rPr>
          <w:rFonts w:hint="eastAsia"/>
        </w:rPr>
        <w:t>11</w:t>
      </w:r>
      <w:r w:rsidR="004E6A54" w:rsidRPr="005D3452">
        <w:rPr>
          <w:rFonts w:hint="eastAsia"/>
        </w:rPr>
        <w:t>、多线程的实现方式有哪些？都有什么区别？</w:t>
      </w:r>
    </w:p>
    <w:p w14:paraId="0F34B1F1" w14:textId="7ED7CB71" w:rsidR="004E6A54" w:rsidRPr="005D3452" w:rsidRDefault="000228A4" w:rsidP="005D3452">
      <w:pPr>
        <w:pStyle w:val="3"/>
        <w:numPr>
          <w:ilvl w:val="0"/>
          <w:numId w:val="0"/>
        </w:numPr>
        <w:tabs>
          <w:tab w:val="left" w:pos="425"/>
        </w:tabs>
      </w:pPr>
      <w:r>
        <w:rPr>
          <w:rFonts w:hint="eastAsia"/>
        </w:rPr>
        <w:t>12</w:t>
      </w:r>
      <w:r w:rsidR="004E6A54" w:rsidRPr="005D3452">
        <w:rPr>
          <w:rFonts w:hint="eastAsia"/>
        </w:rPr>
        <w:t>、多线程在开发中怎么用的？</w:t>
      </w:r>
    </w:p>
    <w:p w14:paraId="739B1BED" w14:textId="55670403" w:rsidR="004E6A54" w:rsidRPr="005D3452" w:rsidRDefault="004E6A54" w:rsidP="005D3452">
      <w:pPr>
        <w:pStyle w:val="3"/>
        <w:numPr>
          <w:ilvl w:val="0"/>
          <w:numId w:val="0"/>
        </w:numPr>
        <w:tabs>
          <w:tab w:val="left" w:pos="425"/>
        </w:tabs>
      </w:pPr>
      <w:r w:rsidRPr="005D3452">
        <w:rPr>
          <w:rFonts w:hint="eastAsia"/>
        </w:rPr>
        <w:t>13、关于RunLoop的问题:</w:t>
      </w:r>
    </w:p>
    <w:p w14:paraId="208B47D7" w14:textId="6C11C6D9" w:rsidR="004E6A54" w:rsidRPr="00872133" w:rsidRDefault="00F66A95" w:rsidP="005D3452">
      <w:pPr>
        <w:pStyle w:val="3"/>
        <w:numPr>
          <w:ilvl w:val="0"/>
          <w:numId w:val="0"/>
        </w:numPr>
        <w:tabs>
          <w:tab w:val="left" w:pos="425"/>
        </w:tabs>
        <w:rPr>
          <w:rFonts w:ascii="Adobe 宋体 Std L" w:eastAsia="Adobe 宋体 Std L" w:hAnsi="Adobe 宋体 Std L"/>
          <w:szCs w:val="28"/>
        </w:rPr>
      </w:pPr>
      <w:r>
        <w:rPr>
          <w:rFonts w:hint="eastAsia"/>
        </w:rPr>
        <w:t>14、</w:t>
      </w:r>
      <w:r w:rsidR="004E6A54" w:rsidRPr="005D3452">
        <w:t>RoonLoop</w:t>
      </w:r>
      <w:r w:rsidR="004E6A54" w:rsidRPr="005D3452">
        <w:rPr>
          <w:rFonts w:hint="eastAsia"/>
        </w:rPr>
        <w:t>与多线程的关系？</w:t>
      </w:r>
    </w:p>
    <w:p w14:paraId="1A4FB695" w14:textId="77777777" w:rsidR="004E6A54" w:rsidRPr="00872133" w:rsidRDefault="004E6A54" w:rsidP="004E6A54">
      <w:pPr>
        <w:rPr>
          <w:rFonts w:ascii="Adobe 宋体 Std L" w:eastAsia="Adobe 宋体 Std L" w:hAnsi="Adobe 宋体 Std L"/>
          <w:sz w:val="28"/>
          <w:szCs w:val="28"/>
        </w:rPr>
      </w:pPr>
    </w:p>
    <w:p w14:paraId="7F1C43CC" w14:textId="77777777" w:rsidR="004E6A54" w:rsidRPr="00872133" w:rsidRDefault="004E6A54" w:rsidP="005D3452">
      <w:pPr>
        <w:pStyle w:val="3"/>
        <w:numPr>
          <w:ilvl w:val="0"/>
          <w:numId w:val="0"/>
        </w:numPr>
        <w:tabs>
          <w:tab w:val="left" w:pos="425"/>
        </w:tabs>
        <w:rPr>
          <w:rFonts w:ascii="Adobe 宋体 Std L" w:eastAsia="Adobe 宋体 Std L" w:hAnsi="Adobe 宋体 Std L" w:cs="Times"/>
          <w:color w:val="000000"/>
          <w:kern w:val="0"/>
          <w:szCs w:val="28"/>
        </w:rPr>
      </w:pPr>
      <w:r w:rsidRPr="005D3452">
        <w:rPr>
          <w:rFonts w:hint="eastAsia"/>
        </w:rPr>
        <w:t>15</w:t>
      </w:r>
      <w:r w:rsidRPr="005D3452">
        <w:t>、线程与进程的区别和联系? </w:t>
      </w:r>
    </w:p>
    <w:p w14:paraId="192F3497" w14:textId="397CC243" w:rsidR="004E6A54" w:rsidRPr="00872133" w:rsidRDefault="004E6A54" w:rsidP="0058564A">
      <w:pPr>
        <w:ind w:left="420" w:firstLine="420"/>
        <w:rPr>
          <w:rFonts w:ascii="Adobe 宋体 Std L" w:eastAsia="Adobe 宋体 Std L" w:hAnsi="Adobe 宋体 Std L" w:cs="Times"/>
          <w:color w:val="CD0005"/>
          <w:kern w:val="0"/>
          <w:sz w:val="28"/>
          <w:szCs w:val="28"/>
        </w:rPr>
      </w:pPr>
      <w:r w:rsidRPr="005D3452">
        <w:t>线程是进程的基本单位 进程和线程都是由操作系统所体会的程序运行的基本单元,系统利用该基本单元实现系统对应用的并发性。 进程和线程的主要差别在于它们是不同的操作系统资源管理方式。进程有独立的地址空间,一个进程崩溃后,在保护模式下 不会对其它进程产生影响,而线程只是一个进程中的不同执行路径。线程有自己的堆栈和局部变量,但线程之间没有单独的 地址空间,一个线程死掉就等于整个进程死掉,所以多进程的程序要比多线程的程序健壮,但在进程切换时,耗费资源较 大,效率要差一些。但对于一些要求同时进行并且又要共享某些变量的并发操作,只能用线程,不能用进程。</w:t>
      </w:r>
    </w:p>
    <w:p w14:paraId="1FCCB2B6" w14:textId="4FD389A5" w:rsidR="004E6A54" w:rsidRPr="005D3452" w:rsidRDefault="004E6A54" w:rsidP="005D3452">
      <w:pPr>
        <w:pStyle w:val="3"/>
        <w:numPr>
          <w:ilvl w:val="0"/>
          <w:numId w:val="0"/>
        </w:numPr>
        <w:tabs>
          <w:tab w:val="left" w:pos="425"/>
        </w:tabs>
      </w:pPr>
      <w:r w:rsidRPr="005D3452">
        <w:rPr>
          <w:rFonts w:hint="eastAsia"/>
        </w:rPr>
        <w:t>16</w:t>
      </w:r>
      <w:r w:rsidRPr="005D3452">
        <w:t>、简述多线程的作用以及什么地方会用到多线程?OC实现多线程的方法有哪些?谈谈多线程安全问题的几种解决方案?何为线程同步,如何实现的?分线程回调主线程方法是什么,有什么作用?</w:t>
      </w:r>
    </w:p>
    <w:p w14:paraId="0AF0A6E5" w14:textId="77777777" w:rsidR="004E6A54" w:rsidRPr="005D3452" w:rsidRDefault="004E6A54" w:rsidP="004E6A5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5D3452">
        <w:t xml:space="preserve">getter方法 -(NSString*)name </w:t>
      </w:r>
    </w:p>
    <w:p w14:paraId="4D3F4A33" w14:textId="77777777" w:rsidR="004E6A54" w:rsidRPr="005D3452" w:rsidRDefault="004E6A54" w:rsidP="004E6A5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5D3452">
        <w:t xml:space="preserve">{return _name if(_name!=name) } </w:t>
      </w:r>
    </w:p>
    <w:p w14:paraId="100E6A69" w14:textId="77777777" w:rsidR="004E6A54" w:rsidRPr="005D3452" w:rsidRDefault="004E6A54" w:rsidP="004E6A5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5D3452">
        <w:t xml:space="preserve">(1)、多线程的作用:可以解决负载均衡问题,充分利用cpu资源 。为了提高CPU的使用率,采用多线程的方式去同时完 成几件事情而互不干扰, </w:t>
      </w:r>
    </w:p>
    <w:p w14:paraId="3A74D628" w14:textId="77777777" w:rsidR="005D3452" w:rsidRDefault="004E6A54" w:rsidP="004E6A5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5D3452">
        <w:t xml:space="preserve">(2)、大多情况下,要用到多线程的主要是需要处理大量的IO操作时或处理的情况需要花大量的时间等等,比如:读写文 件、视频图像的采集、处理、显示、保存等。 </w:t>
      </w:r>
    </w:p>
    <w:p w14:paraId="0D0B7FB7" w14:textId="77777777" w:rsidR="005D3452" w:rsidRDefault="004E6A54" w:rsidP="004E6A5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5D3452">
        <w:t xml:space="preserve">(3)、ios有三种主要方法:1、NSThread。2、NSOperation。3、GCD。 </w:t>
      </w:r>
    </w:p>
    <w:p w14:paraId="1414F67E" w14:textId="0D2F4AFA" w:rsidR="004E6A54" w:rsidRPr="005D3452" w:rsidRDefault="004E6A54" w:rsidP="004E6A5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5D3452">
        <w:t xml:space="preserve">(4)解决方案:使用锁:锁是线程编程同步工具的基础。锁可以让你很容易保护代码中一大块区域以便你可以确保代码的正 确性。使用POSIX互斥锁;使用NSLock类;使用@synchronized指令等。 </w:t>
      </w:r>
    </w:p>
    <w:p w14:paraId="03410A08" w14:textId="77777777" w:rsidR="004E6A54" w:rsidRPr="005D3452" w:rsidRDefault="004E6A54" w:rsidP="004E6A5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5D3452">
        <w:t xml:space="preserve">(5)回到主线程的方法: dispatch_async(dispatch_get_main_queue(), ^{ }); </w:t>
      </w:r>
    </w:p>
    <w:p w14:paraId="790B6EDF" w14:textId="14A5DF51" w:rsidR="00B362A6" w:rsidRPr="00B362A6" w:rsidRDefault="004E6A54" w:rsidP="00B362A6">
      <w:r w:rsidRPr="005D3452">
        <w:t>作用:主线程是显示UI界面,子线程多数是进行数据处理</w:t>
      </w:r>
      <w:r w:rsidR="005D3452">
        <w:rPr>
          <w:rFonts w:hint="eastAsia"/>
        </w:rPr>
        <w:t>。</w:t>
      </w:r>
    </w:p>
    <w:p w14:paraId="5A2587A3" w14:textId="77777777" w:rsidR="00ED351A" w:rsidRDefault="00ED351A" w:rsidP="00FB6293">
      <w:pPr>
        <w:pStyle w:val="1"/>
        <w:numPr>
          <w:ilvl w:val="0"/>
          <w:numId w:val="15"/>
        </w:numPr>
        <w:rPr>
          <w:rFonts w:hint="default"/>
          <w:color w:val="FF0000"/>
        </w:rPr>
      </w:pPr>
      <w:bookmarkStart w:id="15" w:name="_Toc25225"/>
      <w:r>
        <w:rPr>
          <w:color w:val="FF0000"/>
        </w:rPr>
        <w:t>网络（</w:t>
      </w:r>
      <w:r>
        <w:rPr>
          <w:rFonts w:cs="Courier New"/>
          <w:bCs/>
          <w:color w:val="0000FF"/>
        </w:rPr>
        <w:t>★★</w:t>
      </w:r>
      <w:r>
        <w:rPr>
          <w:color w:val="FF0000"/>
        </w:rPr>
        <w:t>）</w:t>
      </w:r>
      <w:bookmarkEnd w:id="15"/>
    </w:p>
    <w:p w14:paraId="7A8032FF" w14:textId="77777777" w:rsidR="005D3452" w:rsidRDefault="005D3452" w:rsidP="005D3452"/>
    <w:p w14:paraId="72E390A4" w14:textId="3E124271" w:rsidR="005D3452" w:rsidRPr="005D3452" w:rsidRDefault="005D3452" w:rsidP="005D3452">
      <w:pPr>
        <w:pStyle w:val="3"/>
        <w:numPr>
          <w:ilvl w:val="0"/>
          <w:numId w:val="0"/>
        </w:numPr>
        <w:ind w:left="425" w:hanging="425"/>
      </w:pPr>
      <w:r w:rsidRPr="005D3452">
        <w:rPr>
          <w:rFonts w:hint="eastAsia"/>
        </w:rPr>
        <w:t>1、</w:t>
      </w:r>
      <w:r w:rsidRPr="005D3452">
        <w:t>HTTP</w:t>
      </w:r>
      <w:r w:rsidR="008D7E91">
        <w:t>的通信</w:t>
      </w:r>
      <w:r w:rsidR="008D7E91">
        <w:rPr>
          <w:rFonts w:hint="eastAsia"/>
        </w:rPr>
        <w:t>的</w:t>
      </w:r>
      <w:r w:rsidRPr="005D3452">
        <w:t xml:space="preserve"> </w:t>
      </w:r>
      <w:r w:rsidR="008D7E91">
        <w:t>发送请求</w:t>
      </w:r>
      <w:r w:rsidR="008D7E91">
        <w:rPr>
          <w:rFonts w:hint="eastAsia"/>
        </w:rPr>
        <w:t>、</w:t>
      </w:r>
      <w:r w:rsidRPr="005D3452">
        <w:t>接收响应</w:t>
      </w:r>
      <w:r w:rsidR="008D7E91">
        <w:rPr>
          <w:rFonts w:hint="eastAsia"/>
        </w:rPr>
        <w:t xml:space="preserve"> </w:t>
      </w:r>
      <w:r w:rsidRPr="005D3452">
        <w:rPr>
          <w:rFonts w:hint="eastAsia"/>
        </w:rPr>
        <w:t>包含哪些内容？OC中是怎样实现的？</w:t>
      </w:r>
    </w:p>
    <w:p w14:paraId="1F30C942"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请求：</w:t>
      </w:r>
    </w:p>
    <w:p w14:paraId="483E7F7B" w14:textId="04F096DC"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一个请求包含以下内容：</w:t>
      </w:r>
    </w:p>
    <w:p w14:paraId="38C63C8F" w14:textId="1CD81A90"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请求行：包含了请求方法、请求资源路径、HTTP协议版本</w:t>
      </w:r>
    </w:p>
    <w:p w14:paraId="280E07A7"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GET /MJServer/resources/images/1.jpg HTTP/1.1</w:t>
      </w:r>
    </w:p>
    <w:p w14:paraId="3D485302"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请求头：包含了对客户端的环境描述、客户端请求的主机地址等信息</w:t>
      </w:r>
    </w:p>
    <w:p w14:paraId="1AA53631"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Host: 192.168.1.105:8080   // 客户端想访问的服务器主机地址</w:t>
      </w:r>
    </w:p>
    <w:p w14:paraId="4F1CADB2"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User-Agent: Mozilla/5.0 (Macintosh; Intel Mac OS X 10.9) Firefox/30.0</w:t>
      </w:r>
    </w:p>
    <w:p w14:paraId="1A4072D6"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客户端的类型，客户端的软件环境 </w:t>
      </w:r>
    </w:p>
    <w:p w14:paraId="3582482C"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Accept: text/html, */*   // 客户端所能接收的数据类型 </w:t>
      </w:r>
    </w:p>
    <w:p w14:paraId="62177DF3"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Accept-Language: zh-cn   // 客户端的语言环境 </w:t>
      </w:r>
    </w:p>
    <w:p w14:paraId="3A47B56F"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Accept-Encoding: gzip   // 客户端支持的数据压缩格式 </w:t>
      </w:r>
    </w:p>
    <w:p w14:paraId="6C083B36"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请求体：客户端发给服务器的具体数据，比如文件数据</w:t>
      </w:r>
    </w:p>
    <w:p w14:paraId="12D4894C"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OC中请求用NSURLRequest</w:t>
      </w:r>
    </w:p>
    <w:p w14:paraId="7EA3D3B1"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p>
    <w:p w14:paraId="6DFD1825"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NSURLRequest</w:t>
      </w:r>
    </w:p>
    <w:p w14:paraId="2194448C"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发送给服务器的请求包含：</w:t>
      </w:r>
    </w:p>
    <w:p w14:paraId="50166123"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请求行： 包含了请求方法、请求资源路径、HTTP协议版本 </w:t>
      </w:r>
    </w:p>
    <w:p w14:paraId="059950FD"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请求头：  对客户端的环境描述、客户端请求的主机地址等信息 </w:t>
      </w:r>
    </w:p>
    <w:p w14:paraId="65C4A225"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请求体：  客户端发给服务器的具体数据 </w:t>
      </w:r>
    </w:p>
    <w:p w14:paraId="1FDDBB02" w14:textId="297FD956"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默认超时时常：60s </w:t>
      </w:r>
    </w:p>
    <w:p w14:paraId="185BF81F"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响应：</w:t>
      </w:r>
    </w:p>
    <w:p w14:paraId="1B4A802D"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一个响应包括：</w:t>
      </w:r>
    </w:p>
    <w:p w14:paraId="432ECFBF" w14:textId="28C1759C"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状态行：包含了HTTP协议版本、状态码、状态英文名称</w:t>
      </w:r>
    </w:p>
    <w:p w14:paraId="75E4A10F"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HTTP/1.1 200 OK</w:t>
      </w:r>
    </w:p>
    <w:p w14:paraId="5F03B203"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响应头：包含了对服务器的描述、对返回数据的描述</w:t>
      </w:r>
    </w:p>
    <w:p w14:paraId="2BD0F6C8"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Server: Apache-Coyote/1.1   // 服务器的类型 </w:t>
      </w:r>
    </w:p>
    <w:p w14:paraId="0A981A65"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Content-Type: image/jpeg   // 返回数据的类型 </w:t>
      </w:r>
    </w:p>
    <w:p w14:paraId="19BD5DD9" w14:textId="20C9B272"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Content-Length: 56811   // 返回数据的长度 </w:t>
      </w:r>
    </w:p>
    <w:p w14:paraId="10C5FA45"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Date: Mon, 23 Jun 2014 12:54:52 GMT  // 响应的时间 </w:t>
      </w:r>
    </w:p>
    <w:p w14:paraId="161ED188"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实体内容：服务器返回给客户端的具体数据，比如文件数据</w:t>
      </w:r>
    </w:p>
    <w:p w14:paraId="3759052E"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OC中响应用NSURLRespose</w:t>
      </w:r>
    </w:p>
    <w:p w14:paraId="6D288715"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NSURLRespones </w:t>
      </w:r>
    </w:p>
    <w:p w14:paraId="46D31482"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返回给客户端的回应包含： </w:t>
      </w:r>
    </w:p>
    <w:p w14:paraId="2AC69E03"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状态行 ： 包含了HTTP协议版本、状态码、状态英文名称 </w:t>
      </w:r>
    </w:p>
    <w:p w14:paraId="20A8AA50"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响应头 ： 包含了对服务器的描述、对返回数据的描述 </w:t>
      </w:r>
    </w:p>
    <w:p w14:paraId="019A9502"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实体内容：服务器返回给客户端的具体二进制数据 </w:t>
      </w:r>
    </w:p>
    <w:p w14:paraId="22532E51"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p>
    <w:p w14:paraId="6C24A2EE"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xml:space="preserve">          常用属性：  expectedContentLength （下载时返回文件的长度） </w:t>
      </w:r>
    </w:p>
    <w:p w14:paraId="548B7112" w14:textId="5EE29A1D" w:rsidR="005D3452" w:rsidRPr="00B54EEC" w:rsidRDefault="00B54EEC"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                       </w:t>
      </w:r>
      <w:r w:rsidR="005D3452" w:rsidRPr="00B54EEC">
        <w:t xml:space="preserve"> suggestedFilename（建议保存的文件名） </w:t>
      </w:r>
    </w:p>
    <w:p w14:paraId="047D914A" w14:textId="77777777" w:rsidR="005D3452" w:rsidRPr="00B54EEC" w:rsidRDefault="005D3452"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p>
    <w:p w14:paraId="4B530DDB" w14:textId="77E8455F" w:rsidR="00B54EEC" w:rsidRPr="00872133" w:rsidRDefault="00F66A95" w:rsidP="00B54EEC">
      <w:pPr>
        <w:pStyle w:val="3"/>
        <w:numPr>
          <w:ilvl w:val="0"/>
          <w:numId w:val="0"/>
        </w:numPr>
        <w:ind w:left="425" w:hanging="425"/>
        <w:rPr>
          <w:rFonts w:ascii="Helvetica Neue" w:eastAsia="华文宋体" w:hAnsi="Helvetica Neue" w:cs="Helvetica Neue"/>
          <w:color w:val="0000FF"/>
          <w:kern w:val="0"/>
          <w:szCs w:val="28"/>
        </w:rPr>
      </w:pPr>
      <w:r>
        <w:rPr>
          <w:rFonts w:hint="eastAsia"/>
        </w:rPr>
        <w:t>2、</w:t>
      </w:r>
      <w:r w:rsidR="00B54EEC" w:rsidRPr="00B54EEC">
        <w:t>http 的post与get区别与联系，实践中如何选择它们？</w:t>
      </w:r>
    </w:p>
    <w:p w14:paraId="4C47570F" w14:textId="77777777" w:rsidR="00B54EEC" w:rsidRPr="00B54EEC" w:rsidRDefault="00B54EEC"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（1）get是从服务器上获取数据，post是向服务器传送数据。</w:t>
      </w:r>
    </w:p>
    <w:p w14:paraId="67E3C5BF" w14:textId="77777777" w:rsidR="00B54EEC" w:rsidRPr="00B54EEC" w:rsidRDefault="00B54EEC"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（2）在客户端，Get方式在通过URL提交数据，数据在URL中可以看到；POST方式，数据放置HTML HEADER内提交。</w:t>
      </w:r>
    </w:p>
    <w:p w14:paraId="28260E6C" w14:textId="77777777" w:rsidR="00B54EEC" w:rsidRPr="00B54EEC" w:rsidRDefault="00B54EEC"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（3）对于get方式，服务器端用Request.QueryString获取变量的值，对于post方式，服务器端用Request.Form获取提交的数据。</w:t>
      </w:r>
    </w:p>
    <w:p w14:paraId="57041D80" w14:textId="77777777" w:rsidR="00B54EEC" w:rsidRPr="00B54EEC" w:rsidRDefault="00B54EEC"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pPr>
      <w:r w:rsidRPr="00B54EEC">
        <w:t>（4）GET方式提交的数据最多只能有1024字节，而POST则没有此限制。</w:t>
      </w:r>
    </w:p>
    <w:p w14:paraId="53EC904A" w14:textId="368354A0" w:rsidR="00B54EEC" w:rsidRPr="00872133" w:rsidRDefault="00B54EEC" w:rsidP="00B54EE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left"/>
        <w:rPr>
          <w:rFonts w:ascii="Times" w:eastAsia="宋体" w:hAnsi="Times" w:cs="Times"/>
          <w:color w:val="0000FF"/>
          <w:kern w:val="0"/>
          <w:sz w:val="28"/>
          <w:szCs w:val="28"/>
        </w:rPr>
      </w:pPr>
      <w:r w:rsidRPr="00B54EEC">
        <w:t>（5）安全性问题。正如在（1）中提到，使用 Get 的时候，参数会显示在地址栏上，而 Post 不会。所以，如果这些数据是中文数据而且是非敏感数据，那么使用 get；如果用户输入的数据不是中文字符而且包含敏感数据，那么还是使用 post为好。 Http定义了与服务器交互的不同方法，最基本的方法有4种，分别是GET，POST，PUT，DELETE。URL全称是资源描述符，我们可以这样认为：一个URL地址，它用于描述一个网络上的资源，而HTTP中的GET，POST，PUT，DELETE就对应着对这个资源的查，改，增，删4个操作。GET一般用于获取/查询资源信息，而POST一般用于更新资源信息</w:t>
      </w:r>
      <w:r>
        <w:rPr>
          <w:rFonts w:hint="eastAsia"/>
        </w:rPr>
        <w:t>。</w:t>
      </w:r>
    </w:p>
    <w:p w14:paraId="748102FB" w14:textId="77777777" w:rsidR="00B54EEC" w:rsidRPr="00B54EEC" w:rsidRDefault="00B54EEC" w:rsidP="00B54EEC">
      <w:pPr>
        <w:pStyle w:val="3"/>
        <w:numPr>
          <w:ilvl w:val="0"/>
          <w:numId w:val="0"/>
        </w:numPr>
        <w:ind w:left="425" w:hanging="425"/>
      </w:pPr>
      <w:r w:rsidRPr="00B54EEC">
        <w:rPr>
          <w:rFonts w:hint="eastAsia"/>
        </w:rPr>
        <w:t>3、说说关于UDP/TCP的区别？</w:t>
      </w:r>
    </w:p>
    <w:p w14:paraId="145C44F5" w14:textId="77777777" w:rsidR="00B54EEC" w:rsidRPr="00B54EEC" w:rsidRDefault="00B54EEC" w:rsidP="00B54EEC">
      <w:pPr>
        <w:widowControl/>
        <w:autoSpaceDE w:val="0"/>
        <w:autoSpaceDN w:val="0"/>
        <w:adjustRightInd w:val="0"/>
        <w:spacing w:after="240" w:line="320" w:lineRule="atLeast"/>
        <w:jc w:val="left"/>
      </w:pPr>
      <w:r w:rsidRPr="00B54EEC">
        <w:t>UDP</w:t>
      </w:r>
      <w:r w:rsidRPr="00B54EEC">
        <w:rPr>
          <w:rFonts w:hint="eastAsia"/>
        </w:rPr>
        <w:t>（用户数据报协议）</w:t>
      </w:r>
    </w:p>
    <w:p w14:paraId="32CE2287" w14:textId="77777777" w:rsidR="00B54EEC" w:rsidRPr="00B54EEC" w:rsidRDefault="00B54EEC" w:rsidP="00B54EEC">
      <w:pPr>
        <w:widowControl/>
        <w:autoSpaceDE w:val="0"/>
        <w:autoSpaceDN w:val="0"/>
        <w:adjustRightInd w:val="0"/>
        <w:spacing w:after="240" w:line="320" w:lineRule="atLeast"/>
        <w:jc w:val="left"/>
      </w:pPr>
      <w:r w:rsidRPr="00B54EEC">
        <w:rPr>
          <w:rFonts w:hint="eastAsia"/>
        </w:rPr>
        <w:t>只管发送，不确认对方是否接收到</w:t>
      </w:r>
    </w:p>
    <w:p w14:paraId="290F5F60" w14:textId="77777777" w:rsidR="00B54EEC" w:rsidRPr="00B54EEC" w:rsidRDefault="00B54EEC" w:rsidP="00B54EEC">
      <w:pPr>
        <w:widowControl/>
        <w:autoSpaceDE w:val="0"/>
        <w:autoSpaceDN w:val="0"/>
        <w:adjustRightInd w:val="0"/>
        <w:spacing w:after="240" w:line="320" w:lineRule="atLeast"/>
        <w:jc w:val="left"/>
      </w:pPr>
      <w:r w:rsidRPr="00B54EEC">
        <w:rPr>
          <w:rFonts w:hint="eastAsia"/>
        </w:rPr>
        <w:t>将数据及源和目的封装成数据包中，不需要建立连接</w:t>
      </w:r>
    </w:p>
    <w:p w14:paraId="4DCAA08B" w14:textId="77777777" w:rsidR="00B54EEC" w:rsidRPr="00B54EEC" w:rsidRDefault="00B54EEC" w:rsidP="00B54EEC">
      <w:pPr>
        <w:widowControl/>
        <w:autoSpaceDE w:val="0"/>
        <w:autoSpaceDN w:val="0"/>
        <w:adjustRightInd w:val="0"/>
        <w:spacing w:after="240" w:line="320" w:lineRule="atLeast"/>
        <w:jc w:val="left"/>
      </w:pPr>
      <w:r w:rsidRPr="00B54EEC">
        <w:rPr>
          <w:rFonts w:hint="eastAsia"/>
        </w:rPr>
        <w:t>每个数据报的大小限制在</w:t>
      </w:r>
      <w:r w:rsidRPr="00B54EEC">
        <w:t>64K</w:t>
      </w:r>
      <w:r w:rsidRPr="00B54EEC">
        <w:rPr>
          <w:rFonts w:hint="eastAsia"/>
        </w:rPr>
        <w:t>之内</w:t>
      </w:r>
    </w:p>
    <w:p w14:paraId="717DD6F3" w14:textId="77777777" w:rsidR="00B54EEC" w:rsidRPr="00B54EEC" w:rsidRDefault="00B54EEC" w:rsidP="00B54EEC">
      <w:pPr>
        <w:widowControl/>
        <w:autoSpaceDE w:val="0"/>
        <w:autoSpaceDN w:val="0"/>
        <w:adjustRightInd w:val="0"/>
        <w:spacing w:after="240" w:line="320" w:lineRule="atLeast"/>
        <w:jc w:val="left"/>
      </w:pPr>
      <w:r w:rsidRPr="00B54EEC">
        <w:rPr>
          <w:rFonts w:hint="eastAsia"/>
        </w:rPr>
        <w:t>因为无需连接，因此是不可靠协议</w:t>
      </w:r>
    </w:p>
    <w:p w14:paraId="03AC1C0C" w14:textId="77777777" w:rsidR="00B54EEC" w:rsidRPr="00B54EEC" w:rsidRDefault="00B54EEC" w:rsidP="00B54EEC">
      <w:pPr>
        <w:widowControl/>
        <w:autoSpaceDE w:val="0"/>
        <w:autoSpaceDN w:val="0"/>
        <w:adjustRightInd w:val="0"/>
        <w:spacing w:after="240" w:line="320" w:lineRule="atLeast"/>
        <w:jc w:val="left"/>
      </w:pPr>
      <w:r w:rsidRPr="00B54EEC">
        <w:rPr>
          <w:rFonts w:hint="eastAsia"/>
        </w:rPr>
        <w:t>不需要建立连接，速度快</w:t>
      </w:r>
    </w:p>
    <w:p w14:paraId="7CBC9DE5" w14:textId="77777777" w:rsidR="00B54EEC" w:rsidRPr="00B54EEC" w:rsidRDefault="00B54EEC" w:rsidP="00B54EEC">
      <w:pPr>
        <w:widowControl/>
        <w:autoSpaceDE w:val="0"/>
        <w:autoSpaceDN w:val="0"/>
        <w:adjustRightInd w:val="0"/>
        <w:spacing w:after="240" w:line="320" w:lineRule="atLeast"/>
        <w:jc w:val="left"/>
      </w:pPr>
      <w:r w:rsidRPr="00B54EEC">
        <w:rPr>
          <w:rFonts w:hint="eastAsia"/>
        </w:rPr>
        <w:t>应用场景：多媒体教室／网络流媒体</w:t>
      </w:r>
    </w:p>
    <w:p w14:paraId="6B025A77" w14:textId="77777777" w:rsidR="00B54EEC" w:rsidRPr="00B54EEC" w:rsidRDefault="00B54EEC" w:rsidP="00B54EEC">
      <w:pPr>
        <w:widowControl/>
        <w:autoSpaceDE w:val="0"/>
        <w:autoSpaceDN w:val="0"/>
        <w:adjustRightInd w:val="0"/>
        <w:spacing w:after="240" w:line="320" w:lineRule="atLeast"/>
        <w:jc w:val="left"/>
      </w:pPr>
      <w:r w:rsidRPr="00B54EEC">
        <w:t>TCP</w:t>
      </w:r>
      <w:r w:rsidRPr="00B54EEC">
        <w:rPr>
          <w:rFonts w:hint="eastAsia"/>
        </w:rPr>
        <w:t>（传输控制协议）</w:t>
      </w:r>
    </w:p>
    <w:p w14:paraId="5455863C" w14:textId="77777777" w:rsidR="00B54EEC" w:rsidRPr="00B54EEC" w:rsidRDefault="00B54EEC" w:rsidP="00B54EEC">
      <w:pPr>
        <w:widowControl/>
        <w:autoSpaceDE w:val="0"/>
        <w:autoSpaceDN w:val="0"/>
        <w:adjustRightInd w:val="0"/>
        <w:spacing w:after="240" w:line="320" w:lineRule="atLeast"/>
        <w:jc w:val="left"/>
      </w:pPr>
      <w:r w:rsidRPr="00B54EEC">
        <w:t>建立连接，形成传输数据的通道</w:t>
      </w:r>
    </w:p>
    <w:p w14:paraId="700B8123" w14:textId="77777777" w:rsidR="00B54EEC" w:rsidRPr="00B54EEC" w:rsidRDefault="00B54EEC" w:rsidP="00B54EEC">
      <w:pPr>
        <w:widowControl/>
        <w:autoSpaceDE w:val="0"/>
        <w:autoSpaceDN w:val="0"/>
        <w:adjustRightInd w:val="0"/>
        <w:spacing w:after="240" w:line="320" w:lineRule="atLeast"/>
        <w:jc w:val="left"/>
      </w:pPr>
      <w:r w:rsidRPr="00B54EEC">
        <w:t>在连接中进行大数据传输（数据大小不收限制）</w:t>
      </w:r>
    </w:p>
    <w:p w14:paraId="046617A6" w14:textId="77777777" w:rsidR="00B54EEC" w:rsidRPr="00B54EEC" w:rsidRDefault="00B54EEC" w:rsidP="00B54EEC">
      <w:pPr>
        <w:widowControl/>
        <w:autoSpaceDE w:val="0"/>
        <w:autoSpaceDN w:val="0"/>
        <w:adjustRightInd w:val="0"/>
        <w:spacing w:after="240" w:line="320" w:lineRule="atLeast"/>
        <w:jc w:val="left"/>
      </w:pPr>
      <w:r w:rsidRPr="00B54EEC">
        <w:t>通过三次握手完成连接，是可靠协议，安全送达</w:t>
      </w:r>
    </w:p>
    <w:p w14:paraId="5BA5FF90" w14:textId="77777777" w:rsidR="00B54EEC" w:rsidRPr="00B54EEC" w:rsidRDefault="00B54EEC" w:rsidP="00B54EEC">
      <w:pPr>
        <w:widowControl/>
        <w:autoSpaceDE w:val="0"/>
        <w:autoSpaceDN w:val="0"/>
        <w:adjustRightInd w:val="0"/>
        <w:spacing w:after="240" w:line="320" w:lineRule="atLeast"/>
        <w:jc w:val="left"/>
      </w:pPr>
      <w:r w:rsidRPr="00B54EEC">
        <w:rPr>
          <w:rFonts w:hint="eastAsia"/>
        </w:rPr>
        <w:t>必须建立连接，效率会稍低</w:t>
      </w:r>
    </w:p>
    <w:p w14:paraId="0A4A235D" w14:textId="77777777" w:rsidR="00B54EEC" w:rsidRPr="00872133" w:rsidRDefault="00B54EEC" w:rsidP="00B54EEC">
      <w:pPr>
        <w:pStyle w:val="3"/>
        <w:numPr>
          <w:ilvl w:val="0"/>
          <w:numId w:val="0"/>
        </w:numPr>
        <w:ind w:left="425" w:hanging="425"/>
        <w:rPr>
          <w:rFonts w:ascii="Times" w:eastAsia="宋体" w:hAnsi="Times" w:cs="Times"/>
          <w:color w:val="0000FF"/>
          <w:kern w:val="0"/>
          <w:szCs w:val="28"/>
        </w:rPr>
      </w:pPr>
      <w:r w:rsidRPr="00B54EEC">
        <w:rPr>
          <w:rFonts w:hint="eastAsia"/>
        </w:rPr>
        <w:t>4、什么是三次握手与四次握手？</w:t>
      </w:r>
    </w:p>
    <w:p w14:paraId="593B576A" w14:textId="77777777" w:rsidR="00B54EEC" w:rsidRPr="00B54EEC" w:rsidRDefault="00B54EEC" w:rsidP="00B54EEC">
      <w:pPr>
        <w:widowControl/>
        <w:autoSpaceDE w:val="0"/>
        <w:autoSpaceDN w:val="0"/>
        <w:adjustRightInd w:val="0"/>
        <w:spacing w:after="240" w:line="320" w:lineRule="atLeast"/>
        <w:jc w:val="left"/>
      </w:pPr>
      <w:r w:rsidRPr="00B54EEC">
        <w:t>三次握手实现的过程：</w:t>
      </w:r>
    </w:p>
    <w:p w14:paraId="549552ED" w14:textId="77777777" w:rsidR="00B54EEC" w:rsidRPr="00B54EEC" w:rsidRDefault="00B54EEC" w:rsidP="00B54EEC">
      <w:pPr>
        <w:widowControl/>
        <w:autoSpaceDE w:val="0"/>
        <w:autoSpaceDN w:val="0"/>
        <w:adjustRightInd w:val="0"/>
        <w:spacing w:after="240" w:line="320" w:lineRule="atLeast"/>
        <w:jc w:val="left"/>
      </w:pPr>
    </w:p>
    <w:p w14:paraId="7F9B2AA1" w14:textId="77777777" w:rsidR="00B54EEC" w:rsidRPr="00B54EEC" w:rsidRDefault="00B54EEC" w:rsidP="00B54EEC">
      <w:pPr>
        <w:widowControl/>
        <w:autoSpaceDE w:val="0"/>
        <w:autoSpaceDN w:val="0"/>
        <w:adjustRightInd w:val="0"/>
        <w:spacing w:after="240" w:line="320" w:lineRule="atLeast"/>
        <w:jc w:val="left"/>
      </w:pPr>
      <w:r w:rsidRPr="00B54EEC">
        <w:t>第一次握手：建立连接时，客户端发送同步序列编号到服务器，并进入发送状态，等待服务器确认</w:t>
      </w:r>
    </w:p>
    <w:p w14:paraId="7EBF6F33" w14:textId="77777777" w:rsidR="00B54EEC" w:rsidRPr="00B54EEC" w:rsidRDefault="00B54EEC" w:rsidP="00B54EEC">
      <w:pPr>
        <w:widowControl/>
        <w:autoSpaceDE w:val="0"/>
        <w:autoSpaceDN w:val="0"/>
        <w:adjustRightInd w:val="0"/>
        <w:spacing w:after="240" w:line="320" w:lineRule="atLeast"/>
        <w:jc w:val="left"/>
      </w:pPr>
      <w:r w:rsidRPr="00B54EEC">
        <w:t>第二次：服务器收到同步序列编号，并确认同时自己也发送一个同步序列编号+确认标志，此时服务器进入接收状态</w:t>
      </w:r>
    </w:p>
    <w:p w14:paraId="1119FC87" w14:textId="77777777" w:rsidR="00B54EEC" w:rsidRPr="00B54EEC" w:rsidRDefault="00B54EEC" w:rsidP="00B54EEC">
      <w:pPr>
        <w:widowControl/>
        <w:autoSpaceDE w:val="0"/>
        <w:autoSpaceDN w:val="0"/>
        <w:adjustRightInd w:val="0"/>
        <w:spacing w:after="240" w:line="320" w:lineRule="atLeast"/>
        <w:jc w:val="left"/>
      </w:pPr>
      <w:r w:rsidRPr="00B54EEC">
        <w:t>第三次：客户端收到服务器发送的包，并向服务器发送确认标志，随后链接成功。</w:t>
      </w:r>
    </w:p>
    <w:p w14:paraId="2CF98A68" w14:textId="77777777" w:rsidR="00B54EEC" w:rsidRPr="00B54EEC" w:rsidRDefault="00B54EEC" w:rsidP="00B54EEC">
      <w:pPr>
        <w:widowControl/>
        <w:autoSpaceDE w:val="0"/>
        <w:autoSpaceDN w:val="0"/>
        <w:adjustRightInd w:val="0"/>
        <w:spacing w:after="240" w:line="320" w:lineRule="atLeast"/>
        <w:jc w:val="left"/>
      </w:pPr>
      <w:r w:rsidRPr="00B54EEC">
        <w:t>注意：是在链接成功后在进行数据传输。</w:t>
      </w:r>
    </w:p>
    <w:p w14:paraId="7C3F7691" w14:textId="77777777" w:rsidR="00B54EEC" w:rsidRPr="00B54EEC" w:rsidRDefault="00B54EEC" w:rsidP="00B54EEC">
      <w:pPr>
        <w:widowControl/>
        <w:autoSpaceDE w:val="0"/>
        <w:autoSpaceDN w:val="0"/>
        <w:adjustRightInd w:val="0"/>
        <w:spacing w:after="240" w:line="320" w:lineRule="atLeast"/>
        <w:jc w:val="left"/>
      </w:pPr>
    </w:p>
    <w:p w14:paraId="29B4A11F" w14:textId="77777777" w:rsidR="00B54EEC" w:rsidRPr="00B54EEC" w:rsidRDefault="00B54EEC" w:rsidP="00B54EEC">
      <w:pPr>
        <w:widowControl/>
        <w:autoSpaceDE w:val="0"/>
        <w:autoSpaceDN w:val="0"/>
        <w:adjustRightInd w:val="0"/>
        <w:spacing w:after="240" w:line="320" w:lineRule="atLeast"/>
        <w:jc w:val="left"/>
      </w:pPr>
      <w:r w:rsidRPr="00B54EEC">
        <w:t>四次握手：</w:t>
      </w:r>
    </w:p>
    <w:p w14:paraId="1195F343" w14:textId="77777777" w:rsidR="00B54EEC" w:rsidRPr="00B54EEC" w:rsidRDefault="00B54EEC" w:rsidP="00B54EEC">
      <w:pPr>
        <w:widowControl/>
        <w:autoSpaceDE w:val="0"/>
        <w:autoSpaceDN w:val="0"/>
        <w:adjustRightInd w:val="0"/>
        <w:spacing w:after="240" w:line="320" w:lineRule="atLeast"/>
        <w:jc w:val="left"/>
      </w:pPr>
      <w:r w:rsidRPr="00B54EEC">
        <w:t>第一次： 客户端向服务器发送一个带有结束标记的报文。</w:t>
      </w:r>
    </w:p>
    <w:p w14:paraId="40A21261" w14:textId="77777777" w:rsidR="00B54EEC" w:rsidRPr="00B54EEC" w:rsidRDefault="00B54EEC" w:rsidP="00B54EEC">
      <w:pPr>
        <w:widowControl/>
        <w:autoSpaceDE w:val="0"/>
        <w:autoSpaceDN w:val="0"/>
        <w:adjustRightInd w:val="0"/>
        <w:spacing w:after="240" w:line="320" w:lineRule="atLeast"/>
        <w:jc w:val="left"/>
      </w:pPr>
      <w:r w:rsidRPr="00B54EEC">
        <w:t xml:space="preserve">第二次： 服务器收到报文后，向客户端发送一个确认序号，同时通知自己相应的应用程序：对方要求关闭连接第三次： 服务器向客户端发送一个带有结束标记的报文。 </w:t>
      </w:r>
    </w:p>
    <w:p w14:paraId="24A7E031" w14:textId="77777777" w:rsidR="00B54EEC" w:rsidRPr="00B54EEC" w:rsidRDefault="00B54EEC" w:rsidP="00B54EEC">
      <w:pPr>
        <w:widowControl/>
        <w:autoSpaceDE w:val="0"/>
        <w:autoSpaceDN w:val="0"/>
        <w:adjustRightInd w:val="0"/>
        <w:spacing w:after="240" w:line="320" w:lineRule="atLeast"/>
        <w:jc w:val="left"/>
      </w:pPr>
      <w:r w:rsidRPr="00B54EEC">
        <w:t>第四次： 客户端收到报文后，向服务器发送一个确认序号。链接关闭。</w:t>
      </w:r>
    </w:p>
    <w:p w14:paraId="23316D34" w14:textId="77777777" w:rsidR="005D3452" w:rsidRPr="005D3452" w:rsidRDefault="005D3452" w:rsidP="005D3452"/>
    <w:p w14:paraId="2C699275" w14:textId="16C91F52" w:rsidR="00B16F90" w:rsidRDefault="00B54EEC" w:rsidP="0016432E">
      <w:pPr>
        <w:pStyle w:val="3"/>
        <w:numPr>
          <w:ilvl w:val="0"/>
          <w:numId w:val="0"/>
        </w:numPr>
        <w:ind w:left="425" w:hanging="425"/>
      </w:pPr>
      <w:r>
        <w:rPr>
          <w:rFonts w:hint="eastAsia"/>
        </w:rPr>
        <w:t>5</w:t>
      </w:r>
      <w:r w:rsidR="00F66A95">
        <w:rPr>
          <w:rFonts w:hint="eastAsia"/>
        </w:rPr>
        <w:t>、</w:t>
      </w:r>
      <w:r w:rsidR="00B16F90" w:rsidRPr="0007719F">
        <w:t>分析json、xml的区别?json、xml解析方式的底层是如何处理的? </w:t>
      </w:r>
    </w:p>
    <w:p w14:paraId="6B37504A" w14:textId="2FA1DCAC" w:rsidR="0016432E" w:rsidRDefault="0016432E" w:rsidP="00C36887">
      <w:pPr>
        <w:ind w:left="420" w:firstLine="420"/>
      </w:pPr>
      <w:r>
        <w:rPr>
          <w:rFonts w:hint="eastAsia"/>
        </w:rPr>
        <w:t>Json与xml的</w:t>
      </w:r>
      <w:r w:rsidRPr="0016432E">
        <w:t>区别: </w:t>
      </w:r>
    </w:p>
    <w:p w14:paraId="3939FA04" w14:textId="77777777" w:rsidR="0016432E" w:rsidRDefault="0016432E" w:rsidP="0016432E">
      <w:pPr>
        <w:ind w:left="420" w:firstLine="420"/>
      </w:pPr>
      <w:r w:rsidRPr="0016432E">
        <w:t>(1)可读性方面:基本相同,xml的可读性比较好 </w:t>
      </w:r>
    </w:p>
    <w:p w14:paraId="2E1057D8" w14:textId="77777777" w:rsidR="0016432E" w:rsidRDefault="0016432E" w:rsidP="0016432E">
      <w:pPr>
        <w:ind w:left="420" w:firstLine="420"/>
      </w:pPr>
      <w:r w:rsidRPr="0016432E">
        <w:t>(2)可扩展性方面:都具有很好的扩展性 </w:t>
      </w:r>
    </w:p>
    <w:p w14:paraId="541946F0" w14:textId="77777777" w:rsidR="0016432E" w:rsidRDefault="0016432E" w:rsidP="0016432E">
      <w:pPr>
        <w:ind w:left="420" w:firstLine="420"/>
      </w:pPr>
      <w:r w:rsidRPr="0016432E">
        <w:t xml:space="preserve">(3)编码难度方面:相对而言:JSON的编码比较容易 </w:t>
      </w:r>
    </w:p>
    <w:p w14:paraId="282740C1" w14:textId="77777777" w:rsidR="0016432E" w:rsidRDefault="0016432E" w:rsidP="0016432E">
      <w:pPr>
        <w:ind w:left="420" w:firstLine="420"/>
      </w:pPr>
      <w:r w:rsidRPr="0016432E">
        <w:t xml:space="preserve">(4)解码难度:json的解码难度基本为零,xml需要考虑子节点和父节点 </w:t>
      </w:r>
    </w:p>
    <w:p w14:paraId="6DD291A1" w14:textId="77777777" w:rsidR="0016432E" w:rsidRDefault="0016432E" w:rsidP="0016432E">
      <w:pPr>
        <w:ind w:left="420" w:firstLine="420"/>
      </w:pPr>
      <w:r w:rsidRPr="0016432E">
        <w:t xml:space="preserve">(5)数据体积方面:json相对于xml来讲,数据体积小,传递的速度跟快些 </w:t>
      </w:r>
    </w:p>
    <w:p w14:paraId="566C0C27" w14:textId="77777777" w:rsidR="0016432E" w:rsidRDefault="0016432E" w:rsidP="0016432E">
      <w:pPr>
        <w:ind w:left="420" w:firstLine="420"/>
      </w:pPr>
      <w:r w:rsidRPr="0016432E">
        <w:t xml:space="preserve">(6)数据交互方面:json与JavaScript的交互更加方面,更容易解析处理,更好的数据交互 </w:t>
      </w:r>
    </w:p>
    <w:p w14:paraId="49D2E176" w14:textId="77777777" w:rsidR="0016432E" w:rsidRDefault="0016432E" w:rsidP="0016432E">
      <w:pPr>
        <w:ind w:left="420" w:firstLine="420"/>
      </w:pPr>
      <w:r w:rsidRPr="0016432E">
        <w:t>(7)数据描述方面:xml对数据描述性比较好 </w:t>
      </w:r>
    </w:p>
    <w:p w14:paraId="0BAEFBB4" w14:textId="52FAE2E9" w:rsidR="00AA3B02" w:rsidRDefault="0016432E" w:rsidP="00AA3B02">
      <w:pPr>
        <w:ind w:left="420" w:firstLine="420"/>
      </w:pPr>
      <w:r w:rsidRPr="0016432E">
        <w:t>(8)传输速度方面:json的速度远远快于xml</w:t>
      </w:r>
    </w:p>
    <w:p w14:paraId="336DFAC8" w14:textId="77777777" w:rsidR="00446315" w:rsidRDefault="00446315" w:rsidP="00C36887">
      <w:pPr>
        <w:ind w:left="420" w:firstLine="420"/>
      </w:pPr>
      <w:r w:rsidRPr="00446315">
        <w:t>JSON底层原理:</w:t>
      </w:r>
    </w:p>
    <w:p w14:paraId="39D6C6B1" w14:textId="1D3A925E" w:rsidR="00446315" w:rsidRDefault="00446315" w:rsidP="0016432E">
      <w:pPr>
        <w:ind w:left="420" w:firstLine="420"/>
      </w:pPr>
      <w:r w:rsidRPr="00446315">
        <w:t>遍历字符串中的字符,最终根据格式规定的特殊字符,比如{}号,[]号, : 号 等进行区分,{}号是一个字典 的开始,[]号是一个数组的开始, : 号是字典的键和值的分水岭,最终乃是将json数据转化为字典,字典中值可能是字典,数组,或字符串而已。</w:t>
      </w:r>
    </w:p>
    <w:p w14:paraId="6BACADD6" w14:textId="77777777" w:rsidR="00446315" w:rsidRDefault="00446315" w:rsidP="00C36887">
      <w:pPr>
        <w:ind w:left="420" w:firstLine="420"/>
      </w:pPr>
      <w:r w:rsidRPr="00446315">
        <w:t xml:space="preserve">XML底层原理: </w:t>
      </w:r>
    </w:p>
    <w:p w14:paraId="6B0DD89B" w14:textId="5A95CACD" w:rsidR="00446315" w:rsidRDefault="00446315" w:rsidP="00446315">
      <w:pPr>
        <w:ind w:left="420" w:firstLine="420"/>
      </w:pPr>
      <w:r w:rsidRPr="00446315">
        <w:t>XML解析常用的解析方法有两种:DOM解析和SAX解析。DOM 采用建立树形结构的方式访问 XML 文档,而 SAX 采用的事件模型。 DOM 解析把 XML 文档转化为一个包含其内容的树,并可以对树进行遍历。使用 DOM 解析器的时候需 要处理整个 XML 文档,所以对性能和内存的要求比较高。SAX在解析 XML 文档的时候可以触发一系列的事件,当发现给定的tag 的时候,它可以激活一个回调方法,告诉该方法制定的标签已经找到。SAX 对内存的要求通常会比较低,因为它让开发人员自己来决 定所要处理的tag。特别是当开发人员只需要处理文档中所包含的部分数据时,SAX 这种扩展能力得到了更好的体现。</w:t>
      </w:r>
    </w:p>
    <w:p w14:paraId="7F8122D2" w14:textId="5DF42E39" w:rsidR="00A47B0C" w:rsidRPr="00A47B0C" w:rsidRDefault="00A47B0C" w:rsidP="00A47B0C">
      <w:pPr>
        <w:ind w:left="420" w:firstLine="420"/>
      </w:pPr>
      <w:r w:rsidRPr="00A47B0C">
        <w:t>延伸:SAX与DOM的区别</w:t>
      </w:r>
      <w:r>
        <w:rPr>
          <w:rFonts w:hint="eastAsia"/>
        </w:rPr>
        <w:t>及应用场景</w:t>
      </w:r>
      <w:r w:rsidRPr="00A47B0C">
        <w:t>:</w:t>
      </w:r>
    </w:p>
    <w:p w14:paraId="77D41040" w14:textId="6F499B12" w:rsidR="00A47B0C" w:rsidRPr="00A47B0C" w:rsidRDefault="00A47B0C" w:rsidP="00A47B0C">
      <w:pPr>
        <w:ind w:left="420" w:firstLine="420"/>
      </w:pPr>
      <w:r w:rsidRPr="00A47B0C">
        <w:rPr>
          <w:rFonts w:hint="eastAsia"/>
        </w:rPr>
        <w:t xml:space="preserve">1&gt; </w:t>
      </w:r>
      <w:r w:rsidRPr="00A47B0C">
        <w:t>SAX处理的优点非常类似于流媒体的优点。分析能够立即开始,而不是等待所有的数据被处理。而且由于应用程序只是 在读取数据时检查数据,因此不需要将数据存储在内存中。这对于大型文档来说是个巨大的优点。事实上,应用程序甚至不 必解析整个文档;它可以在某个条件得到 满足时停止解析。一般来说,SAX 还比它的替代者 DOM 快许多。另一方面,由于应用程序没有以任何方式存储数据,使用 SAX 来更改数据或在数据流中往后移是不可能的。</w:t>
      </w:r>
    </w:p>
    <w:p w14:paraId="1D806BBA" w14:textId="5A97699F" w:rsidR="00A47B0C" w:rsidRPr="00A47B0C" w:rsidRDefault="00A47B0C" w:rsidP="00A47B0C">
      <w:pPr>
        <w:ind w:left="420" w:firstLine="420"/>
      </w:pPr>
      <w:r w:rsidRPr="00A47B0C">
        <w:t> </w:t>
      </w:r>
      <w:r w:rsidRPr="00A47B0C">
        <w:rPr>
          <w:rFonts w:hint="eastAsia"/>
        </w:rPr>
        <w:t xml:space="preserve">2&gt; </w:t>
      </w:r>
      <w:r w:rsidRPr="00A47B0C">
        <w:t>DOM 以及广义的基于树的处理具有几个优点。首先,由于树在内存中是持久的,因此可以修改它以便应用程序能对数据和结构作出更改。它还可以在任何时候在树中上下 导航,而不是像 SAX 那样是一次性的处理。DOM 使用起来也要简单 得多。另一方面,在内存中构造这样的树涉及大量的开销。大型文件完全占用系统内存容量的情况并不鲜见。此外,创建一 棵 DOM 树可能是一个缓慢的过程。 </w:t>
      </w:r>
    </w:p>
    <w:p w14:paraId="62B17770" w14:textId="05C60849" w:rsidR="00A47B0C" w:rsidRPr="00A47B0C" w:rsidRDefault="00A47B0C" w:rsidP="00A47B0C">
      <w:pPr>
        <w:ind w:left="420" w:firstLine="420"/>
      </w:pPr>
      <w:r w:rsidRPr="00A47B0C">
        <w:rPr>
          <w:rFonts w:hint="eastAsia"/>
        </w:rPr>
        <w:t xml:space="preserve">3&gt; </w:t>
      </w:r>
      <w:r w:rsidRPr="00A47B0C">
        <w:t>选择 DOM 还是选择 SAX,这取决于下面几个因素: 应用程序的目的:如果打算对数据作出更改并将它输出为 XML,那么在大多数情况下,DOM 是适当的选择。并不是说使 用 SAX 就不能更改数据,但是该过程要复杂得多,因为您必须对数据的一份拷贝而不是对数据本身作出更改。 数据容量: 对于大型文件,SAX 是更好的选择。数据将如何使用:如果只有数据中的少量部分会被使用,那么使用 SAX 来将该部分数据提取到应用程序中可能更好。 另一方面,如果您知道自己以后会回头引用已处理过的大量信息,那么 SAX 也许不是恰当的选择。 对速度的需要:SAX 实现通常要比 DOM 实现更快。 SAX 和 DOM 不是相互排斥的,记住这点很重要。您可以使用 DOM 来创建 SAX 事件流,也可以使用 SAX 来创建 DOM 树。事实上,用于创建 DOM 树的大多数解析器实际上都使用 SAX 来完成这个任务!</w:t>
      </w:r>
    </w:p>
    <w:p w14:paraId="02017247" w14:textId="4899E5EA" w:rsidR="00AB3B08" w:rsidRDefault="00F66A95" w:rsidP="00B54EEC">
      <w:pPr>
        <w:pStyle w:val="3"/>
        <w:numPr>
          <w:ilvl w:val="0"/>
          <w:numId w:val="0"/>
        </w:numPr>
      </w:pPr>
      <w:r>
        <w:rPr>
          <w:rFonts w:hint="eastAsia"/>
        </w:rPr>
        <w:t>6、</w:t>
      </w:r>
      <w:r w:rsidR="00AB3B08" w:rsidRPr="00AB3B08">
        <w:t xml:space="preserve">http和scoket通信的区别?socket连接相关库,TCP,UDP的连接方法,HTTP的几种常用方式? </w:t>
      </w:r>
    </w:p>
    <w:p w14:paraId="6CCACBD3" w14:textId="45886CFD" w:rsidR="00510E7C" w:rsidRPr="00510E7C" w:rsidRDefault="00510E7C" w:rsidP="00510E7C">
      <w:pPr>
        <w:pStyle w:val="af"/>
        <w:ind w:left="780" w:firstLineChars="0" w:firstLine="60"/>
      </w:pPr>
      <w:r>
        <w:rPr>
          <w:rFonts w:hint="eastAsia"/>
        </w:rPr>
        <w:t>面试</w:t>
      </w:r>
      <w:r w:rsidR="00E863DF">
        <w:rPr>
          <w:rFonts w:hint="eastAsia"/>
        </w:rPr>
        <w:t xml:space="preserve">常问, </w:t>
      </w:r>
      <w:r w:rsidRPr="00510E7C">
        <w:t>是否了解Socket网络编程?是否明白TCP/IP HTTP UDP等协议知识?</w:t>
      </w:r>
    </w:p>
    <w:p w14:paraId="0FF809AF" w14:textId="77777777" w:rsidR="00AB3B08" w:rsidRDefault="00AB3B08" w:rsidP="005C2A47">
      <w:pPr>
        <w:ind w:left="420" w:firstLine="420"/>
      </w:pPr>
      <w:r w:rsidRPr="005C2A47">
        <w:t>http和scoket通信的区别:</w:t>
      </w:r>
    </w:p>
    <w:p w14:paraId="39983F63" w14:textId="32F8FD97" w:rsidR="00AB3B08" w:rsidRPr="005C2A47" w:rsidRDefault="00AB3B08" w:rsidP="005C2A47">
      <w:pPr>
        <w:ind w:left="420" w:firstLine="420"/>
      </w:pPr>
      <w:r w:rsidRPr="005C2A47">
        <w:t xml:space="preserve">http是客户端用http协议进行请求,发送请求时候需要封装http请求头,并绑定请求的数据,服务器一般有web服务器配合(当然也非绝对)。 http请求方式为客户端主动发起请求,服务器才能给响应,一次请求完毕后则断开连接,以节省资源。服务器不能主动给客户端响应(除非采取http长连接技术)。iphone主要使用类是NSUrlConnection。 </w:t>
      </w:r>
    </w:p>
    <w:p w14:paraId="20C49760" w14:textId="4247E94D" w:rsidR="00AB3B08" w:rsidRPr="005C2A47" w:rsidRDefault="00AB3B08" w:rsidP="005C2A47">
      <w:pPr>
        <w:ind w:left="420" w:firstLine="420"/>
      </w:pPr>
      <w:r w:rsidRPr="005C2A47">
        <w:t xml:space="preserve">scoket是客户端跟服务器直接使用socket“套接字”进行连接,并没有规定连接后断开,所以客户端和服务器可以保持连接通道,双方都可以主动发送数据。一般在游戏开发或股票开发这种要求即时性很强并且保持发送数据量比较大的场合使用。主要使用类是CFSocketRef。 </w:t>
      </w:r>
    </w:p>
    <w:p w14:paraId="30F0129F" w14:textId="4EE9BF3F" w:rsidR="00AB3B08" w:rsidRPr="005C2A47" w:rsidRDefault="00AB3B08" w:rsidP="005C2A47">
      <w:pPr>
        <w:ind w:left="420" w:firstLine="420"/>
      </w:pPr>
      <w:r w:rsidRPr="005C2A47">
        <w:t>UDP:</w:t>
      </w:r>
      <w:r w:rsidR="00D30469">
        <w:rPr>
          <w:rFonts w:hint="eastAsia"/>
        </w:rPr>
        <w:t xml:space="preserve"> </w:t>
      </w:r>
      <w:r w:rsidRPr="005C2A47">
        <w:t>是用户数据报协议:</w:t>
      </w:r>
      <w:r w:rsidR="00DB6FE5">
        <w:rPr>
          <w:rFonts w:hint="eastAsia"/>
        </w:rPr>
        <w:t xml:space="preserve"> </w:t>
      </w:r>
      <w:r w:rsidRPr="005C2A47">
        <w:t>主要用在实时性要求高以及对质量相对较弱的地方,但面对现在高质量的线路不是容易丢包除非是一些拥塞条件下,</w:t>
      </w:r>
      <w:r w:rsidR="00E209A7">
        <w:rPr>
          <w:rFonts w:hint="eastAsia"/>
        </w:rPr>
        <w:t xml:space="preserve"> </w:t>
      </w:r>
      <w:r w:rsidRPr="005C2A47">
        <w:t xml:space="preserve">如流媒体 </w:t>
      </w:r>
    </w:p>
    <w:p w14:paraId="050721F3" w14:textId="41EFE175" w:rsidR="00AB3B08" w:rsidRPr="005C2A47" w:rsidRDefault="00AB3B08" w:rsidP="005C2A47">
      <w:pPr>
        <w:ind w:left="420" w:firstLine="420"/>
      </w:pPr>
      <w:r w:rsidRPr="005C2A47">
        <w:t>TCP:</w:t>
      </w:r>
      <w:r w:rsidR="00D30469">
        <w:rPr>
          <w:rFonts w:hint="eastAsia"/>
        </w:rPr>
        <w:t xml:space="preserve"> </w:t>
      </w:r>
      <w:r w:rsidRPr="005C2A47">
        <w:t>是传输控制协议:是面连接的,那么运行环境必然要求其可靠性不可丢包有良好的拥塞控制机制如http ftp telnet 等</w:t>
      </w:r>
    </w:p>
    <w:p w14:paraId="42FCD068" w14:textId="19CD057A" w:rsidR="00A47B0C" w:rsidRDefault="00AB3B08" w:rsidP="00A74422">
      <w:pPr>
        <w:ind w:left="420" w:firstLine="420"/>
      </w:pPr>
      <w:r w:rsidRPr="005C2A47">
        <w:t>http的常用方式:get,post</w:t>
      </w:r>
    </w:p>
    <w:p w14:paraId="6F9B74A5" w14:textId="77777777" w:rsidR="00446315" w:rsidRPr="0016432E" w:rsidRDefault="00446315" w:rsidP="00B54EEC"/>
    <w:p w14:paraId="6CD1629C" w14:textId="4CEA749B" w:rsidR="00ED351A" w:rsidRDefault="003733BE" w:rsidP="003733BE">
      <w:pPr>
        <w:pStyle w:val="1"/>
        <w:rPr>
          <w:rFonts w:hint="default"/>
          <w:color w:val="FF0000"/>
        </w:rPr>
      </w:pPr>
      <w:bookmarkStart w:id="16" w:name="_Toc21456"/>
      <w:r>
        <w:rPr>
          <w:color w:val="FF0000"/>
        </w:rPr>
        <w:t>9</w:t>
      </w:r>
      <w:r w:rsidR="00ED351A">
        <w:rPr>
          <w:color w:val="FF0000"/>
        </w:rPr>
        <w:t>设计模式（</w:t>
      </w:r>
      <w:r w:rsidR="00ED351A">
        <w:rPr>
          <w:rFonts w:cs="Courier New"/>
          <w:bCs/>
          <w:color w:val="0000FF"/>
        </w:rPr>
        <w:t>★★</w:t>
      </w:r>
      <w:r w:rsidR="00ED351A">
        <w:rPr>
          <w:color w:val="FF0000"/>
        </w:rPr>
        <w:t>）</w:t>
      </w:r>
      <w:bookmarkEnd w:id="16"/>
    </w:p>
    <w:p w14:paraId="4F68DF90" w14:textId="2B98B2D4" w:rsidR="000228A4" w:rsidRPr="008D7E91" w:rsidRDefault="008D7E91" w:rsidP="008D7E91">
      <w:pPr>
        <w:pStyle w:val="3"/>
        <w:numPr>
          <w:ilvl w:val="0"/>
          <w:numId w:val="0"/>
        </w:numPr>
        <w:ind w:left="425" w:hanging="425"/>
      </w:pPr>
      <w:r>
        <w:rPr>
          <w:rFonts w:hint="eastAsia"/>
        </w:rPr>
        <w:t>1.</w:t>
      </w:r>
      <w:r w:rsidR="000228A4" w:rsidRPr="008D7E91">
        <w:rPr>
          <w:rFonts w:hint="eastAsia"/>
        </w:rPr>
        <w:t xml:space="preserve">  什么是设计模式</w:t>
      </w:r>
    </w:p>
    <w:p w14:paraId="05557C2B" w14:textId="77777777" w:rsidR="000228A4" w:rsidRPr="008D7E91" w:rsidRDefault="000228A4" w:rsidP="008D7E91">
      <w:pPr>
        <w:ind w:left="420" w:firstLine="420"/>
      </w:pPr>
      <w:r w:rsidRPr="008D7E91">
        <w:rPr>
          <w:rFonts w:hint="eastAsia"/>
        </w:rPr>
        <w:t>设计模式是为特定场景下的问题而定制的解决方案。特定场景指问题所在的重复出现的场景，问题指特定环境下你想达成的目标。同样的问题在不同的环境下会有不同的限制和挑战。定制的解决方案是指在特定环境下克服了问题的限制条件而达成目标的一种设计。</w:t>
      </w:r>
    </w:p>
    <w:p w14:paraId="3B8943D4" w14:textId="118CF577" w:rsidR="000228A4" w:rsidRPr="008D7E91" w:rsidRDefault="008D7E91" w:rsidP="008D7E91">
      <w:pPr>
        <w:pStyle w:val="3"/>
        <w:numPr>
          <w:ilvl w:val="0"/>
          <w:numId w:val="0"/>
        </w:numPr>
        <w:ind w:left="425" w:hanging="425"/>
      </w:pPr>
      <w:r>
        <w:rPr>
          <w:rFonts w:hint="eastAsia"/>
        </w:rPr>
        <w:t>2.</w:t>
      </w:r>
      <w:r w:rsidR="000228A4" w:rsidRPr="008D7E91">
        <w:rPr>
          <w:rFonts w:hint="eastAsia"/>
        </w:rPr>
        <w:t xml:space="preserve"> 设计模式的分类</w:t>
      </w:r>
    </w:p>
    <w:p w14:paraId="1BFBFD6D" w14:textId="77777777" w:rsidR="000228A4" w:rsidRPr="008D7E91" w:rsidRDefault="000228A4" w:rsidP="008D7E91">
      <w:pPr>
        <w:ind w:left="420" w:firstLine="420"/>
      </w:pPr>
      <w:r w:rsidRPr="008D7E91">
        <w:rPr>
          <w:rFonts w:hint="eastAsia"/>
        </w:rPr>
        <w:t>设计模式分为三种类</w:t>
      </w:r>
      <w:r w:rsidRPr="008D7E91">
        <w:t>型，共23种。</w:t>
      </w:r>
    </w:p>
    <w:p w14:paraId="2D35F72C" w14:textId="56DCDD7B" w:rsidR="000228A4" w:rsidRPr="008D7E91" w:rsidRDefault="008D7E91" w:rsidP="008D7E91">
      <w:pPr>
        <w:ind w:left="420" w:firstLine="420"/>
      </w:pPr>
      <w:r>
        <w:tab/>
      </w:r>
      <w:r w:rsidR="000228A4" w:rsidRPr="008D7E91">
        <w:t>创建型模式：单例模式、</w:t>
      </w:r>
      <w:hyperlink r:id="rId29" w:history="1">
        <w:r w:rsidR="000228A4" w:rsidRPr="008D7E91">
          <w:t>抽象工厂模式</w:t>
        </w:r>
      </w:hyperlink>
      <w:r w:rsidR="000228A4" w:rsidRPr="008D7E91">
        <w:t>、建造者模式、工厂模式、原型模式。</w:t>
      </w:r>
    </w:p>
    <w:p w14:paraId="0A580BC9" w14:textId="416CE015" w:rsidR="000228A4" w:rsidRPr="008D7E91" w:rsidRDefault="008D7E91" w:rsidP="008D7E91">
      <w:pPr>
        <w:ind w:left="420" w:firstLine="420"/>
      </w:pPr>
      <w:r>
        <w:tab/>
      </w:r>
      <w:r w:rsidR="000228A4" w:rsidRPr="008D7E91">
        <w:t>结构型模式：适配器模式、桥接模式、装饰模式、组合模式、外观模式、</w:t>
      </w:r>
      <w:hyperlink r:id="rId30" w:history="1">
        <w:r w:rsidR="000228A4" w:rsidRPr="008D7E91">
          <w:t>享元模式</w:t>
        </w:r>
      </w:hyperlink>
      <w:r w:rsidR="000228A4" w:rsidRPr="008D7E91">
        <w:t>、代理模式。</w:t>
      </w:r>
    </w:p>
    <w:p w14:paraId="27481BC3" w14:textId="1FE8C2D8" w:rsidR="000228A4" w:rsidRPr="008D7E91" w:rsidRDefault="000228A4" w:rsidP="008D7E91">
      <w:pPr>
        <w:ind w:left="420" w:firstLine="420"/>
        <w:rPr>
          <w:rFonts w:ascii="宋体" w:hAnsi="宋体"/>
          <w:color w:val="0000FF"/>
          <w:sz w:val="28"/>
          <w:szCs w:val="28"/>
        </w:rPr>
      </w:pPr>
      <w:r w:rsidRPr="008D7E91">
        <w:tab/>
        <w:t>行为型模式：模版方法模式、命令模式、</w:t>
      </w:r>
      <w:hyperlink r:id="rId31" w:history="1">
        <w:r w:rsidRPr="008D7E91">
          <w:t>迭代器模式</w:t>
        </w:r>
      </w:hyperlink>
      <w:r w:rsidRPr="008D7E91">
        <w:t>、</w:t>
      </w:r>
      <w:hyperlink r:id="rId32" w:history="1">
        <w:r w:rsidRPr="008D7E91">
          <w:t>观察者模式</w:t>
        </w:r>
      </w:hyperlink>
      <w:r w:rsidRPr="008D7E91">
        <w:t>、中介者模式、备忘录模式、解释器模式（</w:t>
      </w:r>
      <w:hyperlink r:id="rId33" w:history="1">
        <w:r w:rsidRPr="008D7E91">
          <w:t>Interpreter模式</w:t>
        </w:r>
      </w:hyperlink>
      <w:r w:rsidRPr="008D7E91">
        <w:t>）、状态模式、策略模式、职责链模式(责任链模式)、访问者模式。</w:t>
      </w:r>
    </w:p>
    <w:p w14:paraId="145DCA4E" w14:textId="5586F916" w:rsidR="000228A4" w:rsidRPr="00286D0D" w:rsidRDefault="008D7E91" w:rsidP="008D7E91">
      <w:pPr>
        <w:pStyle w:val="3"/>
        <w:numPr>
          <w:ilvl w:val="0"/>
          <w:numId w:val="0"/>
        </w:numPr>
        <w:ind w:left="425" w:hanging="425"/>
      </w:pPr>
      <w:r>
        <w:rPr>
          <w:rFonts w:hint="eastAsia"/>
        </w:rPr>
        <w:t>3</w:t>
      </w:r>
      <w:r w:rsidR="000228A4">
        <w:t>.</w:t>
      </w:r>
      <w:r w:rsidR="000228A4" w:rsidRPr="008D7E91">
        <w:t xml:space="preserve"> </w:t>
      </w:r>
      <w:r w:rsidR="000228A4" w:rsidRPr="00286D0D">
        <w:t>类工厂方法是什么</w:t>
      </w:r>
      <w:r>
        <w:t>？</w:t>
      </w:r>
    </w:p>
    <w:p w14:paraId="6D26CA3B" w14:textId="77777777" w:rsidR="000228A4" w:rsidRPr="008D7E91" w:rsidRDefault="000228A4" w:rsidP="008D7E91">
      <w:pPr>
        <w:ind w:left="420" w:firstLine="420"/>
      </w:pPr>
      <w:r w:rsidRPr="00286D0D">
        <w:rPr>
          <w:rFonts w:ascii="Hiragino Sans GB W3" w:eastAsia="Hiragino Sans GB W3" w:hAnsi="Hiragino Sans GB W3" w:cs="Hiragino Sans GB W3"/>
        </w:rPr>
        <w:t> </w:t>
      </w:r>
      <w:r w:rsidRPr="008D7E91">
        <w:t>类工厂方法的实现是为了向客户提供方便，它们将分配和初始化合在一个步骤中， 返回被创建的对象，并 进行自动释放处理。这些方法的形式是+ (type)className...（其中 className不包括任何前缀）。</w:t>
      </w:r>
    </w:p>
    <w:p w14:paraId="0429269C" w14:textId="77777777" w:rsidR="000228A4" w:rsidRPr="008D7E91" w:rsidRDefault="000228A4" w:rsidP="008D7E91">
      <w:pPr>
        <w:ind w:left="420" w:firstLine="420"/>
      </w:pPr>
      <w:r w:rsidRPr="008D7E91">
        <w:t>工厂方法可能不仅仅为了方便使用。它们不但可以将分配和初始化合在一起，还可以 为初始化过程提供对 象的分配信息。</w:t>
      </w:r>
    </w:p>
    <w:p w14:paraId="39BAD4D0" w14:textId="77777777" w:rsidR="000228A4" w:rsidRPr="008D7E91" w:rsidRDefault="000228A4" w:rsidP="008D7E91">
      <w:pPr>
        <w:ind w:left="420" w:firstLine="420"/>
      </w:pPr>
      <w:r w:rsidRPr="008D7E91">
        <w:t>类工厂方法的另一个目的是使类（比如NSWorkspace）提供单件实例。虽 然init...方法可以确认一 个类在每次程序运行过程只存在一个实例，但它需要首先分配一个“生的”实例，然后还必须释放该实例。 工厂 方法则可以避免为可能没有用的对象盲目分配内存。</w:t>
      </w:r>
    </w:p>
    <w:p w14:paraId="4F82F47F" w14:textId="64C75375" w:rsidR="000228A4" w:rsidRPr="00286D0D" w:rsidRDefault="008D7E91" w:rsidP="008D7E91">
      <w:pPr>
        <w:pStyle w:val="3"/>
        <w:numPr>
          <w:ilvl w:val="0"/>
          <w:numId w:val="0"/>
        </w:numPr>
        <w:ind w:left="425" w:hanging="425"/>
      </w:pPr>
      <w:r>
        <w:rPr>
          <w:rFonts w:hint="eastAsia"/>
        </w:rPr>
        <w:t>4</w:t>
      </w:r>
      <w:r w:rsidR="000228A4">
        <w:t>.</w:t>
      </w:r>
      <w:r w:rsidR="000228A4" w:rsidRPr="008D7E91">
        <w:t xml:space="preserve"> </w:t>
      </w:r>
      <w:r w:rsidR="000228A4" w:rsidRPr="00286D0D">
        <w:t>单件实例是什么</w:t>
      </w:r>
      <w:r>
        <w:rPr>
          <w:rFonts w:hint="eastAsia"/>
        </w:rPr>
        <w:t>？</w:t>
      </w:r>
    </w:p>
    <w:p w14:paraId="6DEA8A2B" w14:textId="77777777" w:rsidR="000228A4" w:rsidRPr="008D7E91" w:rsidRDefault="000228A4" w:rsidP="008D7E91">
      <w:pPr>
        <w:ind w:left="420" w:firstLine="420"/>
      </w:pPr>
      <w:r w:rsidRPr="008D7E91">
        <w:t>Foundation 和 Application Kit 框架中的一些类只允许创建单件对象，即这些类在当前进程中的唯一实例。举例来说，NSFileManager 和NSWorkspace 类在使用时都是基于进程进行单件对象的实例化。当向这些类请求实例的时候，它们会向您传递单一实例的一个引用，如果该实例还不存在，则首先进行实例的分配 和初始化。 单件对象充当控制中心的角色，负责指引或协调类的各种服务。如果类在概念上只有一个实例（比如 NSWorkspace），就应该产生 一个单件实例，而不是多个实例；如果将来某一天可能有多个实例，您可 以使用单件实例机制，而不是工厂方法或函数。</w:t>
      </w:r>
    </w:p>
    <w:p w14:paraId="59C39240" w14:textId="2FA74D6C" w:rsidR="000228A4" w:rsidRPr="00286D0D" w:rsidRDefault="008D7E91" w:rsidP="008D7E91">
      <w:pPr>
        <w:pStyle w:val="3"/>
        <w:numPr>
          <w:ilvl w:val="0"/>
          <w:numId w:val="0"/>
        </w:numPr>
        <w:ind w:left="425" w:hanging="425"/>
      </w:pPr>
      <w:r>
        <w:rPr>
          <w:rFonts w:hint="eastAsia"/>
        </w:rPr>
        <w:t>5</w:t>
      </w:r>
      <w:r w:rsidR="000228A4">
        <w:t>.</w:t>
      </w:r>
      <w:r w:rsidR="000228A4" w:rsidRPr="008D7E91">
        <w:t xml:space="preserve"> </w:t>
      </w:r>
      <w:r w:rsidR="000228A4" w:rsidRPr="00286D0D">
        <w:t>动态绑定—在运行时确定要调用的方法</w:t>
      </w:r>
    </w:p>
    <w:p w14:paraId="3ECE7A31" w14:textId="77777777" w:rsidR="000228A4" w:rsidRPr="008D7E91" w:rsidRDefault="000228A4" w:rsidP="008D7E91">
      <w:pPr>
        <w:ind w:left="420" w:firstLine="420"/>
      </w:pPr>
      <w:r w:rsidRPr="008D7E91">
        <w:t>动态绑定将调用方法的确定也推迟到运行时。在编译时，方法的调用并不和代码绑定 在一起，只有在消实发送出来之后，才确定被调用的代码。通过动态类型和动态绑定技术，您的代码每次执行都可以得到不同的结果。运行时因子负责确定消息的接 收者和被调用的方法。 运行时的消息分发机制为动态绑定提供支持。当您向一个动态类型确定了的对象发送消息时，运行环境系统会通过接收者的isa指针定位对象的类，并以此为起点 确定被调用的方法，方法和消息是动态绑定的。而且，您不必在Objective-C 代码中做任何工作，就可以自动获取动态绑定的好处。您在每次发送消息时，</w:t>
      </w:r>
    </w:p>
    <w:p w14:paraId="34AF363F" w14:textId="58B3E47F" w:rsidR="000228A4" w:rsidRPr="008D7E91" w:rsidRDefault="000228A4" w:rsidP="008D7E91">
      <w:pPr>
        <w:ind w:left="420" w:firstLine="420"/>
      </w:pPr>
      <w:r w:rsidRPr="008D7E91">
        <w:t> 特别是当消息的接收者是动态类型已经确定的对象时，动态绑定就会例行而 透明地发生。</w:t>
      </w:r>
    </w:p>
    <w:p w14:paraId="40C0D89E" w14:textId="412F4FF5" w:rsidR="000228A4" w:rsidRPr="00872133" w:rsidRDefault="008D7E91" w:rsidP="008D7E91">
      <w:pPr>
        <w:pStyle w:val="3"/>
        <w:numPr>
          <w:ilvl w:val="0"/>
          <w:numId w:val="0"/>
        </w:numPr>
        <w:ind w:left="425" w:hanging="425"/>
        <w:rPr>
          <w:rFonts w:ascii="Times" w:eastAsia="宋体" w:hAnsi="Times" w:cs="Times"/>
          <w:color w:val="000000"/>
          <w:kern w:val="0"/>
          <w:szCs w:val="28"/>
        </w:rPr>
      </w:pPr>
      <w:r>
        <w:rPr>
          <w:rFonts w:hint="eastAsia"/>
        </w:rPr>
        <w:t>6</w:t>
      </w:r>
      <w:r w:rsidR="000228A4" w:rsidRPr="008D7E91">
        <w:rPr>
          <w:rFonts w:hint="eastAsia"/>
        </w:rPr>
        <w:t>.</w:t>
      </w:r>
      <w:r w:rsidR="000228A4" w:rsidRPr="008D7E91">
        <w:t xml:space="preserve">谈谈你对MVC的理解?为什么要用MVC?在Cocoa中MVC是怎么实现的?你还熟悉其他的OC设计模式或别的设计模式吗? </w:t>
      </w:r>
    </w:p>
    <w:p w14:paraId="4142F50C" w14:textId="77777777" w:rsidR="000228A4" w:rsidRPr="00872133" w:rsidRDefault="000228A4" w:rsidP="008D7E91">
      <w:pPr>
        <w:ind w:left="420" w:firstLine="420"/>
        <w:rPr>
          <w:rFonts w:ascii="Times" w:eastAsia="宋体" w:hAnsi="Times" w:cs="Times"/>
          <w:color w:val="CD0005"/>
          <w:kern w:val="0"/>
          <w:sz w:val="28"/>
          <w:szCs w:val="28"/>
        </w:rPr>
      </w:pPr>
      <w:r w:rsidRPr="008D7E91">
        <w:t>MVC就是Model-View-Controller的缩写,M指的是业务模型,V指的是用户页面,C指的是控制器。MVC是架构模式,是讲M和 V的代码分离,从而使同那个一个程序可以使用不同的表现形式。 M:表示数据和业务规则,V是用户看到的并与之交互的页面,C是接受用户的输入并调用M和V取完成用户需求的</w:t>
      </w:r>
    </w:p>
    <w:p w14:paraId="40BFAA6C" w14:textId="77777777" w:rsidR="000228A4" w:rsidRPr="00872133" w:rsidRDefault="000228A4" w:rsidP="000228A4">
      <w:pPr>
        <w:rPr>
          <w:rFonts w:ascii="Times" w:eastAsia="宋体" w:hAnsi="Times" w:cs="Times"/>
          <w:color w:val="CD0005"/>
          <w:kern w:val="0"/>
          <w:sz w:val="28"/>
          <w:szCs w:val="28"/>
        </w:rPr>
      </w:pPr>
    </w:p>
    <w:p w14:paraId="13F9BBA4" w14:textId="77777777" w:rsidR="000228A4" w:rsidRPr="00872133" w:rsidRDefault="000228A4" w:rsidP="008D7E91">
      <w:pPr>
        <w:ind w:left="420" w:firstLine="420"/>
        <w:rPr>
          <w:sz w:val="28"/>
          <w:szCs w:val="28"/>
        </w:rPr>
      </w:pPr>
      <w:r w:rsidRPr="00872133">
        <w:rPr>
          <w:rFonts w:ascii="Times" w:eastAsia="宋体" w:hAnsi="Times" w:cs="Times"/>
          <w:color w:val="CD0005"/>
          <w:kern w:val="0"/>
          <w:sz w:val="28"/>
          <w:szCs w:val="28"/>
        </w:rPr>
        <w:t xml:space="preserve"> </w:t>
      </w:r>
      <w:r w:rsidRPr="008D7E91">
        <w:t>单例,代理,观察者,工厂模式等 单例模式:说白了就是一个类不通过alloc方式创建对象,而是用一个静态方法返回这个类的对象。系统只需要拥有一个的 全局对象,这样有利于我们协调系统整体的行为; 代理模式:代理模式给某一个对象提供一个代理对象,并由代理对象控制对源对象的引用.比如一个工厂生产了产品,并不想 直接卖给用户,而是搞了很多代理商,用户可以直接找代理商买东西,代理商从工厂进货.常见的如QQ的自动回复就属于代 理拦截,代理模式在iphone中得到广泛应用.</w:t>
      </w:r>
    </w:p>
    <w:p w14:paraId="6EA04436" w14:textId="77777777" w:rsidR="000228A4" w:rsidRPr="00872133" w:rsidRDefault="000228A4" w:rsidP="000228A4">
      <w:pPr>
        <w:rPr>
          <w:rFonts w:ascii="Arial" w:eastAsia="宋体" w:hAnsi="Arial" w:cs="Arial"/>
          <w:color w:val="000000"/>
          <w:kern w:val="0"/>
          <w:sz w:val="28"/>
          <w:szCs w:val="28"/>
        </w:rPr>
      </w:pPr>
    </w:p>
    <w:p w14:paraId="1565D051" w14:textId="62BE44C2" w:rsidR="000228A4" w:rsidRPr="008D7E91" w:rsidRDefault="008D7E91" w:rsidP="008D7E91">
      <w:pPr>
        <w:pStyle w:val="3"/>
        <w:numPr>
          <w:ilvl w:val="0"/>
          <w:numId w:val="0"/>
        </w:numPr>
        <w:ind w:left="425" w:hanging="425"/>
      </w:pPr>
      <w:r>
        <w:rPr>
          <w:rFonts w:hint="eastAsia"/>
        </w:rPr>
        <w:t>7.说一说</w:t>
      </w:r>
      <w:r w:rsidR="000228A4" w:rsidRPr="008D7E91">
        <w:t>代理模式</w:t>
      </w:r>
      <w:r>
        <w:rPr>
          <w:rFonts w:hint="eastAsia"/>
        </w:rPr>
        <w:t>是什么？</w:t>
      </w:r>
    </w:p>
    <w:p w14:paraId="7DF58146" w14:textId="77777777" w:rsidR="000228A4" w:rsidRPr="00F01589" w:rsidRDefault="000228A4" w:rsidP="000228A4">
      <w:pPr>
        <w:rPr>
          <w:rFonts w:ascii="Arial" w:eastAsia="宋体" w:hAnsi="Arial" w:cs="Arial"/>
          <w:color w:val="000000"/>
          <w:kern w:val="0"/>
          <w:sz w:val="28"/>
          <w:szCs w:val="28"/>
        </w:rPr>
      </w:pPr>
    </w:p>
    <w:p w14:paraId="4E6D5011" w14:textId="77777777" w:rsidR="000228A4" w:rsidRPr="00F01589" w:rsidRDefault="000228A4" w:rsidP="000228A4">
      <w:pPr>
        <w:rPr>
          <w:sz w:val="28"/>
          <w:szCs w:val="28"/>
        </w:rPr>
      </w:pPr>
    </w:p>
    <w:p w14:paraId="52A57CE8" w14:textId="0D601FB7" w:rsidR="000228A4" w:rsidRPr="008D7E91" w:rsidRDefault="008D7E91" w:rsidP="008D7E91">
      <w:pPr>
        <w:pStyle w:val="3"/>
        <w:numPr>
          <w:ilvl w:val="0"/>
          <w:numId w:val="0"/>
        </w:numPr>
        <w:ind w:left="425" w:hanging="425"/>
      </w:pPr>
      <w:r>
        <w:rPr>
          <w:rFonts w:hint="eastAsia"/>
        </w:rPr>
        <w:t>8</w:t>
      </w:r>
      <w:r w:rsidR="000228A4" w:rsidRPr="008D7E91">
        <w:rPr>
          <w:rFonts w:hint="eastAsia"/>
        </w:rPr>
        <w:t>.</w:t>
      </w:r>
      <w:r>
        <w:rPr>
          <w:rFonts w:hint="eastAsia"/>
        </w:rPr>
        <w:t>说一说</w:t>
      </w:r>
      <w:r w:rsidR="000228A4" w:rsidRPr="008D7E91">
        <w:t>单例模式</w:t>
      </w:r>
      <w:r>
        <w:rPr>
          <w:rFonts w:hint="eastAsia"/>
        </w:rPr>
        <w:t>是什么？</w:t>
      </w:r>
    </w:p>
    <w:p w14:paraId="31B5BD3A" w14:textId="77777777" w:rsidR="000228A4" w:rsidRPr="008D7E91" w:rsidRDefault="000228A4" w:rsidP="008D7E91">
      <w:pPr>
        <w:ind w:left="420" w:firstLine="420"/>
      </w:pPr>
      <w:r w:rsidRPr="008D7E91">
        <w:t>（一次性）单例的使用：</w:t>
      </w:r>
    </w:p>
    <w:p w14:paraId="5C547C55" w14:textId="15032883" w:rsidR="000228A4" w:rsidRPr="008D7E91" w:rsidRDefault="000228A4" w:rsidP="00E91A56">
      <w:pPr>
        <w:ind w:left="420" w:firstLine="420"/>
      </w:pPr>
      <w:r w:rsidRPr="008D7E91">
        <w:t>   1.单例简介:</w:t>
      </w:r>
    </w:p>
    <w:p w14:paraId="3032A9EA" w14:textId="77777777" w:rsidR="000228A4" w:rsidRPr="008D7E91" w:rsidRDefault="000228A4" w:rsidP="008D7E91">
      <w:pPr>
        <w:ind w:left="420" w:firstLine="420"/>
      </w:pPr>
      <w:r w:rsidRPr="008D7E91">
        <w:t>    作用:</w:t>
      </w:r>
    </w:p>
    <w:p w14:paraId="22AD321A" w14:textId="77777777" w:rsidR="000228A4" w:rsidRPr="008D7E91" w:rsidRDefault="000228A4" w:rsidP="008D7E91">
      <w:pPr>
        <w:ind w:left="420" w:firstLine="420"/>
      </w:pPr>
      <w:r w:rsidRPr="008D7E91">
        <w:t>        保证程序在运行过程中,一个类只有一个实例对象.这个实例对象容易被外界访问!</w:t>
      </w:r>
    </w:p>
    <w:p w14:paraId="50903CA9" w14:textId="6F0F9F9A" w:rsidR="000228A4" w:rsidRPr="008D7E91" w:rsidRDefault="000228A4" w:rsidP="00E91A56">
      <w:pPr>
        <w:ind w:left="420" w:firstLine="420"/>
      </w:pPr>
      <w:r w:rsidRPr="008D7E91">
        <w:t>        控制实例对象个数(只有一个),节约系统资源.</w:t>
      </w:r>
    </w:p>
    <w:p w14:paraId="4873F257" w14:textId="77777777" w:rsidR="000228A4" w:rsidRPr="008D7E91" w:rsidRDefault="000228A4" w:rsidP="008D7E91">
      <w:pPr>
        <w:ind w:left="420" w:firstLine="420"/>
      </w:pPr>
      <w:r w:rsidRPr="008D7E91">
        <w:t>    使用场合:</w:t>
      </w:r>
    </w:p>
    <w:p w14:paraId="565A7B0B" w14:textId="2EA4605D" w:rsidR="000228A4" w:rsidRPr="008D7E91" w:rsidRDefault="000228A4" w:rsidP="00E91A56">
      <w:pPr>
        <w:ind w:left="420" w:firstLine="420"/>
      </w:pPr>
      <w:r w:rsidRPr="008D7E91">
        <w:t>        在整个应用程序中,共享一份资源(这份资源只需要创建初始化一次).</w:t>
      </w:r>
    </w:p>
    <w:p w14:paraId="682F271E" w14:textId="77777777" w:rsidR="000228A4" w:rsidRPr="008D7E91" w:rsidRDefault="000228A4" w:rsidP="008D7E91">
      <w:pPr>
        <w:ind w:left="420" w:firstLine="420"/>
      </w:pPr>
      <w:r w:rsidRPr="008D7E91">
        <w:t xml:space="preserve">    举例: </w:t>
      </w:r>
    </w:p>
    <w:p w14:paraId="39C9B629" w14:textId="73119D1C" w:rsidR="000228A4" w:rsidRPr="008D7E91" w:rsidRDefault="000228A4" w:rsidP="00E91A56">
      <w:pPr>
        <w:ind w:left="420" w:firstLine="420"/>
      </w:pPr>
      <w:r w:rsidRPr="008D7E91">
        <w:t xml:space="preserve">        打印机/视图窗口/一些网络工具类等等  </w:t>
      </w:r>
    </w:p>
    <w:p w14:paraId="05C52666" w14:textId="77777777" w:rsidR="00E91A56" w:rsidRDefault="000228A4" w:rsidP="008D7E91">
      <w:pPr>
        <w:ind w:left="420" w:firstLine="420"/>
      </w:pPr>
      <w:r w:rsidRPr="008D7E91">
        <w:t xml:space="preserve">      </w:t>
      </w:r>
    </w:p>
    <w:p w14:paraId="0A5E110C" w14:textId="775EC7D4" w:rsidR="000228A4" w:rsidRPr="008D7E91" w:rsidRDefault="000228A4" w:rsidP="008D7E91">
      <w:pPr>
        <w:ind w:left="420" w:firstLine="420"/>
      </w:pPr>
      <w:r w:rsidRPr="008D7E91">
        <w:t>单例分为两种：懒汉式（用到的时候在加载）、恶汉式（程序已启动就加载）</w:t>
      </w:r>
    </w:p>
    <w:p w14:paraId="55C0BE24" w14:textId="4C5915BE" w:rsidR="000228A4" w:rsidRPr="008D7E91" w:rsidRDefault="000228A4" w:rsidP="00E91A56">
      <w:pPr>
        <w:ind w:left="420" w:firstLine="420"/>
      </w:pPr>
      <w:r w:rsidRPr="008D7E91">
        <w:t>单例实现的方法：互斥锁    dispatch_once</w:t>
      </w:r>
    </w:p>
    <w:p w14:paraId="5E4B618A" w14:textId="77777777" w:rsidR="000228A4" w:rsidRPr="008D7E91" w:rsidRDefault="000228A4" w:rsidP="008D7E91">
      <w:pPr>
        <w:ind w:left="420" w:firstLine="420"/>
      </w:pPr>
      <w:r w:rsidRPr="008D7E91">
        <w:t>单例需要重写的方法：</w:t>
      </w:r>
    </w:p>
    <w:p w14:paraId="0CE9CBA5" w14:textId="77777777" w:rsidR="000228A4" w:rsidRPr="008D7E91" w:rsidRDefault="000228A4" w:rsidP="008D7E91">
      <w:pPr>
        <w:ind w:left="420" w:firstLine="420"/>
      </w:pPr>
      <w:r w:rsidRPr="008D7E91">
        <w:t>模仿苹果源生的写法创建单例单例的方法名都是share+xxxx的一个形式，这也是大家在使用单利时默认的方法但是为了防止单例被用alloc init的方法创建出来需要重写</w:t>
      </w:r>
    </w:p>
    <w:p w14:paraId="00362AA0" w14:textId="77777777" w:rsidR="000228A4" w:rsidRPr="008D7E91" w:rsidRDefault="000228A4" w:rsidP="008D7E91">
      <w:pPr>
        <w:ind w:left="420" w:firstLine="420"/>
      </w:pPr>
      <w:r w:rsidRPr="008D7E91">
        <w:t xml:space="preserve">+ (id)allocWithZone:(struct _NSZone *)zone（该方法在调用alloc init方法时会自定调用，保证单例只开辟一个空间） </w:t>
      </w:r>
    </w:p>
    <w:p w14:paraId="390DD9A6" w14:textId="77777777" w:rsidR="000228A4" w:rsidRPr="008D7E91" w:rsidRDefault="000228A4" w:rsidP="008D7E91">
      <w:pPr>
        <w:ind w:left="420" w:firstLine="420"/>
      </w:pPr>
      <w:r w:rsidRPr="008D7E91">
        <w:t>同时为了防止使用copy创建单例需要重写</w:t>
      </w:r>
    </w:p>
    <w:p w14:paraId="63637E82" w14:textId="77777777" w:rsidR="000228A4" w:rsidRPr="008D7E91" w:rsidRDefault="000228A4" w:rsidP="008D7E91">
      <w:pPr>
        <w:ind w:left="420" w:firstLine="420"/>
      </w:pPr>
      <w:r w:rsidRPr="008D7E91">
        <w:t xml:space="preserve">+(id)copyWithZone:(struct _NSZone *)zone  </w:t>
      </w:r>
    </w:p>
    <w:p w14:paraId="7AF93B35" w14:textId="77777777" w:rsidR="000228A4" w:rsidRPr="008D7E91" w:rsidRDefault="000228A4" w:rsidP="008D7E91">
      <w:pPr>
        <w:ind w:left="420" w:firstLine="420"/>
      </w:pPr>
      <w:r w:rsidRPr="008D7E91">
        <w:t>最后提供一个外界方法创建唯一的实利</w:t>
      </w:r>
    </w:p>
    <w:p w14:paraId="4661555E" w14:textId="77777777" w:rsidR="000228A4" w:rsidRPr="008D7E91" w:rsidRDefault="000228A4" w:rsidP="008D7E91">
      <w:pPr>
        <w:ind w:left="420" w:firstLine="420"/>
      </w:pPr>
      <w:r w:rsidRPr="008D7E91">
        <w:t>+(instance)share+xxxx;</w:t>
      </w:r>
    </w:p>
    <w:p w14:paraId="7C1851C9" w14:textId="77777777" w:rsidR="000228A4" w:rsidRPr="008D7E91" w:rsidRDefault="000228A4" w:rsidP="008D7E91"/>
    <w:p w14:paraId="4C0691C4" w14:textId="77777777" w:rsidR="000228A4" w:rsidRPr="008D7E91" w:rsidRDefault="000228A4" w:rsidP="008D7E91">
      <w:pPr>
        <w:ind w:left="420" w:firstLine="420"/>
      </w:pPr>
      <w:r w:rsidRPr="008D7E91">
        <w:t>MRC 中增加如下方法的实现:</w:t>
      </w:r>
    </w:p>
    <w:p w14:paraId="3312EEE3" w14:textId="77777777" w:rsidR="000228A4" w:rsidRPr="008D7E91" w:rsidRDefault="000228A4" w:rsidP="008D7E91">
      <w:pPr>
        <w:ind w:left="420" w:firstLine="420"/>
      </w:pPr>
      <w:r w:rsidRPr="008D7E91">
        <w:t>    - (instancetype)retain { return self; }</w:t>
      </w:r>
    </w:p>
    <w:p w14:paraId="78633668" w14:textId="77777777" w:rsidR="000228A4" w:rsidRPr="008D7E91" w:rsidRDefault="000228A4" w:rsidP="008D7E91">
      <w:pPr>
        <w:ind w:left="420" w:firstLine="420"/>
      </w:pPr>
      <w:r w:rsidRPr="008D7E91">
        <w:t>    - (NSUInteger)retainCount { return 1; }</w:t>
      </w:r>
    </w:p>
    <w:p w14:paraId="112B199D" w14:textId="77777777" w:rsidR="000228A4" w:rsidRPr="008D7E91" w:rsidRDefault="000228A4" w:rsidP="008D7E91">
      <w:pPr>
        <w:ind w:left="420" w:firstLine="420"/>
      </w:pPr>
      <w:r w:rsidRPr="008D7E91">
        <w:t xml:space="preserve">    - (oneway void)release {} </w:t>
      </w:r>
    </w:p>
    <w:p w14:paraId="3D8249D1" w14:textId="77777777" w:rsidR="000228A4" w:rsidRPr="008D7E91" w:rsidRDefault="000228A4" w:rsidP="008D7E91">
      <w:pPr>
        <w:ind w:left="420" w:firstLine="420"/>
      </w:pPr>
      <w:r w:rsidRPr="008D7E91">
        <w:t xml:space="preserve">    - (instancetype)autorelease { return self; } </w:t>
      </w:r>
    </w:p>
    <w:p w14:paraId="4A56B017" w14:textId="77777777" w:rsidR="000228A4" w:rsidRPr="008D7E91" w:rsidRDefault="000228A4" w:rsidP="008D7E91">
      <w:pPr>
        <w:ind w:left="420" w:firstLine="420"/>
      </w:pPr>
    </w:p>
    <w:p w14:paraId="7AAE4209" w14:textId="6294F330" w:rsidR="000228A4" w:rsidRPr="008D7E91" w:rsidRDefault="008D7E91" w:rsidP="008D7E91">
      <w:pPr>
        <w:pStyle w:val="3"/>
        <w:numPr>
          <w:ilvl w:val="0"/>
          <w:numId w:val="0"/>
        </w:numPr>
        <w:ind w:left="425" w:hanging="425"/>
      </w:pPr>
      <w:r>
        <w:rPr>
          <w:rFonts w:hint="eastAsia"/>
        </w:rPr>
        <w:t>9.说一说观察者模式是什么？</w:t>
      </w:r>
    </w:p>
    <w:p w14:paraId="0A2851C1" w14:textId="77777777" w:rsidR="000228A4" w:rsidRPr="008D7E91" w:rsidRDefault="000228A4" w:rsidP="008D7E91">
      <w:pPr>
        <w:ind w:left="420" w:firstLine="420"/>
      </w:pPr>
      <w:r w:rsidRPr="008D7E91">
        <w:t>观察者模式: 当一个物体发生变化时,会通知所有观察这个物体的观察者让其做出反应。实现起来无非就是把所有观察者的 对象给这个物体,当这个物体的发生改变,就会调用遍历所有观察者的对象调用观察者的方法从而达到通知观察者的目的;</w:t>
      </w:r>
    </w:p>
    <w:p w14:paraId="28953B83" w14:textId="0963BCAE" w:rsidR="000228A4" w:rsidRPr="008D7E91" w:rsidRDefault="0042188E" w:rsidP="008D7E91">
      <w:pPr>
        <w:pStyle w:val="3"/>
        <w:numPr>
          <w:ilvl w:val="0"/>
          <w:numId w:val="0"/>
        </w:numPr>
        <w:ind w:left="425" w:hanging="425"/>
      </w:pPr>
      <w:r>
        <w:rPr>
          <w:rFonts w:hint="eastAsia"/>
        </w:rPr>
        <w:t>10</w:t>
      </w:r>
      <w:r w:rsidR="000228A4" w:rsidRPr="008D7E91">
        <w:rPr>
          <w:rFonts w:hint="eastAsia"/>
        </w:rPr>
        <w:t>.</w:t>
      </w:r>
      <w:r>
        <w:rPr>
          <w:rFonts w:hint="eastAsia"/>
        </w:rPr>
        <w:t>你了解</w:t>
      </w:r>
      <w:r w:rsidR="000228A4" w:rsidRPr="008D7E91">
        <w:rPr>
          <w:rFonts w:hint="eastAsia"/>
        </w:rPr>
        <w:t>MVVM</w:t>
      </w:r>
      <w:r>
        <w:rPr>
          <w:rFonts w:hint="eastAsia"/>
        </w:rPr>
        <w:t>设计模式吗？</w:t>
      </w:r>
    </w:p>
    <w:p w14:paraId="0018D41B" w14:textId="2FA7DFD8" w:rsidR="000228A4" w:rsidRPr="00F01589" w:rsidRDefault="000228A4" w:rsidP="008D7E91">
      <w:pPr>
        <w:rPr>
          <w:rFonts w:ascii="宋体" w:hAnsi="宋体"/>
          <w:sz w:val="28"/>
          <w:szCs w:val="28"/>
        </w:rPr>
      </w:pPr>
      <w:r w:rsidRPr="00F01589">
        <w:rPr>
          <w:rFonts w:ascii="宋体" w:hAnsi="宋体" w:hint="eastAsia"/>
          <w:sz w:val="28"/>
          <w:szCs w:val="28"/>
        </w:rPr>
        <w:t xml:space="preserve">2.1. </w:t>
      </w:r>
      <w:r w:rsidRPr="00F01589">
        <w:rPr>
          <w:rFonts w:ascii="宋体" w:hAnsi="宋体" w:cs="Heiti SC Light" w:hint="eastAsia"/>
          <w:kern w:val="0"/>
          <w:sz w:val="28"/>
          <w:szCs w:val="28"/>
        </w:rPr>
        <w:t>你是怎么理解</w:t>
      </w:r>
      <w:r w:rsidRPr="00F01589">
        <w:rPr>
          <w:rFonts w:ascii="宋体" w:hAnsi="宋体" w:cs="Helvetica Neue"/>
          <w:kern w:val="0"/>
          <w:sz w:val="28"/>
          <w:szCs w:val="28"/>
        </w:rPr>
        <w:t xml:space="preserve"> MVVM</w:t>
      </w:r>
      <w:r w:rsidRPr="00F01589">
        <w:rPr>
          <w:rFonts w:ascii="宋体" w:hAnsi="宋体" w:cs="Heiti SC Light" w:hint="eastAsia"/>
          <w:kern w:val="0"/>
          <w:sz w:val="28"/>
          <w:szCs w:val="28"/>
        </w:rPr>
        <w:t>的？</w:t>
      </w:r>
      <w:r w:rsidRPr="00F01589">
        <w:rPr>
          <w:rFonts w:ascii="宋体" w:hAnsi="宋体" w:cs="Helvetica Neue"/>
          <w:kern w:val="0"/>
          <w:sz w:val="28"/>
          <w:szCs w:val="28"/>
        </w:rPr>
        <w:t xml:space="preserve">MVVM </w:t>
      </w:r>
      <w:r w:rsidRPr="00F01589">
        <w:rPr>
          <w:rFonts w:ascii="宋体" w:hAnsi="宋体" w:cs="Heiti SC Light" w:hint="eastAsia"/>
          <w:kern w:val="0"/>
          <w:sz w:val="28"/>
          <w:szCs w:val="28"/>
        </w:rPr>
        <w:t>中的</w:t>
      </w:r>
      <w:r w:rsidRPr="00F01589">
        <w:rPr>
          <w:rFonts w:ascii="宋体" w:hAnsi="宋体" w:cs="Helvetica Neue"/>
          <w:kern w:val="0"/>
          <w:sz w:val="28"/>
          <w:szCs w:val="28"/>
        </w:rPr>
        <w:t xml:space="preserve"> View </w:t>
      </w:r>
      <w:r w:rsidRPr="00F01589">
        <w:rPr>
          <w:rFonts w:ascii="宋体" w:hAnsi="宋体" w:cs="Heiti SC Light" w:hint="eastAsia"/>
          <w:kern w:val="0"/>
          <w:sz w:val="28"/>
          <w:szCs w:val="28"/>
        </w:rPr>
        <w:t>和</w:t>
      </w:r>
      <w:r w:rsidRPr="00F01589">
        <w:rPr>
          <w:rFonts w:ascii="宋体" w:hAnsi="宋体" w:cs="Helvetica Neue"/>
          <w:kern w:val="0"/>
          <w:sz w:val="28"/>
          <w:szCs w:val="28"/>
        </w:rPr>
        <w:t xml:space="preserve"> ViewModel </w:t>
      </w:r>
      <w:r w:rsidRPr="00F01589">
        <w:rPr>
          <w:rFonts w:ascii="宋体" w:hAnsi="宋体" w:cs="Heiti SC Light" w:hint="eastAsia"/>
          <w:kern w:val="0"/>
          <w:sz w:val="28"/>
          <w:szCs w:val="28"/>
        </w:rPr>
        <w:t>之间是怎么个关系？</w:t>
      </w:r>
    </w:p>
    <w:p w14:paraId="43DA45E2" w14:textId="77777777" w:rsidR="00F64604" w:rsidRPr="00F64604" w:rsidRDefault="00F64604" w:rsidP="00F64604"/>
    <w:p w14:paraId="00FDB9C8" w14:textId="0B8FDAAF" w:rsidR="00ED351A" w:rsidRDefault="00EF63D7" w:rsidP="00EF63D7">
      <w:pPr>
        <w:pStyle w:val="1"/>
        <w:rPr>
          <w:rFonts w:hint="default"/>
          <w:color w:val="FF0000"/>
        </w:rPr>
      </w:pPr>
      <w:bookmarkStart w:id="17" w:name="_Toc25437"/>
      <w:r>
        <w:rPr>
          <w:color w:val="FF0000"/>
        </w:rPr>
        <w:t>10</w:t>
      </w:r>
      <w:r w:rsidR="00ED351A">
        <w:rPr>
          <w:color w:val="FF0000"/>
        </w:rPr>
        <w:t>屏幕适配（</w:t>
      </w:r>
      <w:r w:rsidR="00ED351A">
        <w:rPr>
          <w:rFonts w:cs="Courier New"/>
          <w:bCs/>
          <w:color w:val="0000FF"/>
        </w:rPr>
        <w:t>★★</w:t>
      </w:r>
      <w:r w:rsidR="00ED351A">
        <w:rPr>
          <w:color w:val="FF0000"/>
        </w:rPr>
        <w:t>）</w:t>
      </w:r>
      <w:bookmarkEnd w:id="17"/>
    </w:p>
    <w:p w14:paraId="20CCE28F" w14:textId="00E7C157" w:rsidR="00ED351A" w:rsidRDefault="002978F9" w:rsidP="00503F58">
      <w:pPr>
        <w:pStyle w:val="3"/>
        <w:numPr>
          <w:ilvl w:val="0"/>
          <w:numId w:val="0"/>
        </w:numPr>
        <w:ind w:left="425" w:hanging="425"/>
      </w:pPr>
      <w:r>
        <w:rPr>
          <w:rFonts w:hint="eastAsia"/>
        </w:rPr>
        <w:t xml:space="preserve">1. </w:t>
      </w:r>
      <w:r w:rsidRPr="00503F58">
        <w:rPr>
          <w:rFonts w:hint="eastAsia"/>
        </w:rPr>
        <w:t>常使用的适配方式是什么？平时是怎样实现适配的？</w:t>
      </w:r>
    </w:p>
    <w:p w14:paraId="79C3EE4D" w14:textId="0CBE8352" w:rsidR="005E255B" w:rsidRDefault="005E255B" w:rsidP="005E255B">
      <w:pPr>
        <w:ind w:firstLine="420"/>
      </w:pPr>
      <w:r>
        <w:rPr>
          <w:rFonts w:hint="eastAsia"/>
        </w:rPr>
        <w:t>关于iOS尺寸规范如下:</w:t>
      </w:r>
    </w:p>
    <w:p w14:paraId="03C0A919" w14:textId="5A91B2BF" w:rsidR="005E255B" w:rsidRPr="005E255B" w:rsidRDefault="005E255B" w:rsidP="005E255B">
      <w:r>
        <w:rPr>
          <w:rFonts w:hint="eastAsia"/>
          <w:noProof/>
        </w:rPr>
        <w:drawing>
          <wp:inline distT="0" distB="0" distL="0" distR="0" wp14:anchorId="55B0594C" wp14:editId="70118FEE">
            <wp:extent cx="6837680" cy="2702560"/>
            <wp:effectExtent l="0" t="0" r="0" b="0"/>
            <wp:docPr id="42" name="图片 42" descr="mac:Users:ryanchen:Desktop:AnQr6zb.jpg!we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ryanchen:Desktop:AnQr6zb.jpg!web.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37680" cy="2702560"/>
                    </a:xfrm>
                    <a:prstGeom prst="rect">
                      <a:avLst/>
                    </a:prstGeom>
                    <a:noFill/>
                    <a:ln>
                      <a:noFill/>
                    </a:ln>
                  </pic:spPr>
                </pic:pic>
              </a:graphicData>
            </a:graphic>
          </wp:inline>
        </w:drawing>
      </w:r>
    </w:p>
    <w:p w14:paraId="1F55126E" w14:textId="3FD28D00" w:rsidR="005E255B" w:rsidRDefault="005E255B" w:rsidP="00456E2D">
      <w:pPr>
        <w:ind w:firstLine="420"/>
      </w:pPr>
      <w:r w:rsidRPr="00456E2D">
        <w:rPr>
          <w:rFonts w:hint="eastAsia"/>
        </w:rPr>
        <w:t>根据UI设计师</w:t>
      </w:r>
      <w:r w:rsidRPr="00456E2D">
        <w:t>，标注“距屏幕边缘xx像素，距顶部xx像素，字号多少”就可以了，然后交给我们，</w:t>
      </w:r>
      <w:r w:rsidR="00456E2D">
        <w:rPr>
          <w:rFonts w:hint="eastAsia"/>
        </w:rPr>
        <w:t>如果</w:t>
      </w:r>
      <w:r w:rsidR="00D23B99" w:rsidRPr="00456E2D">
        <w:rPr>
          <w:rFonts w:hint="eastAsia"/>
        </w:rPr>
        <w:t>使用XIB或者Storyboard 进行</w:t>
      </w:r>
      <w:r w:rsidRPr="00456E2D">
        <w:t>autolayout会自动拉伸布局</w:t>
      </w:r>
      <w:r w:rsidR="00456E2D">
        <w:rPr>
          <w:rFonts w:hint="eastAsia"/>
        </w:rPr>
        <w:t xml:space="preserve">, </w:t>
      </w:r>
      <w:r w:rsidR="007C7B85">
        <w:rPr>
          <w:rFonts w:hint="eastAsia"/>
        </w:rPr>
        <w:t>如果纯代码进行自动布局, 可以使用苹果原生的自动布局, 可视化布局 VFL. 也可以使用第三方框架, 例如Snapkit, masonry.</w:t>
      </w:r>
    </w:p>
    <w:p w14:paraId="7610B547" w14:textId="6C2769F9" w:rsidR="00BF27C6" w:rsidRPr="00503F58" w:rsidRDefault="00FB6293" w:rsidP="00503F58">
      <w:pPr>
        <w:pStyle w:val="3"/>
        <w:numPr>
          <w:ilvl w:val="0"/>
          <w:numId w:val="0"/>
        </w:numPr>
        <w:ind w:left="425" w:hanging="425"/>
      </w:pPr>
      <w:r>
        <w:rPr>
          <w:rFonts w:hint="eastAsia"/>
        </w:rPr>
        <w:t>2</w:t>
      </w:r>
      <w:r w:rsidR="00BF27C6" w:rsidRPr="00503F58">
        <w:rPr>
          <w:rFonts w:hint="eastAsia"/>
        </w:rPr>
        <w:t xml:space="preserve">. </w:t>
      </w:r>
      <w:r w:rsidR="00503F58">
        <w:rPr>
          <w:rFonts w:hint="eastAsia"/>
        </w:rPr>
        <w:t>说说</w:t>
      </w:r>
      <w:r w:rsidR="00BF27C6" w:rsidRPr="00503F58">
        <w:rPr>
          <w:rFonts w:hint="eastAsia"/>
        </w:rPr>
        <w:t>控件适配和屏幕适配?</w:t>
      </w:r>
      <w:r w:rsidR="00BB3778">
        <w:rPr>
          <w:rFonts w:hint="eastAsia"/>
        </w:rPr>
        <w:t>(以上四个开放题,下面的回答均可参考一二)</w:t>
      </w:r>
    </w:p>
    <w:p w14:paraId="7D94739A" w14:textId="2D556B64" w:rsidR="00BF27C6" w:rsidRPr="00BF27C6" w:rsidRDefault="00BF27C6" w:rsidP="00BF27C6">
      <w:pPr>
        <w:ind w:left="420" w:firstLine="420"/>
      </w:pPr>
      <w:r w:rsidRPr="00BF27C6">
        <w:rPr>
          <w:rFonts w:hint="eastAsia"/>
        </w:rPr>
        <w:t>根据屏幕类型判断, 可以根据设备类型，写一些</w:t>
      </w:r>
      <w:r w:rsidRPr="00BF27C6">
        <w:t>if...else</w:t>
      </w:r>
      <w:r w:rsidRPr="00BF27C6">
        <w:rPr>
          <w:rFonts w:hint="eastAsia"/>
        </w:rPr>
        <w:t>，或者</w:t>
      </w:r>
      <w:r w:rsidRPr="00BF27C6">
        <w:t>switch</w:t>
      </w:r>
      <w:r w:rsidRPr="00BF27C6">
        <w:rPr>
          <w:rFonts w:hint="eastAsia"/>
        </w:rPr>
        <w:t>语句, 判断机型可以使用</w:t>
      </w:r>
      <w:r w:rsidRPr="00BF27C6">
        <w:t>screen</w:t>
      </w:r>
      <w:r w:rsidRPr="00BF27C6">
        <w:rPr>
          <w:rFonts w:hint="eastAsia"/>
        </w:rPr>
        <w:t>的</w:t>
      </w:r>
      <w:r w:rsidRPr="00BF27C6">
        <w:t>height</w:t>
      </w:r>
      <w:r w:rsidRPr="00BF27C6">
        <w:rPr>
          <w:rFonts w:hint="eastAsia"/>
        </w:rPr>
        <w:t>（不能使用</w:t>
      </w:r>
      <w:r w:rsidRPr="00BF27C6">
        <w:t>width</w:t>
      </w:r>
      <w:r w:rsidRPr="00BF27C6">
        <w:rPr>
          <w:rFonts w:hint="eastAsia"/>
        </w:rPr>
        <w:t>，因为</w:t>
      </w:r>
      <w:r w:rsidRPr="00BF27C6">
        <w:t>4</w:t>
      </w:r>
      <w:r w:rsidRPr="00BF27C6">
        <w:rPr>
          <w:rFonts w:hint="eastAsia"/>
        </w:rPr>
        <w:t>和</w:t>
      </w:r>
      <w:r w:rsidRPr="00BF27C6">
        <w:t>5</w:t>
      </w:r>
      <w:r w:rsidRPr="00BF27C6">
        <w:rPr>
          <w:rFonts w:hint="eastAsia"/>
        </w:rPr>
        <w:t>的</w:t>
      </w:r>
      <w:r w:rsidRPr="00BF27C6">
        <w:t>width</w:t>
      </w:r>
      <w:r w:rsidRPr="00BF27C6">
        <w:rPr>
          <w:rFonts w:hint="eastAsia"/>
        </w:rPr>
        <w:t>是一样的，都是</w:t>
      </w:r>
      <w:r w:rsidRPr="00BF27C6">
        <w:t>320</w:t>
      </w:r>
      <w:r w:rsidRPr="00BF27C6">
        <w:rPr>
          <w:rFonts w:hint="eastAsia"/>
        </w:rPr>
        <w:t>），也可以使用</w:t>
      </w:r>
      <w:r w:rsidRPr="00BF27C6">
        <w:t>API</w:t>
      </w:r>
      <w:r w:rsidRPr="00BF27C6">
        <w:rPr>
          <w:rFonts w:hint="eastAsia"/>
        </w:rPr>
        <w:t>里的宏，都差不多。我个人感觉，</w:t>
      </w:r>
      <w:r w:rsidRPr="00BF27C6">
        <w:t>if...else</w:t>
      </w:r>
      <w:r w:rsidRPr="00BF27C6">
        <w:rPr>
          <w:rFonts w:hint="eastAsia"/>
        </w:rPr>
        <w:t>似乎是不可避免的，虽然有</w:t>
      </w:r>
      <w:r w:rsidRPr="00BF27C6">
        <w:t>auto layout</w:t>
      </w:r>
      <w:r w:rsidRPr="00BF27C6">
        <w:rPr>
          <w:rFonts w:hint="eastAsia"/>
        </w:rPr>
        <w:t>，但是有一些大的布局改动，或者字体大小，不用判断似乎是无法解决的, 比如说，为了达到最佳显示效果，我们在大的屏幕上使用</w:t>
      </w:r>
      <w:r w:rsidRPr="00BF27C6">
        <w:t>CollectionView</w:t>
      </w:r>
      <w:r w:rsidRPr="00BF27C6">
        <w:rPr>
          <w:rFonts w:hint="eastAsia"/>
        </w:rPr>
        <w:t>，而在</w:t>
      </w:r>
      <w:r w:rsidRPr="00BF27C6">
        <w:t>4S</w:t>
      </w:r>
      <w:r w:rsidRPr="00BF27C6">
        <w:rPr>
          <w:rFonts w:hint="eastAsia"/>
        </w:rPr>
        <w:t>上使用</w:t>
      </w:r>
      <w:r w:rsidRPr="00BF27C6">
        <w:t>TableView</w:t>
      </w:r>
      <w:r w:rsidRPr="00BF27C6">
        <w:rPr>
          <w:rFonts w:hint="eastAsia"/>
        </w:rPr>
        <w:t>，用自动布局应该是没有办法做到的。或者根据屏幕的大小，切换字体大小，好像也只能通过</w:t>
      </w:r>
      <w:r w:rsidRPr="00BF27C6">
        <w:t>if...else</w:t>
      </w:r>
      <w:r w:rsidRPr="00BF27C6">
        <w:rPr>
          <w:rFonts w:hint="eastAsia"/>
        </w:rPr>
        <w:t>来实现</w:t>
      </w:r>
    </w:p>
    <w:p w14:paraId="289F4C4B" w14:textId="323D12E9" w:rsidR="00BF27C6" w:rsidRPr="00BF27C6" w:rsidRDefault="00BF27C6" w:rsidP="006003C4">
      <w:pPr>
        <w:ind w:left="420" w:firstLine="420"/>
      </w:pPr>
      <w:r w:rsidRPr="00BF27C6">
        <w:t>Masonry</w:t>
      </w:r>
      <w:r w:rsidRPr="00BF27C6">
        <w:rPr>
          <w:rFonts w:hint="eastAsia"/>
        </w:rPr>
        <w:t>是我们实现屏幕适配的重要手段之一，本质上是界面约束的语法糖。基本上，我们的做法是：大的页面关系，用计算完成；每个小块里面的相对位置关系，用</w:t>
      </w:r>
      <w:r w:rsidRPr="00BF27C6">
        <w:t>Masonry</w:t>
      </w:r>
      <w:r w:rsidRPr="00BF27C6">
        <w:rPr>
          <w:rFonts w:hint="eastAsia"/>
        </w:rPr>
        <w:t>来做。在有些场景下，</w:t>
      </w:r>
      <w:r w:rsidRPr="00BF27C6">
        <w:t>Masonry</w:t>
      </w:r>
      <w:r>
        <w:rPr>
          <w:rFonts w:hint="eastAsia"/>
        </w:rPr>
        <w:t xml:space="preserve">有非常大的优势。比如说: </w:t>
      </w:r>
      <w:r w:rsidRPr="00BF27C6">
        <w:rPr>
          <w:rFonts w:hint="eastAsia"/>
        </w:rPr>
        <w:t>垂直方向与另一个</w:t>
      </w:r>
      <w:r w:rsidRPr="00BF27C6">
        <w:t>View</w:t>
      </w:r>
      <w:r w:rsidRPr="00BF27C6">
        <w:rPr>
          <w:rFonts w:hint="eastAsia"/>
        </w:rPr>
        <w:t>对齐，左边距离上一个元素的右边</w:t>
      </w:r>
      <w:r w:rsidRPr="00BF27C6">
        <w:t>5</w:t>
      </w:r>
      <w:r w:rsidRPr="00BF27C6">
        <w:rPr>
          <w:rFonts w:hint="eastAsia"/>
        </w:rPr>
        <w:t>，右边距离父</w:t>
      </w:r>
      <w:r w:rsidRPr="00BF27C6">
        <w:t>View</w:t>
      </w:r>
      <w:r w:rsidRPr="00BF27C6">
        <w:rPr>
          <w:rFonts w:hint="eastAsia"/>
        </w:rPr>
        <w:t>右边</w:t>
      </w:r>
      <w:r w:rsidRPr="00BF27C6">
        <w:t>5</w:t>
      </w:r>
      <w:r w:rsidRPr="00BF27C6">
        <w:rPr>
          <w:rFonts w:hint="eastAsia"/>
        </w:rPr>
        <w:t>, 类似这种布局，用</w:t>
      </w:r>
      <w:r w:rsidRPr="00BF27C6">
        <w:t>frame</w:t>
      </w:r>
      <w:r w:rsidRPr="00BF27C6">
        <w:rPr>
          <w:rFonts w:hint="eastAsia"/>
        </w:rPr>
        <w:t>来写会复杂很多，如果再考虑屏幕适配，需要非常多代码。这类的需求，</w:t>
      </w:r>
      <w:r w:rsidRPr="00BF27C6">
        <w:t>Masonry</w:t>
      </w:r>
      <w:r w:rsidRPr="00BF27C6">
        <w:rPr>
          <w:rFonts w:hint="eastAsia"/>
        </w:rPr>
        <w:t>堪称神器。不过使用中发现，用</w:t>
      </w:r>
      <w:r w:rsidRPr="00BF27C6">
        <w:t>Masonry</w:t>
      </w:r>
      <w:r w:rsidRPr="00BF27C6">
        <w:rPr>
          <w:rFonts w:hint="eastAsia"/>
        </w:rPr>
        <w:t>布局的</w:t>
      </w:r>
      <w:r w:rsidRPr="00BF27C6">
        <w:t>View</w:t>
      </w:r>
      <w:r w:rsidRPr="00BF27C6">
        <w:rPr>
          <w:rFonts w:hint="eastAsia"/>
        </w:rPr>
        <w:t>，我们通常会</w:t>
      </w:r>
      <w:r w:rsidRPr="00BF27C6">
        <w:t>init</w:t>
      </w:r>
      <w:r w:rsidRPr="00BF27C6">
        <w:rPr>
          <w:rFonts w:hint="eastAsia"/>
        </w:rPr>
        <w:t>，或者</w:t>
      </w:r>
      <w:r w:rsidRPr="00BF27C6">
        <w:t>initWithFrame:CGRectZero</w:t>
      </w:r>
      <w:r w:rsidRPr="00BF27C6">
        <w:rPr>
          <w:rFonts w:hint="eastAsia"/>
        </w:rPr>
        <w:t>。这个</w:t>
      </w:r>
      <w:r w:rsidRPr="00BF27C6">
        <w:t>View</w:t>
      </w:r>
      <w:r w:rsidRPr="00BF27C6">
        <w:rPr>
          <w:rFonts w:hint="eastAsia"/>
        </w:rPr>
        <w:t>直到经过</w:t>
      </w:r>
      <w:r w:rsidRPr="00BF27C6">
        <w:t>Masonry</w:t>
      </w:r>
      <w:r w:rsidRPr="00BF27C6">
        <w:rPr>
          <w:rFonts w:hint="eastAsia"/>
        </w:rPr>
        <w:t>处理以后，它的</w:t>
      </w:r>
      <w:r w:rsidRPr="00BF27C6">
        <w:t>origin</w:t>
      </w:r>
      <w:r w:rsidRPr="00BF27C6">
        <w:rPr>
          <w:rFonts w:hint="eastAsia"/>
        </w:rPr>
        <w:t>和</w:t>
      </w:r>
      <w:r w:rsidRPr="00BF27C6">
        <w:t>size</w:t>
      </w:r>
      <w:r w:rsidRPr="00BF27C6">
        <w:rPr>
          <w:rFonts w:hint="eastAsia"/>
        </w:rPr>
        <w:t>才能确定，如果在此之前就用到它的</w:t>
      </w:r>
      <w:r w:rsidRPr="00BF27C6">
        <w:t>origin</w:t>
      </w:r>
      <w:r w:rsidRPr="00BF27C6">
        <w:rPr>
          <w:rFonts w:hint="eastAsia"/>
        </w:rPr>
        <w:t>和</w:t>
      </w:r>
      <w:r w:rsidRPr="00BF27C6">
        <w:t>size</w:t>
      </w:r>
      <w:r w:rsidRPr="00BF27C6">
        <w:rPr>
          <w:rFonts w:hint="eastAsia"/>
        </w:rPr>
        <w:t>，就会有问题, 整体替换</w:t>
      </w:r>
      <w:r w:rsidRPr="00BF27C6">
        <w:t>UIView</w:t>
      </w:r>
      <w:r w:rsidRPr="00BF27C6">
        <w:rPr>
          <w:rFonts w:hint="eastAsia"/>
        </w:rPr>
        <w:t>, 对于适配后变化不大的页面，把</w:t>
      </w:r>
      <w:r w:rsidRPr="00BF27C6">
        <w:t>if...else</w:t>
      </w:r>
      <w:r w:rsidRPr="00BF27C6">
        <w:rPr>
          <w:rFonts w:hint="eastAsia"/>
        </w:rPr>
        <w:t>写在</w:t>
      </w:r>
      <w:r w:rsidRPr="00BF27C6">
        <w:t>UIView</w:t>
      </w:r>
      <w:r w:rsidRPr="00BF27C6">
        <w:rPr>
          <w:rFonts w:hint="eastAsia"/>
        </w:rPr>
        <w:t>里，但是有个别页面，完全要根据设备显示不同的</w:t>
      </w:r>
      <w:r w:rsidRPr="00BF27C6">
        <w:t>View</w:t>
      </w:r>
      <w:r w:rsidRPr="00BF27C6">
        <w:rPr>
          <w:rFonts w:hint="eastAsia"/>
        </w:rPr>
        <w:t>。这种情况比较适合在</w:t>
      </w:r>
      <w:r w:rsidRPr="00BF27C6">
        <w:t>Controller</w:t>
      </w:r>
      <w:r w:rsidRPr="00BF27C6">
        <w:rPr>
          <w:rFonts w:hint="eastAsia"/>
        </w:rPr>
        <w:t>里做判断，然后</w:t>
      </w:r>
      <w:r w:rsidRPr="00BF27C6">
        <w:t>load</w:t>
      </w:r>
      <w:r w:rsidRPr="00BF27C6">
        <w:rPr>
          <w:rFonts w:hint="eastAsia"/>
        </w:rPr>
        <w:t>不同的</w:t>
      </w:r>
      <w:r w:rsidRPr="00BF27C6">
        <w:t>View</w:t>
      </w:r>
    </w:p>
    <w:p w14:paraId="14FEC74F" w14:textId="58B623CC" w:rsidR="00BF27C6" w:rsidRDefault="00BF27C6" w:rsidP="00BF27C6">
      <w:pPr>
        <w:ind w:left="420" w:firstLine="420"/>
      </w:pPr>
      <w:r w:rsidRPr="00BF27C6">
        <w:rPr>
          <w:rFonts w:hint="eastAsia"/>
        </w:rPr>
        <w:t>一定要注意问公司的代码规范</w:t>
      </w:r>
      <w:r w:rsidR="00837266">
        <w:rPr>
          <w:rFonts w:hint="eastAsia"/>
        </w:rPr>
        <w:t xml:space="preserve">. </w:t>
      </w:r>
    </w:p>
    <w:p w14:paraId="1859180C" w14:textId="7B0274EC" w:rsidR="00C965C4" w:rsidRDefault="00C965C4" w:rsidP="00FB6293">
      <w:pPr>
        <w:pStyle w:val="3"/>
        <w:numPr>
          <w:ilvl w:val="0"/>
          <w:numId w:val="24"/>
        </w:numPr>
      </w:pPr>
      <w:r w:rsidRPr="00C965C4">
        <w:t>iOS 9</w:t>
      </w:r>
      <w:r w:rsidRPr="00C965C4">
        <w:rPr>
          <w:rFonts w:hint="eastAsia"/>
        </w:rPr>
        <w:t>的适配?</w:t>
      </w:r>
    </w:p>
    <w:p w14:paraId="2FF3E428" w14:textId="56A24456" w:rsidR="00FA4524" w:rsidRPr="00145549" w:rsidRDefault="00FA4524" w:rsidP="00FA4524">
      <w:pPr>
        <w:pStyle w:val="af"/>
        <w:widowControl/>
        <w:autoSpaceDE w:val="0"/>
        <w:autoSpaceDN w:val="0"/>
        <w:adjustRightInd w:val="0"/>
        <w:ind w:left="425" w:firstLineChars="0" w:firstLine="0"/>
        <w:jc w:val="left"/>
      </w:pPr>
      <w:r w:rsidRPr="00145549">
        <w:t>1</w:t>
      </w:r>
      <w:r>
        <w:rPr>
          <w:rFonts w:hint="eastAsia"/>
        </w:rPr>
        <w:t>&gt;</w:t>
      </w:r>
      <w:r w:rsidRPr="00145549">
        <w:t>.tableview有时全部刷新无效。必须采用局部刷新；</w:t>
      </w:r>
    </w:p>
    <w:p w14:paraId="3A8498BD" w14:textId="2A248850" w:rsidR="00FA4524" w:rsidRPr="00145549" w:rsidRDefault="00FA4524" w:rsidP="00FA4524">
      <w:pPr>
        <w:pStyle w:val="af"/>
        <w:widowControl/>
        <w:autoSpaceDE w:val="0"/>
        <w:autoSpaceDN w:val="0"/>
        <w:adjustRightInd w:val="0"/>
        <w:ind w:left="425" w:firstLineChars="0" w:firstLine="0"/>
        <w:jc w:val="left"/>
      </w:pPr>
      <w:r w:rsidRPr="00145549">
        <w:t>2</w:t>
      </w:r>
      <w:r>
        <w:rPr>
          <w:rFonts w:hint="eastAsia"/>
        </w:rPr>
        <w:t>&gt;</w:t>
      </w:r>
      <w:r w:rsidRPr="00145549">
        <w:t>.不允许在didFinishLaunchingWithOptions之后还没有设置window的rootViewController</w:t>
      </w:r>
    </w:p>
    <w:p w14:paraId="0BE46C12" w14:textId="568E1C35" w:rsidR="00FA4524" w:rsidRPr="00145549" w:rsidRDefault="00FA4524" w:rsidP="00FA4524">
      <w:pPr>
        <w:pStyle w:val="af"/>
        <w:widowControl/>
        <w:autoSpaceDE w:val="0"/>
        <w:autoSpaceDN w:val="0"/>
        <w:adjustRightInd w:val="0"/>
        <w:ind w:left="425" w:firstLineChars="0" w:firstLine="0"/>
        <w:jc w:val="left"/>
      </w:pPr>
      <w:r w:rsidRPr="00145549">
        <w:t>3</w:t>
      </w:r>
      <w:r>
        <w:rPr>
          <w:rFonts w:hint="eastAsia"/>
        </w:rPr>
        <w:t>&gt;</w:t>
      </w:r>
      <w:r w:rsidRPr="00145549">
        <w:t>. 直接使用[UIApplication shareApplication]设置StatusBarStyle 会出现警告。必须在控制器里通过</w:t>
      </w:r>
    </w:p>
    <w:p w14:paraId="5512A71C" w14:textId="77777777" w:rsidR="00FA4524" w:rsidRPr="00145549" w:rsidRDefault="00FA4524" w:rsidP="00BE54A6">
      <w:pPr>
        <w:widowControl/>
        <w:autoSpaceDE w:val="0"/>
        <w:autoSpaceDN w:val="0"/>
        <w:adjustRightInd w:val="0"/>
        <w:jc w:val="left"/>
      </w:pPr>
      <w:r w:rsidRPr="00145549">
        <w:t>-(UIStatusBarStyle)preferredStatusBarStyle</w:t>
      </w:r>
      <w:r w:rsidRPr="00145549">
        <w:rPr>
          <w:rFonts w:hint="eastAsia"/>
        </w:rPr>
        <w:t>i</w:t>
      </w:r>
      <w:r w:rsidRPr="00145549">
        <w:t>{</w:t>
      </w:r>
    </w:p>
    <w:p w14:paraId="22C2D695" w14:textId="40982B0F" w:rsidR="00FA4524" w:rsidRPr="00145549" w:rsidRDefault="00FA4524" w:rsidP="00FE66D9">
      <w:pPr>
        <w:widowControl/>
        <w:autoSpaceDE w:val="0"/>
        <w:autoSpaceDN w:val="0"/>
        <w:adjustRightInd w:val="0"/>
        <w:jc w:val="left"/>
      </w:pPr>
      <w:r w:rsidRPr="00145549">
        <w:t>return UIStatusBarStyleLightContent;</w:t>
      </w:r>
      <w:r w:rsidR="00FE66D9">
        <w:rPr>
          <w:rFonts w:hint="eastAsia"/>
        </w:rPr>
        <w:t xml:space="preserve"> </w:t>
      </w:r>
      <w:r w:rsidRPr="00145549">
        <w:t>}</w:t>
      </w:r>
    </w:p>
    <w:p w14:paraId="78F3650D" w14:textId="688839E3" w:rsidR="00FA4524" w:rsidRPr="00145549" w:rsidRDefault="00FA4524" w:rsidP="00BE54A6">
      <w:pPr>
        <w:pStyle w:val="af"/>
        <w:widowControl/>
        <w:autoSpaceDE w:val="0"/>
        <w:autoSpaceDN w:val="0"/>
        <w:adjustRightInd w:val="0"/>
        <w:ind w:left="425" w:firstLineChars="0" w:firstLine="0"/>
        <w:jc w:val="left"/>
      </w:pPr>
      <w:r w:rsidRPr="00145549">
        <w:t>4</w:t>
      </w:r>
      <w:r>
        <w:rPr>
          <w:rFonts w:hint="eastAsia"/>
        </w:rPr>
        <w:t xml:space="preserve">&gt;. </w:t>
      </w:r>
      <w:r w:rsidRPr="00145549">
        <w:t>UIR scheme 也就是应用跳转的时候必须在info.plist中添加</w:t>
      </w:r>
      <w:r w:rsidR="00BE54A6">
        <w:rPr>
          <w:rFonts w:hint="eastAsia"/>
        </w:rPr>
        <w:t xml:space="preserve">, </w:t>
      </w:r>
      <w:r w:rsidR="00BE54A6">
        <w:t>LSApplicationQueriesSchemes  </w:t>
      </w:r>
      <w:r w:rsidRPr="00145549">
        <w:t> Array添加要跳转的的scheme</w:t>
      </w:r>
    </w:p>
    <w:p w14:paraId="2C78A859" w14:textId="2F051FE4" w:rsidR="00FA4524" w:rsidRPr="00145549" w:rsidRDefault="00FA4524" w:rsidP="00FA4524">
      <w:pPr>
        <w:pStyle w:val="af"/>
        <w:widowControl/>
        <w:autoSpaceDE w:val="0"/>
        <w:autoSpaceDN w:val="0"/>
        <w:adjustRightInd w:val="0"/>
        <w:ind w:left="425" w:firstLineChars="0" w:firstLine="0"/>
        <w:jc w:val="left"/>
      </w:pPr>
      <w:r w:rsidRPr="00145549">
        <w:t>5</w:t>
      </w:r>
      <w:r>
        <w:rPr>
          <w:rFonts w:hint="eastAsia"/>
        </w:rPr>
        <w:t>&gt;</w:t>
      </w:r>
      <w:r w:rsidRPr="00145549">
        <w:t>.</w:t>
      </w:r>
      <w:r>
        <w:rPr>
          <w:rFonts w:hint="eastAsia"/>
        </w:rPr>
        <w:t xml:space="preserve"> </w:t>
      </w:r>
      <w:r w:rsidRPr="00145549">
        <w:t>字体改变。建议固定长度的文字也使用sizetofit或者提起计算</w:t>
      </w:r>
    </w:p>
    <w:p w14:paraId="2BDF254A" w14:textId="74B5CC96" w:rsidR="00FA4524" w:rsidRPr="00145549" w:rsidRDefault="00FA4524" w:rsidP="00FA4524">
      <w:pPr>
        <w:pStyle w:val="af"/>
        <w:widowControl/>
        <w:autoSpaceDE w:val="0"/>
        <w:autoSpaceDN w:val="0"/>
        <w:adjustRightInd w:val="0"/>
        <w:ind w:left="425" w:firstLineChars="0" w:firstLine="0"/>
        <w:jc w:val="left"/>
      </w:pPr>
      <w:r w:rsidRPr="00145549">
        <w:t>6</w:t>
      </w:r>
      <w:r>
        <w:rPr>
          <w:rFonts w:hint="eastAsia"/>
        </w:rPr>
        <w:t>&gt;</w:t>
      </w:r>
      <w:r w:rsidRPr="00145549">
        <w:t>.</w:t>
      </w:r>
      <w:r>
        <w:rPr>
          <w:rFonts w:hint="eastAsia"/>
        </w:rPr>
        <w:t xml:space="preserve"> </w:t>
      </w:r>
      <w:r w:rsidRPr="00145549">
        <w:t xml:space="preserve">企业级应用的时候需要手动到   </w:t>
      </w:r>
      <w:r w:rsidR="00F2695A">
        <w:t>设置－</w:t>
      </w:r>
      <w:r w:rsidR="00F2695A">
        <w:rPr>
          <w:rFonts w:hint="eastAsia"/>
        </w:rPr>
        <w:t xml:space="preserve">&gt; </w:t>
      </w:r>
      <w:r w:rsidR="00F2695A">
        <w:t>通用－</w:t>
      </w:r>
      <w:r w:rsidR="00F2695A">
        <w:rPr>
          <w:rFonts w:hint="eastAsia"/>
        </w:rPr>
        <w:t xml:space="preserve">&gt; </w:t>
      </w:r>
      <w:r w:rsidRPr="00145549">
        <w:t xml:space="preserve"> 描述文件里面自行添加信任。</w:t>
      </w:r>
    </w:p>
    <w:p w14:paraId="2AA6623F" w14:textId="77777777" w:rsidR="00FA4524" w:rsidRPr="00145549" w:rsidRDefault="00FA4524" w:rsidP="00FA4524">
      <w:pPr>
        <w:pStyle w:val="af"/>
        <w:widowControl/>
        <w:autoSpaceDE w:val="0"/>
        <w:autoSpaceDN w:val="0"/>
        <w:adjustRightInd w:val="0"/>
        <w:ind w:left="425" w:firstLineChars="0" w:firstLine="0"/>
        <w:jc w:val="left"/>
      </w:pPr>
      <w:r w:rsidRPr="00145549">
        <w:t>类似与安装不是苹果官方下载的软件。要手动信任。</w:t>
      </w:r>
    </w:p>
    <w:p w14:paraId="4C13E6F9" w14:textId="072BE12B" w:rsidR="00FA4524" w:rsidRPr="00145549" w:rsidRDefault="00FA4524" w:rsidP="00FA4524">
      <w:pPr>
        <w:pStyle w:val="af"/>
        <w:widowControl/>
        <w:autoSpaceDE w:val="0"/>
        <w:autoSpaceDN w:val="0"/>
        <w:adjustRightInd w:val="0"/>
        <w:ind w:left="425" w:firstLineChars="0" w:firstLine="0"/>
        <w:jc w:val="left"/>
      </w:pPr>
      <w:r w:rsidRPr="00145549">
        <w:t>7</w:t>
      </w:r>
      <w:r>
        <w:rPr>
          <w:rFonts w:hint="eastAsia"/>
        </w:rPr>
        <w:t>&gt;</w:t>
      </w:r>
      <w:r w:rsidRPr="00145549">
        <w:t>.</w:t>
      </w:r>
      <w:r>
        <w:rPr>
          <w:rFonts w:hint="eastAsia"/>
        </w:rPr>
        <w:t xml:space="preserve"> </w:t>
      </w:r>
      <w:r w:rsidRPr="00145549">
        <w:t>Bitcode(就是允许苹果对我门的软件进行瘦身)，编译报错的原因是如果我门添加了默写第三方的库不支持bitcode.</w:t>
      </w:r>
    </w:p>
    <w:p w14:paraId="54AB21C2" w14:textId="65A84D55" w:rsidR="00E33A68" w:rsidRDefault="00FA4524" w:rsidP="00951057">
      <w:pPr>
        <w:pStyle w:val="af"/>
        <w:widowControl/>
        <w:tabs>
          <w:tab w:val="left" w:pos="770"/>
        </w:tabs>
        <w:autoSpaceDE w:val="0"/>
        <w:autoSpaceDN w:val="0"/>
        <w:adjustRightInd w:val="0"/>
        <w:ind w:left="425" w:firstLineChars="0" w:firstLine="0"/>
        <w:jc w:val="left"/>
      </w:pPr>
      <w:r w:rsidRPr="00145549">
        <w:t>8</w:t>
      </w:r>
      <w:r>
        <w:rPr>
          <w:rFonts w:hint="eastAsia"/>
        </w:rPr>
        <w:t>&gt;</w:t>
      </w:r>
      <w:r>
        <w:t>.</w:t>
      </w:r>
      <w:r>
        <w:rPr>
          <w:rFonts w:hint="eastAsia"/>
        </w:rPr>
        <w:t xml:space="preserve"> </w:t>
      </w:r>
      <w:r w:rsidRPr="00145549">
        <w:t>常用的http与https。需要手动的添加信任的关系。</w:t>
      </w:r>
    </w:p>
    <w:p w14:paraId="443AFE25" w14:textId="57B5E9F6" w:rsidR="00E33A68" w:rsidRDefault="00E33A68" w:rsidP="00FB6293">
      <w:pPr>
        <w:pStyle w:val="3"/>
        <w:numPr>
          <w:ilvl w:val="0"/>
          <w:numId w:val="24"/>
        </w:numPr>
      </w:pPr>
      <w:r>
        <w:t>如何进行iOS6、7的适配</w:t>
      </w:r>
      <w:r w:rsidR="00951057">
        <w:rPr>
          <w:rFonts w:hint="eastAsia"/>
        </w:rPr>
        <w:t>?</w:t>
      </w:r>
    </w:p>
    <w:p w14:paraId="6780C033" w14:textId="77777777" w:rsidR="00E33A68" w:rsidRDefault="00E33A68" w:rsidP="00951057">
      <w:pPr>
        <w:pStyle w:val="af"/>
        <w:widowControl/>
        <w:autoSpaceDE w:val="0"/>
        <w:autoSpaceDN w:val="0"/>
        <w:adjustRightInd w:val="0"/>
        <w:ind w:left="425" w:firstLineChars="0" w:firstLine="0"/>
        <w:jc w:val="left"/>
      </w:pPr>
      <w:r>
        <w:t>通过判断版本来控制，来执行响应的代码</w:t>
      </w:r>
    </w:p>
    <w:p w14:paraId="515A5332" w14:textId="77777777" w:rsidR="00E33A68" w:rsidRDefault="00E33A68" w:rsidP="00951057">
      <w:pPr>
        <w:pStyle w:val="af"/>
        <w:widowControl/>
        <w:autoSpaceDE w:val="0"/>
        <w:autoSpaceDN w:val="0"/>
        <w:adjustRightInd w:val="0"/>
        <w:ind w:left="425" w:firstLineChars="0" w:firstLine="0"/>
        <w:jc w:val="left"/>
      </w:pPr>
      <w:r>
        <w:t>功能适配：保证同一个功能在6、7上都能用</w:t>
      </w:r>
    </w:p>
    <w:p w14:paraId="113689DF" w14:textId="77777777" w:rsidR="00E33A68" w:rsidRDefault="00E33A68" w:rsidP="00951057">
      <w:pPr>
        <w:pStyle w:val="af"/>
        <w:widowControl/>
        <w:autoSpaceDE w:val="0"/>
        <w:autoSpaceDN w:val="0"/>
        <w:adjustRightInd w:val="0"/>
        <w:ind w:left="425" w:firstLineChars="0" w:firstLine="0"/>
        <w:jc w:val="left"/>
      </w:pPr>
      <w:r>
        <w:t>UI适配：保证各自的显示风格</w:t>
      </w:r>
    </w:p>
    <w:p w14:paraId="7453E848" w14:textId="77777777" w:rsidR="00E33A68" w:rsidRPr="00951057" w:rsidRDefault="00E33A68" w:rsidP="00951057">
      <w:pPr>
        <w:pStyle w:val="af"/>
        <w:widowControl/>
        <w:autoSpaceDE w:val="0"/>
        <w:autoSpaceDN w:val="0"/>
        <w:adjustRightInd w:val="0"/>
        <w:ind w:left="425" w:firstLineChars="0" w:firstLine="0"/>
        <w:jc w:val="left"/>
      </w:pPr>
      <w:r w:rsidRPr="00951057">
        <w:t>// iOS版本为7.0以上（包含7.0）</w:t>
      </w:r>
    </w:p>
    <w:p w14:paraId="2C0C1B51" w14:textId="2365767A" w:rsidR="00E33A68" w:rsidRPr="00145549" w:rsidRDefault="00E33A68" w:rsidP="00951057">
      <w:pPr>
        <w:pStyle w:val="af"/>
        <w:widowControl/>
        <w:autoSpaceDE w:val="0"/>
        <w:autoSpaceDN w:val="0"/>
        <w:adjustRightInd w:val="0"/>
        <w:ind w:left="425" w:firstLineChars="0" w:firstLine="0"/>
        <w:jc w:val="left"/>
      </w:pPr>
      <w:r w:rsidRPr="00951057">
        <w:t>#define iOS7 ([[UIDevice currentDevice].systemVersion doubleValue]&gt;=7.0)</w:t>
      </w:r>
    </w:p>
    <w:p w14:paraId="6FB93B4E" w14:textId="522A1508" w:rsidR="00C965C4" w:rsidRDefault="00FB6293" w:rsidP="00C965C4">
      <w:pPr>
        <w:pStyle w:val="3"/>
        <w:numPr>
          <w:ilvl w:val="0"/>
          <w:numId w:val="0"/>
        </w:numPr>
        <w:ind w:left="425" w:hanging="425"/>
      </w:pPr>
      <w:r>
        <w:rPr>
          <w:rFonts w:hint="eastAsia"/>
        </w:rPr>
        <w:t>5</w:t>
      </w:r>
      <w:r w:rsidR="00C965C4">
        <w:rPr>
          <w:rFonts w:hint="eastAsia"/>
        </w:rPr>
        <w:t xml:space="preserve">. </w:t>
      </w:r>
      <w:r w:rsidR="00C965C4" w:rsidRPr="00C965C4">
        <w:t>iOS 9</w:t>
      </w:r>
      <w:r w:rsidR="00C965C4" w:rsidRPr="00C965C4">
        <w:rPr>
          <w:rFonts w:hint="eastAsia"/>
        </w:rPr>
        <w:t>的新特性?</w:t>
      </w:r>
    </w:p>
    <w:p w14:paraId="7C28A6B7" w14:textId="1E6A8FE1" w:rsidR="00145549" w:rsidRPr="00145549" w:rsidRDefault="00145549" w:rsidP="00145549">
      <w:pPr>
        <w:widowControl/>
        <w:autoSpaceDE w:val="0"/>
        <w:autoSpaceDN w:val="0"/>
        <w:adjustRightInd w:val="0"/>
        <w:ind w:firstLine="420"/>
        <w:jc w:val="left"/>
      </w:pPr>
      <w:r w:rsidRPr="00145549">
        <w:t>1</w:t>
      </w:r>
      <w:r>
        <w:rPr>
          <w:rFonts w:hint="eastAsia"/>
        </w:rPr>
        <w:t xml:space="preserve">&gt; </w:t>
      </w:r>
      <w:r w:rsidRPr="00145549">
        <w:t xml:space="preserve">.Xcode 7 </w:t>
      </w:r>
      <w:r w:rsidRPr="00145549">
        <w:rPr>
          <w:rFonts w:hint="eastAsia"/>
        </w:rPr>
        <w:t>免证书真机调试。教程：</w:t>
      </w:r>
      <w:hyperlink r:id="rId35" w:history="1">
        <w:r w:rsidRPr="0090534F">
          <w:rPr>
            <w:rStyle w:val="a4"/>
          </w:rPr>
          <w:t>http://www.cnblogs.com/wahy/p/5004623.html</w:t>
        </w:r>
      </w:hyperlink>
    </w:p>
    <w:p w14:paraId="281FB6A5" w14:textId="0AEA0800" w:rsidR="00145549" w:rsidRPr="00145549" w:rsidRDefault="00145549" w:rsidP="00145549">
      <w:pPr>
        <w:widowControl/>
        <w:autoSpaceDE w:val="0"/>
        <w:autoSpaceDN w:val="0"/>
        <w:adjustRightInd w:val="0"/>
        <w:jc w:val="left"/>
      </w:pPr>
      <w:r w:rsidRPr="00145549">
        <w:rPr>
          <w:rFonts w:hint="eastAsia"/>
        </w:rPr>
        <w:t> </w:t>
      </w:r>
      <w:r w:rsidRPr="00145549">
        <w:t xml:space="preserve"> </w:t>
      </w:r>
      <w:r>
        <w:rPr>
          <w:rFonts w:hint="eastAsia"/>
        </w:rPr>
        <w:tab/>
      </w:r>
      <w:r w:rsidRPr="00145549">
        <w:t>2</w:t>
      </w:r>
      <w:r>
        <w:rPr>
          <w:rFonts w:hint="eastAsia"/>
        </w:rPr>
        <w:t>&gt;</w:t>
      </w:r>
      <w:r w:rsidRPr="00145549">
        <w:t>.</w:t>
      </w:r>
      <w:r w:rsidRPr="00145549">
        <w:rPr>
          <w:rFonts w:hint="eastAsia"/>
        </w:rPr>
        <w:t>如果不适配</w:t>
      </w:r>
      <w:r w:rsidRPr="00145549">
        <w:t>iOS9</w:t>
      </w:r>
      <w:r w:rsidRPr="00145549">
        <w:rPr>
          <w:rFonts w:hint="eastAsia"/>
        </w:rPr>
        <w:t>，就不能偷偷在后台定位（不带蓝条，见图）！好消息：将允许出现这种场景：同一</w:t>
      </w:r>
      <w:r w:rsidRPr="00145549">
        <w:t>App</w:t>
      </w:r>
      <w:r w:rsidRPr="00145549">
        <w:rPr>
          <w:rFonts w:hint="eastAsia"/>
        </w:rPr>
        <w:t>中的多个</w:t>
      </w:r>
      <w:r w:rsidRPr="00145549">
        <w:t>location manager</w:t>
      </w:r>
      <w:r w:rsidRPr="00145549">
        <w:rPr>
          <w:rFonts w:hint="eastAsia"/>
        </w:rPr>
        <w:t>：一些只能在前台定位，另一些可在后台定位，并可随时开启或者关闭特定</w:t>
      </w:r>
      <w:r w:rsidRPr="00145549">
        <w:t>location manager</w:t>
      </w:r>
      <w:r w:rsidRPr="00145549">
        <w:rPr>
          <w:rFonts w:hint="eastAsia"/>
        </w:rPr>
        <w:t>的后台定位。如果没有请求后台定位的权限，也是可以在后台定位的，不过会带蓝条。</w:t>
      </w:r>
    </w:p>
    <w:p w14:paraId="63AE9754" w14:textId="234CA51D" w:rsidR="00145549" w:rsidRPr="00145549" w:rsidRDefault="00145549" w:rsidP="00145549">
      <w:pPr>
        <w:widowControl/>
        <w:autoSpaceDE w:val="0"/>
        <w:autoSpaceDN w:val="0"/>
        <w:adjustRightInd w:val="0"/>
        <w:jc w:val="left"/>
      </w:pPr>
      <w:r w:rsidRPr="00145549">
        <w:rPr>
          <w:rFonts w:hint="eastAsia"/>
        </w:rPr>
        <w:t> </w:t>
      </w:r>
      <w:r w:rsidRPr="00145549">
        <w:t xml:space="preserve"> </w:t>
      </w:r>
      <w:r>
        <w:rPr>
          <w:rFonts w:hint="eastAsia"/>
        </w:rPr>
        <w:tab/>
      </w:r>
      <w:r w:rsidRPr="00145549">
        <w:t>3</w:t>
      </w:r>
      <w:r>
        <w:rPr>
          <w:rFonts w:hint="eastAsia"/>
        </w:rPr>
        <w:t>&gt;</w:t>
      </w:r>
      <w:r w:rsidRPr="00145549">
        <w:t>.UIAlertView</w:t>
      </w:r>
      <w:r w:rsidRPr="00145549">
        <w:rPr>
          <w:rFonts w:hint="eastAsia"/>
        </w:rPr>
        <w:t>过期。用</w:t>
      </w:r>
      <w:r w:rsidRPr="00145549">
        <w:t xml:space="preserve">UIAlertController </w:t>
      </w:r>
      <w:r w:rsidRPr="00145549">
        <w:rPr>
          <w:rFonts w:hint="eastAsia"/>
        </w:rPr>
        <w:t>可以代替其功能。</w:t>
      </w:r>
    </w:p>
    <w:p w14:paraId="105EC781" w14:textId="1D8B905F" w:rsidR="00145549" w:rsidRPr="00145549" w:rsidRDefault="00145549" w:rsidP="00145549">
      <w:pPr>
        <w:widowControl/>
        <w:autoSpaceDE w:val="0"/>
        <w:autoSpaceDN w:val="0"/>
        <w:adjustRightInd w:val="0"/>
        <w:jc w:val="left"/>
      </w:pPr>
      <w:r w:rsidRPr="00145549">
        <w:rPr>
          <w:rFonts w:hint="eastAsia"/>
        </w:rPr>
        <w:t> </w:t>
      </w:r>
      <w:r w:rsidRPr="00145549">
        <w:t xml:space="preserve"> </w:t>
      </w:r>
      <w:r>
        <w:rPr>
          <w:rFonts w:hint="eastAsia"/>
        </w:rPr>
        <w:tab/>
      </w:r>
      <w:r w:rsidRPr="00145549">
        <w:t>4</w:t>
      </w:r>
      <w:r>
        <w:rPr>
          <w:rFonts w:hint="eastAsia"/>
        </w:rPr>
        <w:t>&gt;</w:t>
      </w:r>
      <w:r w:rsidRPr="00145549">
        <w:t>.tableView</w:t>
      </w:r>
      <w:r w:rsidRPr="00145549">
        <w:rPr>
          <w:rFonts w:hint="eastAsia"/>
        </w:rPr>
        <w:t>刷新不出来问题。虽然现在的</w:t>
      </w:r>
      <w:r w:rsidRPr="00145549">
        <w:t>iOS9</w:t>
      </w:r>
      <w:r w:rsidRPr="00145549">
        <w:rPr>
          <w:rFonts w:hint="eastAsia"/>
        </w:rPr>
        <w:t>已经推送正式版了，但是</w:t>
      </w:r>
      <w:r w:rsidRPr="00145549">
        <w:t>iOS9</w:t>
      </w:r>
      <w:r w:rsidRPr="00145549">
        <w:rPr>
          <w:rFonts w:hint="eastAsia"/>
        </w:rPr>
        <w:t>使用时还是会感觉到</w:t>
      </w:r>
      <w:r w:rsidRPr="00145549">
        <w:t>App</w:t>
      </w:r>
      <w:r w:rsidRPr="00145549">
        <w:rPr>
          <w:rFonts w:hint="eastAsia"/>
        </w:rPr>
        <w:t>比以前更加卡顿了，</w:t>
      </w:r>
      <w:r w:rsidRPr="00145549">
        <w:t>tableView</w:t>
      </w:r>
      <w:r w:rsidRPr="00145549">
        <w:rPr>
          <w:rFonts w:hint="eastAsia"/>
        </w:rPr>
        <w:t>拖动时卡顿显示的最为明显。</w:t>
      </w:r>
      <w:r w:rsidRPr="00145549">
        <w:t xml:space="preserve"> </w:t>
      </w:r>
      <w:r w:rsidRPr="00145549">
        <w:rPr>
          <w:rFonts w:hint="eastAsia"/>
        </w:rPr>
        <w:t>并且之前遇到一个</w:t>
      </w:r>
      <w:r w:rsidRPr="00145549">
        <w:t>bug</w:t>
      </w:r>
      <w:r w:rsidRPr="00145549">
        <w:rPr>
          <w:rFonts w:hint="eastAsia"/>
        </w:rPr>
        <w:t>，原本好的项目用</w:t>
      </w:r>
      <w:r w:rsidRPr="00145549">
        <w:t>xcode7</w:t>
      </w:r>
      <w:r w:rsidRPr="00145549">
        <w:rPr>
          <w:rFonts w:hint="eastAsia"/>
        </w:rPr>
        <w:t>一编译，</w:t>
      </w:r>
      <w:r w:rsidRPr="00145549">
        <w:t>tableView</w:t>
      </w:r>
      <w:r w:rsidRPr="00145549">
        <w:rPr>
          <w:rFonts w:hint="eastAsia"/>
        </w:rPr>
        <w:t>刷新出了问题</w:t>
      </w:r>
      <w:r w:rsidRPr="00145549">
        <w:t xml:space="preserve"> </w:t>
      </w:r>
      <w:r w:rsidRPr="00145549">
        <w:rPr>
          <w:rFonts w:hint="eastAsia"/>
        </w:rPr>
        <w:t>，</w:t>
      </w:r>
      <w:r w:rsidRPr="00145549">
        <w:t>[tableView reloadData]</w:t>
      </w:r>
      <w:r w:rsidRPr="00145549">
        <w:rPr>
          <w:rFonts w:hint="eastAsia"/>
        </w:rPr>
        <w:t>无效</w:t>
      </w:r>
      <w:r w:rsidRPr="00145549">
        <w:t xml:space="preserve"> </w:t>
      </w:r>
      <w:r w:rsidRPr="00145549">
        <w:rPr>
          <w:rFonts w:hint="eastAsia"/>
        </w:rPr>
        <w:t>有一行</w:t>
      </w:r>
      <w:r w:rsidRPr="00145549">
        <w:t>cell</w:t>
      </w:r>
      <w:r w:rsidRPr="00145549">
        <w:rPr>
          <w:rFonts w:hint="eastAsia"/>
        </w:rPr>
        <w:t>明明改变了但是刷新不出来。</w:t>
      </w:r>
      <w:r w:rsidRPr="00145549">
        <w:t xml:space="preserve"> </w:t>
      </w:r>
      <w:r w:rsidRPr="00145549">
        <w:rPr>
          <w:rFonts w:hint="eastAsia"/>
        </w:rPr>
        <w:t>感觉可能是这个方法和某种新加的特性冲突了，猜测可能是</w:t>
      </w:r>
      <w:r w:rsidRPr="00145549">
        <w:t>reloadData</w:t>
      </w:r>
      <w:r w:rsidRPr="00145549">
        <w:rPr>
          <w:rFonts w:hint="eastAsia"/>
        </w:rPr>
        <w:t>的操作被推迟到下一个</w:t>
      </w:r>
      <w:r w:rsidRPr="00145549">
        <w:t>RunLoop</w:t>
      </w:r>
      <w:r w:rsidRPr="00145549">
        <w:rPr>
          <w:rFonts w:hint="eastAsia"/>
        </w:rPr>
        <w:t>执行最终失效。</w:t>
      </w:r>
    </w:p>
    <w:p w14:paraId="04B1F1BA" w14:textId="0D127482" w:rsidR="00145549" w:rsidRPr="00145549" w:rsidRDefault="00145549" w:rsidP="0084094D">
      <w:pPr>
        <w:widowControl/>
        <w:autoSpaceDE w:val="0"/>
        <w:autoSpaceDN w:val="0"/>
        <w:adjustRightInd w:val="0"/>
        <w:ind w:firstLine="420"/>
        <w:jc w:val="left"/>
      </w:pPr>
      <w:r w:rsidRPr="00145549">
        <w:t>解决的方法是，注释[tableView reloadData]，改用局部刷新，问题居然就解决了。</w:t>
      </w:r>
    </w:p>
    <w:p w14:paraId="2A7F51FF" w14:textId="2C4812C7" w:rsidR="00ED351A" w:rsidRDefault="00EF63D7" w:rsidP="00EF63D7">
      <w:pPr>
        <w:pStyle w:val="1"/>
        <w:rPr>
          <w:rFonts w:hint="default"/>
          <w:color w:val="FF0000"/>
        </w:rPr>
      </w:pPr>
      <w:bookmarkStart w:id="18" w:name="_Toc11452"/>
      <w:r>
        <w:rPr>
          <w:color w:val="FF0000"/>
        </w:rPr>
        <w:t>11</w:t>
      </w:r>
      <w:r w:rsidR="00ED351A">
        <w:rPr>
          <w:color w:val="FF0000"/>
        </w:rPr>
        <w:t>数据存储（</w:t>
      </w:r>
      <w:r w:rsidR="00ED351A">
        <w:rPr>
          <w:rFonts w:cs="Courier New"/>
          <w:bCs/>
          <w:color w:val="0000FF"/>
        </w:rPr>
        <w:t>★★</w:t>
      </w:r>
      <w:r w:rsidR="00ED351A">
        <w:rPr>
          <w:color w:val="FF0000"/>
        </w:rPr>
        <w:t>）</w:t>
      </w:r>
      <w:bookmarkEnd w:id="18"/>
    </w:p>
    <w:p w14:paraId="198527C3" w14:textId="23D3CDF1" w:rsidR="00CC018A" w:rsidRDefault="002332D3" w:rsidP="00FB6293">
      <w:pPr>
        <w:pStyle w:val="3"/>
        <w:numPr>
          <w:ilvl w:val="0"/>
          <w:numId w:val="21"/>
        </w:numPr>
      </w:pPr>
      <w:r>
        <w:rPr>
          <w:rFonts w:hint="eastAsia"/>
        </w:rPr>
        <w:t>IOS中常用的数据存储方式有哪些？</w:t>
      </w:r>
    </w:p>
    <w:p w14:paraId="0562DC11" w14:textId="6AA62B05" w:rsidR="00D25F66" w:rsidRPr="00D25F66" w:rsidRDefault="00D25F66" w:rsidP="00D25F66">
      <w:pPr>
        <w:pStyle w:val="af"/>
        <w:widowControl/>
        <w:autoSpaceDE w:val="0"/>
        <w:autoSpaceDN w:val="0"/>
        <w:adjustRightInd w:val="0"/>
        <w:spacing w:line="440" w:lineRule="atLeast"/>
        <w:ind w:left="440" w:firstLineChars="0" w:firstLine="0"/>
        <w:jc w:val="left"/>
      </w:pPr>
      <w:r w:rsidRPr="00D25F66">
        <w:rPr>
          <w:rFonts w:hint="eastAsia"/>
        </w:rPr>
        <w:t>答：1.</w:t>
      </w:r>
      <w:r w:rsidRPr="00D25F66">
        <w:t>数据存储有四种方案，NSUserDefault,KeyChain,File,DB.</w:t>
      </w:r>
    </w:p>
    <w:p w14:paraId="3CA138B1" w14:textId="76F7292D" w:rsidR="00D25F66" w:rsidRPr="00D25F66" w:rsidRDefault="00D25F66" w:rsidP="00D25F66">
      <w:pPr>
        <w:pStyle w:val="af"/>
        <w:widowControl/>
        <w:autoSpaceDE w:val="0"/>
        <w:autoSpaceDN w:val="0"/>
        <w:adjustRightInd w:val="0"/>
        <w:spacing w:line="440" w:lineRule="atLeast"/>
        <w:ind w:left="440" w:firstLineChars="0" w:firstLine="0"/>
        <w:jc w:val="left"/>
      </w:pPr>
      <w:r w:rsidRPr="00D25F66">
        <w:rPr>
          <w:rFonts w:hint="eastAsia"/>
        </w:rPr>
        <w:t>2.</w:t>
      </w:r>
      <w:r w:rsidRPr="00D25F66">
        <w:t>其中File有三种方式：plist,Archiver,Stream</w:t>
      </w:r>
    </w:p>
    <w:p w14:paraId="1008A0D7" w14:textId="58D8DE54" w:rsidR="00D25F66" w:rsidRPr="00D25F66" w:rsidRDefault="00D25F66" w:rsidP="00D25F66">
      <w:pPr>
        <w:pStyle w:val="af"/>
        <w:widowControl/>
        <w:autoSpaceDE w:val="0"/>
        <w:autoSpaceDN w:val="0"/>
        <w:adjustRightInd w:val="0"/>
        <w:spacing w:line="440" w:lineRule="atLeast"/>
        <w:ind w:left="440" w:firstLineChars="0" w:firstLine="0"/>
        <w:jc w:val="left"/>
      </w:pPr>
      <w:r w:rsidRPr="00D25F66">
        <w:rPr>
          <w:rFonts w:hint="eastAsia"/>
        </w:rPr>
        <w:t>3.</w:t>
      </w:r>
      <w:r w:rsidRPr="00D25F66">
        <w:t>DB包括core Data和FMDB</w:t>
      </w:r>
    </w:p>
    <w:p w14:paraId="1782334B" w14:textId="77777777" w:rsidR="00144CBF" w:rsidRPr="00144CBF" w:rsidRDefault="00144CBF" w:rsidP="00D25F66"/>
    <w:p w14:paraId="6C383375" w14:textId="0098C9B5" w:rsidR="00CC018A" w:rsidRDefault="00F66A95" w:rsidP="00F66A95">
      <w:pPr>
        <w:pStyle w:val="3"/>
        <w:numPr>
          <w:ilvl w:val="0"/>
          <w:numId w:val="0"/>
        </w:numPr>
      </w:pPr>
      <w:r>
        <w:rPr>
          <w:rFonts w:hint="eastAsia"/>
        </w:rPr>
        <w:t>2、</w:t>
      </w:r>
      <w:r w:rsidR="00D25F66">
        <w:rPr>
          <w:rFonts w:hint="eastAsia"/>
        </w:rPr>
        <w:t>说一说你对sqlite的认识</w:t>
      </w:r>
    </w:p>
    <w:p w14:paraId="6D09E93A" w14:textId="77777777" w:rsidR="00842D40" w:rsidRPr="00842D40" w:rsidRDefault="00842D40" w:rsidP="00842D40">
      <w:pPr>
        <w:ind w:left="420" w:firstLine="420"/>
      </w:pPr>
      <w:r w:rsidRPr="00842D40">
        <w:t>SQLite是目前主流的嵌入式关系型数据库，其最主要的特点就是轻量级、跨平台，当前很多嵌入式操作系统都将其作为数据库首选。虽然SQLite是一款轻型数据库，但是其功能也绝不亚于很多大型关系数据库。学习数据库就要学习其相关的定义、操作、查询语言，也就是大家日常说得SQL语句。和其他数据库相比，SQLite中的SQL语法并没有太大的差别，因此这里对于SQL语句的内容不会过多赘述，大家可以参考SQLite中其他SQL相关的内容，这里还是重点讲解iOS中如何使用SQLite构建应用程序。先看一下SQLite数据库的几个特点：</w:t>
      </w:r>
    </w:p>
    <w:p w14:paraId="3045512E" w14:textId="77777777" w:rsidR="00842D40" w:rsidRPr="00842D40" w:rsidRDefault="00842D40" w:rsidP="00842D40">
      <w:pPr>
        <w:ind w:left="420" w:firstLine="420"/>
      </w:pPr>
      <w:r w:rsidRPr="00842D40">
        <w:t>1.基于C语言开发的轻型数据库</w:t>
      </w:r>
    </w:p>
    <w:p w14:paraId="6E482CE5" w14:textId="77777777" w:rsidR="00842D40" w:rsidRPr="00842D40" w:rsidRDefault="00842D40" w:rsidP="00842D40">
      <w:pPr>
        <w:ind w:left="420" w:firstLine="420"/>
      </w:pPr>
      <w:r w:rsidRPr="00842D40">
        <w:t>2.在iOS中需要使用C语言语法进行数据库操作、访问（无法使用ObjC直接访问，因为libqlite3框架基于C语言编写）</w:t>
      </w:r>
    </w:p>
    <w:p w14:paraId="61EF4F91" w14:textId="77777777" w:rsidR="00842D40" w:rsidRPr="00842D40" w:rsidRDefault="00842D40" w:rsidP="00842D40">
      <w:pPr>
        <w:ind w:left="420" w:firstLine="420"/>
      </w:pPr>
      <w:r w:rsidRPr="00842D40">
        <w:t>3.SQLite中采用的是动态数据类型，即使创建时定义了一种类型，在实际操作时也可以存储其他类型，但是推荐建库时使用合适的类型（特别是应用需要考虑跨平台的情况时）</w:t>
      </w:r>
    </w:p>
    <w:p w14:paraId="1C30E102" w14:textId="053490FC" w:rsidR="00842D40" w:rsidRPr="00842D40" w:rsidRDefault="00842D40" w:rsidP="00842D40">
      <w:pPr>
        <w:ind w:left="420" w:firstLine="420"/>
      </w:pPr>
      <w:r w:rsidRPr="00842D40">
        <w:t>4.建立连接后通常不需要关闭连接（尽管可以手动关闭）</w:t>
      </w:r>
    </w:p>
    <w:p w14:paraId="1A34BC75" w14:textId="77777777" w:rsidR="00842D40" w:rsidRPr="00842D40" w:rsidRDefault="00842D40" w:rsidP="00842D40">
      <w:pPr>
        <w:ind w:left="420" w:firstLine="420"/>
      </w:pPr>
      <w:r w:rsidRPr="00842D40">
        <w:t>在iOS中操作SQLite数据库可以分为以下几步（注意先在项目中导入libsqlite3框架）：</w:t>
      </w:r>
    </w:p>
    <w:p w14:paraId="742E86DA" w14:textId="77777777" w:rsidR="00842D40" w:rsidRPr="00842D40" w:rsidRDefault="00842D40" w:rsidP="00842D40">
      <w:pPr>
        <w:ind w:left="420" w:firstLine="420"/>
      </w:pPr>
      <w:r w:rsidRPr="00842D40">
        <w:t>1.打开数据库，利用sqlite3_open()打开数据库会指定一个数据库文件保存路径，如果文件存在则直接打开，否则创建并打开。打开数据库会得到一个sqlite3类型的对象，后面需要借助这个对象进行其他操作。</w:t>
      </w:r>
    </w:p>
    <w:p w14:paraId="37F85BCC" w14:textId="77777777" w:rsidR="00842D40" w:rsidRPr="00842D40" w:rsidRDefault="00842D40" w:rsidP="00842D40">
      <w:pPr>
        <w:ind w:left="420" w:firstLine="420"/>
      </w:pPr>
      <w:r w:rsidRPr="00842D40">
        <w:t>2.执行SQL语句，执行SQL语句又包括有返回值的语句和无返回值语句。</w:t>
      </w:r>
    </w:p>
    <w:p w14:paraId="4DE66BAA" w14:textId="77777777" w:rsidR="00842D40" w:rsidRPr="00842D40" w:rsidRDefault="00842D40" w:rsidP="00842D40">
      <w:pPr>
        <w:ind w:left="420" w:firstLine="420"/>
      </w:pPr>
      <w:r w:rsidRPr="00842D40">
        <w:t>3.对于无返回值的语句（如增加、删除、修改等）直接通过sqlite3_exec()函数执行；</w:t>
      </w:r>
    </w:p>
    <w:p w14:paraId="206F6AFD" w14:textId="1BBD2856" w:rsidR="00842D40" w:rsidRPr="00842D40" w:rsidRDefault="00842D40" w:rsidP="00842D40">
      <w:pPr>
        <w:ind w:left="420" w:firstLine="420"/>
      </w:pPr>
      <w:r w:rsidRPr="00842D40">
        <w:t>4.对于有返回值的语句则首先通过sqlite3_prepare_v2()进行sql语句评估（语法检测），然后通过sqlite3_step()依次取出查询结果的每一行数据，对于每行数据都可以通过对应的sqlite3_column_类型()方法获得对应列的数据，如此反复循环直到遍历完成。当然，最后需要释放句柄。</w:t>
      </w:r>
    </w:p>
    <w:p w14:paraId="0F21149F" w14:textId="062E60D7" w:rsidR="00CC018A" w:rsidRDefault="00CC018A" w:rsidP="0055657F">
      <w:pPr>
        <w:pStyle w:val="3"/>
        <w:numPr>
          <w:ilvl w:val="0"/>
          <w:numId w:val="0"/>
        </w:numPr>
        <w:ind w:left="425" w:hanging="425"/>
      </w:pPr>
      <w:r>
        <w:rPr>
          <w:rFonts w:hint="eastAsia"/>
        </w:rPr>
        <w:t>3</w:t>
      </w:r>
      <w:r w:rsidR="00D25F66">
        <w:rPr>
          <w:rFonts w:hint="eastAsia"/>
        </w:rPr>
        <w:t>、说一说你对FMDB的认识</w:t>
      </w:r>
    </w:p>
    <w:p w14:paraId="30E2CF79" w14:textId="75717312" w:rsidR="00842D40" w:rsidRDefault="00842D40" w:rsidP="00842D40">
      <w:pPr>
        <w:ind w:left="420" w:firstLine="420"/>
      </w:pPr>
      <w:r>
        <w:rPr>
          <w:rFonts w:hint="eastAsia"/>
        </w:rPr>
        <w:t>FMDB是一个</w:t>
      </w:r>
      <w:r w:rsidR="00F66A95" w:rsidRPr="00F66A95">
        <w:rPr>
          <w:rFonts w:hint="eastAsia"/>
        </w:rPr>
        <w:t>处理数据存储的</w:t>
      </w:r>
      <w:r w:rsidR="00F66A95" w:rsidRPr="00F66A95">
        <w:t>第三方框架，</w:t>
      </w:r>
      <w:r w:rsidR="00F66A95" w:rsidRPr="00F66A95">
        <w:rPr>
          <w:rFonts w:hint="eastAsia"/>
        </w:rPr>
        <w:t>框架是对sqlite的封装，</w:t>
      </w:r>
      <w:r w:rsidR="00F66A95" w:rsidRPr="00F66A95">
        <w:t>整个框架非常轻量级但又不失灵活性，</w:t>
      </w:r>
      <w:r w:rsidR="00F66A95" w:rsidRPr="00F66A95">
        <w:rPr>
          <w:rFonts w:hint="eastAsia"/>
        </w:rPr>
        <w:t>而且更加面向对象</w:t>
      </w:r>
      <w:r w:rsidR="00F66A95" w:rsidRPr="00F66A95">
        <w:t>。</w:t>
      </w:r>
      <w:r w:rsidR="00F66A95">
        <w:rPr>
          <w:rFonts w:hint="eastAsia"/>
        </w:rPr>
        <w:t>FMDB有如下几个特性：</w:t>
      </w:r>
    </w:p>
    <w:p w14:paraId="7AF05A77" w14:textId="252F007E" w:rsidR="00842D40" w:rsidRPr="00842D40" w:rsidRDefault="00842D40" w:rsidP="00842D40">
      <w:pPr>
        <w:ind w:left="420" w:firstLine="420"/>
      </w:pPr>
      <w:r w:rsidRPr="00842D40">
        <w:t>1.FMDB既然是对于libsqlite3框架的封装，自然使用起来也是类似的，使用前也要打开一个数据库，这个数据库文件存在则直接打开否则会创建并打开。这里FMDB引入了一个MFDatabase对象来表示数据库，打开数据库和后面的数据库操作全部依赖此对象。</w:t>
      </w:r>
    </w:p>
    <w:p w14:paraId="1732B46C" w14:textId="31E80EA4" w:rsidR="00842D40" w:rsidRPr="00842D40" w:rsidRDefault="00842D40" w:rsidP="00842D40">
      <w:pPr>
        <w:ind w:left="420" w:firstLine="420"/>
      </w:pPr>
      <w:r w:rsidRPr="00842D40">
        <w:t>2.对于数据库的操作跟前面KCDbManager的封装是类似的，在FMDB中FMDatabase类提供了两个方法executeUpdate:和executeQuery:分别用于执行无返回结果的查询和有返回结果的查询。当然这两个方法有很多的重载这里就不详细解释了。唯一需要指出的是，如果调用有格式化参数的sql语句时，格式化符号使用“?”而不是“%@”、等。</w:t>
      </w:r>
    </w:p>
    <w:p w14:paraId="780AE172" w14:textId="068E7F04" w:rsidR="00842D40" w:rsidRPr="00842D40" w:rsidRDefault="00F66A95" w:rsidP="00842D40">
      <w:pPr>
        <w:ind w:left="420" w:firstLine="420"/>
      </w:pPr>
      <w:r>
        <w:rPr>
          <w:rFonts w:hint="eastAsia"/>
        </w:rPr>
        <w:t>3.</w:t>
      </w:r>
      <w:r w:rsidR="00842D40" w:rsidRPr="00842D40">
        <w:t>我们知道直接使用libsqlite3进行数据库操作其实是线程不安全的，如果遇到多个线程同时操作一个表的时候可能会发生意想不到的结果。为了解决这个问题建议在多线程中使用FMDatabaseQueue对象，相比FMDatabase而言，它是线程安全的。</w:t>
      </w:r>
    </w:p>
    <w:p w14:paraId="36A3EB69" w14:textId="0D79054C" w:rsidR="00842D40" w:rsidRPr="00842D40" w:rsidRDefault="00F66A95" w:rsidP="00842D40">
      <w:pPr>
        <w:ind w:left="420" w:firstLine="420"/>
      </w:pPr>
      <w:r>
        <w:rPr>
          <w:rFonts w:hint="eastAsia"/>
        </w:rPr>
        <w:t>4.</w:t>
      </w:r>
      <w:r w:rsidR="00842D40" w:rsidRPr="00842D40">
        <w:t>将事务放到FMDB中去说并不是因为只有FMDB才支持事务，而是因为FMDB将其封装成了几个方法来调用，不用自己写对应的sql而已。其实在在使用libsqlite3操作数据库时也是原生支持事务的（因为这里的事务是基于数据库的，FMDB还是使用的SQLite数据库），只要在执行sql语句前加上“begin transaction;”执行完之后执行“commit transaction;”或者“rollback transaction;”进行提交或回滚即可。另外在Core Data中大家也可以发现，所有的增、删、改操作之后必须调用上下文的保存方法，其实本身就提供了事务的支持，只要不调用保存方法，之前所有的操作是不会提交的。在FMDB中FMDatabase有beginTransaction、commit、rollback三个方法进行开启事务、提交事务和回滚事务。</w:t>
      </w:r>
    </w:p>
    <w:p w14:paraId="142B81FC" w14:textId="407D106C" w:rsidR="00F66A95" w:rsidRDefault="00D25F66" w:rsidP="00F66A95">
      <w:pPr>
        <w:pStyle w:val="3"/>
        <w:numPr>
          <w:ilvl w:val="0"/>
          <w:numId w:val="0"/>
        </w:numPr>
        <w:ind w:left="425" w:hanging="425"/>
      </w:pPr>
      <w:r>
        <w:rPr>
          <w:rFonts w:hint="eastAsia"/>
        </w:rPr>
        <w:t>4</w:t>
      </w:r>
      <w:r w:rsidR="00F66A95">
        <w:rPr>
          <w:rFonts w:hint="eastAsia"/>
        </w:rPr>
        <w:t>、说一说你对Core Data的认识</w:t>
      </w:r>
    </w:p>
    <w:p w14:paraId="4A12F20A" w14:textId="77777777" w:rsidR="00F66A95" w:rsidRPr="00F66A95" w:rsidRDefault="00F66A95" w:rsidP="00532F15">
      <w:pPr>
        <w:ind w:left="420" w:firstLine="420"/>
      </w:pPr>
      <w:r w:rsidRPr="00F66A95">
        <w:t>Core Data使用起来相对直接使用SQLite3的API而言更加的面向对象，操作过程通常分为以下几个步骤：</w:t>
      </w:r>
    </w:p>
    <w:p w14:paraId="53DC41A3" w14:textId="77777777" w:rsidR="00F66A95" w:rsidRPr="00F66A95" w:rsidRDefault="00F66A95" w:rsidP="00532F15">
      <w:pPr>
        <w:ind w:left="420" w:firstLine="420"/>
      </w:pPr>
      <w:r w:rsidRPr="00F66A95">
        <w:t>1.创建管理上下文</w:t>
      </w:r>
    </w:p>
    <w:p w14:paraId="43CEDDD6" w14:textId="77777777" w:rsidR="00F66A95" w:rsidRPr="00F66A95" w:rsidRDefault="00F66A95" w:rsidP="00532F15">
      <w:pPr>
        <w:ind w:left="420" w:firstLine="420"/>
      </w:pPr>
      <w:r w:rsidRPr="00F66A95">
        <w:t>创建管理上下可以细分为：加载模型文件-&gt;指定数据存储路径-&gt;创建对应数据类型的存储-&gt;创建管理对象上下方并指定存储。</w:t>
      </w:r>
    </w:p>
    <w:p w14:paraId="007EC25B" w14:textId="7221297D" w:rsidR="00F66A95" w:rsidRPr="00F66A95" w:rsidRDefault="00F66A95" w:rsidP="00532F15">
      <w:pPr>
        <w:ind w:left="420" w:firstLine="420"/>
      </w:pPr>
      <w:r w:rsidRPr="00F66A95">
        <w:t>经过这几个步骤之后可以得到管理对象上下文NSManagedObjectContext，以后所有的数据操作都由此对象负责。同时如果是第一次创建上下文，Core Data会自动创建存储文件（例如这里使用SQLite3存储），并且根据模型对象创建对应的表结构。</w:t>
      </w:r>
    </w:p>
    <w:p w14:paraId="064B6063" w14:textId="77777777" w:rsidR="00F66A95" w:rsidRPr="00F66A95" w:rsidRDefault="00F66A95" w:rsidP="00532F15">
      <w:pPr>
        <w:ind w:left="420" w:firstLine="420"/>
      </w:pPr>
      <w:r w:rsidRPr="00F66A95">
        <w:t>2.查询数据</w:t>
      </w:r>
    </w:p>
    <w:p w14:paraId="592E9F31" w14:textId="14BD6B3E" w:rsidR="00F66A95" w:rsidRPr="00F66A95" w:rsidRDefault="00F66A95" w:rsidP="00532F15">
      <w:pPr>
        <w:ind w:left="420" w:firstLine="420"/>
      </w:pPr>
      <w:r w:rsidRPr="00F66A95">
        <w:t>对于有条件的查询，在Core Data中是通过谓词来实现的。首先创建一个请求，然后设置请求条件，最后调用上下文执行请求的方法。</w:t>
      </w:r>
    </w:p>
    <w:p w14:paraId="62180BCE" w14:textId="77777777" w:rsidR="00F66A95" w:rsidRPr="00F66A95" w:rsidRDefault="00F66A95" w:rsidP="00532F15">
      <w:pPr>
        <w:ind w:left="420" w:firstLine="420"/>
      </w:pPr>
      <w:r w:rsidRPr="00F66A95">
        <w:t>3.插入数据</w:t>
      </w:r>
    </w:p>
    <w:p w14:paraId="41C7E29E" w14:textId="4F89D45F" w:rsidR="00F66A95" w:rsidRPr="00F66A95" w:rsidRDefault="00F66A95" w:rsidP="00532F15">
      <w:pPr>
        <w:ind w:left="420" w:firstLine="420"/>
      </w:pPr>
      <w:r w:rsidRPr="00F66A95">
        <w:t>插入数据需要调用实体描述对象NSEntityDescription返回一个实体对象，然后设置对象属性，最后保存当前上下文即可。这里需要注意，增、删、改操作完最后必须调用管理对象上下文的保存方法，否则操作不会执行。</w:t>
      </w:r>
    </w:p>
    <w:p w14:paraId="676C1442" w14:textId="77777777" w:rsidR="00F66A95" w:rsidRPr="00F66A95" w:rsidRDefault="00F66A95" w:rsidP="00532F15">
      <w:pPr>
        <w:ind w:left="420" w:firstLine="420"/>
      </w:pPr>
      <w:r w:rsidRPr="00F66A95">
        <w:t>4.删除数据</w:t>
      </w:r>
    </w:p>
    <w:p w14:paraId="75A527FC" w14:textId="38522555" w:rsidR="00F66A95" w:rsidRPr="00F66A95" w:rsidRDefault="00F66A95" w:rsidP="00532F15">
      <w:pPr>
        <w:ind w:left="420" w:firstLine="420"/>
      </w:pPr>
      <w:r w:rsidRPr="00F66A95">
        <w:t>删除数据可以直接调用管理对象上下文的deleteObject方法，删除完保存上下文即可。注意，删除数据前必须先查询到对应对象。</w:t>
      </w:r>
    </w:p>
    <w:p w14:paraId="1A71A63C" w14:textId="77777777" w:rsidR="00F66A95" w:rsidRPr="00F66A95" w:rsidRDefault="00F66A95" w:rsidP="00532F15">
      <w:pPr>
        <w:ind w:left="420" w:firstLine="420"/>
      </w:pPr>
      <w:r w:rsidRPr="00F66A95">
        <w:t>5.修改数据</w:t>
      </w:r>
    </w:p>
    <w:p w14:paraId="37DE5726" w14:textId="15030126" w:rsidR="00F66A95" w:rsidRPr="00F66A95" w:rsidRDefault="00F66A95" w:rsidP="00532F15">
      <w:pPr>
        <w:ind w:left="420" w:firstLine="420"/>
      </w:pPr>
      <w:r w:rsidRPr="00F66A95">
        <w:t>修改数据首先也是取出对应的实体对象，然后通过修改对象的属性，最后保存上下文。</w:t>
      </w:r>
    </w:p>
    <w:p w14:paraId="49FEF602" w14:textId="18EBDB19" w:rsidR="0055657F" w:rsidRPr="0055657F" w:rsidRDefault="00F66A95" w:rsidP="0055657F">
      <w:pPr>
        <w:pStyle w:val="3"/>
        <w:numPr>
          <w:ilvl w:val="0"/>
          <w:numId w:val="0"/>
        </w:numPr>
        <w:ind w:left="425" w:hanging="425"/>
      </w:pPr>
      <w:r w:rsidRPr="00F66A95">
        <w:rPr>
          <w:rFonts w:hint="eastAsia"/>
        </w:rPr>
        <w:t>5</w:t>
      </w:r>
      <w:r w:rsidR="00D25F66" w:rsidRPr="00F66A95">
        <w:rPr>
          <w:rFonts w:hint="eastAsia"/>
        </w:rPr>
        <w:t>、</w:t>
      </w:r>
      <w:r w:rsidR="0055657F" w:rsidRPr="00F66A95">
        <w:t>OC中有哪些数据存储</w:t>
      </w:r>
      <w:r w:rsidR="0055657F" w:rsidRPr="00035DB3">
        <w:t>方式,各有什么区别?</w:t>
      </w:r>
    </w:p>
    <w:p w14:paraId="7FBB2BC5" w14:textId="6919E653" w:rsidR="00034991" w:rsidRDefault="00034991" w:rsidP="002E47DC">
      <w:pPr>
        <w:ind w:left="420" w:firstLine="420"/>
      </w:pPr>
      <w:r>
        <w:rPr>
          <w:rFonts w:hint="eastAsia"/>
        </w:rPr>
        <w:t>OC中有</w:t>
      </w:r>
      <w:r w:rsidRPr="00034991">
        <w:t>四种</w:t>
      </w:r>
      <w:r w:rsidR="002F56AD">
        <w:rPr>
          <w:rFonts w:hint="eastAsia"/>
        </w:rPr>
        <w:t>数据</w:t>
      </w:r>
      <w:r w:rsidRPr="00034991">
        <w:t>存储方式:</w:t>
      </w:r>
    </w:p>
    <w:p w14:paraId="5F9D37E3" w14:textId="77777777" w:rsidR="000E023F" w:rsidRDefault="00B31665" w:rsidP="002E47DC">
      <w:pPr>
        <w:ind w:left="420" w:firstLine="420"/>
      </w:pPr>
      <w:r w:rsidRPr="002E47DC">
        <w:t>1</w:t>
      </w:r>
      <w:r w:rsidR="000E023F">
        <w:rPr>
          <w:rFonts w:hint="eastAsia"/>
        </w:rPr>
        <w:t>)</w:t>
      </w:r>
      <w:r w:rsidRPr="002E47DC">
        <w:t>.NSUserDefaults,用于存储配置信息</w:t>
      </w:r>
    </w:p>
    <w:p w14:paraId="35733318" w14:textId="77777777" w:rsidR="000E023F" w:rsidRDefault="00B31665" w:rsidP="002E47DC">
      <w:pPr>
        <w:ind w:left="420" w:firstLine="420"/>
      </w:pPr>
      <w:r w:rsidRPr="002E47DC">
        <w:t>2</w:t>
      </w:r>
      <w:r w:rsidR="000E023F">
        <w:rPr>
          <w:rFonts w:hint="eastAsia"/>
        </w:rPr>
        <w:t>)</w:t>
      </w:r>
      <w:r w:rsidRPr="002E47DC">
        <w:t>.SQLite,用于存储查询需求较多的数据</w:t>
      </w:r>
    </w:p>
    <w:p w14:paraId="22D2B689" w14:textId="476BDA2F" w:rsidR="00A54B86" w:rsidRDefault="00B31665" w:rsidP="00A54B86">
      <w:pPr>
        <w:ind w:left="420" w:firstLine="420"/>
      </w:pPr>
      <w:r w:rsidRPr="002E47DC">
        <w:t>3</w:t>
      </w:r>
      <w:r w:rsidR="000E023F">
        <w:rPr>
          <w:rFonts w:hint="eastAsia"/>
        </w:rPr>
        <w:t>)</w:t>
      </w:r>
      <w:r w:rsidRPr="002E47DC">
        <w:t>.CoreData,用于规划应用中的对象</w:t>
      </w:r>
    </w:p>
    <w:p w14:paraId="60CEC1CF" w14:textId="411AD11F" w:rsidR="00B31665" w:rsidRDefault="00B31665" w:rsidP="002E47DC">
      <w:pPr>
        <w:ind w:left="420" w:firstLine="420"/>
      </w:pPr>
      <w:r w:rsidRPr="002E47DC">
        <w:t>4</w:t>
      </w:r>
      <w:r w:rsidR="00A54B86">
        <w:rPr>
          <w:rFonts w:hint="eastAsia"/>
        </w:rPr>
        <w:t>)</w:t>
      </w:r>
      <w:r w:rsidRPr="002E47DC">
        <w:t>.使用基本对象类型定制的个性化缓存方案. NSUserDefaults:对象中储存了系统中用户的配置信息,开发者可以通过这个实例对象对这些已有的信息进行修改,也 可以按照自己的需求创建新的配置项。 SQLite擅长处理的数据类型其实与NSUserDefaults差不多,也是基础类型的小数据,只是从组织形式上不同。开发者可 以以关系型数据库的方式组织数据,使用SQL DML来管理数据。一般来说应用中的格式化的文本类数据可以存放在数据库 中,尤其是类似聊天记录、Timeline等这些具有条件查询和排序需求的数据。 CoreData是一个管理方案,它的持久化可以通过SQLite、XML或二进制文件储存。它可以把整个应用中的对象建模并进 行自动化的管理。从归档文件还原模型时CoreData并不是一次性把整个模型中的所有数据都载入内存,而是根据运行时状 态,把被调用到的对象实例载入内存。框架会自动控制这个过程,从而达到控制内存消耗,避免浪费。 无论从设计原理还是使用方法上看,CoreData都比较复杂。因此,如果仅仅是考虑缓存数据这个需求,CoreData绝对不 是一个优选方案。CoreData的使用场景在于:整个应用使用CoreData规划,把应用内的数据通过CoreData建模,完全 基于CoreData架构应用。 使用基本对象类型定制的个性化缓存方案:从需求出发分析缓存数据有哪些要求:按Key查找,快速读取,写入不影响正常 操作,不浪费内存,支持归档。这些都是基本需求,那么再进一步或许还需要固定缓存项数量,支持队列缓存,缓存过期等。</w:t>
      </w:r>
    </w:p>
    <w:p w14:paraId="7724710A" w14:textId="3855D76B" w:rsidR="00057BED" w:rsidRDefault="00057BED" w:rsidP="002E47DC">
      <w:pPr>
        <w:ind w:left="420" w:firstLine="420"/>
      </w:pPr>
      <w:r w:rsidRPr="00057BED">
        <w:t>数据存储这一块,</w:t>
      </w:r>
      <w:r w:rsidR="00242AC7" w:rsidRPr="00242AC7">
        <w:rPr>
          <w:rFonts w:hint="eastAsia"/>
        </w:rPr>
        <w:t xml:space="preserve"> </w:t>
      </w:r>
      <w:r w:rsidR="00242AC7">
        <w:rPr>
          <w:rFonts w:hint="eastAsia"/>
        </w:rPr>
        <w:t xml:space="preserve">面试常问, </w:t>
      </w:r>
      <w:r w:rsidRPr="00057BED">
        <w:t>你常用哪一种</w:t>
      </w:r>
      <w:r w:rsidR="004E3CBB">
        <w:rPr>
          <w:rFonts w:hint="eastAsia"/>
        </w:rPr>
        <w:t>数据存储</w:t>
      </w:r>
      <w:r w:rsidRPr="00057BED">
        <w:t>?</w:t>
      </w:r>
      <w:r w:rsidR="004E3CBB">
        <w:rPr>
          <w:rFonts w:hint="eastAsia"/>
        </w:rPr>
        <w:t xml:space="preserve"> </w:t>
      </w:r>
      <w:r w:rsidRPr="00057BED">
        <w:t>什么是序列化?</w:t>
      </w:r>
      <w:r w:rsidR="001B2C22">
        <w:rPr>
          <w:rFonts w:hint="eastAsia"/>
        </w:rPr>
        <w:t xml:space="preserve"> </w:t>
      </w:r>
      <w:r w:rsidRPr="00057BED">
        <w:t>sqlite是直接用它还是用封装了它的第三方库?</w:t>
      </w:r>
      <w:r w:rsidR="00690E4E">
        <w:rPr>
          <w:rFonts w:hint="eastAsia"/>
        </w:rPr>
        <w:t xml:space="preserve"> </w:t>
      </w:r>
      <w:r w:rsidR="00227CE7">
        <w:rPr>
          <w:rFonts w:hint="eastAsia"/>
        </w:rPr>
        <w:t>尤其是</w:t>
      </w:r>
      <w:r w:rsidR="00F0360D">
        <w:rPr>
          <w:rFonts w:hint="eastAsia"/>
        </w:rPr>
        <w:t>会问</w:t>
      </w:r>
      <w:r w:rsidRPr="00057BED">
        <w:t>sqlite和core data的区别?</w:t>
      </w:r>
    </w:p>
    <w:p w14:paraId="5A7687CB" w14:textId="35C18B6A" w:rsidR="0042188E" w:rsidRPr="0042188E" w:rsidRDefault="00D25F66" w:rsidP="0042188E">
      <w:pPr>
        <w:pStyle w:val="3"/>
        <w:numPr>
          <w:ilvl w:val="0"/>
          <w:numId w:val="0"/>
        </w:numPr>
        <w:ind w:left="425" w:hanging="425"/>
      </w:pPr>
      <w:r>
        <w:rPr>
          <w:rFonts w:hint="eastAsia"/>
        </w:rPr>
        <w:t>5</w:t>
      </w:r>
      <w:r w:rsidR="0042188E" w:rsidRPr="0042188E">
        <w:t>、</w:t>
      </w:r>
      <w:r w:rsidR="0042188E">
        <w:t>IOS</w:t>
      </w:r>
      <w:r w:rsidR="0042188E" w:rsidRPr="0042188E">
        <w:t xml:space="preserve">平台怎么做数据的持久化?coredata和sqlite有无必然联系?coredata是一个关系型数据库吗? </w:t>
      </w:r>
    </w:p>
    <w:p w14:paraId="3F3410DF" w14:textId="5F2D051A" w:rsidR="00136266" w:rsidRDefault="0042188E" w:rsidP="00532F15">
      <w:pPr>
        <w:ind w:left="420" w:firstLine="420"/>
      </w:pPr>
      <w:r w:rsidRPr="0042188E">
        <w:t>iOS中可以有四种持久化数据的方式: 属性列表、对象归档、SQLite3和Core Data coredata可以使你以图形界面的方式快速的定义app的数据模型,同时在你的代码中容易获取到它。coredata提供了基础结构去处 理常用的功能,例如保存,恢复,撤销和重做,允许你在app中继续创建新的任务。在使用coredata的时候,你不用安装额外的数据 库系统,因为coredata使用内置的sqlite数据库。coredata将你app的模型层放入到一组定义在内存中的数据对象。coredata会 追踪这些对象的改变,同时可以根据需要做相应的改变,例如用户执行撤销命令。当coredata在对你app数据的改变进行保存的时 候,core data会把这些数据归档,并永久性保存。 mac os x中sqlite库,它是一个轻量级功能强大的关系数据引擎,也很容易嵌入到应用程序。可以在多个平台使用,sqlite是一个轻 量级的嵌入式sql数据库编程。与coredata框架不同的是,sqlite是使用程序式的,sql的主要的API来直接操作数据表。 Core Data不是一个关系型数据库,也不是关系型数据库管理系统(RDBMS)。虽然Core Dta支持SQLite作为一种存储类型, 但它不能使用任意的SQLite数据库。Core Data在使用的过程种自己创建这个数据库。Core Data支持对一、对多的关系。</w:t>
      </w:r>
    </w:p>
    <w:p w14:paraId="6AF6E313" w14:textId="40A5A3D3" w:rsidR="00FF5DEA" w:rsidRPr="007528E3" w:rsidRDefault="00FF5DEA" w:rsidP="00C41021">
      <w:pPr>
        <w:pStyle w:val="3"/>
        <w:numPr>
          <w:ilvl w:val="0"/>
          <w:numId w:val="0"/>
        </w:numPr>
        <w:ind w:left="425" w:hanging="425"/>
      </w:pPr>
      <w:bookmarkStart w:id="19" w:name="_Toc317587712"/>
      <w:r>
        <w:rPr>
          <w:rFonts w:hint="eastAsia"/>
        </w:rPr>
        <w:t>6</w:t>
      </w:r>
      <w:r w:rsidRPr="007528E3">
        <w:t>、如果后期需要增加数据库中的字段怎么实现，如果不使用CoreData呢？</w:t>
      </w:r>
      <w:bookmarkEnd w:id="19"/>
    </w:p>
    <w:p w14:paraId="1C7250EE" w14:textId="77777777" w:rsidR="00FF5DEA" w:rsidRPr="00FF5DEA" w:rsidRDefault="00FF5DEA" w:rsidP="00FF5DEA">
      <w:pPr>
        <w:widowControl/>
        <w:autoSpaceDE w:val="0"/>
        <w:autoSpaceDN w:val="0"/>
        <w:adjustRightInd w:val="0"/>
        <w:ind w:firstLine="420"/>
        <w:jc w:val="left"/>
      </w:pPr>
      <w:r w:rsidRPr="00FF5DEA">
        <w:t>编写SQL语句来操作原来表中的字段</w:t>
      </w:r>
    </w:p>
    <w:p w14:paraId="68978C35" w14:textId="77777777" w:rsidR="00FF5DEA" w:rsidRPr="00FF5DEA" w:rsidRDefault="00FF5DEA" w:rsidP="00FB6293">
      <w:pPr>
        <w:widowControl/>
        <w:numPr>
          <w:ilvl w:val="0"/>
          <w:numId w:val="22"/>
        </w:numPr>
        <w:tabs>
          <w:tab w:val="left" w:pos="220"/>
          <w:tab w:val="left" w:pos="720"/>
        </w:tabs>
        <w:autoSpaceDE w:val="0"/>
        <w:autoSpaceDN w:val="0"/>
        <w:adjustRightInd w:val="0"/>
        <w:ind w:hanging="720"/>
        <w:jc w:val="left"/>
      </w:pPr>
      <w:r w:rsidRPr="00FF5DEA">
        <w:t>增加表字段 </w:t>
      </w:r>
    </w:p>
    <w:p w14:paraId="18EAAD9D" w14:textId="77777777" w:rsidR="00FF5DEA" w:rsidRPr="00FF5DEA" w:rsidRDefault="00FF5DEA" w:rsidP="00FF5DEA">
      <w:pPr>
        <w:widowControl/>
        <w:autoSpaceDE w:val="0"/>
        <w:autoSpaceDN w:val="0"/>
        <w:adjustRightInd w:val="0"/>
        <w:ind w:firstLine="220"/>
        <w:jc w:val="left"/>
      </w:pPr>
      <w:r w:rsidRPr="00FF5DEA">
        <w:t xml:space="preserve">ALTER TABLE 表名 ADD COLUMN 字段名 字段类型; </w:t>
      </w:r>
    </w:p>
    <w:p w14:paraId="7E132A23" w14:textId="77777777" w:rsidR="00FF5DEA" w:rsidRPr="00FF5DEA" w:rsidRDefault="00FF5DEA" w:rsidP="00FB6293">
      <w:pPr>
        <w:widowControl/>
        <w:numPr>
          <w:ilvl w:val="0"/>
          <w:numId w:val="23"/>
        </w:numPr>
        <w:tabs>
          <w:tab w:val="left" w:pos="220"/>
          <w:tab w:val="left" w:pos="720"/>
        </w:tabs>
        <w:autoSpaceDE w:val="0"/>
        <w:autoSpaceDN w:val="0"/>
        <w:adjustRightInd w:val="0"/>
        <w:ind w:hanging="720"/>
        <w:jc w:val="left"/>
      </w:pPr>
      <w:r w:rsidRPr="00FF5DEA">
        <w:t>删除表字段 </w:t>
      </w:r>
    </w:p>
    <w:p w14:paraId="40447335" w14:textId="77777777" w:rsidR="00FF5DEA" w:rsidRPr="00FF5DEA" w:rsidRDefault="00FF5DEA" w:rsidP="00FF5DEA">
      <w:pPr>
        <w:widowControl/>
        <w:autoSpaceDE w:val="0"/>
        <w:autoSpaceDN w:val="0"/>
        <w:adjustRightInd w:val="0"/>
        <w:ind w:firstLine="220"/>
        <w:jc w:val="left"/>
      </w:pPr>
      <w:r w:rsidRPr="00FF5DEA">
        <w:t xml:space="preserve">ALTER TABLE 表名 DROP COLUMN 字段名; </w:t>
      </w:r>
    </w:p>
    <w:p w14:paraId="1D0480B6" w14:textId="27E17C8E" w:rsidR="00FF5DEA" w:rsidRPr="00FF5DEA" w:rsidRDefault="00FF5DEA" w:rsidP="00FF5DEA">
      <w:pPr>
        <w:widowControl/>
        <w:tabs>
          <w:tab w:val="left" w:pos="220"/>
          <w:tab w:val="left" w:pos="720"/>
        </w:tabs>
        <w:autoSpaceDE w:val="0"/>
        <w:autoSpaceDN w:val="0"/>
        <w:adjustRightInd w:val="0"/>
        <w:jc w:val="left"/>
      </w:pPr>
      <w:r>
        <w:rPr>
          <w:rFonts w:hint="eastAsia"/>
        </w:rPr>
        <w:tab/>
        <w:t xml:space="preserve">.    </w:t>
      </w:r>
      <w:r w:rsidRPr="00FF5DEA">
        <w:t>修改表字段 </w:t>
      </w:r>
    </w:p>
    <w:p w14:paraId="065F0316" w14:textId="32C09268" w:rsidR="00FF5DEA" w:rsidRPr="00714877" w:rsidRDefault="00FF5DEA" w:rsidP="00714877">
      <w:pPr>
        <w:widowControl/>
        <w:autoSpaceDE w:val="0"/>
        <w:autoSpaceDN w:val="0"/>
        <w:adjustRightInd w:val="0"/>
        <w:ind w:firstLine="220"/>
        <w:jc w:val="left"/>
      </w:pPr>
      <w:r w:rsidRPr="00FF5DEA">
        <w:t xml:space="preserve">ALTER TABLE 表名 RENAME COLUMN 旧字段名 TO 新字段名; </w:t>
      </w:r>
    </w:p>
    <w:p w14:paraId="06062708" w14:textId="2FD199FA" w:rsidR="00FF5DEA" w:rsidRPr="00C41021" w:rsidRDefault="00FF5DEA" w:rsidP="00C41021">
      <w:pPr>
        <w:pStyle w:val="3"/>
        <w:numPr>
          <w:ilvl w:val="0"/>
          <w:numId w:val="0"/>
        </w:numPr>
        <w:ind w:left="425" w:hanging="425"/>
      </w:pPr>
      <w:bookmarkStart w:id="20" w:name="_Toc317587713"/>
      <w:r w:rsidRPr="00C41021">
        <w:t>7、SQLite数据存储是怎么用？</w:t>
      </w:r>
      <w:bookmarkEnd w:id="20"/>
    </w:p>
    <w:p w14:paraId="35140EB0" w14:textId="77777777" w:rsidR="00FF5DEA" w:rsidRPr="00714877" w:rsidRDefault="00FF5DEA" w:rsidP="00714877">
      <w:pPr>
        <w:widowControl/>
        <w:autoSpaceDE w:val="0"/>
        <w:autoSpaceDN w:val="0"/>
        <w:adjustRightInd w:val="0"/>
        <w:ind w:firstLine="220"/>
        <w:jc w:val="left"/>
      </w:pPr>
      <w:r w:rsidRPr="00714877">
        <w:t>添加SQLite动态库：</w:t>
      </w:r>
    </w:p>
    <w:p w14:paraId="5D8432ED" w14:textId="77777777" w:rsidR="00FF5DEA" w:rsidRPr="00714877" w:rsidRDefault="00FF5DEA" w:rsidP="00714877">
      <w:pPr>
        <w:widowControl/>
        <w:autoSpaceDE w:val="0"/>
        <w:autoSpaceDN w:val="0"/>
        <w:adjustRightInd w:val="0"/>
        <w:ind w:firstLine="220"/>
        <w:jc w:val="left"/>
      </w:pPr>
      <w:r w:rsidRPr="00714877">
        <w:t>导入主头文件：#import &lt;sqlite3.h&gt;</w:t>
      </w:r>
    </w:p>
    <w:p w14:paraId="0230DB38" w14:textId="764A96E9" w:rsidR="00FF5DEA" w:rsidRPr="00714877" w:rsidRDefault="00FF5DEA" w:rsidP="00714877">
      <w:pPr>
        <w:widowControl/>
        <w:autoSpaceDE w:val="0"/>
        <w:autoSpaceDN w:val="0"/>
        <w:adjustRightInd w:val="0"/>
        <w:ind w:firstLine="220"/>
        <w:jc w:val="left"/>
      </w:pPr>
      <w:r w:rsidRPr="00714877">
        <w:t>利用C语言函数创建\打开数据库，编写SQL语句</w:t>
      </w:r>
    </w:p>
    <w:p w14:paraId="2756A46C" w14:textId="2439C868" w:rsidR="00FF5DEA" w:rsidRPr="00C41021" w:rsidRDefault="00FF5DEA" w:rsidP="00C41021">
      <w:pPr>
        <w:pStyle w:val="3"/>
        <w:numPr>
          <w:ilvl w:val="0"/>
          <w:numId w:val="0"/>
        </w:numPr>
        <w:ind w:left="425" w:hanging="425"/>
      </w:pPr>
      <w:bookmarkStart w:id="21" w:name="_Toc317587714"/>
      <w:r w:rsidRPr="00C41021">
        <w:t>8、简单描述下客户端的缓存机制？</w:t>
      </w:r>
      <w:bookmarkEnd w:id="21"/>
    </w:p>
    <w:p w14:paraId="41EE9C1A" w14:textId="22D0CB62" w:rsidR="00FF5DEA" w:rsidRPr="00714877" w:rsidRDefault="00714877" w:rsidP="00714877">
      <w:pPr>
        <w:widowControl/>
        <w:autoSpaceDE w:val="0"/>
        <w:autoSpaceDN w:val="0"/>
        <w:adjustRightInd w:val="0"/>
        <w:ind w:firstLine="220"/>
        <w:jc w:val="left"/>
      </w:pPr>
      <w:r>
        <w:rPr>
          <w:rFonts w:hint="eastAsia"/>
        </w:rPr>
        <w:t>1&gt;</w:t>
      </w:r>
      <w:r w:rsidR="00FF5DEA" w:rsidRPr="00714877">
        <w:t>缓存可以分为：内存数据缓存、数据库缓存、文件缓存</w:t>
      </w:r>
    </w:p>
    <w:p w14:paraId="79E76C41" w14:textId="7A0C76B0" w:rsidR="00FF5DEA" w:rsidRPr="00714877" w:rsidRDefault="00714877" w:rsidP="00714877">
      <w:pPr>
        <w:widowControl/>
        <w:autoSpaceDE w:val="0"/>
        <w:autoSpaceDN w:val="0"/>
        <w:adjustRightInd w:val="0"/>
        <w:ind w:firstLine="220"/>
        <w:jc w:val="left"/>
      </w:pPr>
      <w:r>
        <w:rPr>
          <w:rFonts w:hint="eastAsia"/>
        </w:rPr>
        <w:t>2&gt;</w:t>
      </w:r>
      <w:r w:rsidR="00FF5DEA" w:rsidRPr="00714877">
        <w:t>每次想获取数据的时候</w:t>
      </w:r>
    </w:p>
    <w:p w14:paraId="3E30FF83" w14:textId="5F2B17FB" w:rsidR="00FF5DEA" w:rsidRPr="00714877" w:rsidRDefault="00714877" w:rsidP="00714877">
      <w:pPr>
        <w:widowControl/>
        <w:autoSpaceDE w:val="0"/>
        <w:autoSpaceDN w:val="0"/>
        <w:adjustRightInd w:val="0"/>
        <w:ind w:firstLine="220"/>
        <w:jc w:val="left"/>
      </w:pPr>
      <w:r>
        <w:rPr>
          <w:rFonts w:hint="eastAsia"/>
        </w:rPr>
        <w:t>3&gt;</w:t>
      </w:r>
      <w:r w:rsidR="00FF5DEA" w:rsidRPr="00714877">
        <w:t>先检测内存中有无缓存</w:t>
      </w:r>
    </w:p>
    <w:p w14:paraId="78C70ED7" w14:textId="300D319D" w:rsidR="00FF5DEA" w:rsidRPr="00714877" w:rsidRDefault="00714877" w:rsidP="00714877">
      <w:pPr>
        <w:widowControl/>
        <w:autoSpaceDE w:val="0"/>
        <w:autoSpaceDN w:val="0"/>
        <w:adjustRightInd w:val="0"/>
        <w:ind w:firstLine="220"/>
        <w:jc w:val="left"/>
      </w:pPr>
      <w:r>
        <w:rPr>
          <w:rFonts w:hint="eastAsia"/>
        </w:rPr>
        <w:t>4&gt;</w:t>
      </w:r>
      <w:r w:rsidR="00FF5DEA" w:rsidRPr="00714877">
        <w:t>再检测本地有无缓存(数据库\文件)</w:t>
      </w:r>
    </w:p>
    <w:p w14:paraId="07914E89" w14:textId="63B7E159" w:rsidR="00FF5DEA" w:rsidRPr="00714877" w:rsidRDefault="00714877" w:rsidP="00714877">
      <w:pPr>
        <w:widowControl/>
        <w:autoSpaceDE w:val="0"/>
        <w:autoSpaceDN w:val="0"/>
        <w:adjustRightInd w:val="0"/>
        <w:ind w:firstLine="220"/>
        <w:jc w:val="left"/>
      </w:pPr>
      <w:r>
        <w:rPr>
          <w:rFonts w:hint="eastAsia"/>
        </w:rPr>
        <w:t>5&gt;</w:t>
      </w:r>
      <w:r w:rsidR="00FF5DEA" w:rsidRPr="00714877">
        <w:t>最终发送网络请求</w:t>
      </w:r>
    </w:p>
    <w:p w14:paraId="50855950" w14:textId="447548A9" w:rsidR="00FF5DEA" w:rsidRPr="00714877" w:rsidRDefault="00714877" w:rsidP="00714877">
      <w:pPr>
        <w:widowControl/>
        <w:autoSpaceDE w:val="0"/>
        <w:autoSpaceDN w:val="0"/>
        <w:adjustRightInd w:val="0"/>
        <w:ind w:firstLine="220"/>
        <w:jc w:val="left"/>
      </w:pPr>
      <w:r>
        <w:rPr>
          <w:rFonts w:hint="eastAsia"/>
        </w:rPr>
        <w:t>6&gt;</w:t>
      </w:r>
      <w:r w:rsidR="00FF5DEA" w:rsidRPr="00714877">
        <w:t>将服务器返回的网络数据进行缓存（内存、数据库、文件）， 以便下次读取</w:t>
      </w:r>
    </w:p>
    <w:p w14:paraId="26C03FAF" w14:textId="32098C2D" w:rsidR="00FF5DEA" w:rsidRPr="00C41021" w:rsidRDefault="00FF5DEA" w:rsidP="00C41021">
      <w:pPr>
        <w:pStyle w:val="3"/>
        <w:numPr>
          <w:ilvl w:val="0"/>
          <w:numId w:val="0"/>
        </w:numPr>
        <w:ind w:left="425" w:hanging="425"/>
      </w:pPr>
      <w:bookmarkStart w:id="22" w:name="_Toc317587715"/>
      <w:r w:rsidRPr="00C41021">
        <w:t>9、你实现过多线程的Core Data么？NSPersistentStoreCoordinator，NSManagedObjectContext和NSManagedObject中的哪些需要在线程中创建或者传递？你是用什么样的策略来实现的？</w:t>
      </w:r>
      <w:bookmarkEnd w:id="22"/>
    </w:p>
    <w:p w14:paraId="3857EC73" w14:textId="7AF25EEE" w:rsidR="00FF5DEA" w:rsidRPr="00714877" w:rsidRDefault="00714877" w:rsidP="00714877">
      <w:pPr>
        <w:widowControl/>
        <w:autoSpaceDE w:val="0"/>
        <w:autoSpaceDN w:val="0"/>
        <w:adjustRightInd w:val="0"/>
        <w:ind w:firstLine="220"/>
        <w:jc w:val="left"/>
      </w:pPr>
      <w:r>
        <w:rPr>
          <w:rFonts w:hint="eastAsia"/>
        </w:rPr>
        <w:t>1&gt;</w:t>
      </w:r>
      <w:r w:rsidR="00FF5DEA" w:rsidRPr="00714877">
        <w:t>CoreData是对SQLite数据库的封装</w:t>
      </w:r>
    </w:p>
    <w:p w14:paraId="2016C362" w14:textId="4EBF12A3" w:rsidR="00FF5DEA" w:rsidRPr="00714877" w:rsidRDefault="00714877" w:rsidP="00714877">
      <w:pPr>
        <w:widowControl/>
        <w:autoSpaceDE w:val="0"/>
        <w:autoSpaceDN w:val="0"/>
        <w:adjustRightInd w:val="0"/>
        <w:ind w:firstLine="220"/>
        <w:jc w:val="left"/>
      </w:pPr>
      <w:r>
        <w:rPr>
          <w:rFonts w:hint="eastAsia"/>
        </w:rPr>
        <w:t>2&gt;</w:t>
      </w:r>
      <w:r w:rsidR="00FF5DEA" w:rsidRPr="00714877">
        <w:t>CoreData中的NSManagedObjectContext在多线程中不安全</w:t>
      </w:r>
    </w:p>
    <w:p w14:paraId="245244A5" w14:textId="52AF350B" w:rsidR="00FF5DEA" w:rsidRPr="00714877" w:rsidRDefault="00714877" w:rsidP="00C41021">
      <w:pPr>
        <w:pStyle w:val="3"/>
        <w:numPr>
          <w:ilvl w:val="0"/>
          <w:numId w:val="0"/>
        </w:numPr>
        <w:ind w:left="425" w:hanging="425"/>
      </w:pPr>
      <w:r>
        <w:rPr>
          <w:rFonts w:hint="eastAsia"/>
        </w:rPr>
        <w:t>3&gt;</w:t>
      </w:r>
      <w:r w:rsidR="00FF5DEA" w:rsidRPr="00714877">
        <w:t>如果想要多线程访问CoreData的话，最好的方法是一个线程一个NSManagedObjectContext</w:t>
      </w:r>
    </w:p>
    <w:p w14:paraId="04F93D2A" w14:textId="723D4400" w:rsidR="00FF5DEA" w:rsidRPr="00714877" w:rsidRDefault="00714877" w:rsidP="00714877">
      <w:pPr>
        <w:widowControl/>
        <w:autoSpaceDE w:val="0"/>
        <w:autoSpaceDN w:val="0"/>
        <w:adjustRightInd w:val="0"/>
        <w:ind w:firstLine="220"/>
        <w:jc w:val="left"/>
      </w:pPr>
      <w:r>
        <w:rPr>
          <w:rFonts w:hint="eastAsia"/>
        </w:rPr>
        <w:t>4&gt;</w:t>
      </w:r>
      <w:r w:rsidR="00FF5DEA" w:rsidRPr="00714877">
        <w:t>每个NSManagedObjectContext对象实例都可以使用同一个NSPersistentStoreCoordinator实例，这是因为NSManagedObjectContext会在便用NSPersistentStoreCoordinator前上锁</w:t>
      </w:r>
    </w:p>
    <w:p w14:paraId="68AC2A95" w14:textId="6CC11ADD" w:rsidR="00FF5DEA" w:rsidRPr="007528E3" w:rsidRDefault="00FF5DEA" w:rsidP="00C41021">
      <w:pPr>
        <w:pStyle w:val="3"/>
        <w:numPr>
          <w:ilvl w:val="0"/>
          <w:numId w:val="0"/>
        </w:numPr>
        <w:ind w:left="425" w:hanging="425"/>
      </w:pPr>
      <w:bookmarkStart w:id="23" w:name="_Toc317587716"/>
      <w:r>
        <w:t>10</w:t>
      </w:r>
      <w:r w:rsidRPr="007528E3">
        <w:t>、core  data数据迁移</w:t>
      </w:r>
      <w:bookmarkEnd w:id="23"/>
    </w:p>
    <w:p w14:paraId="517F5F9D" w14:textId="3CC6DB3D" w:rsidR="00FF5DEA" w:rsidRPr="00714877" w:rsidRDefault="00714877" w:rsidP="00714877">
      <w:pPr>
        <w:ind w:firstLine="420"/>
      </w:pPr>
      <w:r>
        <w:rPr>
          <w:rFonts w:hint="eastAsia"/>
        </w:rPr>
        <w:t xml:space="preserve">博客地址: </w:t>
      </w:r>
      <w:hyperlink r:id="rId36" w:history="1">
        <w:r w:rsidR="00FF5DEA" w:rsidRPr="00714877">
          <w:t>http://blog.csdn.net/jasonblog/article/details/17842535</w:t>
        </w:r>
      </w:hyperlink>
    </w:p>
    <w:p w14:paraId="1E83E53A" w14:textId="14DB99ED" w:rsidR="00FF5DEA" w:rsidRPr="00C41021" w:rsidRDefault="00FF5DEA" w:rsidP="00C41021">
      <w:pPr>
        <w:pStyle w:val="3"/>
        <w:numPr>
          <w:ilvl w:val="0"/>
          <w:numId w:val="0"/>
        </w:numPr>
        <w:ind w:left="425" w:hanging="425"/>
      </w:pPr>
      <w:bookmarkStart w:id="24" w:name="_Toc317587717"/>
      <w:r>
        <w:t>11</w:t>
      </w:r>
      <w:r w:rsidRPr="000359D0">
        <w:t>、</w:t>
      </w:r>
      <w:r w:rsidRPr="00EF27B7">
        <w:t>FMDB的使用和对多张表的处理</w:t>
      </w:r>
      <w:bookmarkEnd w:id="24"/>
    </w:p>
    <w:p w14:paraId="05C552A1" w14:textId="1FDE02D3" w:rsidR="00FF5DEA" w:rsidRDefault="00714877" w:rsidP="00714877">
      <w:pPr>
        <w:ind w:firstLine="420"/>
      </w:pPr>
      <w:r>
        <w:rPr>
          <w:rFonts w:hint="eastAsia"/>
        </w:rPr>
        <w:t xml:space="preserve">博客地址: </w:t>
      </w:r>
      <w:hyperlink r:id="rId37" w:history="1">
        <w:r w:rsidR="00FF5DEA" w:rsidRPr="00714877">
          <w:t>http://blog.csdn.net/wscqqlucy/article/details/8464398</w:t>
        </w:r>
      </w:hyperlink>
      <w:r w:rsidR="00FF5DEA" w:rsidRPr="007805D5">
        <w:rPr>
          <w:rFonts w:ascii="宋体" w:eastAsia="宋体" w:hAnsi="宋体" w:hint="eastAsia"/>
          <w:color w:val="4600A5"/>
          <w:u w:val="single"/>
        </w:rPr>
        <w:t xml:space="preserve"> </w:t>
      </w:r>
    </w:p>
    <w:p w14:paraId="7DFF9D36" w14:textId="7F351069" w:rsidR="00FF5DEA" w:rsidRDefault="00FF5DEA" w:rsidP="00C41021">
      <w:pPr>
        <w:pStyle w:val="3"/>
        <w:numPr>
          <w:ilvl w:val="0"/>
          <w:numId w:val="0"/>
        </w:numPr>
        <w:ind w:left="425" w:hanging="425"/>
      </w:pPr>
      <w:bookmarkStart w:id="25" w:name="_Toc317587718"/>
      <w:r>
        <w:t>12、</w:t>
      </w:r>
      <w:r w:rsidRPr="003B7F29">
        <w:t>说说数据库的左连接和右连接的区别</w:t>
      </w:r>
      <w:bookmarkEnd w:id="25"/>
    </w:p>
    <w:p w14:paraId="663A7066" w14:textId="512B57EE" w:rsidR="00FF5DEA" w:rsidRPr="00A232F8" w:rsidRDefault="00FF5DEA" w:rsidP="002F1A65">
      <w:pPr>
        <w:ind w:firstLine="420"/>
      </w:pPr>
      <w:r w:rsidRPr="004E0388">
        <w:rPr>
          <w:rFonts w:hint="eastAsia"/>
        </w:rPr>
        <w:t>数据库左连接和右连接的区别：主表不一样通过左连接和右连接，最小条数为3（记录条数较小的记录数），最大条数为12（3×4）</w:t>
      </w:r>
      <w:r w:rsidR="00746B92" w:rsidRPr="004E0388">
        <w:rPr>
          <w:rFonts w:hint="eastAsia"/>
        </w:rPr>
        <w:t xml:space="preserve">技术博客的地址 : </w:t>
      </w:r>
      <w:hyperlink r:id="rId38" w:history="1">
        <w:r w:rsidRPr="004E0388">
          <w:rPr>
            <w:rFonts w:hint="eastAsia"/>
          </w:rPr>
          <w:t>http://www.2cto.com/database/201407/317367.html</w:t>
        </w:r>
      </w:hyperlink>
    </w:p>
    <w:p w14:paraId="7179614D" w14:textId="2F543F77" w:rsidR="00ED351A" w:rsidRDefault="00EF63D7" w:rsidP="00EF63D7">
      <w:pPr>
        <w:pStyle w:val="1"/>
        <w:rPr>
          <w:rFonts w:hint="default"/>
          <w:color w:val="FF0000"/>
        </w:rPr>
      </w:pPr>
      <w:bookmarkStart w:id="26" w:name="_Toc16890"/>
      <w:r>
        <w:rPr>
          <w:color w:val="FF0000"/>
        </w:rPr>
        <w:t>12</w:t>
      </w:r>
      <w:r w:rsidR="00293418">
        <w:rPr>
          <w:color w:val="FF0000"/>
        </w:rPr>
        <w:t xml:space="preserve"> </w:t>
      </w:r>
      <w:r w:rsidR="00ED351A">
        <w:rPr>
          <w:color w:val="FF0000"/>
        </w:rPr>
        <w:t>iOS性能优化（</w:t>
      </w:r>
      <w:r w:rsidR="00ED351A">
        <w:rPr>
          <w:rFonts w:cs="Courier New"/>
          <w:bCs/>
          <w:color w:val="0000FF"/>
        </w:rPr>
        <w:t>★★</w:t>
      </w:r>
      <w:r w:rsidR="00ED351A">
        <w:rPr>
          <w:color w:val="FF0000"/>
        </w:rPr>
        <w:t>）</w:t>
      </w:r>
      <w:bookmarkEnd w:id="26"/>
    </w:p>
    <w:p w14:paraId="371573BB" w14:textId="29B65657" w:rsidR="005D0DE7" w:rsidRPr="005D0DE7" w:rsidRDefault="005D0DE7" w:rsidP="005D0DE7">
      <w:pPr>
        <w:pStyle w:val="3"/>
        <w:numPr>
          <w:ilvl w:val="0"/>
          <w:numId w:val="0"/>
        </w:numPr>
        <w:ind w:left="425" w:hanging="425"/>
      </w:pPr>
      <w:r>
        <w:rPr>
          <w:rFonts w:hint="eastAsia"/>
        </w:rPr>
        <w:t xml:space="preserve">1. </w:t>
      </w:r>
      <w:r w:rsidRPr="005D0DE7">
        <w:rPr>
          <w:rFonts w:hint="eastAsia"/>
        </w:rPr>
        <w:t>平时你是如何对代码进行性能优化的？</w:t>
      </w:r>
    </w:p>
    <w:p w14:paraId="4D059C0F" w14:textId="7172D27B" w:rsidR="005D0DE7" w:rsidRPr="00A232F8" w:rsidRDefault="005D0DE7" w:rsidP="00A232F8">
      <w:pPr>
        <w:ind w:left="420" w:firstLine="420"/>
      </w:pPr>
      <w:r w:rsidRPr="00A232F8">
        <w:rPr>
          <w:rFonts w:hint="eastAsia"/>
        </w:rPr>
        <w:t>利用性能分析工具检测，包括静态</w:t>
      </w:r>
      <w:r w:rsidRPr="00A232F8">
        <w:t xml:space="preserve"> Analyze </w:t>
      </w:r>
      <w:r w:rsidRPr="00A232F8">
        <w:rPr>
          <w:rFonts w:hint="eastAsia"/>
        </w:rPr>
        <w:t>工具，以及运行时</w:t>
      </w:r>
      <w:r w:rsidRPr="00A232F8">
        <w:t xml:space="preserve"> Profile </w:t>
      </w:r>
      <w:r w:rsidRPr="00A232F8">
        <w:rPr>
          <w:rFonts w:hint="eastAsia"/>
        </w:rPr>
        <w:t>工具，</w:t>
      </w:r>
      <w:r w:rsidRPr="00A232F8">
        <w:t>通过Xcode工具栏中Product-&gt;Profile可以启动,启动后界面如下:</w:t>
      </w:r>
    </w:p>
    <w:p w14:paraId="6B40BE18" w14:textId="77777777" w:rsidR="005D0DE7" w:rsidRPr="00A232F8" w:rsidRDefault="005D0DE7" w:rsidP="00A232F8">
      <w:pPr>
        <w:ind w:left="420" w:firstLine="420"/>
      </w:pPr>
      <w:r w:rsidRPr="00A232F8">
        <w:rPr>
          <w:noProof/>
        </w:rPr>
        <w:drawing>
          <wp:inline distT="0" distB="0" distL="0" distR="0" wp14:anchorId="4ED958C8" wp14:editId="032FE0E7">
            <wp:extent cx="5270500" cy="398812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988126"/>
                    </a:xfrm>
                    <a:prstGeom prst="rect">
                      <a:avLst/>
                    </a:prstGeom>
                    <a:noFill/>
                    <a:ln>
                      <a:noFill/>
                    </a:ln>
                  </pic:spPr>
                </pic:pic>
              </a:graphicData>
            </a:graphic>
          </wp:inline>
        </w:drawing>
      </w:r>
    </w:p>
    <w:p w14:paraId="2DC985F9" w14:textId="77777777" w:rsidR="005D0DE7" w:rsidRPr="00A232F8" w:rsidRDefault="005D0DE7" w:rsidP="00A232F8">
      <w:pPr>
        <w:ind w:left="420" w:firstLine="420"/>
      </w:pPr>
      <w:r w:rsidRPr="00A232F8">
        <w:rPr>
          <w:rFonts w:hint="eastAsia"/>
        </w:rPr>
        <w:t>比如测试程序启动运行时间，</w:t>
      </w:r>
      <w:r w:rsidRPr="00A232F8">
        <w:t>当点击Time Profiler应用程序开始运行后.就能获取到整个应用程序运行消耗时间分布和百分比.为了保证数据分析在统一使用场景真实需要注意一定要使用真机,</w:t>
      </w:r>
      <w:r w:rsidRPr="00A232F8">
        <w:rPr>
          <w:rFonts w:hint="eastAsia"/>
        </w:rPr>
        <w:t>因为此时</w:t>
      </w:r>
      <w:r w:rsidRPr="00A232F8">
        <w:t>模拟器</w:t>
      </w:r>
      <w:r w:rsidRPr="00A232F8">
        <w:rPr>
          <w:rFonts w:hint="eastAsia"/>
        </w:rPr>
        <w:t>是</w:t>
      </w:r>
      <w:r w:rsidRPr="00A232F8">
        <w:t>运行在Mac上，而Mac上的CPU往往比iOS设备要快。</w:t>
      </w:r>
    </w:p>
    <w:p w14:paraId="272560A0" w14:textId="77777777" w:rsidR="005D0DE7" w:rsidRPr="00A232F8" w:rsidRDefault="005D0DE7" w:rsidP="00A232F8">
      <w:pPr>
        <w:ind w:left="420" w:firstLine="420"/>
      </w:pPr>
      <w:r w:rsidRPr="00A232F8">
        <w:rPr>
          <w:rFonts w:hint="eastAsia"/>
        </w:rPr>
        <w:t>为了防止一个应用占用过多的系统资源，开发</w:t>
      </w:r>
      <w:r w:rsidRPr="00A232F8">
        <w:t>iOS</w:t>
      </w:r>
      <w:r w:rsidRPr="00A232F8">
        <w:rPr>
          <w:rFonts w:hint="eastAsia"/>
        </w:rPr>
        <w:t>的苹果工程师门设计了一个“看门狗”的机制。在不同的场景下，“看门狗”会监测应用的性能。如果超出了该场景所规定的运行时间，“看门狗”就会强制终结这个应用的进程。开发者们在</w:t>
      </w:r>
      <w:r w:rsidRPr="00A232F8">
        <w:t>crashlog</w:t>
      </w:r>
      <w:r w:rsidRPr="00A232F8">
        <w:rPr>
          <w:rFonts w:hint="eastAsia"/>
        </w:rPr>
        <w:t>里面，会看到诸如</w:t>
      </w:r>
      <w:r w:rsidRPr="00A232F8">
        <w:t>0x8badf00d</w:t>
      </w:r>
      <w:r w:rsidRPr="00A232F8">
        <w:rPr>
          <w:rFonts w:hint="eastAsia"/>
        </w:rPr>
        <w:t>这样的错误代码。</w:t>
      </w:r>
    </w:p>
    <w:p w14:paraId="5FF89252" w14:textId="6D87153C" w:rsidR="005D0DE7" w:rsidRPr="00196818" w:rsidRDefault="00196818" w:rsidP="00196818">
      <w:pPr>
        <w:pStyle w:val="3"/>
        <w:numPr>
          <w:ilvl w:val="0"/>
          <w:numId w:val="0"/>
        </w:numPr>
        <w:ind w:left="425" w:hanging="425"/>
      </w:pPr>
      <w:r>
        <w:rPr>
          <w:rFonts w:hint="eastAsia"/>
        </w:rPr>
        <w:t xml:space="preserve">2. </w:t>
      </w:r>
      <w:r w:rsidR="005D0DE7" w:rsidRPr="00196818">
        <w:t>优化Table View</w:t>
      </w:r>
    </w:p>
    <w:p w14:paraId="5E123678" w14:textId="5675EF37" w:rsidR="005D0DE7" w:rsidRPr="00031509" w:rsidRDefault="00031509" w:rsidP="005D0DE7">
      <w:pPr>
        <w:shd w:val="solid" w:color="FFFFFF" w:fill="auto"/>
        <w:autoSpaceDN w:val="0"/>
        <w:spacing w:after="300" w:line="315" w:lineRule="atLeast"/>
        <w:ind w:firstLine="360"/>
      </w:pPr>
      <w:r>
        <w:rPr>
          <w:rFonts w:hint="eastAsia"/>
        </w:rPr>
        <w:t xml:space="preserve"> </w:t>
      </w:r>
      <w:r w:rsidR="005D0DE7" w:rsidRPr="00031509">
        <w:t>为了保证table view平滑滚动，确保你采取了以下的措施:</w:t>
      </w:r>
    </w:p>
    <w:p w14:paraId="7BC07BE5" w14:textId="77777777" w:rsidR="005D0DE7" w:rsidRPr="00031509" w:rsidRDefault="005D0DE7" w:rsidP="00FB6293">
      <w:pPr>
        <w:numPr>
          <w:ilvl w:val="0"/>
          <w:numId w:val="19"/>
        </w:numPr>
        <w:shd w:val="solid" w:color="FFFFFF" w:fill="auto"/>
        <w:tabs>
          <w:tab w:val="left" w:pos="720"/>
        </w:tabs>
        <w:autoSpaceDN w:val="0"/>
        <w:spacing w:line="315" w:lineRule="atLeast"/>
      </w:pPr>
      <w:r w:rsidRPr="00031509">
        <w:t>正确使用`reuseIdentifier`来重用cells</w:t>
      </w:r>
    </w:p>
    <w:p w14:paraId="225E0C62" w14:textId="77777777" w:rsidR="005D0DE7" w:rsidRPr="00031509" w:rsidRDefault="005D0DE7" w:rsidP="00FB6293">
      <w:pPr>
        <w:numPr>
          <w:ilvl w:val="0"/>
          <w:numId w:val="19"/>
        </w:numPr>
        <w:shd w:val="solid" w:color="FFFFFF" w:fill="auto"/>
        <w:tabs>
          <w:tab w:val="left" w:pos="720"/>
        </w:tabs>
        <w:autoSpaceDN w:val="0"/>
        <w:spacing w:line="315" w:lineRule="atLeast"/>
      </w:pPr>
      <w:r w:rsidRPr="00031509">
        <w:t>尽量使所有的view opaque，包括cell自身</w:t>
      </w:r>
    </w:p>
    <w:p w14:paraId="0D0DDFC0" w14:textId="77777777" w:rsidR="005D0DE7" w:rsidRPr="00031509" w:rsidRDefault="005D0DE7" w:rsidP="00FB6293">
      <w:pPr>
        <w:numPr>
          <w:ilvl w:val="0"/>
          <w:numId w:val="19"/>
        </w:numPr>
        <w:shd w:val="solid" w:color="FFFFFF" w:fill="auto"/>
        <w:tabs>
          <w:tab w:val="left" w:pos="720"/>
        </w:tabs>
        <w:autoSpaceDN w:val="0"/>
        <w:spacing w:line="315" w:lineRule="atLeast"/>
      </w:pPr>
      <w:r w:rsidRPr="00031509">
        <w:t>如果cell内现实的内容来自web，使用异步加载，缓存请求结果</w:t>
      </w:r>
    </w:p>
    <w:p w14:paraId="684D7B8D" w14:textId="77777777" w:rsidR="005D0DE7" w:rsidRPr="00031509" w:rsidRDefault="005D0DE7" w:rsidP="00FB6293">
      <w:pPr>
        <w:numPr>
          <w:ilvl w:val="0"/>
          <w:numId w:val="19"/>
        </w:numPr>
        <w:shd w:val="solid" w:color="FFFFFF" w:fill="auto"/>
        <w:tabs>
          <w:tab w:val="left" w:pos="720"/>
        </w:tabs>
        <w:autoSpaceDN w:val="0"/>
        <w:spacing w:line="315" w:lineRule="atLeast"/>
      </w:pPr>
      <w:r w:rsidRPr="00031509">
        <w:t>减少subviews的数量</w:t>
      </w:r>
    </w:p>
    <w:p w14:paraId="7F89AFE7" w14:textId="77777777" w:rsidR="005D0DE7" w:rsidRPr="00031509" w:rsidRDefault="005D0DE7" w:rsidP="00FB6293">
      <w:pPr>
        <w:numPr>
          <w:ilvl w:val="0"/>
          <w:numId w:val="19"/>
        </w:numPr>
        <w:shd w:val="solid" w:color="FFFFFF" w:fill="auto"/>
        <w:tabs>
          <w:tab w:val="left" w:pos="720"/>
        </w:tabs>
        <w:autoSpaceDN w:val="0"/>
        <w:spacing w:line="315" w:lineRule="atLeast"/>
      </w:pPr>
      <w:r w:rsidRPr="00031509">
        <w:t>尽量不适用`cellForRowAtIndexPath:`，如果你需要用到它，只用一次然后缓存结果</w:t>
      </w:r>
    </w:p>
    <w:p w14:paraId="66DD26E8" w14:textId="5FBF4518" w:rsidR="005D0DE7" w:rsidRPr="00031509" w:rsidRDefault="005D0DE7" w:rsidP="00FB6293">
      <w:pPr>
        <w:numPr>
          <w:ilvl w:val="0"/>
          <w:numId w:val="19"/>
        </w:numPr>
        <w:shd w:val="solid" w:color="FFFFFF" w:fill="auto"/>
        <w:tabs>
          <w:tab w:val="left" w:pos="720"/>
        </w:tabs>
        <w:autoSpaceDN w:val="0"/>
        <w:spacing w:line="315" w:lineRule="atLeast"/>
      </w:pPr>
      <w:r w:rsidRPr="00031509">
        <w:t>使用`rowHeight`, `sectionFooterHeight` 和 `sectionHeaderHeight`来设定固定的高，不要请求delegate</w:t>
      </w:r>
    </w:p>
    <w:p w14:paraId="4D2A7DBA" w14:textId="609884BA" w:rsidR="005D0DE7" w:rsidRPr="00A30F4D" w:rsidRDefault="00196818" w:rsidP="00605160">
      <w:pPr>
        <w:pStyle w:val="3"/>
        <w:numPr>
          <w:ilvl w:val="0"/>
          <w:numId w:val="0"/>
        </w:numPr>
        <w:ind w:left="425" w:hanging="425"/>
      </w:pPr>
      <w:r w:rsidRPr="00A30F4D">
        <w:rPr>
          <w:rFonts w:hint="eastAsia"/>
        </w:rPr>
        <w:t xml:space="preserve">3. </w:t>
      </w:r>
      <w:r w:rsidR="005D0DE7" w:rsidRPr="00A30F4D">
        <w:t>UIImage加载图片</w:t>
      </w:r>
    </w:p>
    <w:p w14:paraId="7226348A" w14:textId="77777777" w:rsidR="005D0DE7" w:rsidRPr="00031509" w:rsidRDefault="005D0DE7" w:rsidP="005D0DE7">
      <w:pPr>
        <w:widowControl/>
        <w:autoSpaceDE w:val="0"/>
        <w:autoSpaceDN w:val="0"/>
        <w:adjustRightInd w:val="0"/>
        <w:ind w:firstLine="420"/>
        <w:jc w:val="left"/>
      </w:pPr>
      <w:r w:rsidRPr="00031509">
        <w:t>A：imagedNamed初始化</w:t>
      </w:r>
    </w:p>
    <w:p w14:paraId="15142FDC" w14:textId="32D72369" w:rsidR="005D0DE7" w:rsidRPr="00031509" w:rsidRDefault="005D0DE7" w:rsidP="00A30F4D">
      <w:pPr>
        <w:widowControl/>
        <w:autoSpaceDE w:val="0"/>
        <w:autoSpaceDN w:val="0"/>
        <w:adjustRightInd w:val="0"/>
        <w:ind w:firstLine="420"/>
        <w:jc w:val="left"/>
      </w:pPr>
      <w:r w:rsidRPr="00031509">
        <w:t>B：imageWithContentsOfFile初始化</w:t>
      </w:r>
    </w:p>
    <w:p w14:paraId="427CC0B8" w14:textId="77777777" w:rsidR="005D0DE7" w:rsidRPr="00031509" w:rsidRDefault="005D0DE7" w:rsidP="005D0DE7">
      <w:pPr>
        <w:widowControl/>
        <w:autoSpaceDE w:val="0"/>
        <w:autoSpaceDN w:val="0"/>
        <w:adjustRightInd w:val="0"/>
        <w:ind w:firstLine="420"/>
        <w:jc w:val="left"/>
      </w:pPr>
      <w:r w:rsidRPr="00031509">
        <w:t>imageNamed默认加载图片成功后会内存中缓存图片,这个方法用一个指定的名字在系统缓存中查找并返回一个图片对象.如果缓存中没有找到相应的图片对象,则从指定地方加载图片然后缓存对象，并返回这个图片对象.</w:t>
      </w:r>
    </w:p>
    <w:p w14:paraId="46FA3CB8" w14:textId="77777777" w:rsidR="005D0DE7" w:rsidRPr="00031509" w:rsidRDefault="005D0DE7" w:rsidP="005D0DE7">
      <w:pPr>
        <w:widowControl/>
        <w:autoSpaceDE w:val="0"/>
        <w:autoSpaceDN w:val="0"/>
        <w:adjustRightInd w:val="0"/>
        <w:jc w:val="left"/>
      </w:pPr>
      <w:r w:rsidRPr="00031509">
        <w:t>而imageWithContentsOfFile则仅只加载图片,不缓存.</w:t>
      </w:r>
    </w:p>
    <w:p w14:paraId="08F82B93" w14:textId="77777777" w:rsidR="005D0DE7" w:rsidRPr="00031509" w:rsidRDefault="005D0DE7" w:rsidP="005D0DE7">
      <w:pPr>
        <w:widowControl/>
        <w:autoSpaceDE w:val="0"/>
        <w:autoSpaceDN w:val="0"/>
        <w:adjustRightInd w:val="0"/>
        <w:ind w:firstLine="420"/>
        <w:jc w:val="left"/>
      </w:pPr>
      <w:r w:rsidRPr="00031509">
        <w:t>大量使用imageNamed方式会在不需要缓存的地方额外增加开销CPU的时间来做这件事.当应用程序需要加载一张比较大的图片并且使用一次性，那么其实是没有必要去缓存这个图片的，用imageWithContentsOfFile是最为经济的方式,这样不会因为UIImage元素较多情况下，CPU会被逐个分散在不必要缓存上浪费过多时间.</w:t>
      </w:r>
    </w:p>
    <w:p w14:paraId="33AC59E1" w14:textId="77777777" w:rsidR="005D0DE7" w:rsidRPr="00031509" w:rsidRDefault="005D0DE7" w:rsidP="005D0DE7">
      <w:pPr>
        <w:widowControl/>
        <w:autoSpaceDE w:val="0"/>
        <w:autoSpaceDN w:val="0"/>
        <w:adjustRightInd w:val="0"/>
        <w:ind w:firstLine="420"/>
        <w:jc w:val="left"/>
      </w:pPr>
      <w:r w:rsidRPr="00031509">
        <w:t>使用场景需要编程时，应该根据实际应用场景加以区分，UIimage虽小，但使用元素较多问题会有所凸显.</w:t>
      </w:r>
    </w:p>
    <w:p w14:paraId="7600DE68" w14:textId="6B186268" w:rsidR="005D0DE7" w:rsidRPr="00031509" w:rsidRDefault="005D0DE7" w:rsidP="00FB6293">
      <w:pPr>
        <w:pStyle w:val="af"/>
        <w:widowControl/>
        <w:numPr>
          <w:ilvl w:val="0"/>
          <w:numId w:val="20"/>
        </w:numPr>
        <w:autoSpaceDE w:val="0"/>
        <w:autoSpaceDN w:val="0"/>
        <w:adjustRightInd w:val="0"/>
        <w:ind w:firstLineChars="0"/>
        <w:jc w:val="left"/>
      </w:pPr>
      <w:r w:rsidRPr="00031509">
        <w:rPr>
          <w:rFonts w:hint="eastAsia"/>
        </w:rPr>
        <w:t>不要在 </w:t>
      </w:r>
      <w:r w:rsidRPr="00031509">
        <w:t xml:space="preserve">viewWillAppear </w:t>
      </w:r>
      <w:r w:rsidRPr="00031509">
        <w:rPr>
          <w:rFonts w:hint="eastAsia"/>
        </w:rPr>
        <w:t>中做费时的操作</w:t>
      </w:r>
    </w:p>
    <w:p w14:paraId="1A613B89" w14:textId="77777777" w:rsidR="005D0DE7" w:rsidRPr="00031509" w:rsidRDefault="005D0DE7" w:rsidP="005D0DE7">
      <w:pPr>
        <w:widowControl/>
        <w:autoSpaceDE w:val="0"/>
        <w:autoSpaceDN w:val="0"/>
        <w:adjustRightInd w:val="0"/>
        <w:ind w:firstLine="420"/>
        <w:jc w:val="left"/>
      </w:pPr>
      <w:r w:rsidRPr="00031509">
        <w:t xml:space="preserve">viewWillAppear: </w:t>
      </w:r>
      <w:r w:rsidRPr="00031509">
        <w:rPr>
          <w:rFonts w:hint="eastAsia"/>
        </w:rPr>
        <w:t>在</w:t>
      </w:r>
      <w:r w:rsidRPr="00031509">
        <w:t xml:space="preserve"> view </w:t>
      </w:r>
      <w:r w:rsidRPr="00031509">
        <w:rPr>
          <w:rFonts w:hint="eastAsia"/>
        </w:rPr>
        <w:t>显示之前被调用，出于效率考虑，在这个方法中不要处理复杂费时的事情；只应该在这个方法设置</w:t>
      </w:r>
      <w:r w:rsidRPr="00031509">
        <w:t xml:space="preserve"> view </w:t>
      </w:r>
      <w:r w:rsidRPr="00031509">
        <w:rPr>
          <w:rFonts w:hint="eastAsia"/>
        </w:rPr>
        <w:t>的显示属性之类的简单事情，比如背景色，字体等。要不然，用户会明显感觉到</w:t>
      </w:r>
      <w:r w:rsidRPr="00031509">
        <w:t xml:space="preserve"> view </w:t>
      </w:r>
      <w:r w:rsidRPr="00031509">
        <w:rPr>
          <w:rFonts w:hint="eastAsia"/>
        </w:rPr>
        <w:t>显示迟钝。</w:t>
      </w:r>
    </w:p>
    <w:p w14:paraId="1F35C512" w14:textId="3D940810" w:rsidR="005D0DE7" w:rsidRPr="00031509" w:rsidRDefault="00A30F4D" w:rsidP="00FB6293">
      <w:pPr>
        <w:pStyle w:val="af"/>
        <w:widowControl/>
        <w:numPr>
          <w:ilvl w:val="0"/>
          <w:numId w:val="20"/>
        </w:numPr>
        <w:tabs>
          <w:tab w:val="left" w:pos="770"/>
        </w:tabs>
        <w:autoSpaceDE w:val="0"/>
        <w:autoSpaceDN w:val="0"/>
        <w:adjustRightInd w:val="0"/>
        <w:ind w:firstLineChars="0"/>
        <w:jc w:val="left"/>
      </w:pPr>
      <w:r>
        <w:rPr>
          <w:rFonts w:hint="eastAsia"/>
        </w:rPr>
        <w:t xml:space="preserve"> </w:t>
      </w:r>
      <w:r w:rsidR="005D0DE7" w:rsidRPr="00031509">
        <w:t>在正确的地方使用reuseIdentifier</w:t>
      </w:r>
    </w:p>
    <w:p w14:paraId="6CD61642" w14:textId="77777777" w:rsidR="005D0DE7" w:rsidRPr="00031509" w:rsidRDefault="005D0DE7" w:rsidP="005D0DE7">
      <w:pPr>
        <w:widowControl/>
        <w:tabs>
          <w:tab w:val="left" w:pos="770"/>
        </w:tabs>
        <w:autoSpaceDE w:val="0"/>
        <w:autoSpaceDN w:val="0"/>
        <w:adjustRightInd w:val="0"/>
        <w:jc w:val="left"/>
      </w:pPr>
      <w:r w:rsidRPr="00031509">
        <w:rPr>
          <w:rFonts w:hint="eastAsia"/>
        </w:rPr>
        <w:tab/>
      </w:r>
      <w:r w:rsidRPr="00031509">
        <w:t>table view用 `tableView:cellForRowAtIndexPath:` 为rows分配cells的时候，它的数据应该重用自UITableViewCell。 一个table view维持一个队列的数据可重用的UITableViewCell对象。</w:t>
      </w:r>
    </w:p>
    <w:p w14:paraId="6C20D032" w14:textId="7306196A" w:rsidR="005D0DE7" w:rsidRPr="00031509" w:rsidRDefault="00A30F4D" w:rsidP="00FB6293">
      <w:pPr>
        <w:pStyle w:val="af"/>
        <w:widowControl/>
        <w:numPr>
          <w:ilvl w:val="0"/>
          <w:numId w:val="20"/>
        </w:numPr>
        <w:tabs>
          <w:tab w:val="left" w:pos="770"/>
        </w:tabs>
        <w:autoSpaceDE w:val="0"/>
        <w:autoSpaceDN w:val="0"/>
        <w:adjustRightInd w:val="0"/>
        <w:ind w:firstLineChars="0"/>
        <w:jc w:val="left"/>
      </w:pPr>
      <w:r>
        <w:rPr>
          <w:rFonts w:hint="eastAsia"/>
        </w:rPr>
        <w:t xml:space="preserve"> </w:t>
      </w:r>
      <w:r w:rsidR="005D0DE7" w:rsidRPr="00031509">
        <w:t>尽量把views设置为透明</w:t>
      </w:r>
    </w:p>
    <w:p w14:paraId="41DFEF7F" w14:textId="77777777" w:rsidR="005D0DE7" w:rsidRPr="00031509" w:rsidRDefault="005D0DE7" w:rsidP="005D0DE7">
      <w:pPr>
        <w:shd w:val="solid" w:color="FFFFFF" w:fill="auto"/>
        <w:autoSpaceDN w:val="0"/>
        <w:spacing w:after="300" w:line="315" w:lineRule="atLeast"/>
        <w:ind w:firstLine="420"/>
      </w:pPr>
      <w:r w:rsidRPr="00031509">
        <w:t>如果你有透明的Views你应该设置它们的opaque属性为YES。原因是这会使系统用一个最优的方式渲染这些views。这个简单的属性在IB或者代码里都可以设定。</w:t>
      </w:r>
    </w:p>
    <w:p w14:paraId="46F3B32D" w14:textId="77777777" w:rsidR="005D0DE7" w:rsidRPr="00031509" w:rsidRDefault="005D0DE7" w:rsidP="00FB6293">
      <w:pPr>
        <w:pStyle w:val="af"/>
        <w:numPr>
          <w:ilvl w:val="0"/>
          <w:numId w:val="20"/>
        </w:numPr>
        <w:shd w:val="solid" w:color="FFFFFF" w:fill="auto"/>
        <w:autoSpaceDN w:val="0"/>
        <w:spacing w:after="300" w:line="315" w:lineRule="atLeast"/>
        <w:ind w:firstLineChars="0"/>
      </w:pPr>
      <w:r w:rsidRPr="00031509">
        <w:t>避免过于庞大的XIB</w:t>
      </w:r>
    </w:p>
    <w:p w14:paraId="09B649CA" w14:textId="357A62C3" w:rsidR="005D0DE7" w:rsidRPr="00031509" w:rsidRDefault="00A30F4D" w:rsidP="005D0DE7">
      <w:pPr>
        <w:widowControl/>
        <w:tabs>
          <w:tab w:val="left" w:pos="770"/>
        </w:tabs>
        <w:autoSpaceDE w:val="0"/>
        <w:autoSpaceDN w:val="0"/>
        <w:adjustRightInd w:val="0"/>
        <w:jc w:val="left"/>
      </w:pPr>
      <w:r>
        <w:rPr>
          <w:rFonts w:hint="eastAsia"/>
        </w:rPr>
        <w:tab/>
      </w:r>
      <w:r w:rsidR="005D0DE7" w:rsidRPr="00031509">
        <w:t>尽量简单</w:t>
      </w:r>
      <w:r w:rsidR="005D0DE7" w:rsidRPr="00031509">
        <w:rPr>
          <w:rFonts w:hint="eastAsia"/>
        </w:rPr>
        <w:t>的</w:t>
      </w:r>
      <w:r w:rsidR="005D0DE7" w:rsidRPr="00031509">
        <w:t>为每个Controller配置一个单独的XIB，尽可能把一个View Controller的view层次结构分散到单独的XIB中去</w:t>
      </w:r>
      <w:r w:rsidR="005D0DE7" w:rsidRPr="00031509">
        <w:rPr>
          <w:rFonts w:hint="eastAsia"/>
        </w:rPr>
        <w:t xml:space="preserve">, </w:t>
      </w:r>
      <w:r w:rsidR="005D0DE7" w:rsidRPr="00031509">
        <w:t>当你加载一个引用了图片或者声音资源的nib时，nib加载代码会把图片和声音文件写进内存。在OS X中，图片和声音资源被缓存在named cache中以便将来用到时获取</w:t>
      </w:r>
    </w:p>
    <w:p w14:paraId="31398F9E" w14:textId="77777777" w:rsidR="005D0DE7" w:rsidRPr="00031509" w:rsidRDefault="005D0DE7" w:rsidP="00FB6293">
      <w:pPr>
        <w:pStyle w:val="af"/>
        <w:widowControl/>
        <w:numPr>
          <w:ilvl w:val="0"/>
          <w:numId w:val="20"/>
        </w:numPr>
        <w:tabs>
          <w:tab w:val="left" w:pos="770"/>
        </w:tabs>
        <w:autoSpaceDE w:val="0"/>
        <w:autoSpaceDN w:val="0"/>
        <w:adjustRightInd w:val="0"/>
        <w:ind w:firstLineChars="0"/>
        <w:jc w:val="left"/>
      </w:pPr>
      <w:r w:rsidRPr="00031509">
        <w:t>不要阻塞主线程</w:t>
      </w:r>
    </w:p>
    <w:p w14:paraId="3837D2B2" w14:textId="4F095E7B" w:rsidR="005D0DE7" w:rsidRPr="00031509" w:rsidRDefault="00A30F4D" w:rsidP="005D0DE7">
      <w:pPr>
        <w:widowControl/>
        <w:tabs>
          <w:tab w:val="left" w:pos="770"/>
        </w:tabs>
        <w:autoSpaceDE w:val="0"/>
        <w:autoSpaceDN w:val="0"/>
        <w:adjustRightInd w:val="0"/>
        <w:jc w:val="left"/>
      </w:pPr>
      <w:r>
        <w:rPr>
          <w:rFonts w:hint="eastAsia"/>
        </w:rPr>
        <w:tab/>
      </w:r>
      <w:r w:rsidR="005D0DE7" w:rsidRPr="00031509">
        <w:t>永远不要使主线程承担过多。因为UIKit在主线程上做所有工作，渲染，管理触摸反应，回应输入等都需要在它上面完成</w:t>
      </w:r>
      <w:r>
        <w:rPr>
          <w:rFonts w:hint="eastAsia"/>
        </w:rPr>
        <w:t>,</w:t>
      </w:r>
      <w:r w:rsidR="005D0DE7" w:rsidRPr="00031509">
        <w:t>大部分阻碍主进程的情形是你的app在做一些牵涉到读写外部资源的I/O操作，比如存储或者网络。</w:t>
      </w:r>
    </w:p>
    <w:p w14:paraId="509AD0F4" w14:textId="77777777" w:rsidR="005D0DE7" w:rsidRPr="000775B4" w:rsidRDefault="005D0DE7" w:rsidP="00FB6293">
      <w:pPr>
        <w:pStyle w:val="a9"/>
        <w:numPr>
          <w:ilvl w:val="0"/>
          <w:numId w:val="7"/>
        </w:numPr>
        <w:rPr>
          <w:sz w:val="28"/>
          <w:szCs w:val="28"/>
        </w:rPr>
      </w:pPr>
      <w:r w:rsidRPr="000775B4">
        <w:rPr>
          <w:rFonts w:ascii="Consolas"/>
          <w:color w:val="333333"/>
          <w:sz w:val="28"/>
          <w:szCs w:val="28"/>
        </w:rPr>
        <w:t xml:space="preserve">dispatch_async(dispatch_get_global_queue(DISPATCH_QUEUE_PRIORITY_DEFAULT, </w:t>
      </w:r>
      <w:r w:rsidRPr="000775B4">
        <w:rPr>
          <w:rFonts w:ascii="Consolas" w:hint="eastAsia"/>
          <w:color w:val="333333"/>
          <w:sz w:val="28"/>
          <w:szCs w:val="28"/>
        </w:rPr>
        <w:t xml:space="preserve">  </w:t>
      </w:r>
      <w:r w:rsidRPr="000775B4">
        <w:rPr>
          <w:rFonts w:ascii="Consolas"/>
          <w:color w:val="333333"/>
          <w:sz w:val="28"/>
          <w:szCs w:val="28"/>
        </w:rPr>
        <w:t>0), ^{</w:t>
      </w:r>
    </w:p>
    <w:p w14:paraId="5E4EF5C2" w14:textId="77777777" w:rsidR="005D0DE7" w:rsidRPr="000775B4" w:rsidRDefault="005D0DE7" w:rsidP="00FB6293">
      <w:pPr>
        <w:pStyle w:val="a9"/>
        <w:numPr>
          <w:ilvl w:val="0"/>
          <w:numId w:val="7"/>
        </w:numPr>
        <w:rPr>
          <w:sz w:val="28"/>
          <w:szCs w:val="28"/>
        </w:rPr>
      </w:pPr>
      <w:r w:rsidRPr="000775B4">
        <w:rPr>
          <w:rFonts w:ascii="Consolas"/>
          <w:color w:val="008200"/>
          <w:sz w:val="28"/>
          <w:szCs w:val="28"/>
        </w:rPr>
        <w:t xml:space="preserve">// </w:t>
      </w:r>
      <w:r w:rsidRPr="000775B4">
        <w:rPr>
          <w:rFonts w:ascii="Consolas" w:hint="eastAsia"/>
          <w:color w:val="008200"/>
          <w:sz w:val="28"/>
          <w:szCs w:val="28"/>
        </w:rPr>
        <w:t>选择一个子线程来执行耗时操作</w:t>
      </w:r>
    </w:p>
    <w:p w14:paraId="1636FA81" w14:textId="77777777" w:rsidR="005D0DE7" w:rsidRPr="000775B4" w:rsidRDefault="005D0DE7" w:rsidP="00FB6293">
      <w:pPr>
        <w:pStyle w:val="a9"/>
        <w:numPr>
          <w:ilvl w:val="0"/>
          <w:numId w:val="7"/>
        </w:numPr>
        <w:rPr>
          <w:sz w:val="28"/>
          <w:szCs w:val="28"/>
        </w:rPr>
      </w:pPr>
      <w:r w:rsidRPr="000775B4">
        <w:rPr>
          <w:rFonts w:ascii="Consolas"/>
          <w:color w:val="333333"/>
          <w:sz w:val="28"/>
          <w:szCs w:val="28"/>
        </w:rPr>
        <w:t>dispatch_async(dispatch_get_main_queue(), ^{</w:t>
      </w:r>
    </w:p>
    <w:p w14:paraId="5634F756" w14:textId="77777777" w:rsidR="005D0DE7" w:rsidRPr="000775B4" w:rsidRDefault="005D0DE7" w:rsidP="00FB6293">
      <w:pPr>
        <w:pStyle w:val="a9"/>
        <w:numPr>
          <w:ilvl w:val="0"/>
          <w:numId w:val="7"/>
        </w:numPr>
        <w:rPr>
          <w:sz w:val="28"/>
          <w:szCs w:val="28"/>
        </w:rPr>
      </w:pPr>
      <w:r w:rsidRPr="000775B4">
        <w:rPr>
          <w:rFonts w:ascii="Consolas"/>
          <w:color w:val="008200"/>
          <w:sz w:val="28"/>
          <w:szCs w:val="28"/>
        </w:rPr>
        <w:t xml:space="preserve">// </w:t>
      </w:r>
      <w:r w:rsidRPr="000775B4">
        <w:rPr>
          <w:rFonts w:ascii="Consolas" w:hint="eastAsia"/>
          <w:color w:val="008200"/>
          <w:sz w:val="28"/>
          <w:szCs w:val="28"/>
        </w:rPr>
        <w:t>返回主线程更新</w:t>
      </w:r>
      <w:r w:rsidRPr="000775B4">
        <w:rPr>
          <w:rFonts w:ascii="Consolas" w:hint="eastAsia"/>
          <w:color w:val="008200"/>
          <w:sz w:val="28"/>
          <w:szCs w:val="28"/>
        </w:rPr>
        <w:t>UI</w:t>
      </w:r>
    </w:p>
    <w:p w14:paraId="49017B3A" w14:textId="77777777" w:rsidR="005D0DE7" w:rsidRPr="000775B4" w:rsidRDefault="005D0DE7" w:rsidP="00FB6293">
      <w:pPr>
        <w:pStyle w:val="a9"/>
        <w:numPr>
          <w:ilvl w:val="0"/>
          <w:numId w:val="7"/>
        </w:numPr>
        <w:rPr>
          <w:sz w:val="28"/>
          <w:szCs w:val="28"/>
        </w:rPr>
      </w:pPr>
      <w:r w:rsidRPr="000775B4">
        <w:rPr>
          <w:rFonts w:ascii="Consolas" w:hint="eastAsia"/>
          <w:color w:val="333333"/>
          <w:sz w:val="28"/>
          <w:szCs w:val="28"/>
        </w:rPr>
        <w:t xml:space="preserve">  </w:t>
      </w:r>
      <w:r w:rsidRPr="000775B4">
        <w:rPr>
          <w:rFonts w:ascii="Consolas"/>
          <w:color w:val="333333"/>
          <w:sz w:val="28"/>
          <w:szCs w:val="28"/>
        </w:rPr>
        <w:t>});</w:t>
      </w:r>
    </w:p>
    <w:p w14:paraId="58E149DE" w14:textId="77777777" w:rsidR="005D0DE7" w:rsidRPr="000775B4" w:rsidRDefault="005D0DE7" w:rsidP="00FB6293">
      <w:pPr>
        <w:pStyle w:val="a9"/>
        <w:numPr>
          <w:ilvl w:val="0"/>
          <w:numId w:val="7"/>
        </w:numPr>
        <w:rPr>
          <w:sz w:val="28"/>
          <w:szCs w:val="28"/>
        </w:rPr>
      </w:pPr>
      <w:r w:rsidRPr="000775B4">
        <w:rPr>
          <w:rFonts w:ascii="Consolas"/>
          <w:color w:val="333333"/>
          <w:sz w:val="28"/>
          <w:szCs w:val="28"/>
        </w:rPr>
        <w:t>});</w:t>
      </w:r>
    </w:p>
    <w:p w14:paraId="55DBB5C5" w14:textId="77777777" w:rsidR="005D0DE7" w:rsidRPr="000775B4" w:rsidRDefault="005D0DE7" w:rsidP="005D0DE7">
      <w:pPr>
        <w:widowControl/>
        <w:tabs>
          <w:tab w:val="left" w:pos="770"/>
        </w:tabs>
        <w:autoSpaceDE w:val="0"/>
        <w:autoSpaceDN w:val="0"/>
        <w:adjustRightInd w:val="0"/>
        <w:jc w:val="left"/>
        <w:rPr>
          <w:rFonts w:asciiTheme="minorEastAsia" w:hAnsiTheme="minorEastAsia"/>
          <w:color w:val="000000" w:themeColor="text1"/>
          <w:sz w:val="28"/>
          <w:szCs w:val="28"/>
          <w:shd w:val="clear" w:color="auto" w:fill="FFFFFF"/>
        </w:rPr>
      </w:pPr>
    </w:p>
    <w:p w14:paraId="68D92486" w14:textId="77777777" w:rsidR="005D0DE7" w:rsidRPr="00A30F4D" w:rsidRDefault="005D0DE7" w:rsidP="00FB6293">
      <w:pPr>
        <w:pStyle w:val="af"/>
        <w:widowControl/>
        <w:numPr>
          <w:ilvl w:val="0"/>
          <w:numId w:val="20"/>
        </w:numPr>
        <w:tabs>
          <w:tab w:val="left" w:pos="770"/>
        </w:tabs>
        <w:autoSpaceDE w:val="0"/>
        <w:autoSpaceDN w:val="0"/>
        <w:adjustRightInd w:val="0"/>
        <w:ind w:firstLineChars="0"/>
        <w:jc w:val="left"/>
      </w:pPr>
      <w:r w:rsidRPr="00A30F4D">
        <w:t>在Image Views中调整图片大小</w:t>
      </w:r>
    </w:p>
    <w:p w14:paraId="28FB0F64" w14:textId="2293AA81" w:rsidR="00013D17" w:rsidRPr="00013D17" w:rsidRDefault="00A30F4D" w:rsidP="00731478">
      <w:pPr>
        <w:widowControl/>
        <w:tabs>
          <w:tab w:val="left" w:pos="770"/>
        </w:tabs>
        <w:autoSpaceDE w:val="0"/>
        <w:autoSpaceDN w:val="0"/>
        <w:adjustRightInd w:val="0"/>
        <w:jc w:val="left"/>
      </w:pPr>
      <w:r>
        <w:rPr>
          <w:rFonts w:hint="eastAsia"/>
        </w:rPr>
        <w:tab/>
      </w:r>
      <w:r w:rsidR="005D0DE7" w:rsidRPr="00A30F4D">
        <w:t>如果要在`UIImageView`中显示一个来自bundle的图片，你应保证图片的大小和UIImageView</w:t>
      </w:r>
      <w:r w:rsidR="00E81F97">
        <w:t>的大小相同。在运行中缩放图片是很耗费资源的</w:t>
      </w:r>
      <w:r w:rsidR="00E81F97">
        <w:rPr>
          <w:rFonts w:hint="eastAsia"/>
        </w:rPr>
        <w:t xml:space="preserve"> . </w:t>
      </w:r>
    </w:p>
    <w:p w14:paraId="28759CED" w14:textId="63564045" w:rsidR="00ED351A" w:rsidRDefault="00EF63D7" w:rsidP="00EF63D7">
      <w:pPr>
        <w:pStyle w:val="1"/>
        <w:rPr>
          <w:rFonts w:hint="default"/>
          <w:color w:val="FF0000"/>
        </w:rPr>
      </w:pPr>
      <w:bookmarkStart w:id="27" w:name="_Toc25060"/>
      <w:r>
        <w:rPr>
          <w:color w:val="FF0000"/>
        </w:rPr>
        <w:t>13</w:t>
      </w:r>
      <w:r w:rsidR="00ED351A">
        <w:rPr>
          <w:color w:val="FF0000"/>
        </w:rPr>
        <w:t>第三方框架（</w:t>
      </w:r>
      <w:r w:rsidR="00ED351A">
        <w:rPr>
          <w:rFonts w:cs="Courier New"/>
          <w:bCs/>
          <w:color w:val="0000FF"/>
        </w:rPr>
        <w:t>★★</w:t>
      </w:r>
      <w:r w:rsidR="00ED351A">
        <w:rPr>
          <w:color w:val="FF0000"/>
        </w:rPr>
        <w:t>）</w:t>
      </w:r>
      <w:bookmarkEnd w:id="27"/>
    </w:p>
    <w:p w14:paraId="131667A2" w14:textId="2A2F909A" w:rsidR="00013D17" w:rsidRPr="00013D17" w:rsidRDefault="00013D17" w:rsidP="00013D17">
      <w:pPr>
        <w:ind w:left="420" w:firstLine="420"/>
      </w:pPr>
      <w:r w:rsidRPr="00013D17">
        <w:rPr>
          <w:rFonts w:hint="eastAsia"/>
        </w:rPr>
        <w:t>面试常问,</w:t>
      </w:r>
      <w:r w:rsidRPr="00013D17">
        <w:t>你经常使用一些第三方库吗?比如AFNetworking SDWebimage JsonModel等,有没有去了解过里面的实现原理?</w:t>
      </w:r>
    </w:p>
    <w:p w14:paraId="155D39F1" w14:textId="77777777" w:rsidR="00974659" w:rsidRDefault="00ED351A" w:rsidP="00FB6293">
      <w:pPr>
        <w:pStyle w:val="2"/>
        <w:numPr>
          <w:ilvl w:val="0"/>
          <w:numId w:val="8"/>
        </w:numPr>
        <w:ind w:firstLineChars="200" w:firstLine="779"/>
        <w:rPr>
          <w:rFonts w:hint="default"/>
        </w:rPr>
      </w:pPr>
      <w:bookmarkStart w:id="28" w:name="_Toc2089"/>
      <w:r>
        <w:t>第三方框架</w:t>
      </w:r>
    </w:p>
    <w:p w14:paraId="42D608F2" w14:textId="44EED943" w:rsidR="009267AA" w:rsidRPr="009267AA" w:rsidRDefault="00974659" w:rsidP="00C03481">
      <w:pPr>
        <w:pStyle w:val="3"/>
        <w:numPr>
          <w:ilvl w:val="0"/>
          <w:numId w:val="0"/>
        </w:numPr>
      </w:pPr>
      <w:r>
        <w:rPr>
          <w:rFonts w:hint="eastAsia"/>
        </w:rPr>
        <w:t xml:space="preserve">1. </w:t>
      </w:r>
      <w:r w:rsidRPr="00974659">
        <w:rPr>
          <w:rFonts w:hint="eastAsia"/>
        </w:rPr>
        <w:t>关于cocoaPods的问题:</w:t>
      </w:r>
      <w:r w:rsidR="00E618AC">
        <w:rPr>
          <w:rFonts w:hint="eastAsia"/>
        </w:rPr>
        <w:tab/>
      </w:r>
    </w:p>
    <w:p w14:paraId="1EB4E057" w14:textId="7BB912CD" w:rsidR="00974659" w:rsidRDefault="0043382B" w:rsidP="00F2377B">
      <w:pPr>
        <w:pStyle w:val="4"/>
        <w:ind w:firstLine="420"/>
        <w:rPr>
          <w:rFonts w:hint="default"/>
        </w:rPr>
      </w:pPr>
      <w:r>
        <w:t>1.2.</w:t>
      </w:r>
      <w:r w:rsidR="00C03481" w:rsidRPr="00C03481">
        <w:t xml:space="preserve"> </w:t>
      </w:r>
      <w:r w:rsidR="00C03481" w:rsidRPr="00E84B37">
        <w:t>使用过</w:t>
      </w:r>
      <w:r w:rsidR="00C03481" w:rsidRPr="00F2377B">
        <w:t xml:space="preserve"> CocoaPods </w:t>
      </w:r>
      <w:r w:rsidR="00C03481" w:rsidRPr="00E84B37">
        <w:t>吗？它是什么？</w:t>
      </w:r>
      <w:r>
        <w:t xml:space="preserve"> </w:t>
      </w:r>
      <w:r w:rsidR="00974659" w:rsidRPr="0043382B">
        <w:t>CocoaPods</w:t>
      </w:r>
      <w:r w:rsidR="00CC2AA4">
        <w:t>的原理</w:t>
      </w:r>
      <w:r w:rsidR="00974659" w:rsidRPr="0043382B">
        <w:t>?</w:t>
      </w:r>
    </w:p>
    <w:p w14:paraId="2865CA91" w14:textId="513254D3" w:rsidR="009B3FA7" w:rsidRPr="009B3FA7" w:rsidRDefault="009B3FA7" w:rsidP="009B3FA7">
      <w:pPr>
        <w:widowControl/>
        <w:tabs>
          <w:tab w:val="left" w:pos="770"/>
        </w:tabs>
        <w:autoSpaceDE w:val="0"/>
        <w:autoSpaceDN w:val="0"/>
        <w:adjustRightInd w:val="0"/>
        <w:jc w:val="left"/>
      </w:pPr>
      <w:r>
        <w:rPr>
          <w:rFonts w:hint="eastAsia"/>
        </w:rPr>
        <w:tab/>
      </w:r>
      <w:r w:rsidRPr="009B3FA7">
        <w:t>CocoaPod是一个第三方库的管理工具，用来管理项目中的第三方框架。</w:t>
      </w:r>
    </w:p>
    <w:p w14:paraId="6418F251" w14:textId="12ED0B1B" w:rsidR="009B3FA7" w:rsidRPr="009B3FA7" w:rsidRDefault="009B3FA7" w:rsidP="009B3FA7">
      <w:pPr>
        <w:widowControl/>
        <w:tabs>
          <w:tab w:val="left" w:pos="770"/>
        </w:tabs>
        <w:autoSpaceDE w:val="0"/>
        <w:autoSpaceDN w:val="0"/>
        <w:adjustRightInd w:val="0"/>
        <w:jc w:val="left"/>
      </w:pPr>
      <w:r>
        <w:rPr>
          <w:rFonts w:hint="eastAsia"/>
        </w:rPr>
        <w:tab/>
      </w:r>
      <w:r w:rsidRPr="009B3FA7">
        <w:t>在终端中进入（cd命令）你项目所在目录，然后在当前目录下，利用vim创建Podfile，运行： $ vim Podfile</w:t>
      </w:r>
    </w:p>
    <w:p w14:paraId="2C14FEDE" w14:textId="77777777" w:rsidR="009B3FA7" w:rsidRPr="009B3FA7" w:rsidRDefault="009B3FA7" w:rsidP="009B3FA7">
      <w:pPr>
        <w:widowControl/>
        <w:tabs>
          <w:tab w:val="left" w:pos="770"/>
        </w:tabs>
        <w:autoSpaceDE w:val="0"/>
        <w:autoSpaceDN w:val="0"/>
        <w:adjustRightInd w:val="0"/>
        <w:jc w:val="left"/>
      </w:pPr>
      <w:r w:rsidRPr="009B3FA7">
        <w:t>然后在Podfile文件中输入以下文字：</w:t>
      </w:r>
    </w:p>
    <w:p w14:paraId="3C8264A3" w14:textId="2ACFC63A" w:rsidR="009B3FA7" w:rsidRPr="009B3FA7" w:rsidRDefault="009B3FA7" w:rsidP="009B3FA7">
      <w:pPr>
        <w:widowControl/>
        <w:tabs>
          <w:tab w:val="left" w:pos="770"/>
        </w:tabs>
        <w:autoSpaceDE w:val="0"/>
        <w:autoSpaceDN w:val="0"/>
        <w:adjustRightInd w:val="0"/>
        <w:jc w:val="left"/>
      </w:pPr>
      <w:r>
        <w:rPr>
          <w:rFonts w:hint="eastAsia"/>
        </w:rPr>
        <w:tab/>
      </w:r>
      <w:r w:rsidRPr="009B3FA7">
        <w:t>platform :ios, '9.2' </w:t>
      </w:r>
    </w:p>
    <w:p w14:paraId="715BA0D2" w14:textId="7FF47A7B" w:rsidR="009B3FA7" w:rsidRPr="009B3FA7" w:rsidRDefault="009B3FA7" w:rsidP="009B3FA7">
      <w:pPr>
        <w:widowControl/>
        <w:tabs>
          <w:tab w:val="left" w:pos="770"/>
        </w:tabs>
        <w:autoSpaceDE w:val="0"/>
        <w:autoSpaceDN w:val="0"/>
        <w:adjustRightInd w:val="0"/>
        <w:jc w:val="left"/>
      </w:pPr>
      <w:r>
        <w:rPr>
          <w:rFonts w:hint="eastAsia"/>
        </w:rPr>
        <w:tab/>
      </w:r>
      <w:r w:rsidRPr="009B3FA7">
        <w:t>pod "SDWebImage", "~&gt; 2.0”</w:t>
      </w:r>
    </w:p>
    <w:p w14:paraId="2CE7B86F" w14:textId="2688CDF4" w:rsidR="009B3FA7" w:rsidRPr="009B3FA7" w:rsidRDefault="009B3FA7" w:rsidP="009B3FA7">
      <w:pPr>
        <w:widowControl/>
        <w:tabs>
          <w:tab w:val="left" w:pos="770"/>
        </w:tabs>
        <w:autoSpaceDE w:val="0"/>
        <w:autoSpaceDN w:val="0"/>
        <w:adjustRightInd w:val="0"/>
        <w:jc w:val="left"/>
      </w:pPr>
      <w:r>
        <w:rPr>
          <w:rFonts w:ascii="TimesNewRomanPSMT" w:eastAsia="TimesNewRomanPSMT" w:hAnsi="TimesNewRomanPSMT" w:hint="eastAsia"/>
          <w:color w:val="FB0207"/>
          <w:kern w:val="0"/>
          <w:sz w:val="24"/>
        </w:rPr>
        <w:tab/>
      </w:r>
      <w:r w:rsidRPr="009B3FA7">
        <w:t>然后保存退出。vim</w:t>
      </w:r>
      <w:r>
        <w:t>环境下，保存退出命令是</w:t>
      </w:r>
      <w:r>
        <w:rPr>
          <w:rFonts w:hint="eastAsia"/>
        </w:rPr>
        <w:t xml:space="preserve"> </w:t>
      </w:r>
      <w:r w:rsidRPr="009B3FA7">
        <w:t>:wq</w:t>
      </w:r>
    </w:p>
    <w:p w14:paraId="6DE52FDF" w14:textId="763C4B42" w:rsidR="009B3FA7" w:rsidRPr="009B3FA7" w:rsidRDefault="00A974EE" w:rsidP="009B3FA7">
      <w:pPr>
        <w:widowControl/>
        <w:tabs>
          <w:tab w:val="left" w:pos="770"/>
        </w:tabs>
        <w:autoSpaceDE w:val="0"/>
        <w:autoSpaceDN w:val="0"/>
        <w:adjustRightInd w:val="0"/>
        <w:jc w:val="left"/>
      </w:pPr>
      <w:r>
        <w:rPr>
          <w:rFonts w:hint="eastAsia"/>
        </w:rPr>
        <w:tab/>
      </w:r>
      <w:r w:rsidR="009B3FA7" w:rsidRPr="009B3FA7">
        <w:t>这时候，你会发现你的项目目录中，出现一个名字为Podfile的文件，而且文件内容就是你刚刚输入的内容。</w:t>
      </w:r>
    </w:p>
    <w:p w14:paraId="34FF0962" w14:textId="62D1DA98" w:rsidR="009B3FA7" w:rsidRPr="009B3FA7" w:rsidRDefault="009B3FA7" w:rsidP="000E57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pPr>
      <w:r w:rsidRPr="009B3FA7">
        <w:t>这时候，你就可以利用CocoPods下载AFNetworking类库了,运行以下命令：$ pod install</w:t>
      </w:r>
    </w:p>
    <w:p w14:paraId="0AFDFEC1" w14:textId="43A6D773" w:rsidR="00974659" w:rsidRDefault="003F7344" w:rsidP="004B072C">
      <w:pPr>
        <w:pStyle w:val="4"/>
        <w:ind w:firstLine="420"/>
        <w:rPr>
          <w:rFonts w:hint="default"/>
        </w:rPr>
      </w:pPr>
      <w:r w:rsidRPr="00F2377B">
        <w:t xml:space="preserve">1.3. </w:t>
      </w:r>
      <w:r w:rsidR="00974659" w:rsidRPr="00F2377B">
        <w:t>用cocopod管理第三方框架</w:t>
      </w:r>
      <w:r w:rsidR="00974659" w:rsidRPr="003F7344">
        <w:t>的时候我想改</w:t>
      </w:r>
      <w:r w:rsidR="00974659" w:rsidRPr="00F2377B">
        <w:t>版本，怎么办到？</w:t>
      </w:r>
    </w:p>
    <w:p w14:paraId="63FB222C" w14:textId="22681518" w:rsidR="00CE7D4E" w:rsidRPr="00CE7D4E" w:rsidRDefault="00BE3659" w:rsidP="00CE7D4E">
      <w:r>
        <w:rPr>
          <w:rFonts w:hint="eastAsia"/>
        </w:rPr>
        <w:tab/>
      </w:r>
      <w:r>
        <w:rPr>
          <w:rFonts w:hint="eastAsia"/>
        </w:rPr>
        <w:tab/>
        <w:t xml:space="preserve">可以直接或者终端打开Podfile, </w:t>
      </w:r>
      <w:r w:rsidR="00CE7D4E">
        <w:rPr>
          <w:rFonts w:hint="eastAsia"/>
        </w:rPr>
        <w:t>修改</w:t>
      </w:r>
      <w:r w:rsidR="008A4680" w:rsidRPr="008A4680">
        <w:t>Podfile</w:t>
      </w:r>
      <w:r w:rsidR="008A4680">
        <w:rPr>
          <w:rFonts w:hint="eastAsia"/>
        </w:rPr>
        <w:t>文件中第三方框架的版本</w:t>
      </w:r>
    </w:p>
    <w:p w14:paraId="4D22DA0D" w14:textId="77777777" w:rsidR="00974659" w:rsidRPr="008246F2" w:rsidRDefault="00974659" w:rsidP="008246F2">
      <w:pPr>
        <w:pStyle w:val="3"/>
        <w:numPr>
          <w:ilvl w:val="0"/>
          <w:numId w:val="0"/>
        </w:numPr>
      </w:pPr>
      <w:r w:rsidRPr="008246F2">
        <w:rPr>
          <w:rFonts w:hint="eastAsia"/>
        </w:rPr>
        <w:t>2. 关于SDWebImage的问题:</w:t>
      </w:r>
    </w:p>
    <w:p w14:paraId="4D13F771" w14:textId="77777777" w:rsidR="00974659" w:rsidRDefault="00974659" w:rsidP="00F2377B">
      <w:pPr>
        <w:pStyle w:val="4"/>
        <w:rPr>
          <w:rFonts w:cs="Heiti SC Light" w:hint="default"/>
        </w:rPr>
      </w:pPr>
      <w:r w:rsidRPr="00E84B37">
        <w:tab/>
        <w:t>2.1. SDWebImage</w:t>
      </w:r>
      <w:r w:rsidRPr="00E84B37">
        <w:rPr>
          <w:rFonts w:cs="Heiti SC Light"/>
        </w:rPr>
        <w:t>的原理实现机制如何解决</w:t>
      </w:r>
      <w:r w:rsidRPr="00E84B37">
        <w:t>TableView</w:t>
      </w:r>
      <w:r w:rsidRPr="00E84B37">
        <w:rPr>
          <w:rFonts w:cs="Heiti SC Light"/>
        </w:rPr>
        <w:t xml:space="preserve">卡的问题? </w:t>
      </w:r>
    </w:p>
    <w:p w14:paraId="34F13101" w14:textId="49BF0B10" w:rsidR="00D17730" w:rsidRPr="00F70BAF" w:rsidRDefault="00D17730" w:rsidP="00F70BAF">
      <w:pPr>
        <w:widowControl/>
        <w:autoSpaceDE w:val="0"/>
        <w:autoSpaceDN w:val="0"/>
        <w:adjustRightInd w:val="0"/>
        <w:ind w:firstLine="420"/>
        <w:jc w:val="left"/>
      </w:pPr>
      <w:r w:rsidRPr="00F70BAF">
        <w:t>SDWebImage内部实现过程</w:t>
      </w:r>
    </w:p>
    <w:p w14:paraId="23F1B2D4" w14:textId="677A97A9" w:rsidR="00D17730" w:rsidRPr="00F70BAF" w:rsidRDefault="00D17730" w:rsidP="00F70BAF">
      <w:pPr>
        <w:ind w:firstLine="420"/>
      </w:pPr>
      <w:r w:rsidRPr="00F70BAF">
        <w:rPr>
          <w:rFonts w:hint="eastAsia"/>
        </w:rPr>
        <w:t xml:space="preserve">1&gt; </w:t>
      </w:r>
      <w:r w:rsidRPr="00F70BAF">
        <w:t>入口 setImageWithURL:placeholderImage:options: 会先把 placeholderImage 显示，然后 SDWebImageManager 根据 URL 开始处理图片。</w:t>
      </w:r>
    </w:p>
    <w:p w14:paraId="0A664317" w14:textId="29570A1E" w:rsidR="00D17730" w:rsidRPr="00F70BAF" w:rsidRDefault="00D17730" w:rsidP="00F70BAF">
      <w:pPr>
        <w:ind w:firstLine="420"/>
      </w:pPr>
      <w:r w:rsidRPr="00F70BAF">
        <w:rPr>
          <w:rFonts w:hint="eastAsia"/>
        </w:rPr>
        <w:t xml:space="preserve">2&gt; </w:t>
      </w:r>
      <w:r w:rsidRPr="00F70BAF">
        <w:t>进入 SDWebImageManager-downloadWithURL:delegate:options:userInfo:，交给 SDImageCache 从缓存查找图片是否已经下载 queryDiskCacheForKey:delegate:userInfo:.</w:t>
      </w:r>
    </w:p>
    <w:p w14:paraId="10287531" w14:textId="3C40E9D7" w:rsidR="00D17730" w:rsidRPr="00F70BAF" w:rsidRDefault="00D17730" w:rsidP="00F70BAF">
      <w:pPr>
        <w:ind w:firstLine="420"/>
      </w:pPr>
      <w:r w:rsidRPr="00F70BAF">
        <w:rPr>
          <w:rFonts w:hint="eastAsia"/>
        </w:rPr>
        <w:t xml:space="preserve">3&gt; </w:t>
      </w:r>
      <w:r w:rsidRPr="00F70BAF">
        <w:t>先从内存图片缓存查找是否有图片，如果内存中已经有图片缓存，SDImageCacheDelegate 回调 imageCache:didFindImage:forKey:userInfo: 到 SDWebImageManager。</w:t>
      </w:r>
    </w:p>
    <w:p w14:paraId="7B24963D" w14:textId="4B2B19B9" w:rsidR="00D17730" w:rsidRPr="00F70BAF" w:rsidRDefault="00D17730" w:rsidP="00F70BAF">
      <w:pPr>
        <w:ind w:firstLine="420"/>
      </w:pPr>
      <w:r w:rsidRPr="00F70BAF">
        <w:rPr>
          <w:rFonts w:hint="eastAsia"/>
        </w:rPr>
        <w:t xml:space="preserve">4&gt; </w:t>
      </w:r>
      <w:r w:rsidRPr="00F70BAF">
        <w:t>SDWebImageManagerDelegate 回调 webImageManager:didFinishWithImage: 到 UIImageView+WebCache 等前端展示图片。</w:t>
      </w:r>
    </w:p>
    <w:p w14:paraId="45A4A044" w14:textId="16033F7B" w:rsidR="00D17730" w:rsidRPr="00F70BAF" w:rsidRDefault="00D17730" w:rsidP="00F70BAF">
      <w:pPr>
        <w:ind w:firstLine="420"/>
      </w:pPr>
      <w:r w:rsidRPr="00F70BAF">
        <w:rPr>
          <w:rFonts w:hint="eastAsia"/>
        </w:rPr>
        <w:t xml:space="preserve">5&gt; </w:t>
      </w:r>
      <w:r w:rsidRPr="00F70BAF">
        <w:t>如果内存缓存中没有，生成 NSInvocationOperation 添加到队列开始从硬盘查找图片是否已经缓存。</w:t>
      </w:r>
    </w:p>
    <w:p w14:paraId="57A51F27" w14:textId="5743ABE0" w:rsidR="00D17730" w:rsidRPr="00F70BAF" w:rsidRDefault="00D17730" w:rsidP="00F70BAF">
      <w:pPr>
        <w:ind w:firstLine="420"/>
      </w:pPr>
      <w:r w:rsidRPr="00F70BAF">
        <w:rPr>
          <w:rFonts w:hint="eastAsia"/>
        </w:rPr>
        <w:t xml:space="preserve">6&gt; </w:t>
      </w:r>
      <w:r w:rsidRPr="00F70BAF">
        <w:t>根据 URLKey 在硬盘缓存目录下尝试读取图片文件。这一步是在 NSOperation 进行的操作，所以回主线程进行结果回调 notifyDelegate:。</w:t>
      </w:r>
    </w:p>
    <w:p w14:paraId="74A8FBD3" w14:textId="0A105815" w:rsidR="00D17730" w:rsidRPr="00F70BAF" w:rsidRDefault="00D17730" w:rsidP="00F70BAF">
      <w:pPr>
        <w:ind w:firstLine="420"/>
      </w:pPr>
      <w:r w:rsidRPr="00F70BAF">
        <w:rPr>
          <w:rFonts w:hint="eastAsia"/>
        </w:rPr>
        <w:t xml:space="preserve">7&gt; </w:t>
      </w:r>
      <w:r w:rsidRPr="00F70BAF">
        <w:t>如果上一操作从硬盘读取到了图片，将图片添加到内存缓存中（如果空闲内存过小，会先清空内存缓存）。SDImageCacheDelegate 回调 imageCache:didFindImage:forKey:userInfo:。进而回调展示图片。</w:t>
      </w:r>
    </w:p>
    <w:p w14:paraId="11D1B3A2" w14:textId="26826F69" w:rsidR="00D17730" w:rsidRPr="00F70BAF" w:rsidRDefault="00D17730" w:rsidP="00F70BAF">
      <w:pPr>
        <w:ind w:firstLine="420"/>
      </w:pPr>
      <w:r w:rsidRPr="00F70BAF">
        <w:rPr>
          <w:rFonts w:hint="eastAsia"/>
        </w:rPr>
        <w:t>8&gt;</w:t>
      </w:r>
      <w:r w:rsidRPr="00F70BAF">
        <w:t>如果从硬盘缓存目录读取不到图片，说明所有缓存都不存在该图片，需要下载图片</w:t>
      </w:r>
      <w:r w:rsidRPr="00F70BAF">
        <w:rPr>
          <w:rFonts w:hint="eastAsia"/>
        </w:rPr>
        <w:t>, 回</w:t>
      </w:r>
      <w:r w:rsidRPr="00F70BAF">
        <w:t>调 imageCache:didNotFindImageForKey:userInfo:。</w:t>
      </w:r>
    </w:p>
    <w:p w14:paraId="34E50992" w14:textId="16528F26" w:rsidR="00D17730" w:rsidRPr="00F70BAF" w:rsidRDefault="00F70BAF" w:rsidP="00F70BAF">
      <w:pPr>
        <w:ind w:firstLine="420"/>
      </w:pPr>
      <w:r w:rsidRPr="00F70BAF">
        <w:rPr>
          <w:rFonts w:hint="eastAsia"/>
        </w:rPr>
        <w:t xml:space="preserve">9&gt; </w:t>
      </w:r>
      <w:r w:rsidR="00D17730" w:rsidRPr="00F70BAF">
        <w:t>共享或重新生成一个下载器 SDWebImageDownloader 开始下载图片。</w:t>
      </w:r>
    </w:p>
    <w:p w14:paraId="51ACF6F6" w14:textId="6F3F5E1A" w:rsidR="00D17730" w:rsidRPr="00F70BAF" w:rsidRDefault="00F70BAF" w:rsidP="00F70BAF">
      <w:pPr>
        <w:ind w:firstLine="420"/>
      </w:pPr>
      <w:r w:rsidRPr="00F70BAF">
        <w:rPr>
          <w:rFonts w:hint="eastAsia"/>
        </w:rPr>
        <w:t xml:space="preserve">10&gt; </w:t>
      </w:r>
      <w:r w:rsidR="00D17730" w:rsidRPr="00F70BAF">
        <w:t>图片下载由 NSURLConnection 来做，实现相关 delegate 来判断图片下载中、下载完成和下载失败。</w:t>
      </w:r>
    </w:p>
    <w:p w14:paraId="738B1BCC" w14:textId="578BE1E1" w:rsidR="00D17730" w:rsidRPr="00F70BAF" w:rsidRDefault="00F70BAF" w:rsidP="00F70BAF">
      <w:pPr>
        <w:ind w:firstLine="420"/>
      </w:pPr>
      <w:r w:rsidRPr="00F70BAF">
        <w:rPr>
          <w:rFonts w:hint="eastAsia"/>
        </w:rPr>
        <w:t xml:space="preserve">11&gt; </w:t>
      </w:r>
      <w:r w:rsidR="00D17730" w:rsidRPr="00F70BAF">
        <w:t>connection:didReceiveData: 中利用 ImageIO 做了按图片下载进度加载效果。</w:t>
      </w:r>
    </w:p>
    <w:p w14:paraId="3AB6588C" w14:textId="48B9CF7A" w:rsidR="00D17730" w:rsidRPr="00F70BAF" w:rsidRDefault="00F70BAF" w:rsidP="00F70BAF">
      <w:pPr>
        <w:ind w:firstLine="420"/>
      </w:pPr>
      <w:r w:rsidRPr="00F70BAF">
        <w:rPr>
          <w:rFonts w:hint="eastAsia"/>
        </w:rPr>
        <w:t xml:space="preserve">12&gt; </w:t>
      </w:r>
      <w:r w:rsidR="00D17730" w:rsidRPr="00F70BAF">
        <w:t>connectionDidFinishLoading: 数据下载完成后交给 SDWebImageDecoder 做图片解码处理。</w:t>
      </w:r>
    </w:p>
    <w:p w14:paraId="006FBB05" w14:textId="687A7F3E" w:rsidR="00D17730" w:rsidRPr="00F70BAF" w:rsidRDefault="00F70BAF" w:rsidP="00F70BAF">
      <w:pPr>
        <w:ind w:firstLine="420"/>
      </w:pPr>
      <w:r w:rsidRPr="00F70BAF">
        <w:rPr>
          <w:rFonts w:hint="eastAsia"/>
        </w:rPr>
        <w:t xml:space="preserve">13&gt; </w:t>
      </w:r>
      <w:r w:rsidR="00D17730" w:rsidRPr="00F70BAF">
        <w:t>图片解码处理在一个 NSOperationQueue 完成，不会拖慢主线程 UI。如果有需要对下载的图片进行二次处理，最好也在这里完成，效率会好很多。</w:t>
      </w:r>
    </w:p>
    <w:p w14:paraId="59665F38" w14:textId="620C16C4" w:rsidR="00D17730" w:rsidRPr="00F70BAF" w:rsidRDefault="00F70BAF" w:rsidP="00F70BAF">
      <w:pPr>
        <w:ind w:firstLine="420"/>
      </w:pPr>
      <w:r w:rsidRPr="00F70BAF">
        <w:rPr>
          <w:rFonts w:hint="eastAsia"/>
        </w:rPr>
        <w:t xml:space="preserve">14&gt; </w:t>
      </w:r>
      <w:r w:rsidR="00D17730" w:rsidRPr="00F70BAF">
        <w:t>在主线程 notifyDelegateOnMainThreadWithInfo: 宣告解码完成，imageDecoder:didFinishDecodingImage:userInfo: 回调给 SDWebImageDownloader。</w:t>
      </w:r>
    </w:p>
    <w:p w14:paraId="475FCE39" w14:textId="71E163AE" w:rsidR="00D17730" w:rsidRPr="00F70BAF" w:rsidRDefault="00F70BAF" w:rsidP="00F70BAF">
      <w:pPr>
        <w:ind w:firstLine="420"/>
      </w:pPr>
      <w:r w:rsidRPr="00F70BAF">
        <w:rPr>
          <w:rFonts w:hint="eastAsia"/>
        </w:rPr>
        <w:t xml:space="preserve">15&gt; </w:t>
      </w:r>
      <w:r w:rsidR="00D17730" w:rsidRPr="00F70BAF">
        <w:t>imageDownloader:didFinishWithImage: 回调给 SDWebImageManager 告知图片下载完成。</w:t>
      </w:r>
    </w:p>
    <w:p w14:paraId="41772EB5" w14:textId="5DE3ACD4" w:rsidR="00D17730" w:rsidRPr="00F70BAF" w:rsidRDefault="00F70BAF" w:rsidP="00F70BAF">
      <w:pPr>
        <w:ind w:firstLine="420"/>
      </w:pPr>
      <w:r w:rsidRPr="00F70BAF">
        <w:rPr>
          <w:rFonts w:hint="eastAsia"/>
        </w:rPr>
        <w:t xml:space="preserve">16&gt; </w:t>
      </w:r>
      <w:r w:rsidR="00D17730" w:rsidRPr="00F70BAF">
        <w:t>通知所有的 downloadDelegates 下载完成，回调给需要的地方展示图片。</w:t>
      </w:r>
    </w:p>
    <w:p w14:paraId="1447B2F8" w14:textId="4F00D97D" w:rsidR="00D17730" w:rsidRPr="00F70BAF" w:rsidRDefault="00F70BAF" w:rsidP="00F70BAF">
      <w:pPr>
        <w:ind w:firstLine="420"/>
      </w:pPr>
      <w:r w:rsidRPr="00F70BAF">
        <w:rPr>
          <w:rFonts w:hint="eastAsia"/>
        </w:rPr>
        <w:t xml:space="preserve">17&gt; </w:t>
      </w:r>
      <w:r w:rsidR="00D17730" w:rsidRPr="00F70BAF">
        <w:t>将图片保存到 SDImageCache 中，内存缓存和硬盘缓存同时保存。写文件到硬盘也在以单独 NSInvocationOperation 完成，避免拖慢主线程。</w:t>
      </w:r>
    </w:p>
    <w:p w14:paraId="1DA98613" w14:textId="60182BCA" w:rsidR="00D17730" w:rsidRPr="00F70BAF" w:rsidRDefault="00F70BAF" w:rsidP="00F70BAF">
      <w:pPr>
        <w:ind w:firstLine="420"/>
      </w:pPr>
      <w:r w:rsidRPr="00F70BAF">
        <w:rPr>
          <w:rFonts w:hint="eastAsia"/>
        </w:rPr>
        <w:t xml:space="preserve">18&gt; </w:t>
      </w:r>
      <w:r w:rsidR="00D17730" w:rsidRPr="00F70BAF">
        <w:t>SDImageCache 在初始化的时候会注册一些消息通知，在内存警告或退到后台的时候清理内存图片缓存，应用结束的时候清理过期图片。</w:t>
      </w:r>
    </w:p>
    <w:p w14:paraId="0B89404D" w14:textId="53D46F65" w:rsidR="00D17730" w:rsidRPr="00F70BAF" w:rsidRDefault="00F70BAF" w:rsidP="00F70BAF">
      <w:pPr>
        <w:ind w:firstLine="420"/>
      </w:pPr>
      <w:r w:rsidRPr="00F70BAF">
        <w:rPr>
          <w:rFonts w:hint="eastAsia"/>
        </w:rPr>
        <w:t xml:space="preserve">19&gt; </w:t>
      </w:r>
      <w:r w:rsidR="00D17730" w:rsidRPr="00F70BAF">
        <w:t>SDWI 也提供了 UIButton+WebCache 和 MKAnnotationView+WebCache，方便使用。</w:t>
      </w:r>
    </w:p>
    <w:p w14:paraId="3BAB0DA7" w14:textId="77777777" w:rsidR="00F70BAF" w:rsidRDefault="00F70BAF" w:rsidP="00F70BAF">
      <w:pPr>
        <w:ind w:firstLine="420"/>
        <w:rPr>
          <w:rFonts w:ascii="Helvetica Neue" w:eastAsia="宋体" w:hAnsi="Helvetica Neue" w:cs="Helvetica Neue"/>
          <w:color w:val="1C1C1C"/>
          <w:kern w:val="0"/>
          <w:sz w:val="28"/>
          <w:szCs w:val="28"/>
        </w:rPr>
      </w:pPr>
      <w:r w:rsidRPr="00F70BAF">
        <w:rPr>
          <w:rFonts w:hint="eastAsia"/>
        </w:rPr>
        <w:t xml:space="preserve">20&gt; </w:t>
      </w:r>
      <w:r w:rsidR="00D17730" w:rsidRPr="00F70BAF">
        <w:t>SDWebImagePrefetcher 可以预先下载图片，方便后续使用</w:t>
      </w:r>
      <w:r w:rsidR="00D17730">
        <w:rPr>
          <w:rFonts w:ascii="Helvetica Neue" w:eastAsia="宋体" w:hAnsi="Helvetica Neue" w:cs="Helvetica Neue"/>
          <w:color w:val="1C1C1C"/>
          <w:kern w:val="0"/>
          <w:sz w:val="28"/>
          <w:szCs w:val="28"/>
        </w:rPr>
        <w:t>。</w:t>
      </w:r>
    </w:p>
    <w:p w14:paraId="5430DD6F" w14:textId="2C378700" w:rsidR="00222DE5" w:rsidRDefault="00A974EE" w:rsidP="00D17730">
      <w:r>
        <w:rPr>
          <w:rFonts w:hint="eastAsia"/>
        </w:rPr>
        <w:tab/>
        <w:t>如何解决tableView卡 , 通过设置最大并发数</w:t>
      </w:r>
      <w:r w:rsidR="00F536C1">
        <w:rPr>
          <w:rFonts w:hint="eastAsia"/>
        </w:rPr>
        <w:t xml:space="preserve">, </w:t>
      </w:r>
      <w:r w:rsidR="00222DE5">
        <w:rPr>
          <w:rFonts w:hint="eastAsia"/>
        </w:rPr>
        <w:t>设置当前页的cell, 而不是把所有cell一次性设置完</w:t>
      </w:r>
      <w:r>
        <w:rPr>
          <w:rFonts w:hint="eastAsia"/>
        </w:rPr>
        <w:t>, 以及数据图片的三级缓存, 直接保存在内存中</w:t>
      </w:r>
      <w:r w:rsidR="00222DE5">
        <w:rPr>
          <w:rFonts w:hint="eastAsia"/>
        </w:rPr>
        <w:t>和沙盒缓存中</w:t>
      </w:r>
      <w:r>
        <w:rPr>
          <w:rFonts w:hint="eastAsia"/>
        </w:rPr>
        <w:t>进行读取</w:t>
      </w:r>
      <w:r w:rsidR="00222DE5">
        <w:rPr>
          <w:rFonts w:hint="eastAsia"/>
        </w:rPr>
        <w:t>. 降低网络请求的次数,</w:t>
      </w:r>
      <w:r w:rsidR="00443FF1">
        <w:rPr>
          <w:rFonts w:hint="eastAsia"/>
        </w:rPr>
        <w:t xml:space="preserve"> 不仅</w:t>
      </w:r>
      <w:r w:rsidR="00222DE5">
        <w:rPr>
          <w:rFonts w:hint="eastAsia"/>
        </w:rPr>
        <w:t>节约用户流量</w:t>
      </w:r>
      <w:r w:rsidR="00443FF1">
        <w:rPr>
          <w:rFonts w:hint="eastAsia"/>
        </w:rPr>
        <w:t>. 也会</w:t>
      </w:r>
      <w:r w:rsidR="002A3C0B">
        <w:rPr>
          <w:rFonts w:hint="eastAsia"/>
        </w:rPr>
        <w:t>保证tableView滑动的流畅性</w:t>
      </w:r>
    </w:p>
    <w:p w14:paraId="12089846" w14:textId="71ABD951" w:rsidR="00974659" w:rsidRDefault="00974659" w:rsidP="00222DE5">
      <w:pPr>
        <w:pStyle w:val="4"/>
        <w:rPr>
          <w:rFonts w:cs="Heiti SC Light" w:hint="default"/>
        </w:rPr>
      </w:pPr>
      <w:r w:rsidRPr="00E84B37">
        <w:tab/>
      </w:r>
      <w:r w:rsidRPr="00222DE5">
        <w:rPr>
          <w:rFonts w:cs="Heiti SC Light"/>
        </w:rPr>
        <w:t>2.2. SDWebImage怎样实现图片的缓存机制的？</w:t>
      </w:r>
    </w:p>
    <w:p w14:paraId="479099C8" w14:textId="57A53788" w:rsidR="00AC7B06" w:rsidRPr="00AC7B06" w:rsidRDefault="00AC7B06" w:rsidP="00AC7B06">
      <w:pPr>
        <w:widowControl/>
        <w:autoSpaceDE w:val="0"/>
        <w:autoSpaceDN w:val="0"/>
        <w:adjustRightInd w:val="0"/>
        <w:spacing w:line="600" w:lineRule="atLeast"/>
        <w:jc w:val="left"/>
        <w:rPr>
          <w:rFonts w:cs="Heiti SC Light"/>
        </w:rPr>
      </w:pPr>
      <w:r>
        <w:rPr>
          <w:rFonts w:cs="Heiti SC Light"/>
        </w:rPr>
        <w:tab/>
      </w:r>
      <w:r w:rsidR="0050215A">
        <w:rPr>
          <w:rFonts w:cs="Heiti SC Light"/>
        </w:rPr>
        <w:t>图片的缓存</w:t>
      </w:r>
      <w:r>
        <w:rPr>
          <w:rFonts w:cs="Heiti SC Light"/>
        </w:rPr>
        <w:t xml:space="preserve">, 内存缓存, 沙盒缓存, 操作缓存, </w:t>
      </w:r>
      <w:r w:rsidRPr="00AC7B06">
        <w:rPr>
          <w:rFonts w:cs="Heiti SC Light" w:hint="eastAsia"/>
        </w:rPr>
        <w:t>以</w:t>
      </w:r>
      <w:r w:rsidRPr="00AC7B06">
        <w:rPr>
          <w:rFonts w:cs="Heiti SC Light"/>
        </w:rPr>
        <w:t>tableViewController</w:t>
      </w:r>
      <w:r w:rsidRPr="00AC7B06">
        <w:rPr>
          <w:rFonts w:cs="Heiti SC Light" w:hint="eastAsia"/>
        </w:rPr>
        <w:t>为例</w:t>
      </w:r>
      <w:r w:rsidRPr="00AC7B06">
        <w:rPr>
          <w:rFonts w:cs="Heiti SC Light"/>
        </w:rPr>
        <w:t>:</w:t>
      </w:r>
    </w:p>
    <w:p w14:paraId="6E0F3C87" w14:textId="607CEE45" w:rsidR="00AC7B06" w:rsidRPr="00AC7B06" w:rsidRDefault="00AC7B06" w:rsidP="00AC7B06">
      <w:pPr>
        <w:widowControl/>
        <w:autoSpaceDE w:val="0"/>
        <w:autoSpaceDN w:val="0"/>
        <w:adjustRightInd w:val="0"/>
        <w:spacing w:line="600" w:lineRule="atLeast"/>
        <w:jc w:val="left"/>
        <w:rPr>
          <w:rFonts w:cs="Heiti SC Light"/>
        </w:rPr>
      </w:pPr>
      <w:r w:rsidRPr="00AC7B06">
        <w:rPr>
          <w:rFonts w:cs="Heiti SC Light"/>
        </w:rPr>
        <w:tab/>
      </w:r>
      <w:r w:rsidRPr="00AC7B06">
        <w:rPr>
          <w:rFonts w:cs="Heiti SC Light" w:hint="eastAsia"/>
        </w:rPr>
        <w:t>每次</w:t>
      </w:r>
      <w:r w:rsidRPr="00AC7B06">
        <w:rPr>
          <w:rFonts w:cs="Heiti SC Light"/>
        </w:rPr>
        <w:t>cell</w:t>
      </w:r>
      <w:r w:rsidRPr="00AC7B06">
        <w:rPr>
          <w:rFonts w:cs="Heiti SC Light" w:hint="eastAsia"/>
        </w:rPr>
        <w:t>需要显示</w:t>
      </w:r>
      <w:r w:rsidRPr="00AC7B06">
        <w:rPr>
          <w:rFonts w:cs="Heiti SC Light"/>
        </w:rPr>
        <w:t>,</w:t>
      </w:r>
      <w:r w:rsidRPr="00AC7B06">
        <w:rPr>
          <w:rFonts w:cs="Heiti SC Light" w:hint="eastAsia"/>
        </w:rPr>
        <w:t>都需要重新调用</w:t>
      </w:r>
      <w:r w:rsidRPr="00AC7B06">
        <w:rPr>
          <w:rFonts w:cs="Heiti SC Light"/>
        </w:rPr>
        <w:t>- (UITableViewCell *)tableView:(UITableView *)tableView cellForRowAtIndexPath:(NSIndexPath *)indexPath { }</w:t>
      </w:r>
      <w:r w:rsidRPr="00AC7B06">
        <w:rPr>
          <w:rFonts w:cs="Heiti SC Light" w:hint="eastAsia"/>
        </w:rPr>
        <w:t>方法</w:t>
      </w:r>
    </w:p>
    <w:p w14:paraId="52D38622" w14:textId="33CDB957" w:rsidR="00AC7B06" w:rsidRPr="00AC7B06" w:rsidRDefault="00AC7B06" w:rsidP="00AC7B06">
      <w:pPr>
        <w:widowControl/>
        <w:autoSpaceDE w:val="0"/>
        <w:autoSpaceDN w:val="0"/>
        <w:adjustRightInd w:val="0"/>
        <w:spacing w:line="600" w:lineRule="atLeast"/>
        <w:jc w:val="left"/>
        <w:rPr>
          <w:rFonts w:cs="Heiti SC Light"/>
        </w:rPr>
      </w:pPr>
      <w:r w:rsidRPr="00AC7B06">
        <w:rPr>
          <w:rFonts w:cs="Heiti SC Light"/>
        </w:rPr>
        <w:tab/>
      </w:r>
      <w:r w:rsidRPr="00AC7B06">
        <w:rPr>
          <w:rFonts w:cs="Heiti SC Light" w:hint="eastAsia"/>
        </w:rPr>
        <w:t>每次调用</w:t>
      </w:r>
      <w:r w:rsidRPr="00AC7B06">
        <w:rPr>
          <w:rFonts w:cs="Heiti SC Light"/>
        </w:rPr>
        <w:t>tableView</w:t>
      </w:r>
      <w:r w:rsidRPr="00AC7B06">
        <w:rPr>
          <w:rFonts w:cs="Heiti SC Light" w:hint="eastAsia"/>
        </w:rPr>
        <w:t>显示行的数据源方法时</w:t>
      </w:r>
      <w:r w:rsidRPr="00AC7B06">
        <w:rPr>
          <w:rFonts w:cs="Heiti SC Light"/>
        </w:rPr>
        <w:t xml:space="preserve">, </w:t>
      </w:r>
      <w:r w:rsidRPr="00AC7B06">
        <w:rPr>
          <w:rFonts w:cs="Heiti SC Light" w:hint="eastAsia"/>
        </w:rPr>
        <w:t>如果需要从网络加载图片</w:t>
      </w:r>
      <w:r w:rsidRPr="00AC7B06">
        <w:rPr>
          <w:rFonts w:cs="Heiti SC Light"/>
        </w:rPr>
        <w:t xml:space="preserve">, </w:t>
      </w:r>
      <w:r w:rsidRPr="00AC7B06">
        <w:rPr>
          <w:rFonts w:cs="Heiti SC Light" w:hint="eastAsia"/>
        </w:rPr>
        <w:t>就需要将加载图片这样的耗时操作放在子线程上执行</w:t>
      </w:r>
      <w:r w:rsidRPr="00AC7B06">
        <w:rPr>
          <w:rFonts w:cs="Heiti SC Light"/>
        </w:rPr>
        <w:t xml:space="preserve">, </w:t>
      </w:r>
      <w:r w:rsidRPr="00AC7B06">
        <w:rPr>
          <w:rFonts w:cs="Heiti SC Light" w:hint="eastAsia"/>
        </w:rPr>
        <w:t>从网络上下载的图片可以以键值对的形式保存在定义的可变字典中</w:t>
      </w:r>
      <w:r w:rsidRPr="00AC7B06">
        <w:rPr>
          <w:rFonts w:cs="Heiti SC Light"/>
        </w:rPr>
        <w:t xml:space="preserve"> ,</w:t>
      </w:r>
      <w:r w:rsidRPr="00AC7B06">
        <w:rPr>
          <w:rFonts w:cs="Heiti SC Light" w:hint="eastAsia"/>
        </w:rPr>
        <w:t>将每张图片的唯一的路径作为键</w:t>
      </w:r>
      <w:r w:rsidRPr="00AC7B06">
        <w:rPr>
          <w:rFonts w:cs="Heiti SC Light"/>
        </w:rPr>
        <w:t>,</w:t>
      </w:r>
      <w:r w:rsidRPr="00AC7B06">
        <w:rPr>
          <w:rFonts w:cs="Heiti SC Light" w:hint="eastAsia"/>
        </w:rPr>
        <w:t>将从网络下载下来的图片作为值</w:t>
      </w:r>
      <w:r w:rsidRPr="00AC7B06">
        <w:rPr>
          <w:rFonts w:cs="Heiti SC Light"/>
        </w:rPr>
        <w:t xml:space="preserve">, </w:t>
      </w:r>
      <w:r w:rsidRPr="00AC7B06">
        <w:rPr>
          <w:rFonts w:cs="Heiti SC Light" w:hint="eastAsia"/>
        </w:rPr>
        <w:t>保存在内存缓存中</w:t>
      </w:r>
      <w:r w:rsidRPr="00AC7B06">
        <w:rPr>
          <w:rFonts w:cs="Heiti SC Light"/>
        </w:rPr>
        <w:t xml:space="preserve">, </w:t>
      </w:r>
      <w:r w:rsidRPr="00AC7B06">
        <w:rPr>
          <w:rFonts w:cs="Heiti SC Light" w:hint="eastAsia"/>
        </w:rPr>
        <w:t>这样每次滑动</w:t>
      </w:r>
      <w:r w:rsidRPr="00AC7B06">
        <w:rPr>
          <w:rFonts w:cs="Heiti SC Light"/>
        </w:rPr>
        <w:t>tableView cell</w:t>
      </w:r>
      <w:r w:rsidRPr="00AC7B06">
        <w:rPr>
          <w:rFonts w:cs="Heiti SC Light" w:hint="eastAsia"/>
        </w:rPr>
        <w:t>重用时就直接判断内存缓存中有没有需要的图片</w:t>
      </w:r>
      <w:r w:rsidRPr="00AC7B06">
        <w:rPr>
          <w:rFonts w:cs="Heiti SC Light"/>
        </w:rPr>
        <w:t xml:space="preserve">, </w:t>
      </w:r>
      <w:r w:rsidRPr="00AC7B06">
        <w:rPr>
          <w:rFonts w:cs="Heiti SC Light" w:hint="eastAsia"/>
        </w:rPr>
        <w:t>如果有就不需要再次下载</w:t>
      </w:r>
      <w:r w:rsidRPr="00AC7B06">
        <w:rPr>
          <w:rFonts w:cs="Heiti SC Light"/>
        </w:rPr>
        <w:t>,</w:t>
      </w:r>
      <w:r w:rsidRPr="00AC7B06">
        <w:rPr>
          <w:rFonts w:cs="Heiti SC Light" w:hint="eastAsia"/>
        </w:rPr>
        <w:t>在没有出现内存警告或者程序员手动清理内存缓存时</w:t>
      </w:r>
      <w:r w:rsidRPr="00AC7B06">
        <w:rPr>
          <w:rFonts w:cs="Heiti SC Light"/>
        </w:rPr>
        <w:t xml:space="preserve">, </w:t>
      </w:r>
      <w:r w:rsidRPr="00AC7B06">
        <w:rPr>
          <w:rFonts w:cs="Heiti SC Light" w:hint="eastAsia"/>
        </w:rPr>
        <w:t>就直接从内存缓存中获取图片</w:t>
      </w:r>
      <w:r w:rsidRPr="00AC7B06">
        <w:rPr>
          <w:rFonts w:cs="Heiti SC Light"/>
        </w:rPr>
        <w:t>.</w:t>
      </w:r>
      <w:r w:rsidRPr="00AC7B06">
        <w:rPr>
          <w:rFonts w:cs="Heiti SC Light" w:hint="eastAsia"/>
        </w:rPr>
        <w:t> </w:t>
      </w:r>
    </w:p>
    <w:p w14:paraId="1FA6AD19" w14:textId="69C926E3" w:rsidR="0050215A" w:rsidRDefault="00AC7B06" w:rsidP="00AA6D1E">
      <w:pPr>
        <w:widowControl/>
        <w:autoSpaceDE w:val="0"/>
        <w:autoSpaceDN w:val="0"/>
        <w:adjustRightInd w:val="0"/>
        <w:spacing w:line="600" w:lineRule="atLeast"/>
        <w:jc w:val="left"/>
        <w:rPr>
          <w:rFonts w:cs="Heiti SC Light"/>
        </w:rPr>
      </w:pPr>
      <w:r w:rsidRPr="00AC7B06">
        <w:rPr>
          <w:rFonts w:cs="Heiti SC Light"/>
        </w:rPr>
        <w:tab/>
      </w:r>
      <w:r w:rsidRPr="00AC7B06">
        <w:rPr>
          <w:rFonts w:cs="Heiti SC Light" w:hint="eastAsia"/>
        </w:rPr>
        <w:t>为了每次退出程序</w:t>
      </w:r>
      <w:r w:rsidRPr="00AC7B06">
        <w:rPr>
          <w:rFonts w:cs="Heiti SC Light"/>
        </w:rPr>
        <w:t>,</w:t>
      </w:r>
      <w:r w:rsidRPr="00AC7B06">
        <w:rPr>
          <w:rFonts w:cs="Heiti SC Light" w:hint="eastAsia"/>
        </w:rPr>
        <w:t>再次进入程序时</w:t>
      </w:r>
      <w:r w:rsidRPr="00AC7B06">
        <w:rPr>
          <w:rFonts w:cs="Heiti SC Light"/>
        </w:rPr>
        <w:t xml:space="preserve">, </w:t>
      </w:r>
      <w:r w:rsidRPr="00AC7B06">
        <w:rPr>
          <w:rFonts w:cs="Heiti SC Light" w:hint="eastAsia"/>
        </w:rPr>
        <w:t>不浪费用户的流量</w:t>
      </w:r>
      <w:r w:rsidRPr="00AC7B06">
        <w:rPr>
          <w:rFonts w:cs="Heiti SC Light"/>
        </w:rPr>
        <w:t xml:space="preserve">, </w:t>
      </w:r>
      <w:r w:rsidRPr="00AC7B06">
        <w:rPr>
          <w:rFonts w:cs="Heiti SC Light" w:hint="eastAsia"/>
        </w:rPr>
        <w:t>需要将第一次进入程序时加载的图片保存在本地沙盒缓存文件中</w:t>
      </w:r>
      <w:r w:rsidRPr="00AC7B06">
        <w:rPr>
          <w:rFonts w:cs="Heiti SC Light"/>
        </w:rPr>
        <w:t xml:space="preserve">, </w:t>
      </w:r>
      <w:r w:rsidRPr="00AC7B06">
        <w:rPr>
          <w:rFonts w:cs="Heiti SC Light" w:hint="eastAsia"/>
        </w:rPr>
        <w:t>在沙盒中保存的图片数据没有被改变之前</w:t>
      </w:r>
      <w:r w:rsidRPr="00AC7B06">
        <w:rPr>
          <w:rFonts w:cs="Heiti SC Light"/>
        </w:rPr>
        <w:t xml:space="preserve">, </w:t>
      </w:r>
      <w:r w:rsidRPr="00AC7B06">
        <w:rPr>
          <w:rFonts w:cs="Heiti SC Light" w:hint="eastAsia"/>
        </w:rPr>
        <w:t>下次开启程序就直接从沙盒的缓存文件中读取需要显示的图片</w:t>
      </w:r>
      <w:r w:rsidRPr="00AC7B06">
        <w:rPr>
          <w:rFonts w:cs="Heiti SC Light"/>
        </w:rPr>
        <w:t xml:space="preserve">, </w:t>
      </w:r>
      <w:r w:rsidRPr="00AC7B06">
        <w:rPr>
          <w:rFonts w:cs="Heiti SC Light" w:hint="eastAsia"/>
        </w:rPr>
        <w:t>并将沙盒缓存文件夹</w:t>
      </w:r>
      <w:r w:rsidRPr="00AC7B06">
        <w:rPr>
          <w:rFonts w:cs="Heiti SC Light"/>
        </w:rPr>
        <w:t>(Cache)</w:t>
      </w:r>
      <w:r w:rsidRPr="00AC7B06">
        <w:rPr>
          <w:rFonts w:cs="Heiti SC Light" w:hint="eastAsia"/>
        </w:rPr>
        <w:t>中保存的图片保存到内存缓存中</w:t>
      </w:r>
      <w:r w:rsidRPr="00AC7B06">
        <w:rPr>
          <w:rFonts w:cs="Heiti SC Light"/>
        </w:rPr>
        <w:t xml:space="preserve">, </w:t>
      </w:r>
      <w:r w:rsidRPr="00AC7B06">
        <w:rPr>
          <w:rFonts w:cs="Heiti SC Light" w:hint="eastAsia"/>
        </w:rPr>
        <w:t>这样用户每次滑动</w:t>
      </w:r>
      <w:r w:rsidRPr="00AC7B06">
        <w:rPr>
          <w:rFonts w:cs="Heiti SC Light"/>
        </w:rPr>
        <w:t>tableView cell</w:t>
      </w:r>
      <w:r w:rsidRPr="00AC7B06">
        <w:rPr>
          <w:rFonts w:cs="Heiti SC Light" w:hint="eastAsia"/>
        </w:rPr>
        <w:t>重用时直接从内存缓存中读取而不是从沙盒中读取</w:t>
      </w:r>
      <w:r w:rsidRPr="00AC7B06">
        <w:rPr>
          <w:rFonts w:cs="Heiti SC Light"/>
        </w:rPr>
        <w:t xml:space="preserve">, </w:t>
      </w:r>
      <w:r w:rsidRPr="00AC7B06">
        <w:rPr>
          <w:rFonts w:cs="Heiti SC Light" w:hint="eastAsia"/>
        </w:rPr>
        <w:t>节约时间</w:t>
      </w:r>
      <w:r w:rsidRPr="00AC7B06">
        <w:rPr>
          <w:rFonts w:cs="Heiti SC Light"/>
        </w:rPr>
        <w:t>.</w:t>
      </w:r>
    </w:p>
    <w:p w14:paraId="4DCFF126" w14:textId="3DB33FB9" w:rsidR="00974659" w:rsidRDefault="00974659" w:rsidP="004B072C">
      <w:pPr>
        <w:pStyle w:val="4"/>
        <w:rPr>
          <w:rFonts w:hint="default"/>
        </w:rPr>
      </w:pPr>
      <w:r w:rsidRPr="00E84B37">
        <w:rPr>
          <w:rFonts w:cs="Heiti SC Light"/>
        </w:rPr>
        <w:tab/>
        <w:t xml:space="preserve">2.3. </w:t>
      </w:r>
      <w:r w:rsidRPr="00E84B37">
        <w:t>AFN</w:t>
      </w:r>
      <w:r w:rsidRPr="00E84B37">
        <w:rPr>
          <w:rFonts w:cs="Heiti SC Light"/>
        </w:rPr>
        <w:t>的几个版本和</w:t>
      </w:r>
      <w:r w:rsidRPr="00E84B37">
        <w:t>SDWebImage</w:t>
      </w:r>
      <w:r w:rsidRPr="00E84B37">
        <w:rPr>
          <w:rFonts w:cs="Heiti SC Light"/>
        </w:rPr>
        <w:t>的几个版本</w:t>
      </w:r>
      <w:r w:rsidRPr="00E84B37">
        <w:t>?</w:t>
      </w:r>
    </w:p>
    <w:p w14:paraId="22298110" w14:textId="7244365B" w:rsidR="00F82EB2" w:rsidRPr="00877345" w:rsidRDefault="003A0D7B" w:rsidP="00652DD1">
      <w:pPr>
        <w:widowControl/>
        <w:autoSpaceDE w:val="0"/>
        <w:autoSpaceDN w:val="0"/>
        <w:adjustRightInd w:val="0"/>
        <w:spacing w:line="600" w:lineRule="atLeast"/>
        <w:jc w:val="left"/>
        <w:rPr>
          <w:rFonts w:cs="Heiti SC Light"/>
        </w:rPr>
      </w:pPr>
      <w:r>
        <w:rPr>
          <w:rFonts w:cs="Heiti SC Light" w:hint="eastAsia"/>
        </w:rPr>
        <w:t xml:space="preserve">1&gt; </w:t>
      </w:r>
      <w:r w:rsidR="00632E1F" w:rsidRPr="00877345">
        <w:rPr>
          <w:rFonts w:cs="Heiti SC Light" w:hint="eastAsia"/>
        </w:rPr>
        <w:t>AFN的几个版本:</w:t>
      </w:r>
    </w:p>
    <w:p w14:paraId="1CBB074A" w14:textId="77777777" w:rsidR="00632E1F" w:rsidRPr="00877345" w:rsidRDefault="00632E1F" w:rsidP="00877345">
      <w:pPr>
        <w:widowControl/>
        <w:autoSpaceDE w:val="0"/>
        <w:autoSpaceDN w:val="0"/>
        <w:adjustRightInd w:val="0"/>
        <w:spacing w:line="600" w:lineRule="atLeast"/>
        <w:ind w:left="420"/>
        <w:jc w:val="left"/>
        <w:rPr>
          <w:rFonts w:cs="Heiti SC Light"/>
        </w:rPr>
      </w:pPr>
      <w:r w:rsidRPr="00877345">
        <w:rPr>
          <w:rFonts w:cs="Heiti SC Light"/>
        </w:rPr>
        <w:t>如果要兼容4.3或者MAC OS X 10.6，需要用最新发布的0.10.x版本</w:t>
      </w:r>
    </w:p>
    <w:p w14:paraId="13A9FFCC" w14:textId="4E1370C8" w:rsidR="00632E1F" w:rsidRPr="00877345" w:rsidRDefault="00632E1F" w:rsidP="00877345">
      <w:pPr>
        <w:widowControl/>
        <w:autoSpaceDE w:val="0"/>
        <w:autoSpaceDN w:val="0"/>
        <w:adjustRightInd w:val="0"/>
        <w:spacing w:line="600" w:lineRule="atLeast"/>
        <w:ind w:left="420"/>
        <w:jc w:val="left"/>
        <w:rPr>
          <w:rFonts w:cs="Heiti SC Light"/>
        </w:rPr>
      </w:pPr>
      <w:r w:rsidRPr="00877345">
        <w:rPr>
          <w:rFonts w:cs="Heiti SC Light"/>
        </w:rPr>
        <w:t>AFNetworking 0.10.x</w:t>
      </w:r>
      <w:hyperlink r:id="rId40" w:history="1">
        <w:r w:rsidRPr="00877345">
          <w:rPr>
            <w:rFonts w:cs="Heiti SC Light"/>
          </w:rPr>
          <w:t>https://github.com/AFNetworking/AFNetworking/tree/0.10.x</w:t>
        </w:r>
      </w:hyperlink>
    </w:p>
    <w:p w14:paraId="18E8EBDD" w14:textId="77777777" w:rsidR="00632E1F" w:rsidRPr="00877345" w:rsidRDefault="00632E1F" w:rsidP="00877345">
      <w:pPr>
        <w:widowControl/>
        <w:autoSpaceDE w:val="0"/>
        <w:autoSpaceDN w:val="0"/>
        <w:adjustRightInd w:val="0"/>
        <w:spacing w:line="600" w:lineRule="atLeast"/>
        <w:ind w:firstLine="420"/>
        <w:jc w:val="left"/>
        <w:rPr>
          <w:rFonts w:cs="Heiti SC Light"/>
        </w:rPr>
      </w:pPr>
      <w:r w:rsidRPr="00877345">
        <w:rPr>
          <w:rFonts w:cs="Heiti SC Light"/>
        </w:rPr>
        <w:t>如果你想要兼容IOS5或MAC OS X 10.7，那你需要用最新发布的1.x版本</w:t>
      </w:r>
    </w:p>
    <w:p w14:paraId="5ADA8CC2" w14:textId="3AAD32EF" w:rsidR="00632E1F" w:rsidRPr="00877345" w:rsidRDefault="00894860" w:rsidP="00877345">
      <w:pPr>
        <w:widowControl/>
        <w:autoSpaceDE w:val="0"/>
        <w:autoSpaceDN w:val="0"/>
        <w:adjustRightInd w:val="0"/>
        <w:spacing w:line="600" w:lineRule="atLeast"/>
        <w:ind w:firstLine="420"/>
        <w:jc w:val="left"/>
        <w:rPr>
          <w:rFonts w:cs="Heiti SC Light"/>
        </w:rPr>
      </w:pPr>
      <w:hyperlink r:id="rId41" w:history="1">
        <w:r w:rsidR="00632E1F" w:rsidRPr="00877345">
          <w:rPr>
            <w:rFonts w:cs="Heiti SC Light"/>
          </w:rPr>
          <w:t>AFNetworking 1.x的下载地址https://github.com/AFNetworking/AFNetworking/tree/1.x</w:t>
        </w:r>
      </w:hyperlink>
    </w:p>
    <w:p w14:paraId="374D4988" w14:textId="77777777" w:rsidR="00877345" w:rsidRPr="00877345" w:rsidRDefault="00877345" w:rsidP="00877345">
      <w:pPr>
        <w:widowControl/>
        <w:autoSpaceDE w:val="0"/>
        <w:autoSpaceDN w:val="0"/>
        <w:adjustRightInd w:val="0"/>
        <w:spacing w:line="600" w:lineRule="atLeast"/>
        <w:ind w:firstLine="420"/>
        <w:jc w:val="left"/>
        <w:rPr>
          <w:rFonts w:cs="Heiti SC Light"/>
        </w:rPr>
      </w:pPr>
      <w:r w:rsidRPr="00877345">
        <w:rPr>
          <w:rFonts w:cs="Heiti SC Light"/>
        </w:rPr>
        <w:t>AFNetworking 2.0或者之后的版本需要xcode5.0版本并且只能为IOS6或更高的手机系统上运行，如果开发MAC程序，那么2.0版本只能在MAC OS X 10.8或者更高的版本上运行。</w:t>
      </w:r>
    </w:p>
    <w:p w14:paraId="386FF8AC" w14:textId="2B0AAB44" w:rsidR="00877345" w:rsidRDefault="00894860" w:rsidP="00877345">
      <w:pPr>
        <w:widowControl/>
        <w:autoSpaceDE w:val="0"/>
        <w:autoSpaceDN w:val="0"/>
        <w:adjustRightInd w:val="0"/>
        <w:spacing w:line="600" w:lineRule="atLeast"/>
        <w:ind w:firstLine="420"/>
        <w:jc w:val="left"/>
        <w:rPr>
          <w:rFonts w:cs="Heiti SC Light"/>
        </w:rPr>
      </w:pPr>
      <w:hyperlink r:id="rId42" w:history="1">
        <w:r w:rsidR="00877345" w:rsidRPr="00877345">
          <w:rPr>
            <w:rFonts w:cs="Heiti SC Light"/>
          </w:rPr>
          <w:t>AFNetworking 2.0的下载地址https://github.com/AFNetworking/AFNetworking</w:t>
        </w:r>
      </w:hyperlink>
    </w:p>
    <w:p w14:paraId="2A916A1B" w14:textId="50F5A3DD" w:rsidR="00652DD1" w:rsidRPr="00652DD1" w:rsidRDefault="00652DD1" w:rsidP="00877345">
      <w:pPr>
        <w:widowControl/>
        <w:autoSpaceDE w:val="0"/>
        <w:autoSpaceDN w:val="0"/>
        <w:adjustRightInd w:val="0"/>
        <w:spacing w:line="600" w:lineRule="atLeast"/>
        <w:ind w:firstLine="420"/>
        <w:jc w:val="left"/>
        <w:rPr>
          <w:rFonts w:cs="Heiti SC Light"/>
        </w:rPr>
      </w:pPr>
      <w:r w:rsidRPr="00652DD1">
        <w:rPr>
          <w:rFonts w:cs="Heiti SC Light"/>
        </w:rPr>
        <w:t>下载2.5版本：</w:t>
      </w:r>
      <w:hyperlink r:id="rId43" w:history="1">
        <w:r w:rsidRPr="00652DD1">
          <w:rPr>
            <w:rFonts w:cs="Heiti SC Light"/>
          </w:rPr>
          <w:t>http://afnetworking.com/</w:t>
        </w:r>
      </w:hyperlink>
    </w:p>
    <w:p w14:paraId="68FC665A" w14:textId="3DE626E3" w:rsidR="001766E3" w:rsidRDefault="00652DD1" w:rsidP="003A0D7B">
      <w:pPr>
        <w:widowControl/>
        <w:autoSpaceDE w:val="0"/>
        <w:autoSpaceDN w:val="0"/>
        <w:adjustRightInd w:val="0"/>
        <w:spacing w:line="600" w:lineRule="atLeast"/>
        <w:ind w:firstLine="420"/>
        <w:jc w:val="left"/>
        <w:rPr>
          <w:rFonts w:cs="Heiti SC Light"/>
        </w:rPr>
      </w:pPr>
      <w:r w:rsidRPr="00652DD1">
        <w:rPr>
          <w:rFonts w:cs="Heiti SC Light"/>
        </w:rPr>
        <w:t xml:space="preserve">AFNetworking </w:t>
      </w:r>
      <w:r w:rsidRPr="00652DD1">
        <w:rPr>
          <w:rFonts w:cs="Heiti SC Light" w:hint="eastAsia"/>
        </w:rPr>
        <w:t>3</w:t>
      </w:r>
      <w:r w:rsidRPr="00652DD1">
        <w:rPr>
          <w:rFonts w:cs="Heiti SC Light"/>
        </w:rPr>
        <w:t>.0</w:t>
      </w:r>
      <w:r w:rsidRPr="00652DD1">
        <w:rPr>
          <w:rFonts w:cs="Heiti SC Light" w:hint="eastAsia"/>
        </w:rPr>
        <w:t>正逢</w:t>
      </w:r>
      <w:r w:rsidRPr="00652DD1">
        <w:rPr>
          <w:rFonts w:cs="Heiti SC Light"/>
        </w:rPr>
        <w:t xml:space="preserve"> iOS 9 </w:t>
      </w:r>
      <w:r w:rsidRPr="00652DD1">
        <w:rPr>
          <w:rFonts w:cs="Heiti SC Light" w:hint="eastAsia"/>
        </w:rPr>
        <w:t>发布，</w:t>
      </w:r>
      <w:r w:rsidRPr="00652DD1">
        <w:rPr>
          <w:rFonts w:cs="Heiti SC Light"/>
        </w:rPr>
        <w:t xml:space="preserve">NSUrlConnection </w:t>
      </w:r>
      <w:r w:rsidRPr="00652DD1">
        <w:rPr>
          <w:rFonts w:cs="Heiti SC Light" w:hint="eastAsia"/>
        </w:rPr>
        <w:t>弃用，改用</w:t>
      </w:r>
      <w:r w:rsidRPr="00652DD1">
        <w:rPr>
          <w:rFonts w:cs="Heiti SC Light"/>
        </w:rPr>
        <w:t xml:space="preserve"> NSURLSession</w:t>
      </w:r>
      <w:r w:rsidRPr="00652DD1">
        <w:rPr>
          <w:rFonts w:cs="Heiti SC Light" w:hint="eastAsia"/>
        </w:rPr>
        <w:t>，</w:t>
      </w:r>
      <w:r w:rsidRPr="00652DD1">
        <w:rPr>
          <w:rFonts w:cs="Heiti SC Light"/>
        </w:rPr>
        <w:t xml:space="preserve">AFNetworking </w:t>
      </w:r>
      <w:r w:rsidRPr="00652DD1">
        <w:rPr>
          <w:rFonts w:cs="Heiti SC Light" w:hint="eastAsia"/>
        </w:rPr>
        <w:t>也针对性发布了</w:t>
      </w:r>
      <w:r w:rsidRPr="00652DD1">
        <w:rPr>
          <w:rFonts w:cs="Heiti SC Light"/>
        </w:rPr>
        <w:t xml:space="preserve"> 3.0 </w:t>
      </w:r>
      <w:r w:rsidRPr="00652DD1">
        <w:rPr>
          <w:rFonts w:cs="Heiti SC Light" w:hint="eastAsia"/>
        </w:rPr>
        <w:t>版本</w:t>
      </w:r>
    </w:p>
    <w:p w14:paraId="069A227C" w14:textId="4239FC6D" w:rsidR="00B4215F" w:rsidRDefault="003A0D7B" w:rsidP="001766E3">
      <w:pPr>
        <w:widowControl/>
        <w:autoSpaceDE w:val="0"/>
        <w:autoSpaceDN w:val="0"/>
        <w:adjustRightInd w:val="0"/>
        <w:spacing w:line="600" w:lineRule="atLeast"/>
        <w:jc w:val="left"/>
        <w:rPr>
          <w:rFonts w:cs="Heiti SC Light"/>
        </w:rPr>
      </w:pPr>
      <w:r>
        <w:rPr>
          <w:rFonts w:cs="Heiti SC Light" w:hint="eastAsia"/>
        </w:rPr>
        <w:t xml:space="preserve">2&gt; </w:t>
      </w:r>
      <w:r w:rsidR="00B4215F">
        <w:rPr>
          <w:rFonts w:cs="Heiti SC Light" w:hint="eastAsia"/>
        </w:rPr>
        <w:t xml:space="preserve">SDWebImage的几个版本 : </w:t>
      </w:r>
    </w:p>
    <w:p w14:paraId="21FE66A7" w14:textId="77777777" w:rsidR="00B4215F" w:rsidRPr="00B4215F" w:rsidRDefault="00B4215F" w:rsidP="00B4215F">
      <w:pPr>
        <w:widowControl/>
        <w:autoSpaceDE w:val="0"/>
        <w:autoSpaceDN w:val="0"/>
        <w:adjustRightInd w:val="0"/>
        <w:spacing w:line="600" w:lineRule="atLeast"/>
        <w:ind w:firstLine="420"/>
        <w:jc w:val="left"/>
        <w:rPr>
          <w:rFonts w:cs="Heiti SC Light"/>
        </w:rPr>
      </w:pPr>
      <w:r w:rsidRPr="00B4215F">
        <w:rPr>
          <w:rFonts w:cs="Heiti SC Light"/>
        </w:rPr>
        <w:t>SDWebImage是一个开源第三方库，最简单的使用方式是以UIImageView类目的方式提供下载网络图片的方法。除此之外，还可以使用它作为图片异步下载器、图片自动缓存、支持gif动态图等，它会保证相同的url图片资源只下载一次，永远不会锁住主线程，同时支持gcd和arc、arm64。总之，使用SDWebImage下载网络图片可以提高各种性能。</w:t>
      </w:r>
    </w:p>
    <w:p w14:paraId="127E7FCA" w14:textId="5DCC8A50" w:rsidR="00B4215F" w:rsidRDefault="00B4215F" w:rsidP="00383055">
      <w:pPr>
        <w:widowControl/>
        <w:autoSpaceDE w:val="0"/>
        <w:autoSpaceDN w:val="0"/>
        <w:adjustRightInd w:val="0"/>
        <w:spacing w:line="600" w:lineRule="atLeast"/>
        <w:ind w:firstLine="420"/>
        <w:jc w:val="left"/>
        <w:rPr>
          <w:rFonts w:cs="Heiti SC Light"/>
        </w:rPr>
      </w:pPr>
      <w:r w:rsidRPr="00B4215F">
        <w:rPr>
          <w:rFonts w:cs="Heiti SC Light"/>
        </w:rPr>
        <w:t>注意：SDWebImage3.0和2.0是两个分开的仓库，低于iOS 5.1.1的只能使用2.0版本。</w:t>
      </w:r>
    </w:p>
    <w:p w14:paraId="56FDD430" w14:textId="279E81EB" w:rsidR="003A0D7B" w:rsidRDefault="00DA6B48" w:rsidP="00383055">
      <w:pPr>
        <w:widowControl/>
        <w:autoSpaceDE w:val="0"/>
        <w:autoSpaceDN w:val="0"/>
        <w:adjustRightInd w:val="0"/>
        <w:spacing w:line="600" w:lineRule="atLeast"/>
        <w:ind w:firstLine="420"/>
        <w:jc w:val="left"/>
        <w:rPr>
          <w:rFonts w:cs="Heiti SC Light"/>
        </w:rPr>
      </w:pPr>
      <w:r>
        <w:rPr>
          <w:rFonts w:cs="Heiti SC Light" w:hint="eastAsia"/>
        </w:rPr>
        <w:t xml:space="preserve">3&gt; </w:t>
      </w:r>
      <w:r w:rsidR="003A0D7B">
        <w:rPr>
          <w:rFonts w:cs="Heiti SC Light" w:hint="eastAsia"/>
        </w:rPr>
        <w:t>如何集成SDWebImage:</w:t>
      </w:r>
    </w:p>
    <w:p w14:paraId="3F5E7FE2"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将SDWebImage集成到项目中的方法有三个：</w:t>
      </w:r>
    </w:p>
    <w:p w14:paraId="275CE881"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（1）用cocoapod下载管理</w:t>
      </w:r>
    </w:p>
    <w:p w14:paraId="325069D1"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 xml:space="preserve">传送门： </w:t>
      </w:r>
      <w:hyperlink r:id="rId44" w:history="1">
        <w:r w:rsidRPr="00DA6B48">
          <w:rPr>
            <w:rFonts w:cs="Heiti SC Light"/>
          </w:rPr>
          <w:t>http://blog.csdn.net/awaylin113/article/details/39347893</w:t>
        </w:r>
      </w:hyperlink>
    </w:p>
    <w:p w14:paraId="51F83F4E"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（2）下载framework</w:t>
      </w:r>
    </w:p>
    <w:p w14:paraId="3BA17F02"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 xml:space="preserve">A、下载并解压最新版本的framework： </w:t>
      </w:r>
      <w:hyperlink r:id="rId45" w:history="1">
        <w:r w:rsidRPr="00DA6B48">
          <w:rPr>
            <w:rFonts w:cs="Heiti SC Light"/>
          </w:rPr>
          <w:t>down page</w:t>
        </w:r>
      </w:hyperlink>
    </w:p>
    <w:p w14:paraId="3D924A3E"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B、以添加文件的方法将SDWebImage.framework添加到工程里，勾选copy items</w:t>
      </w:r>
    </w:p>
    <w:p w14:paraId="46A915BD" w14:textId="317E40C2"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C、以添加框架的方法将ImageIO.framework的框架添加到工程里。</w:t>
      </w:r>
    </w:p>
    <w:p w14:paraId="5FB3C541"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D、打开“build settings”-&gt;"linking"-&gt;"other linker flags",填写“-ObjC”</w:t>
      </w:r>
    </w:p>
    <w:p w14:paraId="0EA34767"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如果你的工程里面有用到Parse、RestKit、opencv2等扩展库，就用“</w:t>
      </w:r>
    </w:p>
    <w:p w14:paraId="28F6E667"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-force_load SDWebImage.framework/Versions/Current/SDWebImage”替代“-ObjC”.</w:t>
      </w:r>
    </w:p>
    <w:p w14:paraId="22F1C8CC"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如果你的工程有用到Parse、RestKit、opencv2等扩展库，而且你使用cocoapods下载SDWebImage，</w:t>
      </w:r>
    </w:p>
    <w:p w14:paraId="12CA74CD" w14:textId="7F0D04CE"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那么用“-force_load $(TARGET_BUILD_DIR)/libPods.a”替代“-ObjC”.</w:t>
      </w:r>
    </w:p>
    <w:p w14:paraId="7BEF88C0"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E、在使用到SDWebImage的地方导入头文件：</w:t>
      </w:r>
    </w:p>
    <w:p w14:paraId="2F5E3B5E" w14:textId="77777777" w:rsidR="003A0D7B" w:rsidRPr="00DA6B48" w:rsidRDefault="003A0D7B" w:rsidP="00DA6B48">
      <w:pPr>
        <w:widowControl/>
        <w:autoSpaceDE w:val="0"/>
        <w:autoSpaceDN w:val="0"/>
        <w:adjustRightInd w:val="0"/>
        <w:spacing w:line="600" w:lineRule="atLeast"/>
        <w:ind w:firstLine="420"/>
        <w:jc w:val="left"/>
        <w:rPr>
          <w:rFonts w:cs="Heiti SC Light"/>
        </w:rPr>
      </w:pPr>
      <w:r w:rsidRPr="00DA6B48">
        <w:rPr>
          <w:rFonts w:cs="Heiti SC Light"/>
        </w:rPr>
        <w:t>#import &lt;SDWebImage/UIImageView+WebCache.h&gt;</w:t>
      </w:r>
    </w:p>
    <w:p w14:paraId="61D0B20E" w14:textId="7A98EDC6" w:rsidR="003A0D7B" w:rsidRPr="00B4215F" w:rsidRDefault="003A0D7B" w:rsidP="0055358F">
      <w:pPr>
        <w:widowControl/>
        <w:autoSpaceDE w:val="0"/>
        <w:autoSpaceDN w:val="0"/>
        <w:adjustRightInd w:val="0"/>
        <w:spacing w:line="600" w:lineRule="atLeast"/>
        <w:ind w:firstLine="420"/>
        <w:jc w:val="left"/>
        <w:rPr>
          <w:rFonts w:cs="Heiti SC Light"/>
        </w:rPr>
      </w:pPr>
      <w:r w:rsidRPr="00DA6B48">
        <w:rPr>
          <w:rFonts w:cs="Heiti SC Light"/>
        </w:rPr>
        <w:t>（3）下载源码</w:t>
      </w:r>
    </w:p>
    <w:p w14:paraId="3D632648" w14:textId="77777777" w:rsidR="00974659" w:rsidRPr="00E84B37" w:rsidRDefault="00974659" w:rsidP="008246F2">
      <w:pPr>
        <w:pStyle w:val="3"/>
        <w:numPr>
          <w:ilvl w:val="0"/>
          <w:numId w:val="0"/>
        </w:numPr>
        <w:rPr>
          <w:rFonts w:asciiTheme="minorEastAsia" w:hAnsiTheme="minorEastAsia"/>
        </w:rPr>
      </w:pPr>
      <w:r w:rsidRPr="00E84B37">
        <w:rPr>
          <w:rFonts w:asciiTheme="minorEastAsia" w:hAnsiTheme="minorEastAsia" w:hint="eastAsia"/>
        </w:rPr>
        <w:t xml:space="preserve">3. </w:t>
      </w:r>
      <w:r w:rsidRPr="00E84B37">
        <w:rPr>
          <w:rFonts w:asciiTheme="minorEastAsia" w:hAnsiTheme="minorEastAsia" w:hint="eastAsia"/>
        </w:rPr>
        <w:t>关于</w:t>
      </w:r>
      <w:r w:rsidRPr="00E84B37">
        <w:rPr>
          <w:rFonts w:asciiTheme="minorEastAsia" w:hAnsiTheme="minorEastAsia" w:hint="eastAsia"/>
        </w:rPr>
        <w:t>AFN</w:t>
      </w:r>
      <w:r w:rsidRPr="008246F2">
        <w:rPr>
          <w:rFonts w:hint="eastAsia"/>
        </w:rPr>
        <w:t>的问题</w:t>
      </w:r>
      <w:r w:rsidRPr="00E84B37">
        <w:rPr>
          <w:rFonts w:asciiTheme="minorEastAsia" w:hAnsiTheme="minorEastAsia" w:hint="eastAsia"/>
        </w:rPr>
        <w:t>:</w:t>
      </w:r>
    </w:p>
    <w:p w14:paraId="1FC06C14" w14:textId="77777777" w:rsidR="00974659" w:rsidRDefault="00974659" w:rsidP="00805925">
      <w:pPr>
        <w:pStyle w:val="4"/>
        <w:rPr>
          <w:rFonts w:hint="default"/>
        </w:rPr>
      </w:pPr>
      <w:r w:rsidRPr="00E84B37">
        <w:tab/>
        <w:t>3.1. 你用过哪些第三方框架？使用</w:t>
      </w:r>
      <w:r w:rsidRPr="00E84B37">
        <w:rPr>
          <w:rFonts w:cs="Helvetica Neue"/>
        </w:rPr>
        <w:t xml:space="preserve"> AFNetworking</w:t>
      </w:r>
      <w:r w:rsidRPr="00E84B37">
        <w:t>做过断点续传吗？</w:t>
      </w:r>
    </w:p>
    <w:p w14:paraId="3D951AAC" w14:textId="0A83BCA7" w:rsidR="00A463F1" w:rsidRPr="002E4C1C" w:rsidRDefault="00A463F1" w:rsidP="002E4C1C">
      <w:pPr>
        <w:widowControl/>
        <w:autoSpaceDE w:val="0"/>
        <w:autoSpaceDN w:val="0"/>
        <w:adjustRightInd w:val="0"/>
        <w:spacing w:line="600" w:lineRule="atLeast"/>
        <w:jc w:val="left"/>
        <w:rPr>
          <w:rFonts w:cs="Heiti SC Light"/>
        </w:rPr>
      </w:pPr>
      <w:r w:rsidRPr="002E4C1C">
        <w:rPr>
          <w:rFonts w:cs="Heiti SC Light" w:hint="eastAsia"/>
        </w:rPr>
        <w:tab/>
      </w:r>
      <w:r w:rsidR="000868E0" w:rsidRPr="002E4C1C">
        <w:rPr>
          <w:rFonts w:cs="Heiti SC Light" w:hint="eastAsia"/>
        </w:rPr>
        <w:t>使用</w:t>
      </w:r>
      <w:r w:rsidR="00D96E88" w:rsidRPr="002E4C1C">
        <w:rPr>
          <w:rFonts w:cs="Heiti SC Light" w:hint="eastAsia"/>
        </w:rPr>
        <w:t>过一些第三方框架, 例如</w:t>
      </w:r>
      <w:r w:rsidR="000868E0" w:rsidRPr="002E4C1C">
        <w:rPr>
          <w:rFonts w:cs="Heiti SC Light"/>
        </w:rPr>
        <w:t>AFN,SDWebimage,FMDB, MBProgressHUD</w:t>
      </w:r>
      <w:r w:rsidR="000868E0" w:rsidRPr="002E4C1C">
        <w:rPr>
          <w:rFonts w:cs="Heiti SC Light" w:hint="eastAsia"/>
        </w:rPr>
        <w:t>,</w:t>
      </w:r>
      <w:r w:rsidR="00D96E88" w:rsidRPr="002E4C1C">
        <w:rPr>
          <w:rFonts w:cs="Heiti SC Light"/>
        </w:rPr>
        <w:t xml:space="preserve"> Masonry</w:t>
      </w:r>
      <w:r w:rsidR="00D96E88" w:rsidRPr="002E4C1C">
        <w:rPr>
          <w:rFonts w:cs="Heiti SC Light" w:hint="eastAsia"/>
        </w:rPr>
        <w:t>,</w:t>
      </w:r>
      <w:r w:rsidR="00D96E88" w:rsidRPr="002E4C1C">
        <w:rPr>
          <w:rFonts w:cs="Heiti SC Light"/>
        </w:rPr>
        <w:t xml:space="preserve"> SnapKit</w:t>
      </w:r>
    </w:p>
    <w:p w14:paraId="3EE8FD07" w14:textId="385BBCBA" w:rsidR="00F860E6" w:rsidRPr="00F860E6" w:rsidRDefault="00D96E88" w:rsidP="00FB6293">
      <w:pPr>
        <w:widowControl/>
        <w:numPr>
          <w:ilvl w:val="0"/>
          <w:numId w:val="22"/>
        </w:numPr>
        <w:tabs>
          <w:tab w:val="left" w:pos="220"/>
          <w:tab w:val="left" w:pos="720"/>
        </w:tabs>
        <w:autoSpaceDE w:val="0"/>
        <w:autoSpaceDN w:val="0"/>
        <w:adjustRightInd w:val="0"/>
        <w:ind w:left="720" w:hanging="720"/>
        <w:jc w:val="left"/>
        <w:rPr>
          <w:rFonts w:ascii="OpenSans" w:eastAsia="宋体" w:hAnsi="OpenSans" w:cs="OpenSans"/>
          <w:color w:val="262626"/>
          <w:kern w:val="0"/>
          <w:sz w:val="32"/>
          <w:szCs w:val="32"/>
        </w:rPr>
      </w:pPr>
      <w:r w:rsidRPr="002E4C1C">
        <w:rPr>
          <w:rFonts w:cs="Heiti SC Light" w:hint="eastAsia"/>
        </w:rPr>
        <w:tab/>
      </w:r>
      <w:r w:rsidR="00F860E6">
        <w:rPr>
          <w:rFonts w:cs="Heiti SC Light" w:hint="eastAsia"/>
        </w:rPr>
        <w:t xml:space="preserve">  断点续传的主要思路:</w:t>
      </w:r>
    </w:p>
    <w:p w14:paraId="293D4675" w14:textId="01E62C12" w:rsidR="00F860E6" w:rsidRPr="00F860E6" w:rsidRDefault="00F860E6" w:rsidP="00F860E6">
      <w:pPr>
        <w:widowControl/>
        <w:autoSpaceDE w:val="0"/>
        <w:autoSpaceDN w:val="0"/>
        <w:adjustRightInd w:val="0"/>
        <w:spacing w:line="600" w:lineRule="atLeast"/>
        <w:ind w:left="300" w:firstLine="420"/>
        <w:jc w:val="left"/>
        <w:rPr>
          <w:rFonts w:cs="Heiti SC Light"/>
        </w:rPr>
      </w:pPr>
      <w:r>
        <w:rPr>
          <w:rFonts w:cs="Heiti SC Light" w:hint="eastAsia"/>
        </w:rPr>
        <w:t xml:space="preserve">1&gt; </w:t>
      </w:r>
      <w:r w:rsidRPr="00F860E6">
        <w:rPr>
          <w:rFonts w:cs="Heiti SC Light"/>
        </w:rPr>
        <w:t>检查服务器文件信息</w:t>
      </w:r>
    </w:p>
    <w:p w14:paraId="2EC4AF60" w14:textId="6178B5B9" w:rsidR="00F860E6" w:rsidRPr="00F860E6" w:rsidRDefault="00F860E6" w:rsidP="00F860E6">
      <w:pPr>
        <w:widowControl/>
        <w:autoSpaceDE w:val="0"/>
        <w:autoSpaceDN w:val="0"/>
        <w:adjustRightInd w:val="0"/>
        <w:spacing w:line="600" w:lineRule="atLeast"/>
        <w:ind w:left="300" w:firstLine="420"/>
        <w:jc w:val="left"/>
        <w:rPr>
          <w:rFonts w:cs="Heiti SC Light"/>
        </w:rPr>
      </w:pPr>
      <w:r>
        <w:rPr>
          <w:rFonts w:cs="Heiti SC Light" w:hint="eastAsia"/>
        </w:rPr>
        <w:t xml:space="preserve">2&gt; </w:t>
      </w:r>
      <w:r w:rsidRPr="00F860E6">
        <w:rPr>
          <w:rFonts w:cs="Heiti SC Light"/>
        </w:rPr>
        <w:t>检查本地文件</w:t>
      </w:r>
    </w:p>
    <w:p w14:paraId="4A88CA8B" w14:textId="34C73E95" w:rsidR="00F860E6" w:rsidRPr="00F860E6" w:rsidRDefault="00F860E6" w:rsidP="00F860E6">
      <w:pPr>
        <w:widowControl/>
        <w:autoSpaceDE w:val="0"/>
        <w:autoSpaceDN w:val="0"/>
        <w:adjustRightInd w:val="0"/>
        <w:spacing w:line="600" w:lineRule="atLeast"/>
        <w:ind w:left="840" w:firstLine="420"/>
        <w:jc w:val="left"/>
        <w:rPr>
          <w:rFonts w:cs="Heiti SC Light"/>
        </w:rPr>
      </w:pPr>
      <w:r>
        <w:rPr>
          <w:rFonts w:cs="Heiti SC Light"/>
        </w:rPr>
        <w:t>如果比服务器文件小</w:t>
      </w:r>
      <w:r>
        <w:rPr>
          <w:rFonts w:cs="Heiti SC Light" w:hint="eastAsia"/>
        </w:rPr>
        <w:t>,</w:t>
      </w:r>
      <w:r w:rsidRPr="00F860E6">
        <w:rPr>
          <w:rFonts w:cs="Heiti SC Light"/>
        </w:rPr>
        <w:t xml:space="preserve"> 断点续传</w:t>
      </w:r>
      <w:r w:rsidR="00D929F0">
        <w:rPr>
          <w:rFonts w:cs="Heiti SC Light" w:hint="eastAsia"/>
        </w:rPr>
        <w:t xml:space="preserve">, </w:t>
      </w:r>
      <w:r w:rsidR="00D929F0" w:rsidRPr="00D929F0">
        <w:rPr>
          <w:rFonts w:cs="Heiti SC Light"/>
        </w:rPr>
        <w:t>利用 HTTP 请求头的 Range 实现断点续传</w:t>
      </w:r>
    </w:p>
    <w:p w14:paraId="7CCF1A13" w14:textId="77777777" w:rsidR="00F860E6" w:rsidRPr="00F860E6" w:rsidRDefault="00F860E6" w:rsidP="00F860E6">
      <w:pPr>
        <w:widowControl/>
        <w:autoSpaceDE w:val="0"/>
        <w:autoSpaceDN w:val="0"/>
        <w:adjustRightInd w:val="0"/>
        <w:spacing w:line="600" w:lineRule="atLeast"/>
        <w:ind w:left="840" w:firstLine="420"/>
        <w:jc w:val="left"/>
        <w:rPr>
          <w:rFonts w:cs="Heiti SC Light"/>
        </w:rPr>
      </w:pPr>
      <w:r w:rsidRPr="00F860E6">
        <w:rPr>
          <w:rFonts w:cs="Heiti SC Light"/>
        </w:rPr>
        <w:t>如果比服务器文件大，重新下载</w:t>
      </w:r>
    </w:p>
    <w:p w14:paraId="3028341A" w14:textId="77777777" w:rsidR="00F860E6" w:rsidRPr="00F860E6" w:rsidRDefault="00F860E6" w:rsidP="00F860E6">
      <w:pPr>
        <w:widowControl/>
        <w:autoSpaceDE w:val="0"/>
        <w:autoSpaceDN w:val="0"/>
        <w:adjustRightInd w:val="0"/>
        <w:spacing w:line="600" w:lineRule="atLeast"/>
        <w:ind w:left="840" w:firstLine="420"/>
        <w:jc w:val="left"/>
        <w:rPr>
          <w:rFonts w:cs="Heiti SC Light"/>
        </w:rPr>
      </w:pPr>
      <w:r w:rsidRPr="00F860E6">
        <w:rPr>
          <w:rFonts w:cs="Heiti SC Light"/>
        </w:rPr>
        <w:t>如果和服务器文件一样，下载完成</w:t>
      </w:r>
    </w:p>
    <w:p w14:paraId="33FEFF87" w14:textId="5A552825" w:rsidR="00974659" w:rsidRDefault="00805925" w:rsidP="00805925">
      <w:pPr>
        <w:pStyle w:val="4"/>
        <w:rPr>
          <w:rFonts w:hint="default"/>
        </w:rPr>
      </w:pPr>
      <w:r>
        <w:tab/>
      </w:r>
      <w:r w:rsidR="00974659" w:rsidRPr="00E84B37">
        <w:t>3.2. 使用第三方框架的时候有没有仔细研读过它们的源码</w:t>
      </w:r>
      <w:r w:rsidR="00974659" w:rsidRPr="00E84B37">
        <w:rPr>
          <w:rFonts w:cs="Helvetica Neue"/>
        </w:rPr>
        <w:t>(AFNetworking)</w:t>
      </w:r>
      <w:r w:rsidR="00974659" w:rsidRPr="00E84B37">
        <w:t>？</w:t>
      </w:r>
    </w:p>
    <w:p w14:paraId="1D44F29B" w14:textId="612A76A1" w:rsidR="002E4C1C" w:rsidRDefault="002E4C1C" w:rsidP="002E4C1C">
      <w:r>
        <w:rPr>
          <w:rFonts w:hint="eastAsia"/>
        </w:rPr>
        <w:tab/>
      </w:r>
      <w:r w:rsidR="00881215">
        <w:rPr>
          <w:rFonts w:hint="eastAsia"/>
        </w:rPr>
        <w:t xml:space="preserve"> </w:t>
      </w:r>
      <w:r>
        <w:rPr>
          <w:rFonts w:hint="eastAsia"/>
        </w:rPr>
        <w:t>AFNetworking主要是对NSURLSession和NSURLCollection的封装,其中</w:t>
      </w:r>
      <w:r w:rsidR="00881215">
        <w:rPr>
          <w:rFonts w:hint="eastAsia"/>
        </w:rPr>
        <w:t>主要有以下类</w:t>
      </w:r>
      <w:r>
        <w:rPr>
          <w:rFonts w:hint="eastAsia"/>
        </w:rPr>
        <w:t>:</w:t>
      </w:r>
    </w:p>
    <w:p w14:paraId="218A2DCA" w14:textId="5A1AFCC2" w:rsidR="002E4C1C" w:rsidRPr="002E4C1C" w:rsidRDefault="002E4C1C" w:rsidP="002E4C1C">
      <w:r>
        <w:rPr>
          <w:rFonts w:ascii="Menlo Regular" w:eastAsia="宋体" w:hAnsi="Menlo Regular" w:cs="Menlo Regular"/>
          <w:color w:val="FFFFFF"/>
          <w:kern w:val="0"/>
          <w:sz w:val="28"/>
          <w:szCs w:val="28"/>
        </w:rPr>
        <w:t xml:space="preserve">    </w:t>
      </w:r>
      <w:r w:rsidRPr="002E4C1C">
        <w:t>AFHTTPRequestOperationManager :</w:t>
      </w:r>
      <w:r w:rsidRPr="002E4C1C">
        <w:rPr>
          <w:rFonts w:hint="eastAsia"/>
        </w:rPr>
        <w:t>内部封装的是</w:t>
      </w:r>
      <w:r w:rsidRPr="002E4C1C">
        <w:t xml:space="preserve"> NSUrlConnection,</w:t>
      </w:r>
      <w:r w:rsidRPr="002E4C1C">
        <w:rPr>
          <w:rFonts w:hint="eastAsia"/>
        </w:rPr>
        <w:t>负责发送网络请求</w:t>
      </w:r>
      <w:r w:rsidRPr="002E4C1C">
        <w:t>,</w:t>
      </w:r>
      <w:r w:rsidRPr="002E4C1C">
        <w:rPr>
          <w:rFonts w:hint="eastAsia"/>
        </w:rPr>
        <w:t>使用最多的一个类</w:t>
      </w:r>
      <w:r w:rsidRPr="002E4C1C">
        <w:t>.</w:t>
      </w:r>
    </w:p>
    <w:p w14:paraId="4D0B68C9" w14:textId="585F7F48" w:rsidR="002E4C1C" w:rsidRPr="002E4C1C" w:rsidRDefault="002E4C1C" w:rsidP="002E4C1C">
      <w:r w:rsidRPr="002E4C1C">
        <w:t xml:space="preserve">     AFHTTPSessionManager :</w:t>
      </w:r>
      <w:r w:rsidRPr="002E4C1C">
        <w:rPr>
          <w:rFonts w:hint="eastAsia"/>
        </w:rPr>
        <w:t>内部封装是</w:t>
      </w:r>
      <w:r w:rsidRPr="002E4C1C">
        <w:t xml:space="preserve"> NSUrlSession ,</w:t>
      </w:r>
      <w:r w:rsidRPr="002E4C1C">
        <w:rPr>
          <w:rFonts w:hint="eastAsia"/>
        </w:rPr>
        <w:t>负责发送网络请求</w:t>
      </w:r>
      <w:r w:rsidRPr="002E4C1C">
        <w:t>,</w:t>
      </w:r>
      <w:r w:rsidRPr="002E4C1C">
        <w:rPr>
          <w:rFonts w:hint="eastAsia"/>
        </w:rPr>
        <w:t>使用最多的一个类</w:t>
      </w:r>
      <w:r w:rsidRPr="002E4C1C">
        <w:t>.</w:t>
      </w:r>
    </w:p>
    <w:p w14:paraId="5E75D126" w14:textId="4F86000A" w:rsidR="002E4C1C" w:rsidRPr="002E4C1C" w:rsidRDefault="002E4C1C" w:rsidP="002E4C1C">
      <w:r>
        <w:t xml:space="preserve">    </w:t>
      </w:r>
      <w:r w:rsidRPr="002E4C1C">
        <w:t xml:space="preserve"> AFHTTPRequestOperationManager </w:t>
      </w:r>
      <w:r w:rsidRPr="002E4C1C">
        <w:rPr>
          <w:rFonts w:hint="eastAsia"/>
        </w:rPr>
        <w:t>和</w:t>
      </w:r>
      <w:r w:rsidRPr="002E4C1C">
        <w:t xml:space="preserve"> AFHTTPSessionManager :</w:t>
      </w:r>
      <w:r w:rsidRPr="002E4C1C">
        <w:rPr>
          <w:rFonts w:hint="eastAsia"/>
        </w:rPr>
        <w:t>定义的</w:t>
      </w:r>
      <w:r w:rsidRPr="002E4C1C">
        <w:t xml:space="preserve"> API(</w:t>
      </w:r>
      <w:r w:rsidRPr="002E4C1C">
        <w:rPr>
          <w:rFonts w:hint="eastAsia"/>
        </w:rPr>
        <w:t>方法名称</w:t>
      </w:r>
      <w:r w:rsidRPr="002E4C1C">
        <w:t>)</w:t>
      </w:r>
      <w:r w:rsidRPr="002E4C1C">
        <w:rPr>
          <w:rFonts w:hint="eastAsia"/>
        </w:rPr>
        <w:t>是一模一样</w:t>
      </w:r>
      <w:r w:rsidRPr="002E4C1C">
        <w:t>,</w:t>
      </w:r>
      <w:r w:rsidRPr="002E4C1C">
        <w:rPr>
          <w:rFonts w:hint="eastAsia"/>
        </w:rPr>
        <w:t>没有任何区别</w:t>
      </w:r>
      <w:r w:rsidRPr="002E4C1C">
        <w:t>.</w:t>
      </w:r>
    </w:p>
    <w:p w14:paraId="4A431638" w14:textId="23866686" w:rsidR="002E4C1C" w:rsidRPr="002E4C1C" w:rsidRDefault="002E4C1C" w:rsidP="002E4C1C">
      <w:r w:rsidRPr="002E4C1C">
        <w:t xml:space="preserve">     AFNetworkReachabilityManager :</w:t>
      </w:r>
      <w:r w:rsidRPr="002E4C1C">
        <w:rPr>
          <w:rFonts w:hint="eastAsia"/>
        </w:rPr>
        <w:t>实时监测网络状态的工具类</w:t>
      </w:r>
      <w:r w:rsidRPr="002E4C1C">
        <w:t>.</w:t>
      </w:r>
      <w:r w:rsidRPr="002E4C1C">
        <w:rPr>
          <w:rFonts w:hint="eastAsia"/>
        </w:rPr>
        <w:t>当前的网络环境发生改变之后</w:t>
      </w:r>
      <w:r w:rsidRPr="002E4C1C">
        <w:t>,</w:t>
      </w:r>
      <w:r w:rsidRPr="002E4C1C">
        <w:rPr>
          <w:rFonts w:hint="eastAsia"/>
        </w:rPr>
        <w:t>这个工具类就可以检测到</w:t>
      </w:r>
      <w:r w:rsidRPr="002E4C1C">
        <w:t>.</w:t>
      </w:r>
    </w:p>
    <w:p w14:paraId="5A8A75FE" w14:textId="784E7714" w:rsidR="002E4C1C" w:rsidRPr="002E4C1C" w:rsidRDefault="002E4C1C" w:rsidP="002E4C1C">
      <w:r>
        <w:t xml:space="preserve">   </w:t>
      </w:r>
      <w:r>
        <w:tab/>
      </w:r>
      <w:r w:rsidRPr="002E4C1C">
        <w:t>AFSecurityPolicy :</w:t>
      </w:r>
      <w:r w:rsidRPr="002E4C1C">
        <w:rPr>
          <w:rFonts w:hint="eastAsia"/>
        </w:rPr>
        <w:t>网络安全的工具类</w:t>
      </w:r>
      <w:r w:rsidRPr="002E4C1C">
        <w:t xml:space="preserve">, </w:t>
      </w:r>
      <w:r w:rsidRPr="002E4C1C">
        <w:rPr>
          <w:rFonts w:hint="eastAsia"/>
        </w:rPr>
        <w:t>主要是针对</w:t>
      </w:r>
      <w:r w:rsidRPr="002E4C1C">
        <w:t xml:space="preserve"> HTTPS </w:t>
      </w:r>
      <w:r w:rsidRPr="002E4C1C">
        <w:rPr>
          <w:rFonts w:hint="eastAsia"/>
        </w:rPr>
        <w:t>服务</w:t>
      </w:r>
      <w:r w:rsidRPr="002E4C1C">
        <w:t>.</w:t>
      </w:r>
    </w:p>
    <w:p w14:paraId="27C18DEC" w14:textId="2007C5A1" w:rsidR="002E4C1C" w:rsidRPr="002E4C1C" w:rsidRDefault="002E4C1C" w:rsidP="002E4C1C">
      <w:r>
        <w:t xml:space="preserve">   </w:t>
      </w:r>
      <w:r w:rsidRPr="002E4C1C">
        <w:t xml:space="preserve"> AFURLRequestSerialization :</w:t>
      </w:r>
      <w:r w:rsidRPr="002E4C1C">
        <w:rPr>
          <w:rFonts w:hint="eastAsia"/>
        </w:rPr>
        <w:t>序列化工具类</w:t>
      </w:r>
      <w:r w:rsidRPr="002E4C1C">
        <w:t>,</w:t>
      </w:r>
      <w:r w:rsidRPr="002E4C1C">
        <w:rPr>
          <w:rFonts w:hint="eastAsia"/>
        </w:rPr>
        <w:t>基类</w:t>
      </w:r>
      <w:r w:rsidRPr="002E4C1C">
        <w:t>.</w:t>
      </w:r>
      <w:r w:rsidRPr="002E4C1C">
        <w:rPr>
          <w:rFonts w:hint="eastAsia"/>
        </w:rPr>
        <w:t>上传的数据转换成</w:t>
      </w:r>
      <w:r w:rsidRPr="002E4C1C">
        <w:t>JSON</w:t>
      </w:r>
      <w:r w:rsidRPr="002E4C1C">
        <w:rPr>
          <w:rFonts w:hint="eastAsia"/>
        </w:rPr>
        <w:t>格式</w:t>
      </w:r>
      <w:r w:rsidRPr="002E4C1C">
        <w:t>(AFJSONRequestSerializer).</w:t>
      </w:r>
      <w:r w:rsidRPr="002E4C1C">
        <w:rPr>
          <w:rFonts w:hint="eastAsia"/>
        </w:rPr>
        <w:t>使用不多</w:t>
      </w:r>
      <w:r w:rsidRPr="002E4C1C">
        <w:t>.</w:t>
      </w:r>
    </w:p>
    <w:p w14:paraId="6EFC15F3" w14:textId="3CC6A8AE" w:rsidR="002E4C1C" w:rsidRPr="002E4C1C" w:rsidRDefault="002E4C1C" w:rsidP="002E4C1C">
      <w:r>
        <w:t xml:space="preserve">   </w:t>
      </w:r>
      <w:r w:rsidRPr="002E4C1C">
        <w:t xml:space="preserve"> AFURLResponseSerialization :</w:t>
      </w:r>
      <w:r w:rsidRPr="002E4C1C">
        <w:rPr>
          <w:rFonts w:hint="eastAsia"/>
        </w:rPr>
        <w:t>反序列化工具类</w:t>
      </w:r>
      <w:r w:rsidRPr="002E4C1C">
        <w:t>;</w:t>
      </w:r>
      <w:r w:rsidRPr="002E4C1C">
        <w:rPr>
          <w:rFonts w:hint="eastAsia"/>
        </w:rPr>
        <w:t>基类</w:t>
      </w:r>
      <w:r w:rsidRPr="002E4C1C">
        <w:t>.</w:t>
      </w:r>
      <w:r w:rsidRPr="002E4C1C">
        <w:rPr>
          <w:rFonts w:hint="eastAsia"/>
        </w:rPr>
        <w:t>使用比较多</w:t>
      </w:r>
      <w:r w:rsidRPr="002E4C1C">
        <w:t>:</w:t>
      </w:r>
    </w:p>
    <w:p w14:paraId="38009043" w14:textId="2BE09BCA" w:rsidR="002E4C1C" w:rsidRPr="002E4C1C" w:rsidRDefault="002E4C1C" w:rsidP="002E4C1C">
      <w:r>
        <w:rPr>
          <w:rFonts w:hint="eastAsia"/>
        </w:rPr>
        <w:t xml:space="preserve">  </w:t>
      </w:r>
      <w:r w:rsidRPr="002E4C1C">
        <w:t xml:space="preserve"> </w:t>
      </w:r>
      <w:r>
        <w:rPr>
          <w:rFonts w:hint="eastAsia"/>
        </w:rPr>
        <w:t xml:space="preserve"> </w:t>
      </w:r>
      <w:r w:rsidRPr="002E4C1C">
        <w:t>AFJSONResponseSerializer; JSON</w:t>
      </w:r>
      <w:r w:rsidRPr="002E4C1C">
        <w:rPr>
          <w:rFonts w:hint="eastAsia"/>
        </w:rPr>
        <w:t>解析器</w:t>
      </w:r>
      <w:r w:rsidRPr="002E4C1C">
        <w:t>,</w:t>
      </w:r>
      <w:r w:rsidRPr="002E4C1C">
        <w:rPr>
          <w:rFonts w:hint="eastAsia"/>
        </w:rPr>
        <w:t>默认的解析器</w:t>
      </w:r>
      <w:r w:rsidRPr="002E4C1C">
        <w:t>.</w:t>
      </w:r>
    </w:p>
    <w:p w14:paraId="32EAA169" w14:textId="02C45BFA" w:rsidR="002E4C1C" w:rsidRPr="002E4C1C" w:rsidRDefault="002E4C1C" w:rsidP="002E4C1C">
      <w:r>
        <w:rPr>
          <w:rFonts w:hint="eastAsia"/>
        </w:rPr>
        <w:t xml:space="preserve">  </w:t>
      </w:r>
      <w:r w:rsidRPr="002E4C1C">
        <w:t xml:space="preserve"> </w:t>
      </w:r>
      <w:r>
        <w:rPr>
          <w:rFonts w:hint="eastAsia"/>
        </w:rPr>
        <w:t xml:space="preserve"> </w:t>
      </w:r>
      <w:r w:rsidRPr="002E4C1C">
        <w:t xml:space="preserve">AFHTTPResponseSerializer; </w:t>
      </w:r>
      <w:r w:rsidRPr="002E4C1C">
        <w:rPr>
          <w:rFonts w:hint="eastAsia"/>
        </w:rPr>
        <w:t>万能解析器</w:t>
      </w:r>
      <w:r w:rsidRPr="002E4C1C">
        <w:t>; JSON</w:t>
      </w:r>
      <w:r w:rsidRPr="002E4C1C">
        <w:rPr>
          <w:rFonts w:hint="eastAsia"/>
        </w:rPr>
        <w:t>和</w:t>
      </w:r>
      <w:r w:rsidRPr="002E4C1C">
        <w:t>XML</w:t>
      </w:r>
      <w:r w:rsidRPr="002E4C1C">
        <w:rPr>
          <w:rFonts w:hint="eastAsia"/>
        </w:rPr>
        <w:t>之外的数据类型</w:t>
      </w:r>
      <w:r w:rsidRPr="002E4C1C">
        <w:t>,</w:t>
      </w:r>
      <w:r w:rsidRPr="002E4C1C">
        <w:rPr>
          <w:rFonts w:hint="eastAsia"/>
        </w:rPr>
        <w:t>直接返回二进制数据</w:t>
      </w:r>
      <w:r w:rsidRPr="002E4C1C">
        <w:t>.</w:t>
      </w:r>
      <w:r w:rsidRPr="002E4C1C">
        <w:rPr>
          <w:rFonts w:hint="eastAsia"/>
        </w:rPr>
        <w:t>对服务器返回的数据不做任何处理</w:t>
      </w:r>
      <w:r w:rsidR="00807AB9">
        <w:rPr>
          <w:rFonts w:hint="eastAsia"/>
        </w:rPr>
        <w:t>.</w:t>
      </w:r>
      <w:r w:rsidRPr="002E4C1C">
        <w:t xml:space="preserve">    </w:t>
      </w:r>
    </w:p>
    <w:p w14:paraId="1BC721EE" w14:textId="420935D9" w:rsidR="002E4C1C" w:rsidRPr="002E4C1C" w:rsidRDefault="002E4C1C" w:rsidP="00807AB9">
      <w:pPr>
        <w:ind w:firstLine="420"/>
      </w:pPr>
      <w:r w:rsidRPr="002E4C1C">
        <w:t xml:space="preserve"> AFXMLParserResponseSerializer; XML</w:t>
      </w:r>
      <w:r w:rsidRPr="002E4C1C">
        <w:rPr>
          <w:rFonts w:hint="eastAsia"/>
        </w:rPr>
        <w:t>解析器</w:t>
      </w:r>
      <w:r w:rsidRPr="002E4C1C">
        <w:t>;</w:t>
      </w:r>
    </w:p>
    <w:p w14:paraId="329EED90" w14:textId="23800F14" w:rsidR="00974659" w:rsidRDefault="00974659" w:rsidP="004B072C">
      <w:pPr>
        <w:pStyle w:val="4"/>
        <w:ind w:firstLine="420"/>
        <w:rPr>
          <w:rFonts w:hint="default"/>
        </w:rPr>
      </w:pPr>
      <w:r>
        <w:rPr>
          <w:rFonts w:asciiTheme="minorEastAsia" w:hAnsiTheme="minorEastAsia" w:cs="Helvetica Neue"/>
        </w:rPr>
        <w:t xml:space="preserve">3.3. </w:t>
      </w:r>
      <w:r w:rsidRPr="00805925">
        <w:t>AFN</w:t>
      </w:r>
      <w:r w:rsidR="00D92959">
        <w:t>默认超时时长</w:t>
      </w:r>
      <w:r w:rsidRPr="00805925">
        <w:t>是多少啊</w:t>
      </w:r>
      <w:r w:rsidR="00D92959">
        <w:t>?</w:t>
      </w:r>
    </w:p>
    <w:p w14:paraId="61085E66" w14:textId="66248E9D" w:rsidR="00B124D9" w:rsidRPr="00B124D9" w:rsidRDefault="00B124D9" w:rsidP="00B124D9">
      <w:r>
        <w:rPr>
          <w:rFonts w:hint="eastAsia"/>
        </w:rPr>
        <w:tab/>
      </w:r>
      <w:r>
        <w:rPr>
          <w:rFonts w:hint="eastAsia"/>
        </w:rPr>
        <w:tab/>
      </w:r>
      <w:r w:rsidR="00E608C1">
        <w:rPr>
          <w:rFonts w:hint="eastAsia"/>
        </w:rPr>
        <w:t>AFN</w:t>
      </w:r>
      <w:r w:rsidR="00D92959">
        <w:rPr>
          <w:rFonts w:hint="eastAsia"/>
        </w:rPr>
        <w:t>的默认超时时长是60s.</w:t>
      </w:r>
    </w:p>
    <w:p w14:paraId="160C82BC" w14:textId="493739AA" w:rsidR="00974659" w:rsidRPr="00E84B37" w:rsidRDefault="00974659" w:rsidP="008246F2">
      <w:pPr>
        <w:pStyle w:val="3"/>
        <w:numPr>
          <w:ilvl w:val="0"/>
          <w:numId w:val="0"/>
        </w:numPr>
        <w:rPr>
          <w:rFonts w:asciiTheme="minorEastAsia" w:hAnsiTheme="minorEastAsia"/>
        </w:rPr>
      </w:pPr>
      <w:r w:rsidRPr="00E84B37">
        <w:rPr>
          <w:rFonts w:asciiTheme="minorEastAsia" w:hAnsiTheme="minorEastAsia" w:hint="eastAsia"/>
        </w:rPr>
        <w:t xml:space="preserve">4. </w:t>
      </w:r>
      <w:r w:rsidRPr="00E84B37">
        <w:rPr>
          <w:rFonts w:asciiTheme="minorEastAsia" w:hAnsiTheme="minorEastAsia" w:hint="eastAsia"/>
        </w:rPr>
        <w:t>关于</w:t>
      </w:r>
      <w:r w:rsidRPr="00E84B37">
        <w:rPr>
          <w:rFonts w:asciiTheme="minorEastAsia" w:hAnsiTheme="minorEastAsia" w:hint="eastAsia"/>
        </w:rPr>
        <w:t>ASI</w:t>
      </w:r>
      <w:r w:rsidRPr="00E84B37">
        <w:rPr>
          <w:rFonts w:asciiTheme="minorEastAsia" w:hAnsiTheme="minorEastAsia" w:hint="eastAsia"/>
        </w:rPr>
        <w:t>的问题</w:t>
      </w:r>
      <w:r w:rsidRPr="00E84B37">
        <w:rPr>
          <w:rFonts w:asciiTheme="minorEastAsia" w:hAnsiTheme="minorEastAsia" w:hint="eastAsia"/>
        </w:rPr>
        <w:t>:</w:t>
      </w:r>
    </w:p>
    <w:p w14:paraId="14510DF3" w14:textId="78DF59A6" w:rsidR="00974659" w:rsidRDefault="00356203" w:rsidP="00356203">
      <w:pPr>
        <w:pStyle w:val="4"/>
        <w:rPr>
          <w:rFonts w:hint="default"/>
        </w:rPr>
      </w:pPr>
      <w:r>
        <w:t xml:space="preserve">  </w:t>
      </w:r>
      <w:r w:rsidR="00974659" w:rsidRPr="00E84B37">
        <w:t xml:space="preserve"> </w:t>
      </w:r>
      <w:r>
        <w:t xml:space="preserve">4.1. </w:t>
      </w:r>
      <w:r w:rsidR="00974659" w:rsidRPr="00E84B37">
        <w:t>使用过</w:t>
      </w:r>
      <w:r w:rsidR="00974659" w:rsidRPr="00E84B37">
        <w:rPr>
          <w:rFonts w:cs="Helvetica Neue"/>
        </w:rPr>
        <w:t xml:space="preserve"> ASI </w:t>
      </w:r>
      <w:r w:rsidR="00974659" w:rsidRPr="00E84B37">
        <w:t>吗？它跟</w:t>
      </w:r>
      <w:r w:rsidR="00974659" w:rsidRPr="00E84B37">
        <w:rPr>
          <w:rFonts w:cs="Helvetica Neue"/>
        </w:rPr>
        <w:t xml:space="preserve"> AFN </w:t>
      </w:r>
      <w:r w:rsidR="00974659" w:rsidRPr="00E84B37">
        <w:t>的实现原理是怎么样的？</w:t>
      </w:r>
    </w:p>
    <w:p w14:paraId="74BCB2F6" w14:textId="41C8C01D" w:rsidR="0058564A" w:rsidRPr="0058564A" w:rsidRDefault="00B13E77" w:rsidP="0058564A">
      <w:pPr>
        <w:ind w:left="420" w:firstLine="420"/>
      </w:pPr>
      <w:r>
        <w:rPr>
          <w:rFonts w:hint="eastAsia"/>
        </w:rPr>
        <w:t xml:space="preserve">1&gt; </w:t>
      </w:r>
      <w:r w:rsidR="0058564A" w:rsidRPr="0058564A">
        <w:t>AFN基于NSURL，ASI基于底层的CFNetwork框架，因此ASI的性能优于AFN</w:t>
      </w:r>
    </w:p>
    <w:p w14:paraId="062A8F5E" w14:textId="12D4974B" w:rsidR="0058564A" w:rsidRPr="0058564A" w:rsidRDefault="00B13E77" w:rsidP="0058564A">
      <w:pPr>
        <w:ind w:left="420" w:firstLine="420"/>
      </w:pPr>
      <w:r>
        <w:rPr>
          <w:rFonts w:hint="eastAsia"/>
        </w:rPr>
        <w:t xml:space="preserve">2&gt; </w:t>
      </w:r>
      <w:r w:rsidR="0058564A" w:rsidRPr="0058564A">
        <w:t>AFN采取block的方式处理请求，ASI最初采取delegate的方式处理请求，后面也增加了block的方式</w:t>
      </w:r>
    </w:p>
    <w:p w14:paraId="29CAB056" w14:textId="5703BA3B" w:rsidR="0058564A" w:rsidRPr="0058564A" w:rsidRDefault="00B13E77" w:rsidP="0058564A">
      <w:pPr>
        <w:ind w:left="420" w:firstLine="420"/>
      </w:pPr>
      <w:r>
        <w:rPr>
          <w:rFonts w:hint="eastAsia"/>
        </w:rPr>
        <w:t xml:space="preserve">3&gt; </w:t>
      </w:r>
      <w:r w:rsidR="0058564A" w:rsidRPr="0058564A">
        <w:t>AFN只封装了一些常用功能，满足基本需求，直接忽略了很多扩展功能，比如没有封装同步请求；ASI提供的功能较多，预留了各种接口和工具供开发者自行扩展</w:t>
      </w:r>
    </w:p>
    <w:p w14:paraId="0AE5537F" w14:textId="637A5743" w:rsidR="0058564A" w:rsidRPr="00F860E6" w:rsidRDefault="00B13E77" w:rsidP="00F860E6">
      <w:pPr>
        <w:ind w:left="420" w:firstLine="420"/>
        <w:rPr>
          <w:rFonts w:ascii="Helvetica Neue" w:hAnsi="Helvetica Neue" w:cs="Helvetica Neue"/>
          <w:kern w:val="0"/>
          <w:sz w:val="28"/>
          <w:szCs w:val="28"/>
        </w:rPr>
      </w:pPr>
      <w:r>
        <w:rPr>
          <w:rFonts w:hint="eastAsia"/>
        </w:rPr>
        <w:t xml:space="preserve">4&gt; </w:t>
      </w:r>
      <w:r w:rsidR="0058564A" w:rsidRPr="0058564A">
        <w:t>AFN直接解析服务器返回的JSON、XML等数据，而ASI比较原始，返回的是NSData二进制数据</w:t>
      </w:r>
    </w:p>
    <w:p w14:paraId="0490DB8D" w14:textId="0F6F020F" w:rsidR="00974659" w:rsidRPr="00E84B37" w:rsidRDefault="00952DAE" w:rsidP="00952DAE">
      <w:pPr>
        <w:pStyle w:val="3"/>
        <w:numPr>
          <w:ilvl w:val="0"/>
          <w:numId w:val="0"/>
        </w:numPr>
        <w:rPr>
          <w:rFonts w:asciiTheme="minorEastAsia" w:hAnsiTheme="minorEastAsia"/>
        </w:rPr>
      </w:pPr>
      <w:r>
        <w:rPr>
          <w:rFonts w:asciiTheme="minorEastAsia" w:hAnsiTheme="minorEastAsia" w:hint="eastAsia"/>
        </w:rPr>
        <w:t xml:space="preserve">5. </w:t>
      </w:r>
      <w:r w:rsidR="00974659" w:rsidRPr="00E84B37">
        <w:rPr>
          <w:rFonts w:asciiTheme="minorEastAsia" w:hAnsiTheme="minorEastAsia" w:hint="eastAsia"/>
        </w:rPr>
        <w:t>关于</w:t>
      </w:r>
      <w:r w:rsidR="00974659" w:rsidRPr="00E84B37">
        <w:rPr>
          <w:rFonts w:asciiTheme="minorEastAsia" w:hAnsiTheme="minorEastAsia" w:hint="eastAsia"/>
        </w:rPr>
        <w:t>NSURLSession</w:t>
      </w:r>
      <w:r w:rsidR="00974659" w:rsidRPr="00E84B37">
        <w:rPr>
          <w:rFonts w:asciiTheme="minorEastAsia" w:hAnsiTheme="minorEastAsia" w:hint="eastAsia"/>
        </w:rPr>
        <w:t>与</w:t>
      </w:r>
      <w:r w:rsidR="00974659" w:rsidRPr="00E84B37">
        <w:rPr>
          <w:rFonts w:asciiTheme="minorEastAsia" w:hAnsiTheme="minorEastAsia" w:hint="eastAsia"/>
        </w:rPr>
        <w:t>NSURLCollection</w:t>
      </w:r>
      <w:r w:rsidR="00974659" w:rsidRPr="00E84B37">
        <w:rPr>
          <w:rFonts w:asciiTheme="minorEastAsia" w:hAnsiTheme="minorEastAsia" w:hint="eastAsia"/>
        </w:rPr>
        <w:t>的问题</w:t>
      </w:r>
      <w:r w:rsidR="00974659" w:rsidRPr="00E84B37">
        <w:rPr>
          <w:rFonts w:asciiTheme="minorEastAsia" w:hAnsiTheme="minorEastAsia" w:hint="eastAsia"/>
        </w:rPr>
        <w:t>:</w:t>
      </w:r>
    </w:p>
    <w:p w14:paraId="44437382" w14:textId="6BF19591" w:rsidR="00974659" w:rsidRDefault="00F860E6" w:rsidP="00356203">
      <w:pPr>
        <w:pStyle w:val="4"/>
        <w:ind w:firstLine="420"/>
        <w:rPr>
          <w:rFonts w:cs="Heiti SC Light" w:hint="default"/>
        </w:rPr>
      </w:pPr>
      <w:r>
        <w:t>5.1. NSURLC</w:t>
      </w:r>
      <w:r w:rsidR="00974659" w:rsidRPr="00E84B37">
        <w:t>onnection</w:t>
      </w:r>
      <w:r w:rsidR="003B6CCA">
        <w:rPr>
          <w:rFonts w:cs="Heiti SC Light"/>
        </w:rPr>
        <w:t>的几</w:t>
      </w:r>
      <w:r w:rsidR="00974659" w:rsidRPr="00E84B37">
        <w:rPr>
          <w:rFonts w:cs="Heiti SC Light"/>
        </w:rPr>
        <w:t>个常用的代理?</w:t>
      </w:r>
    </w:p>
    <w:p w14:paraId="371021D7" w14:textId="5EC08CD9" w:rsidR="002059DA" w:rsidRDefault="002059DA" w:rsidP="002059DA">
      <w:pPr>
        <w:ind w:left="420" w:firstLine="420"/>
      </w:pPr>
      <w:r w:rsidRPr="002059DA">
        <w:t>NSURLConnectionDownloadDelegate :</w:t>
      </w:r>
      <w:r w:rsidRPr="002059DA">
        <w:rPr>
          <w:rFonts w:hint="eastAsia"/>
        </w:rPr>
        <w:t>能够实现监听下载进度</w:t>
      </w:r>
      <w:r w:rsidRPr="002059DA">
        <w:t>!</w:t>
      </w:r>
      <w:r w:rsidRPr="002059DA">
        <w:rPr>
          <w:rFonts w:hint="eastAsia"/>
        </w:rPr>
        <w:t>但是下载之后</w:t>
      </w:r>
      <w:r w:rsidRPr="002059DA">
        <w:t>,</w:t>
      </w:r>
      <w:r w:rsidRPr="002059DA">
        <w:rPr>
          <w:rFonts w:hint="eastAsia"/>
        </w:rPr>
        <w:t>找不到下载好的文件</w:t>
      </w:r>
      <w:r w:rsidRPr="002059DA">
        <w:t>!</w:t>
      </w:r>
    </w:p>
    <w:p w14:paraId="4621EE58" w14:textId="0F12F14A" w:rsidR="00697D48" w:rsidRDefault="00C132CA" w:rsidP="00697D48">
      <w:pPr>
        <w:ind w:left="420" w:firstLine="420"/>
      </w:pPr>
      <w:r w:rsidRPr="00C132CA">
        <w:t xml:space="preserve">NSURLConnectionDataDelegate </w:t>
      </w:r>
      <w:r w:rsidRPr="00C132CA">
        <w:rPr>
          <w:rFonts w:hint="eastAsia"/>
        </w:rPr>
        <w:t>是针对数据下载提供的方法</w:t>
      </w:r>
      <w:r w:rsidRPr="00C132CA">
        <w:t>!</w:t>
      </w:r>
      <w:r w:rsidRPr="00C132CA">
        <w:rPr>
          <w:rFonts w:hint="eastAsia"/>
        </w:rPr>
        <w:t>需要注意的是</w:t>
      </w:r>
      <w:r w:rsidRPr="00C132CA">
        <w:t>,</w:t>
      </w:r>
      <w:r w:rsidRPr="00C132CA">
        <w:rPr>
          <w:rFonts w:hint="eastAsia"/>
        </w:rPr>
        <w:t>需要自己实现监听进度的业务逻辑</w:t>
      </w:r>
      <w:r w:rsidRPr="00C132CA">
        <w:t>!</w:t>
      </w:r>
    </w:p>
    <w:p w14:paraId="1BD1F2BC" w14:textId="6059D144" w:rsidR="00697D48" w:rsidRPr="00697D48" w:rsidRDefault="00697D48" w:rsidP="00697D48">
      <w:pPr>
        <w:ind w:left="420" w:firstLine="420"/>
      </w:pPr>
      <w:r w:rsidRPr="00697D48">
        <w:rPr>
          <w:rFonts w:hint="eastAsia"/>
        </w:rPr>
        <w:t>利用</w:t>
      </w:r>
      <w:r w:rsidRPr="00697D48">
        <w:t xml:space="preserve"> NSURLConnection </w:t>
      </w:r>
      <w:r w:rsidRPr="00697D48">
        <w:rPr>
          <w:rFonts w:hint="eastAsia"/>
        </w:rPr>
        <w:t>的异步回调进行文件下载</w:t>
      </w:r>
      <w:r w:rsidRPr="00697D48">
        <w:t>:</w:t>
      </w:r>
    </w:p>
    <w:p w14:paraId="0302DAD6" w14:textId="68523853" w:rsidR="00697D48" w:rsidRPr="00697D48" w:rsidRDefault="00697D48" w:rsidP="00697D48">
      <w:pPr>
        <w:ind w:left="420" w:firstLine="420"/>
      </w:pPr>
      <w:r w:rsidRPr="00697D48">
        <w:t xml:space="preserve">    1&gt; </w:t>
      </w:r>
      <w:r w:rsidRPr="00697D48">
        <w:rPr>
          <w:rFonts w:hint="eastAsia"/>
        </w:rPr>
        <w:t>如果是小文件下载</w:t>
      </w:r>
      <w:r w:rsidRPr="00697D48">
        <w:t>,</w:t>
      </w:r>
      <w:r w:rsidRPr="00697D48">
        <w:rPr>
          <w:rFonts w:hint="eastAsia"/>
        </w:rPr>
        <w:t>问题不大</w:t>
      </w:r>
      <w:r w:rsidRPr="00697D48">
        <w:t xml:space="preserve">! </w:t>
      </w:r>
      <w:r w:rsidRPr="00697D48">
        <w:rPr>
          <w:rFonts w:hint="eastAsia"/>
        </w:rPr>
        <w:t>可以直接使用异步回调进行下载</w:t>
      </w:r>
    </w:p>
    <w:p w14:paraId="6CD91ECA" w14:textId="77777777" w:rsidR="00697D48" w:rsidRDefault="00697D48" w:rsidP="00697D48">
      <w:pPr>
        <w:ind w:left="420" w:firstLine="420"/>
      </w:pPr>
      <w:r w:rsidRPr="00697D48">
        <w:t xml:space="preserve">    2&gt; </w:t>
      </w:r>
      <w:r w:rsidRPr="00697D48">
        <w:rPr>
          <w:rFonts w:hint="eastAsia"/>
        </w:rPr>
        <w:t>如果使用异步回调的方法进行大文件下载</w:t>
      </w:r>
      <w:r w:rsidRPr="00697D48">
        <w:t>,</w:t>
      </w:r>
      <w:r w:rsidRPr="00697D48">
        <w:rPr>
          <w:rFonts w:hint="eastAsia"/>
        </w:rPr>
        <w:t>则会出现内存暴涨的情况</w:t>
      </w:r>
      <w:r w:rsidRPr="00697D48">
        <w:t>!</w:t>
      </w:r>
      <w:r>
        <w:rPr>
          <w:rFonts w:hint="eastAsia"/>
        </w:rPr>
        <w:t xml:space="preserve"> </w:t>
      </w:r>
    </w:p>
    <w:p w14:paraId="16E3EF42" w14:textId="607F187A" w:rsidR="00697D48" w:rsidRPr="00697D48" w:rsidRDefault="00697D48" w:rsidP="00697D48">
      <w:pPr>
        <w:ind w:left="420" w:firstLine="420"/>
      </w:pPr>
      <w:r w:rsidRPr="00697D48">
        <w:rPr>
          <w:rFonts w:hint="eastAsia"/>
        </w:rPr>
        <w:t>内存暴涨的原因</w:t>
      </w:r>
      <w:r w:rsidRPr="00697D48">
        <w:t xml:space="preserve">: </w:t>
      </w:r>
      <w:r w:rsidRPr="00697D48">
        <w:rPr>
          <w:rFonts w:hint="eastAsia"/>
        </w:rPr>
        <w:t>大文件下载之后</w:t>
      </w:r>
      <w:r w:rsidRPr="00697D48">
        <w:t>,</w:t>
      </w:r>
      <w:r w:rsidRPr="00697D48">
        <w:rPr>
          <w:rFonts w:hint="eastAsia"/>
        </w:rPr>
        <w:t>默认是放在内存中的</w:t>
      </w:r>
      <w:r w:rsidRPr="00697D48">
        <w:t>,</w:t>
      </w:r>
      <w:r w:rsidRPr="00697D48">
        <w:rPr>
          <w:rFonts w:hint="eastAsia"/>
        </w:rPr>
        <w:t>所以下载的文件越大</w:t>
      </w:r>
      <w:r w:rsidRPr="00697D48">
        <w:t>,</w:t>
      </w:r>
      <w:r w:rsidRPr="00697D48">
        <w:rPr>
          <w:rFonts w:hint="eastAsia"/>
        </w:rPr>
        <w:t>越耗费内存</w:t>
      </w:r>
      <w:r w:rsidRPr="00697D48">
        <w:t>.</w:t>
      </w:r>
    </w:p>
    <w:p w14:paraId="77F6D62D" w14:textId="2F30D1BB" w:rsidR="00697D48" w:rsidRPr="00697D48" w:rsidRDefault="00697D48" w:rsidP="00697D48">
      <w:pPr>
        <w:ind w:left="420" w:firstLine="420"/>
      </w:pPr>
      <w:r w:rsidRPr="00697D48">
        <w:t xml:space="preserve"> </w:t>
      </w:r>
      <w:r w:rsidRPr="00697D48">
        <w:rPr>
          <w:rFonts w:hint="eastAsia"/>
        </w:rPr>
        <w:t>存在的缺点</w:t>
      </w:r>
      <w:r w:rsidRPr="00697D48">
        <w:t xml:space="preserve">: </w:t>
      </w:r>
      <w:r w:rsidRPr="00697D48">
        <w:rPr>
          <w:rFonts w:hint="eastAsia"/>
        </w:rPr>
        <w:t>使用异步回调实现文件</w:t>
      </w:r>
      <w:r w:rsidRPr="00697D48">
        <w:t>,</w:t>
      </w:r>
      <w:r w:rsidRPr="00697D48">
        <w:rPr>
          <w:rFonts w:hint="eastAsia"/>
        </w:rPr>
        <w:t>无法监听下载进度</w:t>
      </w:r>
      <w:r w:rsidRPr="00697D48">
        <w:t>!</w:t>
      </w:r>
      <w:r w:rsidRPr="00697D48">
        <w:rPr>
          <w:rFonts w:hint="eastAsia"/>
        </w:rPr>
        <w:t>并且对于大文件下载</w:t>
      </w:r>
      <w:r w:rsidRPr="00697D48">
        <w:t>,</w:t>
      </w:r>
      <w:r w:rsidRPr="00697D48">
        <w:rPr>
          <w:rFonts w:hint="eastAsia"/>
        </w:rPr>
        <w:t>会造成内存暴涨</w:t>
      </w:r>
      <w:r w:rsidRPr="00697D48">
        <w:t>!</w:t>
      </w:r>
    </w:p>
    <w:p w14:paraId="09B32F2A" w14:textId="7768D763" w:rsidR="00697D48" w:rsidRPr="002059DA" w:rsidRDefault="00697D48" w:rsidP="00697D48">
      <w:pPr>
        <w:ind w:left="420" w:firstLine="420"/>
      </w:pPr>
      <w:r w:rsidRPr="00697D48">
        <w:t xml:space="preserve"> </w:t>
      </w:r>
      <w:r w:rsidRPr="00697D48">
        <w:rPr>
          <w:rFonts w:hint="eastAsia"/>
        </w:rPr>
        <w:t>基于以上两点</w:t>
      </w:r>
      <w:r w:rsidRPr="00697D48">
        <w:t>,</w:t>
      </w:r>
      <w:r w:rsidRPr="00697D48">
        <w:rPr>
          <w:rFonts w:hint="eastAsia"/>
        </w:rPr>
        <w:t>一般</w:t>
      </w:r>
      <w:r w:rsidRPr="00697D48">
        <w:t>,</w:t>
      </w:r>
      <w:r w:rsidRPr="00697D48">
        <w:rPr>
          <w:rFonts w:hint="eastAsia"/>
        </w:rPr>
        <w:t>在进行文件下载的时候</w:t>
      </w:r>
      <w:r w:rsidRPr="00697D48">
        <w:t>,</w:t>
      </w:r>
      <w:r w:rsidRPr="00697D48">
        <w:rPr>
          <w:rFonts w:hint="eastAsia"/>
        </w:rPr>
        <w:t>使用代理回调监听下载进度</w:t>
      </w:r>
      <w:r w:rsidRPr="00697D48">
        <w:t>!</w:t>
      </w:r>
      <w:r w:rsidRPr="00697D48">
        <w:rPr>
          <w:rFonts w:hint="eastAsia"/>
        </w:rPr>
        <w:t>并且在下载文件的时候</w:t>
      </w:r>
      <w:r w:rsidRPr="00697D48">
        <w:t>,</w:t>
      </w:r>
      <w:r w:rsidRPr="00697D48">
        <w:rPr>
          <w:rFonts w:hint="eastAsia"/>
        </w:rPr>
        <w:t>手动管理内存</w:t>
      </w:r>
      <w:r>
        <w:rPr>
          <w:rFonts w:ascii="Menlo Regular" w:eastAsia="PingFang SC Regular" w:hAnsi="Menlo Regular" w:cs="Menlo Regular"/>
          <w:color w:val="FFFFFF"/>
          <w:kern w:val="0"/>
          <w:sz w:val="28"/>
          <w:szCs w:val="28"/>
        </w:rPr>
        <w:t>!</w:t>
      </w:r>
    </w:p>
    <w:p w14:paraId="4311F27C" w14:textId="60888E69" w:rsidR="00ED351A" w:rsidRDefault="00647DEB" w:rsidP="00356203">
      <w:pPr>
        <w:pStyle w:val="4"/>
        <w:ind w:firstLine="420"/>
        <w:rPr>
          <w:rFonts w:hint="default"/>
          <w:b w:val="0"/>
        </w:rPr>
      </w:pPr>
      <w:r>
        <w:t>5.2</w:t>
      </w:r>
      <w:r w:rsidR="00356203">
        <w:t xml:space="preserve">. </w:t>
      </w:r>
      <w:r w:rsidR="00974659" w:rsidRPr="00356203">
        <w:rPr>
          <w:b w:val="0"/>
        </w:rPr>
        <w:t>NSURLConnection&amp;NSURLSession的区别?</w:t>
      </w:r>
      <w:bookmarkEnd w:id="28"/>
    </w:p>
    <w:p w14:paraId="5E02A928" w14:textId="11E36E21" w:rsidR="00D83F84" w:rsidRDefault="00932DBF" w:rsidP="00932DBF">
      <w:pPr>
        <w:ind w:left="420" w:firstLine="420"/>
      </w:pPr>
      <w:r w:rsidRPr="00932DBF">
        <w:t>虽然 NSURLConnection 在 iOS 9.0 中已经被废弃，但是作为资深的 iOS 程序员，必须要了解 NSURLConnection 的细节</w:t>
      </w:r>
      <w:r>
        <w:rPr>
          <w:rFonts w:hint="eastAsia"/>
        </w:rPr>
        <w:t xml:space="preserve">, </w:t>
      </w:r>
    </w:p>
    <w:p w14:paraId="174A7CE7" w14:textId="43AA0AE3" w:rsidR="00932DBF" w:rsidRPr="007D205D" w:rsidRDefault="007D205D" w:rsidP="007D205D">
      <w:pPr>
        <w:ind w:left="420" w:firstLine="420"/>
      </w:pPr>
      <w:r>
        <w:rPr>
          <w:rFonts w:hint="eastAsia"/>
        </w:rPr>
        <w:t xml:space="preserve">1&gt; </w:t>
      </w:r>
      <w:r w:rsidR="00932DBF">
        <w:rPr>
          <w:rFonts w:hint="eastAsia"/>
        </w:rPr>
        <w:t xml:space="preserve">NSURLSession: </w:t>
      </w:r>
      <w:r w:rsidR="00932DBF" w:rsidRPr="007D205D">
        <w:t>用于替代 NSURLConnection</w:t>
      </w:r>
    </w:p>
    <w:p w14:paraId="1FA6735A" w14:textId="5E90C7B6" w:rsidR="00932DBF" w:rsidRPr="007D205D" w:rsidRDefault="007D205D" w:rsidP="007D205D">
      <w:pPr>
        <w:ind w:left="420" w:firstLine="420"/>
      </w:pPr>
      <w:r>
        <w:rPr>
          <w:rFonts w:hint="eastAsia"/>
        </w:rPr>
        <w:t xml:space="preserve">2&gt; </w:t>
      </w:r>
      <w:r w:rsidR="00932DBF" w:rsidRPr="007D205D">
        <w:t>支持后台运行的网络任务</w:t>
      </w:r>
    </w:p>
    <w:p w14:paraId="4FA40E79" w14:textId="1E8E80AF" w:rsidR="00932DBF" w:rsidRPr="007D205D" w:rsidRDefault="007D205D" w:rsidP="007D205D">
      <w:pPr>
        <w:ind w:left="420" w:firstLine="420"/>
      </w:pPr>
      <w:r>
        <w:rPr>
          <w:rFonts w:hint="eastAsia"/>
        </w:rPr>
        <w:t xml:space="preserve">3&gt; </w:t>
      </w:r>
      <w:r w:rsidR="00932DBF" w:rsidRPr="007D205D">
        <w:t>暂停、停止、重启网络任务，不再需要 NSOperation 封装</w:t>
      </w:r>
    </w:p>
    <w:p w14:paraId="63CC1C6F" w14:textId="4EE009AB" w:rsidR="00932DBF" w:rsidRPr="007D205D" w:rsidRDefault="007D205D" w:rsidP="007D205D">
      <w:pPr>
        <w:ind w:left="420" w:firstLine="420"/>
      </w:pPr>
      <w:r>
        <w:rPr>
          <w:rFonts w:hint="eastAsia"/>
        </w:rPr>
        <w:t xml:space="preserve">4&gt; </w:t>
      </w:r>
      <w:r w:rsidR="00932DBF" w:rsidRPr="007D205D">
        <w:t>请求可以使用同样的配置容器</w:t>
      </w:r>
    </w:p>
    <w:p w14:paraId="286BBE6B" w14:textId="363C97A8" w:rsidR="00932DBF" w:rsidRPr="007D205D" w:rsidRDefault="007D205D" w:rsidP="007D205D">
      <w:pPr>
        <w:ind w:left="420" w:firstLine="420"/>
      </w:pPr>
      <w:r>
        <w:rPr>
          <w:rFonts w:hint="eastAsia"/>
        </w:rPr>
        <w:t xml:space="preserve">5&gt; </w:t>
      </w:r>
      <w:r w:rsidR="00932DBF" w:rsidRPr="007D205D">
        <w:t>不同的 session 可以使用不同的私有存储</w:t>
      </w:r>
    </w:p>
    <w:p w14:paraId="4874DE85" w14:textId="080C4F08" w:rsidR="00932DBF" w:rsidRPr="007D205D" w:rsidRDefault="007D205D" w:rsidP="007D205D">
      <w:pPr>
        <w:ind w:left="420" w:firstLine="420"/>
      </w:pPr>
      <w:r>
        <w:rPr>
          <w:rFonts w:hint="eastAsia"/>
        </w:rPr>
        <w:t xml:space="preserve">6&gt; </w:t>
      </w:r>
      <w:r w:rsidR="00932DBF" w:rsidRPr="007D205D">
        <w:t>block 和代理可以同时起作用</w:t>
      </w:r>
    </w:p>
    <w:p w14:paraId="5D049219" w14:textId="515E3B2B" w:rsidR="00932DBF" w:rsidRPr="00D83F84" w:rsidRDefault="007D205D" w:rsidP="00932DBF">
      <w:pPr>
        <w:ind w:left="420" w:firstLine="420"/>
      </w:pPr>
      <w:r>
        <w:rPr>
          <w:rFonts w:hint="eastAsia"/>
        </w:rPr>
        <w:t xml:space="preserve">7&gt; </w:t>
      </w:r>
      <w:r w:rsidR="00932DBF" w:rsidRPr="007D205D">
        <w:t>直接从文件系统上传、下载</w:t>
      </w:r>
    </w:p>
    <w:p w14:paraId="22905657" w14:textId="77777777" w:rsidR="00ED351A" w:rsidRDefault="00ED351A" w:rsidP="00FB6293">
      <w:pPr>
        <w:pStyle w:val="2"/>
        <w:numPr>
          <w:ilvl w:val="0"/>
          <w:numId w:val="8"/>
        </w:numPr>
        <w:ind w:firstLineChars="200" w:firstLine="779"/>
        <w:rPr>
          <w:rFonts w:hint="default"/>
        </w:rPr>
      </w:pPr>
      <w:bookmarkStart w:id="29" w:name="_Toc21633"/>
      <w:r>
        <w:t>第三方SDK</w:t>
      </w:r>
      <w:bookmarkEnd w:id="29"/>
    </w:p>
    <w:p w14:paraId="2E1E4599" w14:textId="5EFC10AB" w:rsidR="00F14DAE" w:rsidRDefault="00F14DAE" w:rsidP="00F14DAE">
      <w:pPr>
        <w:pStyle w:val="3"/>
        <w:numPr>
          <w:ilvl w:val="0"/>
          <w:numId w:val="0"/>
        </w:numPr>
        <w:ind w:left="425" w:hanging="425"/>
      </w:pPr>
      <w:r>
        <w:rPr>
          <w:rFonts w:hint="eastAsia"/>
        </w:rPr>
        <w:t xml:space="preserve">1. </w:t>
      </w:r>
      <w:r w:rsidRPr="00F14DAE">
        <w:t>举出5个以上你所熟悉的</w:t>
      </w:r>
      <w:r w:rsidR="00D811C0">
        <w:t>i</w:t>
      </w:r>
      <w:r w:rsidR="00D811C0">
        <w:rPr>
          <w:rFonts w:hint="eastAsia"/>
        </w:rPr>
        <w:t>OS</w:t>
      </w:r>
      <w:r w:rsidRPr="00F14DAE">
        <w:t xml:space="preserve"> sdk库有哪些和第三方库有哪些?</w:t>
      </w:r>
    </w:p>
    <w:p w14:paraId="2EF0137E" w14:textId="5215A85D" w:rsidR="00091FE5" w:rsidRPr="00091FE5" w:rsidRDefault="00091FE5" w:rsidP="00091FE5">
      <w:pPr>
        <w:ind w:left="420" w:firstLine="420"/>
      </w:pPr>
      <w:r w:rsidRPr="00091FE5">
        <w:t>友盟（包括第三方登录和分享），高德地图，百度地图,AFN,SDWebimage,FMDB, MBProgressHUD等等</w:t>
      </w:r>
    </w:p>
    <w:p w14:paraId="03D68FCA" w14:textId="186294E6" w:rsidR="00F15AC3" w:rsidRPr="00D27992" w:rsidRDefault="004D79E9" w:rsidP="00D27992">
      <w:pPr>
        <w:ind w:left="420" w:firstLine="420"/>
      </w:pPr>
      <w:r>
        <w:rPr>
          <w:rFonts w:hint="eastAsia"/>
        </w:rPr>
        <w:t xml:space="preserve">1&gt; </w:t>
      </w:r>
      <w:r w:rsidR="00D811C0" w:rsidRPr="00D27992">
        <w:t>i</w:t>
      </w:r>
      <w:r w:rsidR="00D811C0" w:rsidRPr="00D27992">
        <w:rPr>
          <w:rFonts w:hint="eastAsia"/>
        </w:rPr>
        <w:t>OS</w:t>
      </w:r>
      <w:r w:rsidR="00F14DAE" w:rsidRPr="00D27992">
        <w:t>-sdk: </w:t>
      </w:r>
    </w:p>
    <w:p w14:paraId="74C8DDEE" w14:textId="77777777" w:rsidR="00F15AC3" w:rsidRPr="00D27992" w:rsidRDefault="00F14DAE" w:rsidP="00D27992">
      <w:pPr>
        <w:ind w:left="420" w:firstLine="420"/>
      </w:pPr>
      <w:r w:rsidRPr="00D27992">
        <w:t>Foundation.framework,</w:t>
      </w:r>
    </w:p>
    <w:p w14:paraId="13480572" w14:textId="77777777" w:rsidR="00F15AC3" w:rsidRPr="00D27992" w:rsidRDefault="00F14DAE" w:rsidP="00D27992">
      <w:pPr>
        <w:ind w:left="420" w:firstLine="420"/>
      </w:pPr>
      <w:r w:rsidRPr="00D27992">
        <w:t>CoreGrap</w:t>
      </w:r>
      <w:r w:rsidR="005B58BC" w:rsidRPr="00D27992">
        <w:t>hics.framework,</w:t>
      </w:r>
    </w:p>
    <w:p w14:paraId="69A8C01D" w14:textId="77777777" w:rsidR="00F15AC3" w:rsidRPr="00D27992" w:rsidRDefault="005B58BC" w:rsidP="00D27992">
      <w:pPr>
        <w:ind w:left="420" w:firstLine="420"/>
      </w:pPr>
      <w:r w:rsidRPr="00D27992">
        <w:t>UIKit.framework,</w:t>
      </w:r>
    </w:p>
    <w:p w14:paraId="49BFF624" w14:textId="77777777" w:rsidR="00F15AC3" w:rsidRPr="00D27992" w:rsidRDefault="00F14DAE" w:rsidP="00D27992">
      <w:pPr>
        <w:ind w:left="420" w:firstLine="420"/>
      </w:pPr>
      <w:r w:rsidRPr="00D27992">
        <w:t>MediaPlayer.framework,</w:t>
      </w:r>
    </w:p>
    <w:p w14:paraId="580918CB" w14:textId="506354A7" w:rsidR="005B58BC" w:rsidRPr="00D27992" w:rsidRDefault="00F14DAE" w:rsidP="00D27992">
      <w:pPr>
        <w:ind w:left="420" w:firstLine="420"/>
      </w:pPr>
      <w:r w:rsidRPr="00D27992">
        <w:t>CoreAudio.framework </w:t>
      </w:r>
    </w:p>
    <w:p w14:paraId="254D6B02" w14:textId="588249B1" w:rsidR="00F15AC3" w:rsidRPr="00D27992" w:rsidRDefault="004D79E9" w:rsidP="00D27992">
      <w:pPr>
        <w:ind w:left="420" w:firstLine="420"/>
      </w:pPr>
      <w:r>
        <w:rPr>
          <w:rFonts w:hint="eastAsia"/>
        </w:rPr>
        <w:t xml:space="preserve">2&gt; </w:t>
      </w:r>
      <w:r w:rsidR="00F14DAE" w:rsidRPr="00D27992">
        <w:t>第三方库</w:t>
      </w:r>
      <w:r w:rsidR="00E631FF" w:rsidRPr="00D27992">
        <w:t xml:space="preserve">: </w:t>
      </w:r>
    </w:p>
    <w:p w14:paraId="2613C2DB" w14:textId="77777777" w:rsidR="00F15AC3" w:rsidRPr="00D27992" w:rsidRDefault="00E631FF" w:rsidP="00D27992">
      <w:pPr>
        <w:ind w:left="420" w:firstLine="420"/>
      </w:pPr>
      <w:r w:rsidRPr="00D27992">
        <w:t>1.</w:t>
      </w:r>
      <w:r w:rsidRPr="00D27992">
        <w:rPr>
          <w:rFonts w:hint="eastAsia"/>
        </w:rPr>
        <w:t>J</w:t>
      </w:r>
      <w:r w:rsidR="00F14DAE" w:rsidRPr="00D27992">
        <w:t>son编码解码;</w:t>
      </w:r>
      <w:r w:rsidR="005B58BC" w:rsidRPr="00D27992">
        <w:rPr>
          <w:rFonts w:hint="eastAsia"/>
        </w:rPr>
        <w:t xml:space="preserve"> </w:t>
      </w:r>
    </w:p>
    <w:p w14:paraId="76E1C4A0" w14:textId="77777777" w:rsidR="00F15AC3" w:rsidRPr="00D27992" w:rsidRDefault="00F14DAE" w:rsidP="00D27992">
      <w:pPr>
        <w:ind w:left="420" w:firstLine="420"/>
      </w:pPr>
      <w:r w:rsidRPr="00D27992">
        <w:t>2.ASIHTTPRequest等相关协议封装;</w:t>
      </w:r>
      <w:r w:rsidR="005B58BC" w:rsidRPr="00D27992">
        <w:rPr>
          <w:rFonts w:hint="eastAsia"/>
        </w:rPr>
        <w:t xml:space="preserve"> </w:t>
      </w:r>
    </w:p>
    <w:p w14:paraId="3710CD73" w14:textId="03E7E77F" w:rsidR="00F15AC3" w:rsidRPr="00D27992" w:rsidRDefault="00F14DAE" w:rsidP="00D27992">
      <w:pPr>
        <w:ind w:left="420" w:firstLine="420"/>
      </w:pPr>
      <w:r w:rsidRPr="00D27992">
        <w:t>3.EGORefreshTableHeaderView下拉刷新代码;</w:t>
      </w:r>
      <w:r w:rsidR="005B58BC" w:rsidRPr="00D27992">
        <w:rPr>
          <w:rFonts w:hint="eastAsia"/>
        </w:rPr>
        <w:t xml:space="preserve"> </w:t>
      </w:r>
    </w:p>
    <w:p w14:paraId="1068A583" w14:textId="77777777" w:rsidR="00F15AC3" w:rsidRPr="00D27992" w:rsidRDefault="00F14DAE" w:rsidP="00D27992">
      <w:pPr>
        <w:ind w:left="420" w:firstLine="420"/>
      </w:pPr>
      <w:r w:rsidRPr="00D27992">
        <w:t>4.AsyncImageView 异步加载图片并缓存;</w:t>
      </w:r>
      <w:r w:rsidR="005B58BC" w:rsidRPr="00D27992">
        <w:rPr>
          <w:rFonts w:hint="eastAsia"/>
        </w:rPr>
        <w:t xml:space="preserve"> </w:t>
      </w:r>
    </w:p>
    <w:p w14:paraId="4AF8D167" w14:textId="47BFFE53" w:rsidR="00BD1DC7" w:rsidRDefault="007B6E50" w:rsidP="00D30772">
      <w:pPr>
        <w:ind w:left="420" w:firstLine="420"/>
      </w:pPr>
      <w:r w:rsidRPr="00D27992">
        <w:t>5.SDWebImage</w:t>
      </w:r>
      <w:r w:rsidRPr="00D27992">
        <w:rPr>
          <w:rFonts w:hint="eastAsia"/>
        </w:rPr>
        <w:t xml:space="preserve"> </w:t>
      </w:r>
      <w:r w:rsidR="00F14DAE" w:rsidRPr="00D27992">
        <w:t>简化网络图片处理</w:t>
      </w:r>
    </w:p>
    <w:p w14:paraId="7FC503EE" w14:textId="0E7AEAC0" w:rsidR="00821C67" w:rsidRPr="004D79E9" w:rsidRDefault="004D79E9" w:rsidP="004D79E9">
      <w:pPr>
        <w:ind w:left="420" w:firstLine="420"/>
      </w:pPr>
      <w:r>
        <w:rPr>
          <w:rFonts w:hint="eastAsia"/>
        </w:rPr>
        <w:t xml:space="preserve">3&gt; </w:t>
      </w:r>
      <w:r w:rsidR="00821C67" w:rsidRPr="004D79E9">
        <w:t>框架分类</w:t>
      </w:r>
      <w:r>
        <w:rPr>
          <w:rFonts w:hint="eastAsia"/>
        </w:rPr>
        <w:t xml:space="preserve">: </w:t>
      </w:r>
    </w:p>
    <w:p w14:paraId="4434C842" w14:textId="77777777" w:rsidR="00821C67" w:rsidRPr="004D79E9" w:rsidRDefault="00821C67" w:rsidP="004D79E9">
      <w:pPr>
        <w:ind w:left="420" w:firstLine="420"/>
      </w:pPr>
      <w:r w:rsidRPr="004D79E9">
        <w:t>音频和视频</w:t>
      </w:r>
    </w:p>
    <w:p w14:paraId="37F35D20" w14:textId="77777777" w:rsidR="00821C67" w:rsidRPr="004D79E9" w:rsidRDefault="00821C67" w:rsidP="004D79E9">
      <w:pPr>
        <w:ind w:left="420" w:firstLine="420"/>
      </w:pPr>
      <w:r w:rsidRPr="004D79E9">
        <w:t>         Core Audio</w:t>
      </w:r>
    </w:p>
    <w:p w14:paraId="0E48639A" w14:textId="77777777" w:rsidR="00821C67" w:rsidRPr="004D79E9" w:rsidRDefault="00821C67" w:rsidP="004D79E9">
      <w:pPr>
        <w:ind w:left="420" w:firstLine="420"/>
      </w:pPr>
      <w:r w:rsidRPr="004D79E9">
        <w:t>         OpenAL</w:t>
      </w:r>
    </w:p>
    <w:p w14:paraId="0A21CFA8" w14:textId="77777777" w:rsidR="00821C67" w:rsidRPr="004D79E9" w:rsidRDefault="00821C67" w:rsidP="004D79E9">
      <w:pPr>
        <w:ind w:left="420" w:firstLine="420"/>
      </w:pPr>
      <w:r w:rsidRPr="004D79E9">
        <w:t>         Media Library</w:t>
      </w:r>
    </w:p>
    <w:p w14:paraId="4E282929" w14:textId="77777777" w:rsidR="00821C67" w:rsidRPr="004D79E9" w:rsidRDefault="00821C67" w:rsidP="004D79E9">
      <w:pPr>
        <w:ind w:left="420" w:firstLine="420"/>
      </w:pPr>
      <w:r w:rsidRPr="004D79E9">
        <w:t>        AVFoundation</w:t>
      </w:r>
    </w:p>
    <w:p w14:paraId="75BFEE85" w14:textId="77777777" w:rsidR="00821C67" w:rsidRPr="004D79E9" w:rsidRDefault="00821C67" w:rsidP="004D79E9">
      <w:pPr>
        <w:ind w:left="420" w:firstLine="420"/>
      </w:pPr>
      <w:r w:rsidRPr="004D79E9">
        <w:t>数据管理</w:t>
      </w:r>
    </w:p>
    <w:p w14:paraId="5F2E6258" w14:textId="77777777" w:rsidR="00821C67" w:rsidRPr="004D79E9" w:rsidRDefault="00821C67" w:rsidP="004D79E9">
      <w:pPr>
        <w:ind w:left="420" w:firstLine="420"/>
      </w:pPr>
      <w:r w:rsidRPr="004D79E9">
        <w:t>        Core Data</w:t>
      </w:r>
    </w:p>
    <w:p w14:paraId="117FB7E4" w14:textId="77777777" w:rsidR="00821C67" w:rsidRPr="004D79E9" w:rsidRDefault="00821C67" w:rsidP="004D79E9">
      <w:pPr>
        <w:ind w:left="420" w:firstLine="420"/>
      </w:pPr>
      <w:r w:rsidRPr="004D79E9">
        <w:t>        SQLite</w:t>
      </w:r>
    </w:p>
    <w:p w14:paraId="6BBE6B36" w14:textId="77777777" w:rsidR="00821C67" w:rsidRPr="004D79E9" w:rsidRDefault="00821C67" w:rsidP="004D79E9">
      <w:pPr>
        <w:ind w:left="420" w:firstLine="420"/>
      </w:pPr>
      <w:r w:rsidRPr="004D79E9">
        <w:t>图片和动画</w:t>
      </w:r>
    </w:p>
    <w:p w14:paraId="0323D81A" w14:textId="77777777" w:rsidR="00821C67" w:rsidRPr="004D79E9" w:rsidRDefault="00821C67" w:rsidP="004D79E9">
      <w:pPr>
        <w:ind w:left="420" w:firstLine="420"/>
      </w:pPr>
      <w:r w:rsidRPr="004D79E9">
        <w:t>        Core Animation</w:t>
      </w:r>
    </w:p>
    <w:p w14:paraId="11261D10" w14:textId="77777777" w:rsidR="00821C67" w:rsidRPr="004D79E9" w:rsidRDefault="00821C67" w:rsidP="004D79E9">
      <w:pPr>
        <w:ind w:left="420" w:firstLine="420"/>
      </w:pPr>
      <w:r w:rsidRPr="004D79E9">
        <w:t>        OpenGL ES</w:t>
      </w:r>
    </w:p>
    <w:p w14:paraId="7E35AA74" w14:textId="77777777" w:rsidR="00821C67" w:rsidRPr="004D79E9" w:rsidRDefault="00821C67" w:rsidP="004D79E9">
      <w:pPr>
        <w:ind w:left="420" w:firstLine="420"/>
      </w:pPr>
      <w:r w:rsidRPr="004D79E9">
        <w:t>        Quartz 2D</w:t>
      </w:r>
    </w:p>
    <w:p w14:paraId="6BD92B75" w14:textId="77777777" w:rsidR="00821C67" w:rsidRPr="004D79E9" w:rsidRDefault="00821C67" w:rsidP="004D79E9">
      <w:pPr>
        <w:ind w:left="420" w:firstLine="420"/>
      </w:pPr>
      <w:r w:rsidRPr="004D79E9">
        <w:t>网络</w:t>
      </w:r>
    </w:p>
    <w:p w14:paraId="05652982" w14:textId="77777777" w:rsidR="00821C67" w:rsidRPr="004D79E9" w:rsidRDefault="00821C67" w:rsidP="004D79E9">
      <w:pPr>
        <w:ind w:left="420" w:firstLine="420"/>
      </w:pPr>
      <w:r w:rsidRPr="004D79E9">
        <w:t>        Bonjour</w:t>
      </w:r>
    </w:p>
    <w:p w14:paraId="14F61966" w14:textId="77777777" w:rsidR="00821C67" w:rsidRPr="004D79E9" w:rsidRDefault="00821C67" w:rsidP="004D79E9">
      <w:pPr>
        <w:ind w:left="420" w:firstLine="420"/>
      </w:pPr>
      <w:r w:rsidRPr="004D79E9">
        <w:t>        WebKit</w:t>
      </w:r>
    </w:p>
    <w:p w14:paraId="4039283C" w14:textId="77777777" w:rsidR="00821C67" w:rsidRPr="004D79E9" w:rsidRDefault="00821C67" w:rsidP="004D79E9">
      <w:pPr>
        <w:ind w:left="420" w:firstLine="420"/>
      </w:pPr>
      <w:r w:rsidRPr="004D79E9">
        <w:t>        BSD Sockets</w:t>
      </w:r>
    </w:p>
    <w:p w14:paraId="6BC958E4" w14:textId="77777777" w:rsidR="00821C67" w:rsidRPr="004D79E9" w:rsidRDefault="00821C67" w:rsidP="004D79E9">
      <w:pPr>
        <w:ind w:left="420" w:firstLine="420"/>
      </w:pPr>
      <w:r w:rsidRPr="004D79E9">
        <w:t>用户应用</w:t>
      </w:r>
    </w:p>
    <w:p w14:paraId="26640D87" w14:textId="77777777" w:rsidR="00821C67" w:rsidRPr="004D79E9" w:rsidRDefault="00821C67" w:rsidP="004D79E9">
      <w:pPr>
        <w:ind w:left="420" w:firstLine="420"/>
      </w:pPr>
      <w:r w:rsidRPr="004D79E9">
        <w:t>        Address Book</w:t>
      </w:r>
    </w:p>
    <w:p w14:paraId="6767C0B1" w14:textId="77777777" w:rsidR="00821C67" w:rsidRPr="004D79E9" w:rsidRDefault="00821C67" w:rsidP="004D79E9">
      <w:pPr>
        <w:ind w:left="420" w:firstLine="420"/>
      </w:pPr>
      <w:r w:rsidRPr="004D79E9">
        <w:t>        Core Location</w:t>
      </w:r>
    </w:p>
    <w:p w14:paraId="12583F8A" w14:textId="77777777" w:rsidR="00821C67" w:rsidRPr="004D79E9" w:rsidRDefault="00821C67" w:rsidP="004D79E9">
      <w:pPr>
        <w:ind w:left="420" w:firstLine="420"/>
      </w:pPr>
      <w:r w:rsidRPr="004D79E9">
        <w:t>        Map Kit</w:t>
      </w:r>
    </w:p>
    <w:p w14:paraId="588E0061" w14:textId="5E8A4090" w:rsidR="00821C67" w:rsidRPr="00F15AC3" w:rsidRDefault="00821C67" w:rsidP="00821C67">
      <w:pPr>
        <w:ind w:left="420" w:firstLine="420"/>
      </w:pPr>
      <w:r w:rsidRPr="004D79E9">
        <w:t>        Store Kit</w:t>
      </w:r>
    </w:p>
    <w:p w14:paraId="63FFC36D" w14:textId="54649A14" w:rsidR="00BD1DC7" w:rsidRPr="00BD1DC7" w:rsidRDefault="00BD1DC7" w:rsidP="00BD1DC7">
      <w:pPr>
        <w:pStyle w:val="3"/>
        <w:numPr>
          <w:ilvl w:val="0"/>
          <w:numId w:val="0"/>
        </w:numPr>
        <w:ind w:left="425" w:hanging="425"/>
      </w:pPr>
      <w:r>
        <w:rPr>
          <w:rFonts w:hint="eastAsia"/>
        </w:rPr>
        <w:t>2</w:t>
      </w:r>
      <w:r w:rsidRPr="00BD1DC7">
        <w:rPr>
          <w:rFonts w:hint="eastAsia"/>
        </w:rPr>
        <w:t>. 关于第三方SDK的问题</w:t>
      </w:r>
    </w:p>
    <w:p w14:paraId="65F92082" w14:textId="54028144" w:rsidR="00BD1DC7" w:rsidRDefault="00021064" w:rsidP="006A0667">
      <w:pPr>
        <w:pStyle w:val="4"/>
        <w:rPr>
          <w:rFonts w:hint="default"/>
        </w:rPr>
      </w:pPr>
      <w:r>
        <w:tab/>
      </w:r>
      <w:r w:rsidR="006A0667">
        <w:t>2</w:t>
      </w:r>
      <w:r w:rsidR="00BD1DC7" w:rsidRPr="00E84B37">
        <w:t xml:space="preserve">.1. </w:t>
      </w:r>
      <w:r w:rsidR="00DE17E4">
        <w:t>常使用的第三方框架有哪些</w:t>
      </w:r>
      <w:r w:rsidR="00BD1DC7" w:rsidRPr="00E84B37">
        <w:t>？</w:t>
      </w:r>
    </w:p>
    <w:p w14:paraId="6E6E1C64" w14:textId="756E8E65" w:rsidR="00C97E87" w:rsidRPr="00C97E87" w:rsidRDefault="00C97E87" w:rsidP="00C97E87">
      <w:pPr>
        <w:ind w:left="420" w:firstLine="420"/>
      </w:pPr>
      <w:r>
        <w:rPr>
          <w:rFonts w:hint="eastAsia"/>
        </w:rPr>
        <w:tab/>
      </w:r>
      <w:r w:rsidRPr="00C97E87">
        <w:t>友盟（包括第三方登录和分享），高德地图，百度地图,AFN,SDWebimage,FMDB, MBProgressHUD等等</w:t>
      </w:r>
    </w:p>
    <w:p w14:paraId="65D5ACED" w14:textId="77777777" w:rsidR="008F5DD4" w:rsidRPr="00192F73" w:rsidRDefault="00021064" w:rsidP="008F5DD4">
      <w:pPr>
        <w:pStyle w:val="4"/>
        <w:rPr>
          <w:rFonts w:hint="default"/>
        </w:rPr>
      </w:pPr>
      <w:r>
        <w:tab/>
      </w:r>
      <w:r w:rsidR="006A0667">
        <w:t>2</w:t>
      </w:r>
      <w:r w:rsidR="00BD1DC7" w:rsidRPr="00E84B37">
        <w:t xml:space="preserve">.2. </w:t>
      </w:r>
      <w:r w:rsidR="008F5DD4" w:rsidRPr="00192F73">
        <w:t>第三方API是怎么用的？</w:t>
      </w:r>
    </w:p>
    <w:p w14:paraId="25633CC4" w14:textId="779101D7" w:rsidR="00BD1DC7" w:rsidRPr="008F5DD4" w:rsidRDefault="008F5DD4" w:rsidP="008F5DD4">
      <w:pPr>
        <w:ind w:left="420" w:firstLine="420"/>
      </w:pPr>
      <w:r w:rsidRPr="008F5DD4">
        <w:t>大公司的开放API</w:t>
      </w:r>
      <w:r>
        <w:rPr>
          <w:rFonts w:hint="eastAsia"/>
        </w:rPr>
        <w:t>,</w:t>
      </w:r>
      <w:r w:rsidRPr="008F5DD4">
        <w:t>github上面别人发布的框架用第三方API</w:t>
      </w:r>
      <w:r w:rsidR="00F319B4">
        <w:rPr>
          <w:rFonts w:hint="eastAsia"/>
        </w:rPr>
        <w:t xml:space="preserve">, </w:t>
      </w:r>
      <w:r w:rsidRPr="008F5DD4">
        <w:t>在官方文档都有说明，按照官方文档的一步一步做参考官方提供的示例程序 先自己创建一个工程试试，等熟悉了，在使用到项目中</w:t>
      </w:r>
    </w:p>
    <w:p w14:paraId="6B1EE259" w14:textId="14724B21" w:rsidR="00BD1DC7" w:rsidRPr="00BD1DC7" w:rsidRDefault="00BD1DC7" w:rsidP="00BD1DC7">
      <w:pPr>
        <w:pStyle w:val="3"/>
        <w:numPr>
          <w:ilvl w:val="0"/>
          <w:numId w:val="0"/>
        </w:numPr>
        <w:ind w:left="425" w:hanging="425"/>
      </w:pPr>
      <w:r>
        <w:rPr>
          <w:rFonts w:hint="eastAsia"/>
        </w:rPr>
        <w:t>3</w:t>
      </w:r>
      <w:r w:rsidRPr="00BD1DC7">
        <w:rPr>
          <w:rFonts w:hint="eastAsia"/>
        </w:rPr>
        <w:t>. 关于地图的问题:</w:t>
      </w:r>
    </w:p>
    <w:p w14:paraId="1ADE648C" w14:textId="7E2B1961" w:rsidR="00BD1DC7" w:rsidRDefault="006A0667" w:rsidP="006A0667">
      <w:pPr>
        <w:pStyle w:val="4"/>
        <w:ind w:firstLine="420"/>
        <w:rPr>
          <w:rFonts w:hint="default"/>
        </w:rPr>
      </w:pPr>
      <w:r>
        <w:t xml:space="preserve">3.1. </w:t>
      </w:r>
      <w:r w:rsidR="00BD1DC7" w:rsidRPr="00193D62">
        <w:t>最常使用的地图是什么？</w:t>
      </w:r>
    </w:p>
    <w:p w14:paraId="052FB0A9" w14:textId="19841B02" w:rsidR="007B5E34" w:rsidRPr="007B5E34" w:rsidRDefault="007B5E34" w:rsidP="007B5E34">
      <w:pPr>
        <w:ind w:left="420" w:firstLine="420"/>
        <w:rPr>
          <w:rFonts w:ascii="宋体" w:eastAsia="宋体" w:hAnsi="宋体"/>
          <w:color w:val="000000"/>
        </w:rPr>
      </w:pPr>
      <w:r w:rsidRPr="007B5E34">
        <w:rPr>
          <w:rFonts w:ascii="宋体" w:eastAsia="宋体" w:hAnsi="宋体" w:hint="eastAsia"/>
          <w:color w:val="000000"/>
        </w:rPr>
        <w:tab/>
      </w:r>
      <w:r w:rsidRPr="008F5DD4">
        <w:rPr>
          <w:rFonts w:hint="eastAsia"/>
        </w:rPr>
        <w:t>百度地图, 高德地图</w:t>
      </w:r>
    </w:p>
    <w:p w14:paraId="60C41E35" w14:textId="03713317" w:rsidR="00BD1DC7" w:rsidRDefault="006A0667" w:rsidP="006A0667">
      <w:pPr>
        <w:pStyle w:val="4"/>
        <w:ind w:firstLine="420"/>
        <w:rPr>
          <w:rFonts w:hint="default"/>
        </w:rPr>
      </w:pPr>
      <w:r>
        <w:t xml:space="preserve">3.2. </w:t>
      </w:r>
      <w:r w:rsidR="00BD1DC7" w:rsidRPr="00193D62">
        <w:t>集成地图时都使用了哪些技术？</w:t>
      </w:r>
    </w:p>
    <w:p w14:paraId="696AFBDF" w14:textId="09D53955" w:rsidR="00CB4FFB" w:rsidRPr="0012043F" w:rsidRDefault="00CB4FFB" w:rsidP="0012043F">
      <w:pPr>
        <w:ind w:left="420" w:firstLine="420"/>
        <w:rPr>
          <w:rFonts w:ascii="宋体" w:eastAsia="宋体" w:hAnsi="宋体"/>
          <w:color w:val="000000"/>
        </w:rPr>
      </w:pPr>
      <w:r w:rsidRPr="008F5DD4">
        <w:rPr>
          <w:rFonts w:hint="eastAsia"/>
        </w:rPr>
        <w:t>使用地理编码和反编码进行地图定位，查找等功能，大头针的使用，路线查找</w:t>
      </w:r>
      <w:r w:rsidR="00392AEA" w:rsidRPr="008F5DD4">
        <w:rPr>
          <w:rFonts w:hint="eastAsia"/>
        </w:rPr>
        <w:t>.</w:t>
      </w:r>
      <w:r w:rsidR="00392AEA">
        <w:rPr>
          <w:rFonts w:ascii="宋体" w:eastAsia="宋体" w:hAnsi="宋体" w:hint="eastAsia"/>
          <w:color w:val="000000"/>
        </w:rPr>
        <w:t xml:space="preserve"> </w:t>
      </w:r>
    </w:p>
    <w:p w14:paraId="5EC7BECE" w14:textId="294520E3" w:rsidR="00BD1DC7" w:rsidRPr="00263527" w:rsidRDefault="006A0667" w:rsidP="006A0667">
      <w:pPr>
        <w:pStyle w:val="4"/>
        <w:ind w:firstLine="420"/>
        <w:rPr>
          <w:rFonts w:hint="default"/>
        </w:rPr>
      </w:pPr>
      <w:r>
        <w:t xml:space="preserve">3.3. </w:t>
      </w:r>
      <w:r w:rsidR="00BD1DC7" w:rsidRPr="00E84B37">
        <w:t xml:space="preserve">集成地图有什么用? </w:t>
      </w:r>
    </w:p>
    <w:p w14:paraId="3B170DE3" w14:textId="63D1D621" w:rsidR="007B5E34" w:rsidRDefault="007B5E34" w:rsidP="008F5DD4">
      <w:pPr>
        <w:ind w:left="420" w:firstLine="420"/>
      </w:pPr>
      <w:r w:rsidRPr="00EF0724">
        <w:rPr>
          <w:rFonts w:hint="eastAsia"/>
        </w:rPr>
        <w:t>可以给用户更好的体验，使用苹果原生地图在位置定位的时候需要跟后台的数据进行转换，容易出错，因为一般后台用的都是百度地图，两者之间的坐标不同，就算转换后也容易出现偏差</w:t>
      </w:r>
    </w:p>
    <w:p w14:paraId="3A63A6D3" w14:textId="1DB38D63" w:rsidR="003E3AB0" w:rsidRPr="00192F73" w:rsidRDefault="003E3AB0" w:rsidP="003E3AB0">
      <w:pPr>
        <w:pStyle w:val="4"/>
        <w:ind w:firstLine="420"/>
        <w:rPr>
          <w:rFonts w:hint="default"/>
        </w:rPr>
      </w:pPr>
      <w:r>
        <w:t>3.4.</w:t>
      </w:r>
      <w:r w:rsidRPr="00192F73">
        <w:t>地图导航不能用了怎么办</w:t>
      </w:r>
    </w:p>
    <w:p w14:paraId="2FEFBFBA" w14:textId="453DEC51" w:rsidR="00BD1DC7" w:rsidRPr="007B5E34" w:rsidRDefault="003E3AB0" w:rsidP="005D7E8D">
      <w:pPr>
        <w:ind w:left="420" w:firstLine="420"/>
      </w:pPr>
      <w:r w:rsidRPr="003E3AB0">
        <w:t>提示用户打开导航定位功能</w:t>
      </w:r>
    </w:p>
    <w:p w14:paraId="1B9B02B6" w14:textId="55F6EB70" w:rsidR="00BD1DC7" w:rsidRPr="00BD1DC7" w:rsidRDefault="00BD1DC7" w:rsidP="00BD1DC7">
      <w:pPr>
        <w:pStyle w:val="3"/>
        <w:numPr>
          <w:ilvl w:val="0"/>
          <w:numId w:val="0"/>
        </w:numPr>
        <w:ind w:left="425" w:hanging="425"/>
      </w:pPr>
      <w:r>
        <w:rPr>
          <w:rFonts w:hint="eastAsia"/>
        </w:rPr>
        <w:t>4</w:t>
      </w:r>
      <w:r w:rsidRPr="00BD1DC7">
        <w:rPr>
          <w:rFonts w:hint="eastAsia"/>
        </w:rPr>
        <w:t>. 关于支付的问题:</w:t>
      </w:r>
    </w:p>
    <w:p w14:paraId="4A842FDB" w14:textId="133C3CA5" w:rsidR="00BD1DC7" w:rsidRDefault="00D86090" w:rsidP="005F3254">
      <w:pPr>
        <w:pStyle w:val="4"/>
        <w:rPr>
          <w:rFonts w:hint="default"/>
        </w:rPr>
      </w:pPr>
      <w:r>
        <w:tab/>
        <w:t>4</w:t>
      </w:r>
      <w:r w:rsidR="00B94F51">
        <w:t>.1</w:t>
      </w:r>
      <w:r w:rsidR="00BD1DC7">
        <w:t>.</w:t>
      </w:r>
      <w:r w:rsidR="00BD1DC7" w:rsidRPr="00E84B37">
        <w:t xml:space="preserve"> 常用的支付方式用那些？怎样实现支付宝的集成和使用？</w:t>
      </w:r>
    </w:p>
    <w:p w14:paraId="5C62A24E" w14:textId="500389D7" w:rsidR="004E79EA" w:rsidRPr="008F5DD4" w:rsidRDefault="004E79EA" w:rsidP="004E79EA">
      <w:pPr>
        <w:ind w:left="420" w:firstLine="420"/>
      </w:pPr>
      <w:r w:rsidRPr="008F5DD4">
        <w:rPr>
          <w:rFonts w:hint="eastAsia"/>
        </w:rPr>
        <w:t>下载SDK，申请账号、交费、加入客服群，按照SDK进行集成 百度钱包、微信支付、支付宝、银联</w:t>
      </w:r>
    </w:p>
    <w:p w14:paraId="59083B26" w14:textId="72CD6EDD" w:rsidR="007A15A2" w:rsidRDefault="00B94F51" w:rsidP="007A15A2">
      <w:pPr>
        <w:pStyle w:val="4"/>
        <w:rPr>
          <w:rFonts w:hint="default"/>
        </w:rPr>
      </w:pPr>
      <w:r>
        <w:tab/>
        <w:t>4.2</w:t>
      </w:r>
      <w:r w:rsidR="007A15A2">
        <w:t xml:space="preserve">. </w:t>
      </w:r>
      <w:r w:rsidR="007A15A2" w:rsidRPr="00E84B37">
        <w:t>简单给出购物车的实现思路？</w:t>
      </w:r>
    </w:p>
    <w:p w14:paraId="69798156" w14:textId="2AAD294B" w:rsidR="00ED4040" w:rsidRPr="00ED4040" w:rsidRDefault="00ED4040" w:rsidP="00ED4040">
      <w:pPr>
        <w:rPr>
          <w:rFonts w:ascii="宋体" w:eastAsia="宋体" w:hAnsi="宋体"/>
          <w:color w:val="000000"/>
        </w:rPr>
      </w:pPr>
      <w:r>
        <w:rPr>
          <w:rFonts w:hint="eastAsia"/>
        </w:rPr>
        <w:tab/>
      </w:r>
      <w:r>
        <w:rPr>
          <w:rFonts w:hint="eastAsia"/>
        </w:rPr>
        <w:tab/>
      </w:r>
      <w:hyperlink r:id="rId46" w:history="1">
        <w:r w:rsidRPr="007C5F24">
          <w:rPr>
            <w:rStyle w:val="a4"/>
            <w:rFonts w:ascii="宋体" w:eastAsia="宋体" w:hAnsi="宋体"/>
          </w:rPr>
          <w:t>http://www.cocoachina.com/ios/20150908/13289.html</w:t>
        </w:r>
      </w:hyperlink>
    </w:p>
    <w:p w14:paraId="68A23649" w14:textId="2A18A3CC" w:rsidR="00DA18ED" w:rsidRDefault="00BD1DC7" w:rsidP="007A2FA0">
      <w:pPr>
        <w:pStyle w:val="4"/>
        <w:numPr>
          <w:ilvl w:val="1"/>
          <w:numId w:val="24"/>
        </w:numPr>
        <w:rPr>
          <w:rFonts w:hint="default"/>
        </w:rPr>
      </w:pPr>
      <w:r w:rsidRPr="00E84B37">
        <w:t>你在这个项目中订单是怎样实现网上付款的？</w:t>
      </w:r>
    </w:p>
    <w:p w14:paraId="0D46F838" w14:textId="77777777" w:rsidR="00A43502" w:rsidRPr="00A43502" w:rsidRDefault="00A43502" w:rsidP="00A43502">
      <w:pPr>
        <w:ind w:left="420" w:firstLine="420"/>
      </w:pPr>
      <w:r w:rsidRPr="00A43502">
        <w:t>IAP的商品从消费性质上分为四种：</w:t>
      </w:r>
    </w:p>
    <w:p w14:paraId="76AD3CA1" w14:textId="77777777" w:rsidR="00A43502" w:rsidRPr="00A43502" w:rsidRDefault="00A43502" w:rsidP="00A43502">
      <w:pPr>
        <w:ind w:left="420" w:firstLine="420"/>
      </w:pPr>
      <w:r w:rsidRPr="00A43502">
        <w:t>1.消耗型商品（Consumable）,比如游戏道具，子弹，药品等等。由于这类商品可以被消耗，所以支持重复购买。苹果应用商店不保存此类商品的购买记录，如果要保存则需要开发者同步到自己的服务器上。</w:t>
      </w:r>
    </w:p>
    <w:p w14:paraId="6EFBE6D8" w14:textId="77777777" w:rsidR="00A43502" w:rsidRPr="00A43502" w:rsidRDefault="00A43502" w:rsidP="00A43502">
      <w:pPr>
        <w:ind w:left="420" w:firstLine="420"/>
      </w:pPr>
      <w:r w:rsidRPr="00A43502">
        <w:t>2.非消耗型商品（Non-Consumable），比如游戏关卡，隐藏地图等等。这类商品只要购买一次便可以了，苹果应用商店里每一个用户对非消耗型商品的购买都有记录，可以在不同的设备上恢复购买状态，这个恢复的过程叫做Restore。</w:t>
      </w:r>
    </w:p>
    <w:p w14:paraId="50D3DE22" w14:textId="77777777" w:rsidR="00A43502" w:rsidRPr="00A43502" w:rsidRDefault="00A43502" w:rsidP="00A43502">
      <w:pPr>
        <w:ind w:left="420" w:firstLine="420"/>
      </w:pPr>
      <w:r w:rsidRPr="00A43502">
        <w:t>3.自动重置型订阅（Auto-Renewable Subscriptions），比如电子杂志，读物等。消费者购买这类商品时会从列表中选择一个有效期限，卖家在定义商品的时候从一群固定的选项 中选择添加一个有效期，比如7天，一个月，两个月。过了有效期之后，商品的购买状态会被自动重置成未购买，要想继续获得内容则需要再次订阅。这种类型的商品和非消耗型商品一样，会在苹果商店内保存购买记录。</w:t>
      </w:r>
    </w:p>
    <w:p w14:paraId="6AFDAD51" w14:textId="77777777" w:rsidR="00A43502" w:rsidRPr="00A43502" w:rsidRDefault="00A43502" w:rsidP="00A43502">
      <w:pPr>
        <w:ind w:left="420" w:firstLine="420"/>
      </w:pPr>
      <w:r w:rsidRPr="00A43502">
        <w:t>4.非自动重置型订阅（Non-Renewing Subscription），比如用户订阅电子杂志和读物报刊时需要从自定义的期限列表中选择期限，而不是苹果提供的固定选项，比如9天，一个半月或任意时间。在这种情况下，苹果商店无法根据期限来控制订阅的到期行为，所以一切都需要开发商自己编写相应的逻辑来实现。</w:t>
      </w:r>
    </w:p>
    <w:p w14:paraId="4F46CAA9" w14:textId="20EEFD01" w:rsidR="00DA18ED" w:rsidRDefault="00A43502" w:rsidP="00A43502">
      <w:pPr>
        <w:ind w:left="420" w:firstLine="420"/>
      </w:pPr>
      <w:r w:rsidRPr="00A43502">
        <w:t>在创建产品类型的选择决定着客户端/server的处理流程，为此一定要在选择类型时考虑所创建的产品特性，选择时，如果对于自动重置型订阅，特别需要注意，此类型的商品的必须依据苹果设置的使用期限进行创建，如一个月、三个月、半年等，不能创建任意时间段，同时，在此类型中，经过在沙盒测试发现，当产品到期时，苹果服务器会自动进行续订操作，因此，客户端需根据监听处理苹果的续订事件进行续订结果提示用户；</w:t>
      </w:r>
    </w:p>
    <w:p w14:paraId="0E50A413" w14:textId="46B33402" w:rsidR="007A2FA0" w:rsidRPr="00DA18ED" w:rsidRDefault="00894860" w:rsidP="00A43502">
      <w:pPr>
        <w:ind w:left="420" w:firstLine="420"/>
      </w:pPr>
      <w:hyperlink r:id="rId47" w:history="1">
        <w:r w:rsidR="007A2FA0" w:rsidRPr="002401F3">
          <w:rPr>
            <w:rStyle w:val="a4"/>
          </w:rPr>
          <w:t>http://www.aiuxian.com/article/p-2515575.html</w:t>
        </w:r>
      </w:hyperlink>
    </w:p>
    <w:p w14:paraId="77742037" w14:textId="1D9A2720" w:rsidR="005D785A" w:rsidRPr="005D785A" w:rsidRDefault="005D785A" w:rsidP="005D785A">
      <w:pPr>
        <w:pStyle w:val="3"/>
        <w:numPr>
          <w:ilvl w:val="0"/>
          <w:numId w:val="0"/>
        </w:numPr>
        <w:ind w:left="425" w:hanging="425"/>
      </w:pPr>
      <w:r>
        <w:rPr>
          <w:rFonts w:hint="eastAsia"/>
        </w:rPr>
        <w:t>5.</w:t>
      </w:r>
      <w:r w:rsidRPr="005D785A">
        <w:rPr>
          <w:rFonts w:hint="eastAsia"/>
        </w:rPr>
        <w:t xml:space="preserve"> 越狱手机的</w:t>
      </w:r>
      <w:r w:rsidRPr="005D785A">
        <w:t>IAP</w:t>
      </w:r>
      <w:r w:rsidRPr="005D785A">
        <w:rPr>
          <w:rFonts w:hint="eastAsia"/>
        </w:rPr>
        <w:t>问题</w:t>
      </w:r>
    </w:p>
    <w:p w14:paraId="3D04DD36" w14:textId="77777777" w:rsidR="005D785A" w:rsidRPr="003C6BEF" w:rsidRDefault="005D785A" w:rsidP="003C6BEF">
      <w:pPr>
        <w:ind w:left="420" w:firstLine="420"/>
      </w:pPr>
      <w:r w:rsidRPr="003C6BEF">
        <w:rPr>
          <w:rFonts w:hint="eastAsia"/>
        </w:rPr>
        <w:t>由于越狱手机可能安装了</w:t>
      </w:r>
      <w:r w:rsidRPr="003C6BEF">
        <w:t>黑客的恶意程序，监听网络数据，支付凭证中并不包含任何用户的apple id信息，所以我们的app和服务器无法知道这个凭证是谁买的，如果恶意程序截获苹果服务器的有效支付凭证，但恶意程序将假的支付凭证发给后台server导致原支付的账号验证失败，而此时恶意程序将截获的有效支付凭证对应到另外的支付账号上，就会导致该恶意程序设置的账号通过正确的支付凭证而获取server的认证。</w:t>
      </w:r>
    </w:p>
    <w:p w14:paraId="62CD7347" w14:textId="7EA72493" w:rsidR="005D785A" w:rsidRDefault="005D785A" w:rsidP="003C6BEF">
      <w:pPr>
        <w:ind w:left="420" w:firstLine="420"/>
      </w:pPr>
      <w:r w:rsidRPr="003C6BEF">
        <w:t>所以，对于越狱的手机可禁用IAP支付，采用第三方支付平台进行支付的方式。</w:t>
      </w:r>
    </w:p>
    <w:p w14:paraId="1E8074D4" w14:textId="2B46CE65" w:rsidR="00BD1DC7" w:rsidRDefault="00BD1DC7" w:rsidP="00103BDF">
      <w:pPr>
        <w:pStyle w:val="3"/>
        <w:numPr>
          <w:ilvl w:val="0"/>
          <w:numId w:val="16"/>
        </w:numPr>
        <w:ind w:left="360" w:hanging="360"/>
      </w:pPr>
      <w:r w:rsidRPr="00BD1DC7">
        <w:rPr>
          <w:rFonts w:hint="eastAsia"/>
        </w:rPr>
        <w:t>内购使用了什么技术?</w:t>
      </w:r>
      <w:r w:rsidRPr="00BD1DC7">
        <w:rPr>
          <w:rFonts w:hint="eastAsia"/>
        </w:rPr>
        <w:tab/>
      </w:r>
    </w:p>
    <w:p w14:paraId="33D0AD5C" w14:textId="6FF24A3E" w:rsidR="00470193" w:rsidRDefault="00A64BB6" w:rsidP="00470193">
      <w:pPr>
        <w:pStyle w:val="af"/>
        <w:ind w:left="360" w:firstLineChars="0" w:firstLine="0"/>
      </w:pPr>
      <w:r>
        <w:rPr>
          <w:rFonts w:hint="eastAsia"/>
        </w:rPr>
        <w:t>IAP流程:</w:t>
      </w:r>
    </w:p>
    <w:p w14:paraId="66FF108C" w14:textId="00B137B1" w:rsidR="00A64BB6" w:rsidRPr="00470193" w:rsidRDefault="00A64BB6" w:rsidP="00470193">
      <w:pPr>
        <w:pStyle w:val="af"/>
        <w:ind w:left="360" w:firstLineChars="0" w:firstLine="0"/>
      </w:pPr>
      <w:r>
        <w:rPr>
          <w:rFonts w:hint="eastAsia"/>
        </w:rPr>
        <w:t xml:space="preserve">用户点击内购按钮 </w:t>
      </w:r>
      <w:r>
        <w:sym w:font="Wingdings" w:char="F0E0"/>
      </w:r>
      <w:r>
        <w:rPr>
          <w:rFonts w:hint="eastAsia"/>
        </w:rPr>
        <w:t xml:space="preserve"> 用户确认购买内容 </w:t>
      </w:r>
      <w:r>
        <w:sym w:font="Wingdings" w:char="F0E0"/>
      </w:r>
      <w:r>
        <w:rPr>
          <w:rFonts w:hint="eastAsia"/>
        </w:rPr>
        <w:t xml:space="preserve"> 用户通过App Atore账户验证 </w:t>
      </w:r>
      <w:r>
        <w:sym w:font="Wingdings" w:char="F0E0"/>
      </w:r>
      <w:r>
        <w:rPr>
          <w:rFonts w:hint="eastAsia"/>
        </w:rPr>
        <w:t xml:space="preserve"> 苹果服务器验证用户请求 </w:t>
      </w:r>
      <w:r>
        <w:sym w:font="Wingdings" w:char="F0E0"/>
      </w:r>
      <w:r>
        <w:rPr>
          <w:rFonts w:hint="eastAsia"/>
        </w:rPr>
        <w:t xml:space="preserve"> 苹果服务器从用户帐号扣款 </w:t>
      </w:r>
      <w:r>
        <w:sym w:font="Wingdings" w:char="F0E0"/>
      </w:r>
      <w:r>
        <w:rPr>
          <w:rFonts w:hint="eastAsia"/>
        </w:rPr>
        <w:t xml:space="preserve"> 苹果向用户返回购买成功信息 </w:t>
      </w:r>
      <w:r>
        <w:sym w:font="Wingdings" w:char="F0E0"/>
      </w:r>
      <w:r>
        <w:rPr>
          <w:rFonts w:hint="eastAsia"/>
        </w:rPr>
        <w:t xml:space="preserve"> 软件接收并显示用户购买信息.</w:t>
      </w:r>
    </w:p>
    <w:p w14:paraId="0E4C64F3" w14:textId="23C97401" w:rsidR="009A4266" w:rsidRPr="009A4266" w:rsidRDefault="00894860" w:rsidP="009A4266">
      <w:pPr>
        <w:pStyle w:val="3"/>
        <w:numPr>
          <w:ilvl w:val="0"/>
          <w:numId w:val="0"/>
        </w:numPr>
        <w:ind w:left="425" w:hanging="5"/>
        <w:rPr>
          <w:bCs w:val="0"/>
          <w:sz w:val="21"/>
          <w:szCs w:val="20"/>
        </w:rPr>
      </w:pPr>
      <w:hyperlink r:id="rId48" w:history="1">
        <w:r w:rsidR="00BB0113" w:rsidRPr="00584BE4">
          <w:rPr>
            <w:bCs w:val="0"/>
            <w:sz w:val="21"/>
            <w:szCs w:val="20"/>
          </w:rPr>
          <w:t>http://www.zhihu.com/question/20997664</w:t>
        </w:r>
      </w:hyperlink>
    </w:p>
    <w:p w14:paraId="0B207E94" w14:textId="0C1FB713" w:rsidR="00BD1DC7" w:rsidRPr="00C82D11" w:rsidRDefault="00103BDF" w:rsidP="00C82D11">
      <w:pPr>
        <w:pStyle w:val="3"/>
        <w:numPr>
          <w:ilvl w:val="0"/>
          <w:numId w:val="0"/>
        </w:numPr>
        <w:ind w:left="425" w:hanging="425"/>
      </w:pPr>
      <w:r>
        <w:rPr>
          <w:rFonts w:hint="eastAsia"/>
        </w:rPr>
        <w:t>7</w:t>
      </w:r>
      <w:r w:rsidR="00C82D11">
        <w:rPr>
          <w:rFonts w:hint="eastAsia"/>
        </w:rPr>
        <w:t>.</w:t>
      </w:r>
      <w:r w:rsidR="00BD1DC7" w:rsidRPr="00C82D11">
        <w:rPr>
          <w:rFonts w:hint="eastAsia"/>
        </w:rPr>
        <w:t xml:space="preserve"> 关于短信验证的问题:</w:t>
      </w:r>
    </w:p>
    <w:p w14:paraId="78A4A298" w14:textId="06811E55" w:rsidR="00BD1DC7" w:rsidRPr="00E84B37" w:rsidRDefault="00BD1DC7" w:rsidP="008B217D">
      <w:pPr>
        <w:pStyle w:val="4"/>
        <w:rPr>
          <w:rFonts w:hint="default"/>
        </w:rPr>
      </w:pPr>
      <w:r w:rsidRPr="00E84B37">
        <w:tab/>
      </w:r>
      <w:r w:rsidR="008B217D">
        <w:t>7</w:t>
      </w:r>
      <w:r w:rsidRPr="00E84B37">
        <w:t xml:space="preserve">.1.  </w:t>
      </w:r>
      <w:r w:rsidRPr="00E84B37">
        <w:rPr>
          <w:rFonts w:cs="Helvetica Neue"/>
        </w:rPr>
        <w:t>SMS</w:t>
      </w:r>
      <w:r w:rsidRPr="00E84B37">
        <w:t>验证的时候用的是自己公司的服务器，还是后台，还是</w:t>
      </w:r>
      <w:r w:rsidRPr="00E84B37">
        <w:rPr>
          <w:rFonts w:cs="Helvetica Neue"/>
        </w:rPr>
        <w:t>sms</w:t>
      </w:r>
      <w:r w:rsidRPr="00E84B37">
        <w:t>的服务器</w:t>
      </w:r>
    </w:p>
    <w:p w14:paraId="6D057C4B" w14:textId="7AE673DC" w:rsidR="00C7766C" w:rsidRDefault="008B217D" w:rsidP="002672AD">
      <w:pPr>
        <w:pStyle w:val="4"/>
        <w:rPr>
          <w:rFonts w:hint="default"/>
        </w:rPr>
      </w:pPr>
      <w:r>
        <w:rPr>
          <w:rFonts w:cs="Helvetica Neue"/>
        </w:rPr>
        <w:tab/>
        <w:t>7</w:t>
      </w:r>
      <w:r w:rsidR="00BD1DC7" w:rsidRPr="00E84B37">
        <w:rPr>
          <w:rFonts w:cs="Helvetica Neue"/>
        </w:rPr>
        <w:t xml:space="preserve">.2.  </w:t>
      </w:r>
      <w:r w:rsidR="00BD1DC7" w:rsidRPr="00E84B37">
        <w:t>分析一下使用手机获取验证码注册账号的实现逻辑</w:t>
      </w:r>
      <w:r w:rsidR="00BD1DC7" w:rsidRPr="00E84B37">
        <w:rPr>
          <w:rFonts w:cs="Helvetica Neue"/>
        </w:rPr>
        <w:t>(</w:t>
      </w:r>
      <w:r w:rsidR="00BD1DC7" w:rsidRPr="00E84B37">
        <w:t>给了一个示例图</w:t>
      </w:r>
      <w:r w:rsidR="00BD1DC7" w:rsidRPr="00E84B37">
        <w:rPr>
          <w:rFonts w:cs="Helvetica Neue"/>
        </w:rPr>
        <w:t>)</w:t>
      </w:r>
      <w:r w:rsidR="00BD1DC7" w:rsidRPr="00E84B37">
        <w:t>，发送到手机的验证码超过</w:t>
      </w:r>
      <w:r w:rsidR="00BD1DC7" w:rsidRPr="00E84B37">
        <w:rPr>
          <w:rFonts w:cs="Helvetica Neue"/>
        </w:rPr>
        <w:t>60</w:t>
      </w:r>
      <w:r w:rsidR="00BD1DC7" w:rsidRPr="00E84B37">
        <w:t>秒钟后重新发送</w:t>
      </w:r>
    </w:p>
    <w:p w14:paraId="067E4794" w14:textId="77777777" w:rsidR="00C7766C" w:rsidRPr="001146AD" w:rsidRDefault="00C7766C" w:rsidP="008F5DD4">
      <w:pPr>
        <w:ind w:left="420" w:firstLine="420"/>
      </w:pPr>
      <w:r w:rsidRPr="00C7766C">
        <w:rPr>
          <w:rFonts w:hint="eastAsia"/>
        </w:rPr>
        <w:t>定义一个label属性，赋值为59秒 在定义一个count 设置一个timer 每次减少一秒 把count-- 再把count的值拼接到label上 当count == 0 的时候 在显示验证码输入</w:t>
      </w:r>
    </w:p>
    <w:p w14:paraId="740AAE38" w14:textId="58CA8963" w:rsidR="00C7766C" w:rsidRPr="00C7766C" w:rsidRDefault="00C7766C" w:rsidP="00C7766C"/>
    <w:p w14:paraId="47AB833D" w14:textId="7FCB0235" w:rsidR="00BD1DC7" w:rsidRPr="00C82D11" w:rsidRDefault="00C82D11" w:rsidP="00C82D11">
      <w:pPr>
        <w:pStyle w:val="3"/>
        <w:numPr>
          <w:ilvl w:val="0"/>
          <w:numId w:val="0"/>
        </w:numPr>
        <w:ind w:left="425" w:hanging="425"/>
      </w:pPr>
      <w:r>
        <w:rPr>
          <w:rFonts w:hint="eastAsia"/>
        </w:rPr>
        <w:t>8</w:t>
      </w:r>
      <w:r w:rsidR="00BD1DC7" w:rsidRPr="00C82D11">
        <w:rPr>
          <w:rFonts w:hint="eastAsia"/>
        </w:rPr>
        <w:t>. 关于二维码</w:t>
      </w:r>
    </w:p>
    <w:p w14:paraId="59FC1D34" w14:textId="3DDB644D" w:rsidR="00BD1DC7" w:rsidRPr="00F40F8D" w:rsidRDefault="008B217D" w:rsidP="00F40F8D">
      <w:pPr>
        <w:pStyle w:val="4"/>
        <w:ind w:firstLine="420"/>
        <w:rPr>
          <w:rFonts w:hint="default"/>
        </w:rPr>
      </w:pPr>
      <w:r>
        <w:t>8</w:t>
      </w:r>
      <w:r w:rsidR="00BD1DC7" w:rsidRPr="00E84B37">
        <w:t>.1. 不联网扫描二维码支付?</w:t>
      </w:r>
    </w:p>
    <w:p w14:paraId="37F933BA" w14:textId="40089427" w:rsidR="00BD1DC7" w:rsidRPr="00C82D11" w:rsidRDefault="00C82D11" w:rsidP="00C82D11">
      <w:pPr>
        <w:pStyle w:val="3"/>
        <w:numPr>
          <w:ilvl w:val="0"/>
          <w:numId w:val="0"/>
        </w:numPr>
        <w:ind w:left="425" w:hanging="425"/>
      </w:pPr>
      <w:r>
        <w:rPr>
          <w:rFonts w:hint="eastAsia"/>
        </w:rPr>
        <w:t>9</w:t>
      </w:r>
      <w:r w:rsidR="00BD1DC7" w:rsidRPr="00C82D11">
        <w:rPr>
          <w:rFonts w:hint="eastAsia"/>
        </w:rPr>
        <w:t>. 关于蓝牙</w:t>
      </w:r>
    </w:p>
    <w:p w14:paraId="7AC29AF3" w14:textId="07566535" w:rsidR="00BD1DC7" w:rsidRPr="00F00F45" w:rsidRDefault="00F40F8D" w:rsidP="00F00F45">
      <w:pPr>
        <w:pStyle w:val="4"/>
        <w:rPr>
          <w:rFonts w:hint="default"/>
        </w:rPr>
      </w:pPr>
      <w:r>
        <w:tab/>
        <w:t>9</w:t>
      </w:r>
      <w:r w:rsidR="00BD1DC7" w:rsidRPr="00E84B37">
        <w:t>.1. 一个黑屋子里，没网没蓝牙，两个手机怎么传图片?</w:t>
      </w:r>
    </w:p>
    <w:p w14:paraId="00044E62" w14:textId="77777777" w:rsidR="00F6659B" w:rsidRDefault="00C82D11" w:rsidP="00F6659B">
      <w:pPr>
        <w:pStyle w:val="3"/>
        <w:numPr>
          <w:ilvl w:val="0"/>
          <w:numId w:val="0"/>
        </w:numPr>
        <w:ind w:left="425" w:hanging="425"/>
      </w:pPr>
      <w:r>
        <w:rPr>
          <w:rFonts w:hint="eastAsia"/>
        </w:rPr>
        <w:t>10</w:t>
      </w:r>
      <w:r w:rsidR="00BD1DC7" w:rsidRPr="00C82D11">
        <w:rPr>
          <w:rFonts w:hint="eastAsia"/>
        </w:rPr>
        <w:t>. 关于推送</w:t>
      </w:r>
    </w:p>
    <w:p w14:paraId="270496ED" w14:textId="7B076ED5" w:rsidR="00F6659B" w:rsidRPr="00F6659B" w:rsidRDefault="00F6659B" w:rsidP="00F6659B">
      <w:pPr>
        <w:pStyle w:val="4"/>
        <w:rPr>
          <w:rFonts w:hAnsi="微软雅黑" w:hint="default"/>
          <w:kern w:val="2"/>
          <w:szCs w:val="32"/>
        </w:rPr>
      </w:pPr>
      <w:r>
        <w:t>10.1. 什么是推送消息？(What is push notification?)</w:t>
      </w:r>
    </w:p>
    <w:p w14:paraId="77901E47" w14:textId="77777777" w:rsidR="00317A3D" w:rsidRDefault="00F6659B" w:rsidP="00317A3D">
      <w:pPr>
        <w:widowControl/>
        <w:autoSpaceDE w:val="0"/>
        <w:autoSpaceDN w:val="0"/>
        <w:adjustRightInd w:val="0"/>
        <w:spacing w:after="240" w:line="280" w:lineRule="atLeast"/>
        <w:ind w:firstLine="420"/>
        <w:jc w:val="left"/>
      </w:pPr>
      <w:r>
        <w:rPr>
          <w:rFonts w:hint="eastAsia"/>
        </w:rPr>
        <w:t>推送通知简单点就是客户端获取资源的一种手段。普通情况下，都是客户端主动的</w:t>
      </w:r>
      <w:r>
        <w:t>pull</w:t>
      </w:r>
      <w:r>
        <w:rPr>
          <w:rFonts w:hint="eastAsia"/>
        </w:rPr>
        <w:t>。推送则是服务器端主动</w:t>
      </w:r>
      <w:r>
        <w:t>push</w:t>
      </w:r>
      <w:r>
        <w:rPr>
          <w:rFonts w:hint="eastAsia"/>
        </w:rPr>
        <w:t>。</w:t>
      </w:r>
    </w:p>
    <w:p w14:paraId="237E823D" w14:textId="6EE68B31" w:rsidR="00317A3D" w:rsidRDefault="00317A3D" w:rsidP="00317A3D">
      <w:pPr>
        <w:widowControl/>
        <w:autoSpaceDE w:val="0"/>
        <w:autoSpaceDN w:val="0"/>
        <w:adjustRightInd w:val="0"/>
        <w:spacing w:after="240" w:line="280" w:lineRule="atLeast"/>
        <w:ind w:firstLine="420"/>
        <w:jc w:val="left"/>
      </w:pPr>
      <w:r w:rsidRPr="00317A3D">
        <w:t>第一步:UIApplication向APNS注册push notification服务 </w:t>
      </w:r>
    </w:p>
    <w:p w14:paraId="11C16944" w14:textId="6DECF53B" w:rsidR="00317A3D" w:rsidRDefault="00317A3D" w:rsidP="00317A3D">
      <w:r w:rsidRPr="00317A3D">
        <w:t>应用程序 要支持 推送服务(在网页里配置) (1)https://developer.apple.com/devcenter/ios/index.action (2)登录 苹果开发者账号(注意是收费账号,$99或$299) 3)下载push证书(主要是给程序签名,push服务只有收费开发者才具备。所以需要签名验证),如果没有 push证书,创建一个push证书(App ID-&gt;钥匙串程序生成request-&gt;push证书)注意事项:App ID的 Bundle ID必须和程序plist文件里的Bundle identifier一致。App ID一旦生成,将不可修改。 (4)把证书安装到钥匙串里(双击证书文件) (5)生成 编译程序 用的描述文件(网页里进行</w:t>
      </w:r>
      <w:r>
        <w:t>)</w:t>
      </w:r>
      <w:r>
        <w:rPr>
          <w:rFonts w:hint="eastAsia"/>
        </w:rPr>
        <w:t xml:space="preserve"> </w:t>
      </w:r>
      <w:r w:rsidRPr="00317A3D">
        <w:t>2、向APNS注册push服务(UIApplication的registerForRemoteNotificationTypes:方法)</w:t>
      </w:r>
    </w:p>
    <w:p w14:paraId="5DF85A17" w14:textId="43F01F48" w:rsidR="00317A3D" w:rsidRDefault="00317A3D" w:rsidP="00317A3D">
      <w:pPr>
        <w:ind w:firstLine="420"/>
      </w:pPr>
      <w:r w:rsidRPr="00317A3D">
        <w:t> 第二步 获取APNS分配的DeviceToken(64位16进制串) - (void)application:(UIApplication *)application didRegisterForRemoteNotificationsWithDeviceToken:(NSData *)deviceToken</w:t>
      </w:r>
    </w:p>
    <w:p w14:paraId="367C99D5" w14:textId="77777777" w:rsidR="00317A3D" w:rsidRDefault="00317A3D" w:rsidP="00317A3D">
      <w:pPr>
        <w:widowControl/>
        <w:autoSpaceDE w:val="0"/>
        <w:autoSpaceDN w:val="0"/>
        <w:adjustRightInd w:val="0"/>
        <w:spacing w:after="240" w:line="280" w:lineRule="atLeast"/>
        <w:ind w:firstLine="420"/>
        <w:jc w:val="left"/>
      </w:pPr>
      <w:r w:rsidRPr="00317A3D">
        <w:t> 第三步 把DeviceToken发送给自己的后台服务器,服务器记录每台设备的DeviceToken以便日后推送信息给客 户端。(需要有一个网络接口,让客户端发送DeviceToken) </w:t>
      </w:r>
    </w:p>
    <w:p w14:paraId="230EFD78" w14:textId="65265DE3" w:rsidR="00317A3D" w:rsidRDefault="00317A3D" w:rsidP="00317A3D">
      <w:pPr>
        <w:widowControl/>
        <w:autoSpaceDE w:val="0"/>
        <w:autoSpaceDN w:val="0"/>
        <w:adjustRightInd w:val="0"/>
        <w:spacing w:after="240" w:line="280" w:lineRule="atLeast"/>
        <w:ind w:firstLine="420"/>
        <w:jc w:val="left"/>
      </w:pPr>
      <w:r w:rsidRPr="00317A3D">
        <w:t xml:space="preserve">第四步 服务器推送信息给客户端 </w:t>
      </w:r>
    </w:p>
    <w:p w14:paraId="344DF910" w14:textId="06D1B796" w:rsidR="00317A3D" w:rsidRDefault="00317A3D" w:rsidP="00317A3D">
      <w:pPr>
        <w:widowControl/>
        <w:autoSpaceDE w:val="0"/>
        <w:autoSpaceDN w:val="0"/>
        <w:adjustRightInd w:val="0"/>
        <w:spacing w:after="240" w:line="280" w:lineRule="atLeast"/>
        <w:ind w:firstLine="420"/>
        <w:jc w:val="left"/>
      </w:pPr>
      <w:r w:rsidRPr="00317A3D">
        <w:t>1</w:t>
      </w:r>
      <w:r>
        <w:rPr>
          <w:rFonts w:hint="eastAsia"/>
        </w:rPr>
        <w:t>&gt;</w:t>
      </w:r>
      <w:r w:rsidRPr="00317A3D">
        <w:t>、服务器除了需要有客户端的DeviceToken之外,还要有push证书,对push的内容进行签名。(苹果为了防 止 恶意向客户端(比如DeviceToken泄露了)发送消息,每次推送消息,都需要证书进行签名,从而避免黑客恶 意攻击用户手机。) 2</w:t>
      </w:r>
      <w:r>
        <w:rPr>
          <w:rFonts w:hint="eastAsia"/>
        </w:rPr>
        <w:t>&gt;</w:t>
      </w:r>
      <w:r w:rsidRPr="00317A3D">
        <w:t>、如果你的服务器是java写的,可以直接使用钥匙串导出的p12文件(证书和密钥一起导出)。如果你的服务器 是php写的,因为php语言不支持p12文件类型,需要转换为pem文件。 3、将p12转换为pem文件:终端 先找到你p12所在的目录 openssl pkcs12 -in CertificateName.p12 - outCertificateName.pem -nodes 4、服务器发送信息给APNS,APNS自动将信息推送给客户端 </w:t>
      </w:r>
    </w:p>
    <w:p w14:paraId="51F06794" w14:textId="66CFCF56" w:rsidR="00C25905" w:rsidRDefault="00317A3D" w:rsidP="001E1F24">
      <w:pPr>
        <w:widowControl/>
        <w:autoSpaceDE w:val="0"/>
        <w:autoSpaceDN w:val="0"/>
        <w:adjustRightInd w:val="0"/>
        <w:spacing w:after="240" w:line="280" w:lineRule="atLeast"/>
        <w:ind w:firstLine="420"/>
        <w:jc w:val="left"/>
      </w:pPr>
      <w:r w:rsidRPr="00317A3D">
        <w:t>第五步 客户端处理收到的信息 - (void)application:(UIApplication *)application didReceiveRemoteNotification:(NSDictionary *)userInfo 注意事项 1、测试版的push证书仅仅用于开发期间测试,发布版的程序需要生成一个发布版的push证书。 2、测试版APNS的ssl地址和发布版的ssl地址不同 3、测试版的DeviceToken和发布版的DeviceToken也不同 4、php文件要喝pem文件放在同一目录。 5、除了alert sound和badge之外,json串里还可以包含自定义信息。 6、推送的信息最大255字节 7、推送的信息受网络影响较大,有可能造成延迟甚至丢失,重要信息的传递不应该使用push通知,应该有专门的 后台接口。8、借助push推送,两个客户端可以实现即时通信,工程里面存放我们的p12文件,客户端自己组织json串,发 送请求到APNS。 </w:t>
      </w:r>
    </w:p>
    <w:p w14:paraId="3AF9A69B" w14:textId="29CBF98A" w:rsidR="00C25905" w:rsidRPr="00C25905" w:rsidRDefault="00C25905" w:rsidP="00C25905">
      <w:pPr>
        <w:pStyle w:val="4"/>
        <w:rPr>
          <w:rFonts w:hint="default"/>
        </w:rPr>
      </w:pPr>
      <w:r>
        <w:t xml:space="preserve">10.2. </w:t>
      </w:r>
      <w:r w:rsidRPr="00C25905">
        <w:t>Provider是指某个iPhone软件的Push服务器，这篇文章我将使用.net作为Provider。 APNS是Apple Push Notification Service（Apple Push服务器）的缩写，是苹果的服务器。</w:t>
      </w:r>
    </w:p>
    <w:p w14:paraId="1679660C" w14:textId="20A868FB" w:rsidR="00C25905" w:rsidRPr="00086831" w:rsidRDefault="009F5402" w:rsidP="00086831">
      <w:pPr>
        <w:ind w:firstLine="420"/>
      </w:pPr>
      <w:r w:rsidRPr="009F5402">
        <w:rPr>
          <w:rFonts w:hint="eastAsia"/>
          <w:noProof/>
        </w:rPr>
        <w:drawing>
          <wp:inline distT="0" distB="0" distL="0" distR="0" wp14:anchorId="77D02385" wp14:editId="06EFAA51">
            <wp:extent cx="6837680" cy="975360"/>
            <wp:effectExtent l="0" t="0" r="0" b="0"/>
            <wp:docPr id="34" name="图片 34" descr="mac:Users:ryanchen:Desktop:Snip201602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ryanchen:Desktop:Snip20160217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37680" cy="975360"/>
                    </a:xfrm>
                    <a:prstGeom prst="rect">
                      <a:avLst/>
                    </a:prstGeom>
                    <a:noFill/>
                    <a:ln>
                      <a:noFill/>
                    </a:ln>
                  </pic:spPr>
                </pic:pic>
              </a:graphicData>
            </a:graphic>
          </wp:inline>
        </w:drawing>
      </w:r>
      <w:r w:rsidR="00C25905" w:rsidRPr="00086831">
        <w:rPr>
          <w:rFonts w:hint="eastAsia"/>
        </w:rPr>
        <w:t>上图可以分为三个阶段。</w:t>
      </w:r>
    </w:p>
    <w:p w14:paraId="4A4C96C0" w14:textId="77777777" w:rsidR="00C25905" w:rsidRPr="00086831" w:rsidRDefault="00C25905" w:rsidP="00086831">
      <w:pPr>
        <w:ind w:firstLine="420"/>
      </w:pPr>
      <w:r w:rsidRPr="00086831">
        <w:rPr>
          <w:rFonts w:hint="eastAsia"/>
        </w:rPr>
        <w:t>第一阶段：</w:t>
      </w:r>
      <w:r w:rsidRPr="00086831">
        <w:t>.net</w:t>
      </w:r>
      <w:r w:rsidRPr="00086831">
        <w:rPr>
          <w:rFonts w:hint="eastAsia"/>
        </w:rPr>
        <w:t>应用程序把要发送的消息、目的</w:t>
      </w:r>
      <w:r w:rsidRPr="00086831">
        <w:t>iPhone</w:t>
      </w:r>
      <w:r w:rsidRPr="00086831">
        <w:rPr>
          <w:rFonts w:hint="eastAsia"/>
        </w:rPr>
        <w:t>的标识打包，发给</w:t>
      </w:r>
      <w:r w:rsidRPr="00086831">
        <w:t>APNS</w:t>
      </w:r>
      <w:r w:rsidRPr="00086831">
        <w:rPr>
          <w:rFonts w:hint="eastAsia"/>
        </w:rPr>
        <w:t>。 </w:t>
      </w:r>
    </w:p>
    <w:p w14:paraId="77402D05" w14:textId="77777777" w:rsidR="00C25905" w:rsidRPr="00086831" w:rsidRDefault="00C25905" w:rsidP="00086831">
      <w:pPr>
        <w:ind w:firstLine="420"/>
      </w:pPr>
      <w:r w:rsidRPr="00086831">
        <w:rPr>
          <w:rFonts w:hint="eastAsia"/>
        </w:rPr>
        <w:t>第二阶段：</w:t>
      </w:r>
      <w:r w:rsidRPr="00086831">
        <w:t>APNS</w:t>
      </w:r>
      <w:r w:rsidRPr="00086831">
        <w:rPr>
          <w:rFonts w:hint="eastAsia"/>
        </w:rPr>
        <w:t>在自身的已注册</w:t>
      </w:r>
      <w:r w:rsidRPr="00086831">
        <w:t>Push</w:t>
      </w:r>
      <w:r w:rsidRPr="00086831">
        <w:rPr>
          <w:rFonts w:hint="eastAsia"/>
        </w:rPr>
        <w:t>服务的</w:t>
      </w:r>
      <w:r w:rsidRPr="00086831">
        <w:t>iPhone</w:t>
      </w:r>
      <w:r w:rsidRPr="00086831">
        <w:rPr>
          <w:rFonts w:hint="eastAsia"/>
        </w:rPr>
        <w:t>列表中，查找有相应标识的</w:t>
      </w:r>
      <w:r w:rsidRPr="00086831">
        <w:t>iPhone</w:t>
      </w:r>
      <w:r w:rsidRPr="00086831">
        <w:rPr>
          <w:rFonts w:hint="eastAsia"/>
        </w:rPr>
        <w:t>，并把消息发到</w:t>
      </w:r>
      <w:r w:rsidRPr="00086831">
        <w:t>iPhone</w:t>
      </w:r>
      <w:r w:rsidRPr="00086831">
        <w:rPr>
          <w:rFonts w:hint="eastAsia"/>
        </w:rPr>
        <w:t>。 </w:t>
      </w:r>
    </w:p>
    <w:p w14:paraId="740C20E2" w14:textId="77777777" w:rsidR="00C25905" w:rsidRPr="00086831" w:rsidRDefault="00C25905" w:rsidP="00086831">
      <w:pPr>
        <w:ind w:firstLine="420"/>
      </w:pPr>
      <w:r w:rsidRPr="00086831">
        <w:rPr>
          <w:rFonts w:hint="eastAsia"/>
        </w:rPr>
        <w:t>第三阶段：</w:t>
      </w:r>
      <w:r w:rsidRPr="00086831">
        <w:t>iPhone</w:t>
      </w:r>
      <w:r w:rsidRPr="00086831">
        <w:rPr>
          <w:rFonts w:hint="eastAsia"/>
        </w:rPr>
        <w:t>把发来的消息传递给相应的应用程序， 并且按照设定弹出</w:t>
      </w:r>
      <w:r w:rsidRPr="00086831">
        <w:t>Push</w:t>
      </w:r>
      <w:r w:rsidRPr="00086831">
        <w:rPr>
          <w:rFonts w:hint="eastAsia"/>
        </w:rPr>
        <w:t>通知。</w:t>
      </w:r>
    </w:p>
    <w:p w14:paraId="38D5252B" w14:textId="164E6A79" w:rsidR="00BD1DC7" w:rsidRDefault="00C25905" w:rsidP="00DB4586">
      <w:pPr>
        <w:ind w:firstLine="420"/>
      </w:pPr>
      <w:r w:rsidRPr="00086831">
        <w:t xml:space="preserve">http://blog.csdn.net/zhuqilin0/article/details/6527113 </w:t>
      </w:r>
      <w:r w:rsidRPr="00086831">
        <w:rPr>
          <w:rFonts w:hint="eastAsia"/>
        </w:rPr>
        <w:t> </w:t>
      </w:r>
      <w:r w:rsidRPr="00086831">
        <w:t xml:space="preserve"> </w:t>
      </w:r>
      <w:r w:rsidRPr="00086831">
        <w:rPr>
          <w:rFonts w:hint="eastAsia"/>
        </w:rPr>
        <w:t> </w:t>
      </w:r>
      <w:r w:rsidRPr="00086831">
        <w:t>//</w:t>
      </w:r>
      <w:r w:rsidRPr="00086831">
        <w:rPr>
          <w:rFonts w:hint="eastAsia"/>
        </w:rPr>
        <w:t>消息推送机制</w:t>
      </w:r>
    </w:p>
    <w:p w14:paraId="7937B16D" w14:textId="54D7A8FF" w:rsidR="006B1337" w:rsidRPr="007528E3" w:rsidRDefault="006B1337" w:rsidP="006B1337">
      <w:pPr>
        <w:pStyle w:val="4"/>
        <w:rPr>
          <w:rFonts w:hint="default"/>
        </w:rPr>
      </w:pPr>
      <w:bookmarkStart w:id="30" w:name="_Toc317587734"/>
      <w:r>
        <w:t>10.3</w:t>
      </w:r>
      <w:r w:rsidRPr="007528E3">
        <w:t>、把程序自己关掉和程序进入后台,远程推送的区别</w:t>
      </w:r>
      <w:bookmarkEnd w:id="30"/>
    </w:p>
    <w:p w14:paraId="689E9DC7" w14:textId="44203612" w:rsidR="006B1337" w:rsidRPr="006B1337" w:rsidRDefault="006B1337" w:rsidP="006B1337">
      <w:pPr>
        <w:widowControl/>
        <w:autoSpaceDE w:val="0"/>
        <w:autoSpaceDN w:val="0"/>
        <w:adjustRightInd w:val="0"/>
        <w:ind w:firstLine="420"/>
        <w:jc w:val="left"/>
      </w:pPr>
      <w:r w:rsidRPr="006B1337">
        <w:t>1</w:t>
      </w:r>
      <w:r>
        <w:rPr>
          <w:rFonts w:hint="eastAsia"/>
        </w:rPr>
        <w:t>&gt;</w:t>
      </w:r>
      <w:r w:rsidRPr="006B1337">
        <w:t xml:space="preserve">. 关掉后不执行任何代码, 不能处理事件 </w:t>
      </w:r>
    </w:p>
    <w:p w14:paraId="2817CCD0" w14:textId="680FA4C1" w:rsidR="006B1337" w:rsidRPr="006B1337" w:rsidRDefault="006B1337" w:rsidP="006B1337">
      <w:pPr>
        <w:widowControl/>
        <w:autoSpaceDE w:val="0"/>
        <w:autoSpaceDN w:val="0"/>
        <w:adjustRightInd w:val="0"/>
        <w:ind w:firstLine="420"/>
        <w:jc w:val="left"/>
      </w:pPr>
      <w:r w:rsidRPr="006B1337">
        <w:t>2</w:t>
      </w:r>
      <w:r w:rsidR="002D6CCE">
        <w:rPr>
          <w:rFonts w:hint="eastAsia"/>
        </w:rPr>
        <w:t>&gt;</w:t>
      </w:r>
      <w:r w:rsidRPr="006B1337">
        <w:t xml:space="preserve">. 应用程序进入后台状态不久后转入挂起状态。在这种状态下，应用程序不执行任何代码，并有可能在任意时候从内存中删除。只有当用户再次运行此应用，应用才会从挂起状态唤醒，代码得以继续执行 </w:t>
      </w:r>
    </w:p>
    <w:p w14:paraId="34190228" w14:textId="7DA524DD" w:rsidR="006B1337" w:rsidRPr="006B1337" w:rsidRDefault="006B1337" w:rsidP="006B1337">
      <w:pPr>
        <w:widowControl/>
        <w:autoSpaceDE w:val="0"/>
        <w:autoSpaceDN w:val="0"/>
        <w:adjustRightInd w:val="0"/>
        <w:ind w:firstLine="420"/>
        <w:jc w:val="left"/>
      </w:pPr>
      <w:r w:rsidRPr="006B1337">
        <w:t>3</w:t>
      </w:r>
      <w:r w:rsidR="003A1313">
        <w:rPr>
          <w:rFonts w:hint="eastAsia"/>
        </w:rPr>
        <w:t>&gt;</w:t>
      </w:r>
      <w:r w:rsidRPr="006B1337">
        <w:t>.或者进入后台时开启多任务状态，保留在内存中，这样就可以执行系统允许的动作</w:t>
      </w:r>
    </w:p>
    <w:p w14:paraId="3E749405" w14:textId="7721453B" w:rsidR="006B1337" w:rsidRPr="006B1337" w:rsidRDefault="006B1337" w:rsidP="006B1337">
      <w:pPr>
        <w:widowControl/>
        <w:autoSpaceDE w:val="0"/>
        <w:autoSpaceDN w:val="0"/>
        <w:adjustRightInd w:val="0"/>
        <w:ind w:firstLine="420"/>
        <w:jc w:val="left"/>
      </w:pPr>
      <w:r w:rsidRPr="006B1337">
        <w:t>4</w:t>
      </w:r>
      <w:r w:rsidR="009D4C83">
        <w:rPr>
          <w:rFonts w:hint="eastAsia"/>
        </w:rPr>
        <w:t>&gt;</w:t>
      </w:r>
      <w:r w:rsidRPr="006B1337">
        <w:t>.远程推送是由远程服务器上的程序发送到APNS,再由APNS把消息推送至设备上的程序,当应用程序收到推送的消息会自动调用特定的方法执行事先写好的代码</w:t>
      </w:r>
    </w:p>
    <w:p w14:paraId="0C959ED8" w14:textId="77777777" w:rsidR="006F6565" w:rsidRPr="007528E3" w:rsidRDefault="006F6565" w:rsidP="006F6565">
      <w:pPr>
        <w:pStyle w:val="4"/>
        <w:rPr>
          <w:rFonts w:hint="default"/>
        </w:rPr>
      </w:pPr>
      <w:bookmarkStart w:id="31" w:name="_Toc317587735"/>
      <w:r w:rsidRPr="007528E3">
        <w:t>五、本地通知和远程推送通知对基本概念和用法？</w:t>
      </w:r>
      <w:bookmarkEnd w:id="31"/>
    </w:p>
    <w:p w14:paraId="62FB6E94" w14:textId="772B2EE3" w:rsidR="006F6565" w:rsidRPr="006F6565" w:rsidRDefault="006F6565" w:rsidP="006F6565">
      <w:pPr>
        <w:widowControl/>
        <w:autoSpaceDE w:val="0"/>
        <w:autoSpaceDN w:val="0"/>
        <w:adjustRightInd w:val="0"/>
        <w:ind w:firstLine="420"/>
        <w:jc w:val="left"/>
      </w:pPr>
      <w:r>
        <w:rPr>
          <w:rFonts w:ascii="Helvetica Neue" w:hAnsi="Helvetica Neue" w:cs="Helvetica Neue"/>
          <w:kern w:val="0"/>
          <w:sz w:val="28"/>
          <w:szCs w:val="28"/>
        </w:rPr>
        <w:t> </w:t>
      </w:r>
      <w:r w:rsidRPr="006F6565">
        <w:t xml:space="preserve">本地通知和远程推送通知都可以向不在前台运行的应用发送消息,这种消息既可能是即将发生的事件,也可能是服务器的新数据.不管是本地通知还是远程通知,他们在程序界面的显示效果相同,都可能显示为一段警告信息或应用程序图标上的微章. </w:t>
      </w:r>
    </w:p>
    <w:p w14:paraId="1A33CFC3" w14:textId="3A3FBD67" w:rsidR="006B1337" w:rsidRDefault="006F6565" w:rsidP="006F6565">
      <w:pPr>
        <w:widowControl/>
        <w:autoSpaceDE w:val="0"/>
        <w:autoSpaceDN w:val="0"/>
        <w:adjustRightInd w:val="0"/>
        <w:ind w:firstLine="420"/>
        <w:jc w:val="left"/>
      </w:pPr>
      <w:r>
        <w:t> </w:t>
      </w:r>
      <w:r w:rsidRPr="006F6565">
        <w:t>本地通知和远程推送通知的基本目的都是让应用程序能够通知用户某些事情, 而且不需要应用程序在前台运行.二者的区别在于本地通知由本应用负责调用,只能从当前设备上的iOS发出, 而远程通知由远程服务器上的程序发送到APNS,再由APNS把消息推送至设备上的程序</w:t>
      </w:r>
    </w:p>
    <w:p w14:paraId="50B635B8" w14:textId="77777777" w:rsidR="006B1337" w:rsidRDefault="006B1337" w:rsidP="00DB4586">
      <w:pPr>
        <w:ind w:firstLine="420"/>
      </w:pPr>
    </w:p>
    <w:p w14:paraId="7BBF19A8" w14:textId="77777777" w:rsidR="005A6F02" w:rsidRPr="00DB4586" w:rsidRDefault="005A6F02" w:rsidP="00FB6293">
      <w:pPr>
        <w:pStyle w:val="2"/>
        <w:numPr>
          <w:ilvl w:val="0"/>
          <w:numId w:val="8"/>
        </w:numPr>
        <w:ind w:firstLineChars="200" w:firstLine="779"/>
        <w:rPr>
          <w:rFonts w:hint="default"/>
        </w:rPr>
      </w:pPr>
      <w:r w:rsidRPr="00DB4586">
        <w:t>关于即时通讯的问题:</w:t>
      </w:r>
    </w:p>
    <w:p w14:paraId="6D4835A5" w14:textId="52AEFF48" w:rsidR="005A6F02" w:rsidRPr="005A6F02" w:rsidRDefault="005A6F02" w:rsidP="00750366">
      <w:pPr>
        <w:pStyle w:val="3"/>
        <w:numPr>
          <w:ilvl w:val="0"/>
          <w:numId w:val="0"/>
        </w:numPr>
        <w:rPr>
          <w:rFonts w:asciiTheme="minorEastAsia" w:hAnsiTheme="minorEastAsia"/>
        </w:rPr>
      </w:pPr>
      <w:r w:rsidRPr="005A6F02">
        <w:rPr>
          <w:rFonts w:asciiTheme="minorEastAsia" w:hAnsiTheme="minorEastAsia" w:hint="eastAsia"/>
        </w:rPr>
        <w:t xml:space="preserve">1. </w:t>
      </w:r>
      <w:r w:rsidRPr="005A6F02">
        <w:rPr>
          <w:rFonts w:asciiTheme="minorEastAsia" w:hAnsiTheme="minorEastAsia" w:hint="eastAsia"/>
        </w:rPr>
        <w:t>关于即时通讯的问题</w:t>
      </w:r>
      <w:r w:rsidRPr="005A6F02">
        <w:rPr>
          <w:rFonts w:asciiTheme="minorEastAsia" w:hAnsiTheme="minorEastAsia" w:hint="eastAsia"/>
        </w:rPr>
        <w:t>:</w:t>
      </w:r>
    </w:p>
    <w:p w14:paraId="063EDF46" w14:textId="7FD1D08B" w:rsidR="005A6F02" w:rsidRPr="005A6F02" w:rsidRDefault="005A6F02" w:rsidP="00750366">
      <w:pPr>
        <w:pStyle w:val="4"/>
        <w:rPr>
          <w:rFonts w:asciiTheme="minorEastAsia" w:hAnsiTheme="minorEastAsia" w:cs="Helvetica Neue" w:hint="default"/>
        </w:rPr>
      </w:pPr>
      <w:r w:rsidRPr="005A6F02">
        <w:rPr>
          <w:rFonts w:asciiTheme="minorEastAsia" w:hAnsiTheme="minorEastAsia"/>
        </w:rPr>
        <w:tab/>
      </w:r>
      <w:r w:rsidR="009C4363">
        <w:t xml:space="preserve">1.1. </w:t>
      </w:r>
      <w:r w:rsidRPr="00750366">
        <w:t>通信的时候是通过什么把信息发给服务器的</w:t>
      </w:r>
    </w:p>
    <w:p w14:paraId="35083C4C" w14:textId="56593724" w:rsidR="005A6F02" w:rsidRPr="00750366" w:rsidRDefault="005A6F02" w:rsidP="00750366">
      <w:pPr>
        <w:pStyle w:val="4"/>
        <w:ind w:firstLine="420"/>
        <w:rPr>
          <w:rFonts w:hint="default"/>
        </w:rPr>
      </w:pPr>
      <w:r w:rsidRPr="00750366">
        <w:t>1.2  服务端提供一个pdf文件怎么能直接展示在界面上</w:t>
      </w:r>
    </w:p>
    <w:p w14:paraId="17FE0E79" w14:textId="42DD67F0" w:rsidR="005A6F02" w:rsidRPr="000E6118" w:rsidRDefault="005A6F02" w:rsidP="000E6118">
      <w:pPr>
        <w:pStyle w:val="4"/>
        <w:ind w:firstLine="420"/>
        <w:rPr>
          <w:rFonts w:hint="default"/>
        </w:rPr>
      </w:pPr>
      <w:r w:rsidRPr="000E6118">
        <w:t>1.3. 经常使用的即时通讯有哪些？你擅长的有哪些？你不擅长什么？</w:t>
      </w:r>
    </w:p>
    <w:p w14:paraId="087DE9CA" w14:textId="023A30E9" w:rsidR="005A6F02" w:rsidRPr="000E6118" w:rsidRDefault="005A6F02" w:rsidP="000E6118">
      <w:pPr>
        <w:pStyle w:val="4"/>
        <w:ind w:firstLine="420"/>
        <w:rPr>
          <w:rFonts w:hint="default"/>
        </w:rPr>
      </w:pPr>
      <w:r w:rsidRPr="000E6118">
        <w:t>1.4. 怎样实现信息的共享？</w:t>
      </w:r>
    </w:p>
    <w:p w14:paraId="617E95D7" w14:textId="740F3337" w:rsidR="005A6F02" w:rsidRDefault="005A6F02" w:rsidP="000E6118">
      <w:pPr>
        <w:pStyle w:val="4"/>
        <w:ind w:firstLine="420"/>
        <w:rPr>
          <w:rFonts w:hint="default"/>
        </w:rPr>
      </w:pPr>
      <w:r w:rsidRPr="000E6118">
        <w:t>1.5. 介绍一下即时通讯</w:t>
      </w:r>
      <w:r w:rsidR="006B2F8C">
        <w:t>? 即时通讯大数据如何处理?</w:t>
      </w:r>
    </w:p>
    <w:p w14:paraId="062CB97F" w14:textId="2F6BEB43" w:rsidR="006B2F8C" w:rsidRPr="006B2F8C" w:rsidRDefault="006B2F8C" w:rsidP="006B2F8C">
      <w:pPr>
        <w:widowControl/>
        <w:autoSpaceDE w:val="0"/>
        <w:autoSpaceDN w:val="0"/>
        <w:adjustRightInd w:val="0"/>
        <w:ind w:firstLine="420"/>
        <w:jc w:val="left"/>
      </w:pPr>
      <w:r>
        <w:rPr>
          <w:rFonts w:hint="eastAsia"/>
        </w:rPr>
        <w:tab/>
      </w:r>
      <w:r w:rsidRPr="006B2F8C">
        <w:t>用put上传到文件服务器，然后发带url的自定义格式的给对方，对方接收到之后下载</w:t>
      </w:r>
    </w:p>
    <w:p w14:paraId="587FA84E" w14:textId="238FCF4A" w:rsidR="005A6F02" w:rsidRPr="00EF2BD0" w:rsidRDefault="005A6F02" w:rsidP="00EF2BD0">
      <w:pPr>
        <w:pStyle w:val="4"/>
        <w:ind w:firstLine="420"/>
        <w:rPr>
          <w:rFonts w:hint="default"/>
        </w:rPr>
      </w:pPr>
      <w:r w:rsidRPr="000E6118">
        <w:t>1.6. 对socket的理解?</w:t>
      </w:r>
    </w:p>
    <w:p w14:paraId="3468AB34" w14:textId="77777777" w:rsidR="005A6F02" w:rsidRPr="005A6F02" w:rsidRDefault="005A6F02" w:rsidP="00750366">
      <w:pPr>
        <w:pStyle w:val="3"/>
        <w:numPr>
          <w:ilvl w:val="0"/>
          <w:numId w:val="0"/>
        </w:numPr>
        <w:rPr>
          <w:rFonts w:asciiTheme="minorEastAsia" w:hAnsiTheme="minorEastAsia"/>
        </w:rPr>
      </w:pPr>
      <w:r w:rsidRPr="005A6F02">
        <w:rPr>
          <w:rFonts w:asciiTheme="minorEastAsia" w:hAnsiTheme="minorEastAsia" w:hint="eastAsia"/>
        </w:rPr>
        <w:t xml:space="preserve">2. </w:t>
      </w:r>
      <w:r w:rsidRPr="005A6F02">
        <w:rPr>
          <w:rFonts w:asciiTheme="minorEastAsia" w:hAnsiTheme="minorEastAsia" w:hint="eastAsia"/>
        </w:rPr>
        <w:t>关于融云环信的问题</w:t>
      </w:r>
      <w:r w:rsidRPr="005A6F02">
        <w:rPr>
          <w:rFonts w:asciiTheme="minorEastAsia" w:hAnsiTheme="minorEastAsia" w:hint="eastAsia"/>
        </w:rPr>
        <w:t>:</w:t>
      </w:r>
    </w:p>
    <w:p w14:paraId="256C5945" w14:textId="2946B0F3" w:rsidR="005A6F02" w:rsidRDefault="005A6F02" w:rsidP="00EB4B79">
      <w:pPr>
        <w:pStyle w:val="4"/>
        <w:ind w:firstLine="420"/>
        <w:rPr>
          <w:rFonts w:hint="default"/>
        </w:rPr>
      </w:pPr>
      <w:r w:rsidRPr="005A009B">
        <w:t>2.1. 使用过融云吗？使用过友盟吗？</w:t>
      </w:r>
    </w:p>
    <w:p w14:paraId="34E7A8E4" w14:textId="3E2CD440" w:rsidR="007D6703" w:rsidRPr="007D6703" w:rsidRDefault="007D6703" w:rsidP="007D6703">
      <w:pPr>
        <w:ind w:firstLine="420"/>
      </w:pPr>
      <w:r w:rsidRPr="007D6703">
        <w:rPr>
          <w:rFonts w:hint="eastAsia"/>
        </w:rPr>
        <w:t>使用过友盟的社会化分享，集成了qq空间、qq好友、微信、朋友圈、微博分享和数据统计，统计流量来源、内容使用、用户属性和行为数据。可以熟练的自定义分享的界面</w:t>
      </w:r>
      <w:r>
        <w:rPr>
          <w:rFonts w:hint="eastAsia"/>
        </w:rPr>
        <w:t xml:space="preserve"> </w:t>
      </w:r>
      <w:hyperlink r:id="rId50" w:history="1">
        <w:r w:rsidRPr="00DE5E52">
          <w:rPr>
            <w:rStyle w:val="a4"/>
            <w:rFonts w:ascii="宋体" w:eastAsia="宋体" w:hAnsi="宋体"/>
          </w:rPr>
          <w:t>http://www.rongcloud.cn/docs/open_source.html</w:t>
        </w:r>
      </w:hyperlink>
    </w:p>
    <w:p w14:paraId="48A97F50" w14:textId="2FE1C9B9" w:rsidR="005A6F02" w:rsidRPr="005A6F02" w:rsidRDefault="00EB4B79" w:rsidP="000E6118">
      <w:pPr>
        <w:pStyle w:val="3"/>
        <w:numPr>
          <w:ilvl w:val="0"/>
          <w:numId w:val="0"/>
        </w:numPr>
        <w:rPr>
          <w:rFonts w:asciiTheme="minorEastAsia" w:hAnsiTheme="minorEastAsia"/>
        </w:rPr>
      </w:pPr>
      <w:r>
        <w:rPr>
          <w:rFonts w:asciiTheme="minorEastAsia" w:hAnsiTheme="minorEastAsia" w:hint="eastAsia"/>
        </w:rPr>
        <w:t>3</w:t>
      </w:r>
      <w:r w:rsidR="005A6F02" w:rsidRPr="005A6F02">
        <w:rPr>
          <w:rFonts w:asciiTheme="minorEastAsia" w:hAnsiTheme="minorEastAsia" w:hint="eastAsia"/>
        </w:rPr>
        <w:t xml:space="preserve">. </w:t>
      </w:r>
      <w:r w:rsidR="005A6F02" w:rsidRPr="005A6F02">
        <w:rPr>
          <w:rFonts w:asciiTheme="minorEastAsia" w:hAnsiTheme="minorEastAsia" w:hint="eastAsia"/>
        </w:rPr>
        <w:t>关于</w:t>
      </w:r>
      <w:r w:rsidR="005A6F02" w:rsidRPr="005A6F02">
        <w:rPr>
          <w:rFonts w:asciiTheme="minorEastAsia" w:hAnsiTheme="minorEastAsia" w:hint="eastAsia"/>
        </w:rPr>
        <w:t>xmpp</w:t>
      </w:r>
      <w:r w:rsidR="005A6F02" w:rsidRPr="005A6F02">
        <w:rPr>
          <w:rFonts w:asciiTheme="minorEastAsia" w:hAnsiTheme="minorEastAsia" w:hint="eastAsia"/>
        </w:rPr>
        <w:t>的问题</w:t>
      </w:r>
      <w:r w:rsidR="005A6F02" w:rsidRPr="005A6F02">
        <w:rPr>
          <w:rFonts w:asciiTheme="minorEastAsia" w:hAnsiTheme="minorEastAsia" w:hint="eastAsia"/>
        </w:rPr>
        <w:t>:</w:t>
      </w:r>
    </w:p>
    <w:p w14:paraId="2985F256" w14:textId="68F551AD" w:rsidR="005A6F02" w:rsidRDefault="005A6F02" w:rsidP="005A009B">
      <w:pPr>
        <w:pStyle w:val="4"/>
        <w:ind w:firstLine="420"/>
        <w:rPr>
          <w:rFonts w:hint="default"/>
        </w:rPr>
      </w:pPr>
      <w:r w:rsidRPr="005A009B">
        <w:t>4.1.  xmpp做过没有?</w:t>
      </w:r>
    </w:p>
    <w:p w14:paraId="3403C928" w14:textId="77777777" w:rsidR="000519CB" w:rsidRDefault="000519CB" w:rsidP="000519CB">
      <w:pPr>
        <w:widowControl/>
        <w:autoSpaceDE w:val="0"/>
        <w:autoSpaceDN w:val="0"/>
        <w:adjustRightInd w:val="0"/>
        <w:spacing w:after="240" w:line="260" w:lineRule="atLeast"/>
        <w:jc w:val="left"/>
      </w:pPr>
      <w:r>
        <w:rPr>
          <w:rFonts w:hint="eastAsia"/>
        </w:rPr>
        <w:tab/>
      </w:r>
      <w:r w:rsidRPr="000519CB">
        <w:t xml:space="preserve">XMPP(Extensible Messaging and Presence Protocol,前称)是一种以XML为基础的开放式实时通信协议,是 经由互联网工程工作小组(IETF)通过的互联网标准。简单的说,XMPP就是一种协议,一种规定。就是说,在网络上传 东西,要建立连接,TCP/IP连接,建立后再传东西,而XMPP就是规定你传的东西的格式。XMPP是基于XML的协议。 </w:t>
      </w:r>
    </w:p>
    <w:p w14:paraId="0EC1A958" w14:textId="77777777" w:rsidR="000519CB" w:rsidRDefault="000519CB" w:rsidP="000519CB">
      <w:pPr>
        <w:widowControl/>
        <w:autoSpaceDE w:val="0"/>
        <w:autoSpaceDN w:val="0"/>
        <w:adjustRightInd w:val="0"/>
        <w:spacing w:after="240" w:line="260" w:lineRule="atLeast"/>
        <w:ind w:firstLine="420"/>
        <w:jc w:val="left"/>
      </w:pPr>
      <w:r w:rsidRPr="000519CB">
        <w:t>优点</w:t>
      </w:r>
      <w:r>
        <w:rPr>
          <w:rFonts w:hint="eastAsia"/>
        </w:rPr>
        <w:t>:</w:t>
      </w:r>
    </w:p>
    <w:p w14:paraId="3FEE2FFE" w14:textId="73715EEB" w:rsidR="000519CB" w:rsidRDefault="000519CB" w:rsidP="000519CB">
      <w:pPr>
        <w:widowControl/>
        <w:autoSpaceDE w:val="0"/>
        <w:autoSpaceDN w:val="0"/>
        <w:adjustRightInd w:val="0"/>
        <w:spacing w:after="240" w:line="260" w:lineRule="atLeast"/>
        <w:ind w:firstLine="420"/>
        <w:jc w:val="left"/>
      </w:pPr>
      <w:r w:rsidRPr="000519CB">
        <w:t xml:space="preserve"> 开放: XMPP协议是自由、开放、公开的,并且易于了解。 而且在客户端 、 服务器 、 组件 、 源码库等方面,都已经各自有多种实现。 </w:t>
      </w:r>
    </w:p>
    <w:p w14:paraId="25DFC045" w14:textId="77777777" w:rsidR="000519CB" w:rsidRDefault="000519CB" w:rsidP="000519CB">
      <w:pPr>
        <w:widowControl/>
        <w:autoSpaceDE w:val="0"/>
        <w:autoSpaceDN w:val="0"/>
        <w:adjustRightInd w:val="0"/>
        <w:spacing w:after="240" w:line="260" w:lineRule="atLeast"/>
        <w:ind w:firstLine="420"/>
        <w:jc w:val="left"/>
      </w:pPr>
      <w:r w:rsidRPr="000519CB">
        <w:t xml:space="preserve">标准: 互联网工程工作小组( IETF )已经将Jabber的核心XML流协议以XMPP之名,正式列为认可的实时通信及Presence技术。 而XMPP的技术规格已被定义在RFC 3920及RFC 3921 。 任何IM供应商在遵循XMPP协议下,都可与Google Talk实现连接。 </w:t>
      </w:r>
    </w:p>
    <w:p w14:paraId="103B30B1" w14:textId="77777777" w:rsidR="000519CB" w:rsidRDefault="000519CB" w:rsidP="000519CB">
      <w:pPr>
        <w:widowControl/>
        <w:autoSpaceDE w:val="0"/>
        <w:autoSpaceDN w:val="0"/>
        <w:adjustRightInd w:val="0"/>
        <w:spacing w:after="240" w:line="260" w:lineRule="atLeast"/>
        <w:ind w:firstLine="420"/>
        <w:jc w:val="left"/>
      </w:pPr>
      <w:r w:rsidRPr="000519CB">
        <w:t>证实可用: 第一个Jabber(现在XMPP)技术是Jeremie Miller在1998年开发的,现在已经相当稳定;数以百计的开发者为XMPP技术而努 力。 今日的互联网上有数以万计的XMPP服务器运作着,并有数以百万计的人们使用XMPP实时传讯软件。 </w:t>
      </w:r>
    </w:p>
    <w:p w14:paraId="313BC215" w14:textId="77777777" w:rsidR="000519CB" w:rsidRDefault="000519CB" w:rsidP="000519CB">
      <w:pPr>
        <w:widowControl/>
        <w:autoSpaceDE w:val="0"/>
        <w:autoSpaceDN w:val="0"/>
        <w:adjustRightInd w:val="0"/>
        <w:spacing w:after="240" w:line="260" w:lineRule="atLeast"/>
        <w:ind w:firstLine="420"/>
        <w:jc w:val="left"/>
      </w:pPr>
      <w:r w:rsidRPr="000519CB">
        <w:t>分散式: XMPP网络的架构和电子邮件十分相像;XMPP核心协议通信方式是先创建一个stream,XMPP以TCP传递XML数据流,没有 中央主服务器。 任何人都可以运行自己的XMPP服务器,使个人及组织能够掌控他们的实时传讯体验。 </w:t>
      </w:r>
      <w:r>
        <w:rPr>
          <w:rFonts w:hint="eastAsia"/>
        </w:rPr>
        <w:tab/>
      </w:r>
      <w:r w:rsidRPr="000519CB">
        <w:t>安全: 任何XMPP协议的服务器可以独立于公众XMPP网络(例如在企业内部网络中),而使用SASL及TLS等技术的可靠安全性,已自 带于核心XMPP技术规格中。 </w:t>
      </w:r>
    </w:p>
    <w:p w14:paraId="69356A7F" w14:textId="77777777" w:rsidR="000519CB" w:rsidRDefault="000519CB" w:rsidP="000519CB">
      <w:pPr>
        <w:widowControl/>
        <w:autoSpaceDE w:val="0"/>
        <w:autoSpaceDN w:val="0"/>
        <w:adjustRightInd w:val="0"/>
        <w:spacing w:after="240" w:line="260" w:lineRule="atLeast"/>
        <w:ind w:firstLine="420"/>
        <w:jc w:val="left"/>
      </w:pPr>
      <w:r w:rsidRPr="000519CB">
        <w:t>可扩展: XML 命名空间的威力可使任何人在核心协议的基础上建造定制化的功能;为了维持通透性,常见的扩展由XMPP标准基金会 。</w:t>
      </w:r>
    </w:p>
    <w:p w14:paraId="5F534CB7" w14:textId="77777777" w:rsidR="000519CB" w:rsidRDefault="000519CB" w:rsidP="000519CB">
      <w:pPr>
        <w:widowControl/>
        <w:autoSpaceDE w:val="0"/>
        <w:autoSpaceDN w:val="0"/>
        <w:adjustRightInd w:val="0"/>
        <w:spacing w:after="240" w:line="260" w:lineRule="atLeast"/>
        <w:ind w:firstLine="420"/>
        <w:jc w:val="left"/>
      </w:pPr>
      <w:r w:rsidRPr="000519CB">
        <w:t xml:space="preserve"> 弹性佳: XMPP除了可用在实时通信的应用程序,还能用在网络管理、内容供稿、协同工具、文件共享、游戏、远程系统监控等。</w:t>
      </w:r>
    </w:p>
    <w:p w14:paraId="4E8C3DA1" w14:textId="77777777" w:rsidR="000519CB" w:rsidRDefault="000519CB" w:rsidP="000519CB">
      <w:pPr>
        <w:widowControl/>
        <w:autoSpaceDE w:val="0"/>
        <w:autoSpaceDN w:val="0"/>
        <w:adjustRightInd w:val="0"/>
        <w:spacing w:after="240" w:line="260" w:lineRule="atLeast"/>
        <w:ind w:firstLine="420"/>
        <w:jc w:val="left"/>
      </w:pPr>
      <w:r w:rsidRPr="000519CB">
        <w:t xml:space="preserve"> 多样性: 用XMPP协议来建造及布署实时应用程序及服务的公司及开放源代码计划分布在各种领域;用XMPP技术开发软件,资源及支持的 来源是多样的,使得使你不会陷于被“绑架”的困境。 </w:t>
      </w:r>
    </w:p>
    <w:p w14:paraId="4A33A88D" w14:textId="77777777" w:rsidR="000519CB" w:rsidRDefault="000519CB" w:rsidP="000519CB">
      <w:pPr>
        <w:widowControl/>
        <w:autoSpaceDE w:val="0"/>
        <w:autoSpaceDN w:val="0"/>
        <w:adjustRightInd w:val="0"/>
        <w:spacing w:after="240" w:line="260" w:lineRule="atLeast"/>
        <w:ind w:firstLine="420"/>
        <w:jc w:val="left"/>
      </w:pPr>
      <w:r w:rsidRPr="000519CB">
        <w:t>缺点 </w:t>
      </w:r>
    </w:p>
    <w:p w14:paraId="55916479" w14:textId="3AD60C47" w:rsidR="000519CB" w:rsidRPr="000519CB" w:rsidRDefault="000519CB" w:rsidP="000519CB">
      <w:pPr>
        <w:widowControl/>
        <w:autoSpaceDE w:val="0"/>
        <w:autoSpaceDN w:val="0"/>
        <w:adjustRightInd w:val="0"/>
        <w:spacing w:after="240" w:line="260" w:lineRule="atLeast"/>
        <w:ind w:firstLine="420"/>
        <w:jc w:val="left"/>
      </w:pPr>
      <w:r w:rsidRPr="000519CB">
        <w:t xml:space="preserve">数据负载太重: 随着通常超过70%的XMPP协议的服务器的数据流量的存在和近60%的被重复转发,XMPP协议目前拥有一个大型架空中存在的 数据提供给多个收件人。 新的议定书正在研究,以减轻这一问题。 没有二进制数据: XMPP协议的方式被编码为一个单一的长的XML文件,因此无法提供修改二进制数据。 因此, 文件传输协议一样使用外部的 HTTP。 如果不可避免,XMPP协议还提供了带编码的文件传输的所有数据使用的Base64 。 至于其他二进制数据加密会话 (encrypted conversations)或图形图标(graphic icons)以嵌入式使用相同的方法。 </w:t>
      </w:r>
    </w:p>
    <w:p w14:paraId="3C1AEBF0" w14:textId="76BA8CF7" w:rsidR="000519CB" w:rsidRPr="000519CB" w:rsidRDefault="003C1ABC" w:rsidP="003C1ABC">
      <w:pPr>
        <w:pStyle w:val="3"/>
        <w:numPr>
          <w:ilvl w:val="0"/>
          <w:numId w:val="0"/>
        </w:numPr>
      </w:pPr>
      <w:r>
        <w:rPr>
          <w:rFonts w:hint="eastAsia"/>
        </w:rPr>
        <w:t xml:space="preserve">4. </w:t>
      </w:r>
      <w:r>
        <w:t>iOS</w:t>
      </w:r>
      <w:r>
        <w:rPr>
          <w:rFonts w:hint="eastAsia"/>
        </w:rPr>
        <w:t>开发系列</w:t>
      </w:r>
      <w:r>
        <w:t>--</w:t>
      </w:r>
      <w:r>
        <w:rPr>
          <w:rFonts w:hint="eastAsia"/>
        </w:rPr>
        <w:t>通讯录、蓝牙、内购、</w:t>
      </w:r>
      <w:r>
        <w:t>GameCenter</w:t>
      </w:r>
      <w:r>
        <w:rPr>
          <w:rFonts w:hint="eastAsia"/>
        </w:rPr>
        <w:t>、</w:t>
      </w:r>
      <w:r>
        <w:t>iCloud</w:t>
      </w:r>
      <w:r>
        <w:rPr>
          <w:rFonts w:hint="eastAsia"/>
        </w:rPr>
        <w:t>、</w:t>
      </w:r>
      <w:r>
        <w:t>Passbook</w:t>
      </w:r>
      <w:r>
        <w:rPr>
          <w:rFonts w:hint="eastAsia"/>
        </w:rPr>
        <w:t>系统服务开发汇总</w:t>
      </w:r>
    </w:p>
    <w:p w14:paraId="5A0C3364" w14:textId="7C0EECB0" w:rsidR="003C1ABC" w:rsidRPr="003C1ABC" w:rsidRDefault="00894860" w:rsidP="003C1ABC">
      <w:pPr>
        <w:pStyle w:val="af"/>
        <w:ind w:left="420" w:firstLineChars="0" w:firstLine="0"/>
      </w:pPr>
      <w:hyperlink r:id="rId51" w:history="1">
        <w:r w:rsidR="003C1ABC" w:rsidRPr="003C1ABC">
          <w:t>http://blog.csdn.net/cos_sin_tan/article/details/50432300</w:t>
        </w:r>
      </w:hyperlink>
    </w:p>
    <w:p w14:paraId="0064C0A5" w14:textId="77777777" w:rsidR="003C1ABC" w:rsidRPr="005A6F02" w:rsidRDefault="003C1ABC" w:rsidP="000E6118">
      <w:pPr>
        <w:pStyle w:val="af"/>
        <w:ind w:left="420" w:firstLineChars="0" w:firstLine="0"/>
        <w:rPr>
          <w:rFonts w:asciiTheme="minorEastAsia" w:hAnsiTheme="minorEastAsia"/>
        </w:rPr>
      </w:pPr>
    </w:p>
    <w:p w14:paraId="25CCDDD3" w14:textId="1335CD15" w:rsidR="00ED351A" w:rsidRPr="00B2118F" w:rsidRDefault="0009306D" w:rsidP="0009306D">
      <w:pPr>
        <w:pStyle w:val="1"/>
        <w:rPr>
          <w:rFonts w:hint="default"/>
          <w:color w:val="FF0000"/>
        </w:rPr>
      </w:pPr>
      <w:r>
        <w:rPr>
          <w:color w:val="FF0000"/>
        </w:rPr>
        <w:t>14</w:t>
      </w:r>
      <w:r w:rsidR="00B2118F" w:rsidRPr="00B2118F">
        <w:rPr>
          <w:color w:val="FF0000"/>
        </w:rPr>
        <w:t>音频视频</w:t>
      </w:r>
      <w:r w:rsidR="00B2118F">
        <w:rPr>
          <w:color w:val="FF0000"/>
        </w:rPr>
        <w:t>（</w:t>
      </w:r>
      <w:r w:rsidR="00B2118F">
        <w:rPr>
          <w:rFonts w:cs="Courier New"/>
          <w:bCs/>
          <w:color w:val="0000FF"/>
        </w:rPr>
        <w:t>★</w:t>
      </w:r>
      <w:r w:rsidR="00B2118F">
        <w:rPr>
          <w:color w:val="FF0000"/>
        </w:rPr>
        <w:t>）</w:t>
      </w:r>
    </w:p>
    <w:p w14:paraId="3F66A924" w14:textId="0CB92F4D" w:rsidR="00ED351A" w:rsidRDefault="0009306D" w:rsidP="0009306D">
      <w:pPr>
        <w:pStyle w:val="1"/>
        <w:rPr>
          <w:rFonts w:hint="default"/>
          <w:color w:val="FF0000"/>
        </w:rPr>
      </w:pPr>
      <w:bookmarkStart w:id="32" w:name="_Toc11884"/>
      <w:r>
        <w:rPr>
          <w:color w:val="FF0000"/>
        </w:rPr>
        <w:t>15</w:t>
      </w:r>
      <w:r w:rsidR="00ED351A">
        <w:rPr>
          <w:color w:val="FF0000"/>
        </w:rPr>
        <w:t>其他问题（</w:t>
      </w:r>
      <w:r w:rsidR="00ED351A">
        <w:rPr>
          <w:rFonts w:cs="Courier New"/>
          <w:bCs/>
          <w:color w:val="0000FF"/>
        </w:rPr>
        <w:t>★</w:t>
      </w:r>
      <w:r w:rsidR="00ED351A">
        <w:rPr>
          <w:color w:val="FF0000"/>
        </w:rPr>
        <w:t>）</w:t>
      </w:r>
      <w:bookmarkEnd w:id="32"/>
    </w:p>
    <w:p w14:paraId="60739A79" w14:textId="0D4D10E2" w:rsidR="00ED351A" w:rsidRDefault="00634B67" w:rsidP="00634B67">
      <w:pPr>
        <w:pStyle w:val="3"/>
        <w:numPr>
          <w:ilvl w:val="0"/>
          <w:numId w:val="0"/>
        </w:numPr>
        <w:ind w:left="425" w:hanging="425"/>
      </w:pPr>
      <w:r>
        <w:rPr>
          <w:rFonts w:hint="eastAsia"/>
        </w:rPr>
        <w:t>1.</w:t>
      </w:r>
      <w:r w:rsidR="00EF76D3" w:rsidRPr="0007719F">
        <w:t>你做iphone开发时候,有哪些传值方式,view和view之间是如何传值的?</w:t>
      </w:r>
    </w:p>
    <w:p w14:paraId="469ED26A" w14:textId="79954B69" w:rsidR="00EF76D3" w:rsidRDefault="00EF76D3" w:rsidP="00613EDB">
      <w:pPr>
        <w:ind w:left="420" w:firstLine="420"/>
        <w:rPr>
          <w:rFonts w:ascii="Times" w:eastAsia="华文宋体" w:hAnsi="Times" w:cs="Times"/>
          <w:kern w:val="0"/>
          <w:sz w:val="28"/>
          <w:szCs w:val="28"/>
        </w:rPr>
      </w:pPr>
      <w:r w:rsidRPr="0007719F">
        <w:rPr>
          <w:rFonts w:ascii="Times" w:eastAsia="华文宋体" w:hAnsi="Times" w:cs="Times"/>
          <w:kern w:val="0"/>
          <w:sz w:val="28"/>
          <w:szCs w:val="28"/>
        </w:rPr>
        <w:t>block, target-action ,</w:t>
      </w:r>
      <w:r w:rsidRPr="0007719F">
        <w:rPr>
          <w:rFonts w:ascii="Times" w:eastAsia="华文宋体" w:hAnsi="Times" w:cs="Times"/>
          <w:kern w:val="0"/>
          <w:sz w:val="28"/>
          <w:szCs w:val="28"/>
        </w:rPr>
        <w:t>代理</w:t>
      </w:r>
      <w:r w:rsidRPr="0007719F">
        <w:rPr>
          <w:rFonts w:ascii="Times" w:eastAsia="华文宋体" w:hAnsi="Times" w:cs="Times"/>
          <w:kern w:val="0"/>
          <w:sz w:val="28"/>
          <w:szCs w:val="28"/>
        </w:rPr>
        <w:t>,</w:t>
      </w:r>
      <w:r w:rsidRPr="0007719F">
        <w:rPr>
          <w:rFonts w:ascii="Times" w:eastAsia="华文宋体" w:hAnsi="Times" w:cs="Times"/>
          <w:kern w:val="0"/>
          <w:sz w:val="28"/>
          <w:szCs w:val="28"/>
        </w:rPr>
        <w:t>属性</w:t>
      </w:r>
    </w:p>
    <w:p w14:paraId="6B25F69C" w14:textId="5782690B" w:rsidR="00613EDB" w:rsidRDefault="00613EDB" w:rsidP="00634B67">
      <w:pPr>
        <w:pStyle w:val="3"/>
        <w:numPr>
          <w:ilvl w:val="0"/>
          <w:numId w:val="0"/>
        </w:numPr>
        <w:ind w:left="425" w:hanging="425"/>
      </w:pPr>
      <w:r w:rsidRPr="00634B67">
        <w:rPr>
          <w:rFonts w:hint="eastAsia"/>
        </w:rPr>
        <w:t xml:space="preserve">2. </w:t>
      </w:r>
      <w:r w:rsidR="00EC250D">
        <w:rPr>
          <w:rFonts w:hint="eastAsia"/>
        </w:rPr>
        <w:t xml:space="preserve">XML是什么? </w:t>
      </w:r>
      <w:r w:rsidRPr="00634B67">
        <w:t>XML</w:t>
      </w:r>
      <w:r w:rsidRPr="00634B67">
        <w:rPr>
          <w:rFonts w:hint="eastAsia"/>
        </w:rPr>
        <w:t>与</w:t>
      </w:r>
      <w:r w:rsidRPr="00634B67">
        <w:t>HTML</w:t>
      </w:r>
      <w:r w:rsidRPr="00634B67">
        <w:rPr>
          <w:rFonts w:hint="eastAsia"/>
        </w:rPr>
        <w:t>的区别</w:t>
      </w:r>
      <w:r w:rsidR="00BE3361">
        <w:rPr>
          <w:rFonts w:hint="eastAsia"/>
        </w:rPr>
        <w:t>?</w:t>
      </w:r>
    </w:p>
    <w:p w14:paraId="177A81EE" w14:textId="77777777" w:rsidR="00EC250D" w:rsidRPr="004D5387" w:rsidRDefault="00EC250D" w:rsidP="004D5387">
      <w:pPr>
        <w:ind w:firstLine="420"/>
      </w:pPr>
      <w:r w:rsidRPr="004D5387">
        <w:t>XML</w:t>
      </w:r>
      <w:r w:rsidRPr="004D5387">
        <w:rPr>
          <w:rFonts w:hint="eastAsia"/>
        </w:rPr>
        <w:t>的简单使其易于在任何应用程序中读写数据，这使</w:t>
      </w:r>
      <w:r w:rsidRPr="004D5387">
        <w:t>XML</w:t>
      </w:r>
      <w:r w:rsidRPr="004D5387">
        <w:rPr>
          <w:rFonts w:hint="eastAsia"/>
        </w:rPr>
        <w:t>很快成为数据交换的唯一公共语言，虽然不同的应用软件也支持其它的数据交换格式，但不久之后他们都将支持</w:t>
      </w:r>
      <w:r w:rsidRPr="004D5387">
        <w:t>XML</w:t>
      </w:r>
      <w:r w:rsidRPr="004D5387">
        <w:rPr>
          <w:rFonts w:hint="eastAsia"/>
        </w:rPr>
        <w:t>，那就意味着程序可以更容易的与</w:t>
      </w:r>
      <w:r w:rsidRPr="004D5387">
        <w:t>Windows,Mac OS,Linux</w:t>
      </w:r>
      <w:r w:rsidRPr="004D5387">
        <w:rPr>
          <w:rFonts w:hint="eastAsia"/>
        </w:rPr>
        <w:t>以及其他平台下产生的信息结合，然后可以很容易加载</w:t>
      </w:r>
      <w:r w:rsidRPr="004D5387">
        <w:t>XML</w:t>
      </w:r>
      <w:r w:rsidRPr="004D5387">
        <w:rPr>
          <w:rFonts w:hint="eastAsia"/>
        </w:rPr>
        <w:t>数据到程序中并分析他，并以</w:t>
      </w:r>
      <w:r w:rsidRPr="004D5387">
        <w:t>XML</w:t>
      </w:r>
      <w:r w:rsidRPr="004D5387">
        <w:rPr>
          <w:rFonts w:hint="eastAsia"/>
        </w:rPr>
        <w:t>格式输出结果。</w:t>
      </w:r>
    </w:p>
    <w:p w14:paraId="51D73AC9" w14:textId="77777777" w:rsidR="00EC250D" w:rsidRPr="004D5387" w:rsidRDefault="00EC250D" w:rsidP="004D5387">
      <w:r w:rsidRPr="004D5387">
        <w:rPr>
          <w:rFonts w:hint="eastAsia"/>
        </w:rPr>
        <w:t xml:space="preserve">　　</w:t>
      </w:r>
      <w:r w:rsidRPr="004D5387">
        <w:t>XML</w:t>
      </w:r>
      <w:r w:rsidRPr="004D5387">
        <w:rPr>
          <w:rFonts w:hint="eastAsia"/>
        </w:rPr>
        <w:t>去掉了之前令许多开发人员头疼的</w:t>
      </w:r>
      <w:r w:rsidRPr="004D5387">
        <w:t>SGML</w:t>
      </w:r>
      <w:r w:rsidRPr="004D5387">
        <w:rPr>
          <w:rFonts w:hint="eastAsia"/>
        </w:rPr>
        <w:t>（标准通用标记语言）的随意语法。在</w:t>
      </w:r>
      <w:r w:rsidRPr="004D5387">
        <w:t>XML</w:t>
      </w:r>
      <w:r w:rsidRPr="004D5387">
        <w:rPr>
          <w:rFonts w:hint="eastAsia"/>
        </w:rPr>
        <w:t>中，采用了如下的语法：</w:t>
      </w:r>
    </w:p>
    <w:p w14:paraId="48F71B1E" w14:textId="18427106" w:rsidR="00EC250D" w:rsidRPr="004D5387" w:rsidRDefault="00EC250D" w:rsidP="004D5387">
      <w:r w:rsidRPr="004D5387">
        <w:rPr>
          <w:rFonts w:hint="eastAsia"/>
        </w:rPr>
        <w:t xml:space="preserve">　　</w:t>
      </w:r>
      <w:r w:rsidRPr="004D5387">
        <w:t>1</w:t>
      </w:r>
      <w:r w:rsidR="00F743A0">
        <w:rPr>
          <w:rFonts w:hint="eastAsia"/>
        </w:rPr>
        <w:t xml:space="preserve">&gt; </w:t>
      </w:r>
      <w:r w:rsidRPr="004D5387">
        <w:rPr>
          <w:rFonts w:hint="eastAsia"/>
        </w:rPr>
        <w:t> 任何的起始标签都必须有一个结束标签。</w:t>
      </w:r>
    </w:p>
    <w:p w14:paraId="4AD82F88" w14:textId="5DAC14F6" w:rsidR="00EC250D" w:rsidRPr="004D5387" w:rsidRDefault="00EC250D" w:rsidP="004D5387">
      <w:r w:rsidRPr="004D5387">
        <w:rPr>
          <w:rFonts w:hint="eastAsia"/>
        </w:rPr>
        <w:t xml:space="preserve">　　</w:t>
      </w:r>
      <w:r w:rsidRPr="004D5387">
        <w:t>2</w:t>
      </w:r>
      <w:r w:rsidR="00F743A0">
        <w:rPr>
          <w:rFonts w:hint="eastAsia"/>
        </w:rPr>
        <w:t xml:space="preserve">&gt; </w:t>
      </w:r>
      <w:r w:rsidRPr="004D5387">
        <w:rPr>
          <w:rFonts w:hint="eastAsia"/>
        </w:rPr>
        <w:t> 可以采用另一种简化语法，可以在一个标签中同时表示起始和结束标签。这种语法是在大于符号之前紧跟一个斜线（</w:t>
      </w:r>
      <w:r w:rsidRPr="004D5387">
        <w:t>/</w:t>
      </w:r>
      <w:r w:rsidRPr="004D5387">
        <w:rPr>
          <w:rFonts w:hint="eastAsia"/>
        </w:rPr>
        <w:t>），例如</w:t>
      </w:r>
      <w:r w:rsidRPr="004D5387">
        <w:t>&lt;tag/ &gt;</w:t>
      </w:r>
      <w:r w:rsidRPr="004D5387">
        <w:rPr>
          <w:rFonts w:hint="eastAsia"/>
        </w:rPr>
        <w:t>。</w:t>
      </w:r>
      <w:r w:rsidRPr="004D5387">
        <w:t>XML</w:t>
      </w:r>
      <w:r w:rsidRPr="004D5387">
        <w:rPr>
          <w:rFonts w:hint="eastAsia"/>
        </w:rPr>
        <w:t>解析器会将其翻译成</w:t>
      </w:r>
      <w:r w:rsidRPr="004D5387">
        <w:t>&lt;tag&gt;&lt;/tag&gt;</w:t>
      </w:r>
      <w:r w:rsidRPr="004D5387">
        <w:rPr>
          <w:rFonts w:hint="eastAsia"/>
        </w:rPr>
        <w:t>。</w:t>
      </w:r>
    </w:p>
    <w:p w14:paraId="62A441E1" w14:textId="6316706E" w:rsidR="00EC250D" w:rsidRPr="004D5387" w:rsidRDefault="00EC250D" w:rsidP="004D5387">
      <w:r w:rsidRPr="004D5387">
        <w:rPr>
          <w:rFonts w:hint="eastAsia"/>
        </w:rPr>
        <w:t xml:space="preserve">　　</w:t>
      </w:r>
      <w:r w:rsidRPr="004D5387">
        <w:t>3</w:t>
      </w:r>
      <w:r w:rsidR="00F743A0">
        <w:rPr>
          <w:rFonts w:hint="eastAsia"/>
        </w:rPr>
        <w:t xml:space="preserve">&gt; </w:t>
      </w:r>
      <w:r w:rsidRPr="004D5387">
        <w:rPr>
          <w:rFonts w:hint="eastAsia"/>
        </w:rPr>
        <w:t> 标签必须按合适的顺序进行嵌套，所以结束标签必须按镜像顺序匹配起始标签，例如</w:t>
      </w:r>
      <w:r w:rsidRPr="004D5387">
        <w:t>this is asamplestring</w:t>
      </w:r>
      <w:r w:rsidRPr="004D5387">
        <w:rPr>
          <w:rFonts w:hint="eastAsia"/>
        </w:rPr>
        <w:t>。这好比是将起始和结束标签看作是数学中的左右括号：在没有关闭所有的内部括号之前，是不能关闭外面的括号的。</w:t>
      </w:r>
    </w:p>
    <w:p w14:paraId="52804DE6" w14:textId="3DB3B027" w:rsidR="00EC250D" w:rsidRPr="004D5387" w:rsidRDefault="00EC250D" w:rsidP="004D5387">
      <w:r w:rsidRPr="004D5387">
        <w:rPr>
          <w:rFonts w:hint="eastAsia"/>
        </w:rPr>
        <w:t xml:space="preserve">　　</w:t>
      </w:r>
      <w:r w:rsidRPr="004D5387">
        <w:t>4</w:t>
      </w:r>
      <w:r w:rsidR="00F743A0">
        <w:rPr>
          <w:rFonts w:hint="eastAsia"/>
        </w:rPr>
        <w:t xml:space="preserve">&gt; </w:t>
      </w:r>
      <w:r w:rsidRPr="004D5387">
        <w:rPr>
          <w:rFonts w:hint="eastAsia"/>
        </w:rPr>
        <w:t> 所有的特性都必须有值。</w:t>
      </w:r>
    </w:p>
    <w:p w14:paraId="50A4A58F" w14:textId="217A01B6" w:rsidR="00EC250D" w:rsidRPr="00EC250D" w:rsidRDefault="00EC250D" w:rsidP="00EC250D">
      <w:r w:rsidRPr="004D5387">
        <w:rPr>
          <w:rFonts w:hint="eastAsia"/>
        </w:rPr>
        <w:t xml:space="preserve">　　</w:t>
      </w:r>
      <w:r w:rsidRPr="004D5387">
        <w:t>5</w:t>
      </w:r>
      <w:r w:rsidR="00F743A0">
        <w:rPr>
          <w:rFonts w:hint="eastAsia"/>
        </w:rPr>
        <w:t xml:space="preserve">&gt; </w:t>
      </w:r>
      <w:r w:rsidRPr="004D5387">
        <w:rPr>
          <w:rFonts w:hint="eastAsia"/>
        </w:rPr>
        <w:t> 所有的特性都必须在值的周围加上双引号。</w:t>
      </w:r>
    </w:p>
    <w:p w14:paraId="5618B535" w14:textId="2606E5C3" w:rsidR="00613EDB" w:rsidRPr="00634B67" w:rsidRDefault="00613EDB" w:rsidP="00634B67">
      <w:pPr>
        <w:ind w:firstLine="420"/>
      </w:pPr>
      <w:r w:rsidRPr="00634B67">
        <w:t>XML</w:t>
      </w:r>
      <w:r w:rsidRPr="00634B67">
        <w:rPr>
          <w:rFonts w:hint="eastAsia"/>
        </w:rPr>
        <w:t>与</w:t>
      </w:r>
      <w:r w:rsidRPr="00634B67">
        <w:t>HTML</w:t>
      </w:r>
      <w:r w:rsidRPr="00634B67">
        <w:rPr>
          <w:rFonts w:hint="eastAsia"/>
        </w:rPr>
        <w:t>的设计区别是：</w:t>
      </w:r>
      <w:r w:rsidRPr="00634B67">
        <w:t>XML</w:t>
      </w:r>
      <w:r w:rsidRPr="00634B67">
        <w:rPr>
          <w:rFonts w:hint="eastAsia"/>
        </w:rPr>
        <w:t>的核心是数据，其重点是数据的内容。而</w:t>
      </w:r>
      <w:r w:rsidRPr="00634B67">
        <w:t>HTML</w:t>
      </w:r>
      <w:r w:rsidRPr="00634B67">
        <w:rPr>
          <w:rFonts w:hint="eastAsia"/>
        </w:rPr>
        <w:t> 被设计用来显示数据，其重点是数据的显示。</w:t>
      </w:r>
    </w:p>
    <w:p w14:paraId="161041DD" w14:textId="71A92E8C" w:rsidR="00613EDB" w:rsidRDefault="00613EDB" w:rsidP="00634B67">
      <w:pPr>
        <w:ind w:firstLine="360"/>
        <w:rPr>
          <w:rFonts w:hAnsi="Times New Roman"/>
          <w:kern w:val="0"/>
          <w:sz w:val="28"/>
          <w:szCs w:val="28"/>
        </w:rPr>
      </w:pPr>
      <w:r w:rsidRPr="00634B67">
        <w:t>XML</w:t>
      </w:r>
      <w:r w:rsidRPr="00634B67">
        <w:rPr>
          <w:rFonts w:hint="eastAsia"/>
        </w:rPr>
        <w:t>和</w:t>
      </w:r>
      <w:r w:rsidRPr="00634B67">
        <w:t>HTML</w:t>
      </w:r>
      <w:r w:rsidRPr="00634B67">
        <w:rPr>
          <w:rFonts w:hint="eastAsia"/>
        </w:rPr>
        <w:t>语法区别：</w:t>
      </w:r>
      <w:r w:rsidRPr="00634B67">
        <w:t>HTML</w:t>
      </w:r>
      <w:r w:rsidRPr="00634B67">
        <w:rPr>
          <w:rFonts w:hint="eastAsia"/>
        </w:rPr>
        <w:t>的标记不是所有的都需要成对出现，</w:t>
      </w:r>
      <w:r w:rsidRPr="00634B67">
        <w:t>XML</w:t>
      </w:r>
      <w:r w:rsidRPr="00634B67">
        <w:rPr>
          <w:rFonts w:hint="eastAsia"/>
        </w:rPr>
        <w:t>则要求所有的标记必须成对出现；</w:t>
      </w:r>
      <w:r w:rsidRPr="00634B67">
        <w:t>HTML</w:t>
      </w:r>
      <w:r w:rsidRPr="00634B67">
        <w:rPr>
          <w:rFonts w:hint="eastAsia"/>
        </w:rPr>
        <w:t>标记不区分大小写，</w:t>
      </w:r>
      <w:r w:rsidRPr="00634B67">
        <w:t>XML</w:t>
      </w:r>
      <w:r w:rsidRPr="00634B67">
        <w:rPr>
          <w:rFonts w:hint="eastAsia"/>
        </w:rPr>
        <w:t>则 大小敏感</w:t>
      </w:r>
      <w:r w:rsidRPr="00634B67">
        <w:t>,</w:t>
      </w:r>
      <w:r w:rsidRPr="00634B67">
        <w:rPr>
          <w:rFonts w:hint="eastAsia"/>
        </w:rPr>
        <w:t>即区分大小写</w:t>
      </w:r>
      <w:r>
        <w:rPr>
          <w:rFonts w:hAnsi="Times New Roman" w:hint="eastAsia"/>
          <w:kern w:val="0"/>
          <w:sz w:val="28"/>
          <w:szCs w:val="28"/>
        </w:rPr>
        <w:t>。</w:t>
      </w:r>
    </w:p>
    <w:p w14:paraId="6253957A" w14:textId="6E4E7FBC" w:rsidR="00526E80" w:rsidRPr="00526E80" w:rsidRDefault="00526E80" w:rsidP="00526E80">
      <w:pPr>
        <w:pStyle w:val="3"/>
        <w:numPr>
          <w:ilvl w:val="0"/>
          <w:numId w:val="0"/>
        </w:numPr>
        <w:ind w:left="425" w:hanging="425"/>
      </w:pPr>
      <w:r>
        <w:rPr>
          <w:rFonts w:hint="eastAsia"/>
        </w:rPr>
        <w:t>3.</w:t>
      </w:r>
      <w:r w:rsidRPr="00526E80">
        <w:rPr>
          <w:rFonts w:hint="eastAsia"/>
        </w:rPr>
        <w:t xml:space="preserve"> 谈谈安卓与苹果的优缺点</w:t>
      </w:r>
    </w:p>
    <w:p w14:paraId="3B9A525F" w14:textId="77777777" w:rsidR="00526E80" w:rsidRPr="00E74AB8" w:rsidRDefault="00526E80" w:rsidP="00E74AB8">
      <w:pPr>
        <w:ind w:firstLine="360"/>
      </w:pPr>
      <w:r w:rsidRPr="002F6C7E">
        <w:rPr>
          <w:rFonts w:asciiTheme="minorEastAsia" w:hAnsiTheme="minorEastAsia" w:hint="eastAsia"/>
          <w:color w:val="000000" w:themeColor="text1"/>
        </w:rPr>
        <w:tab/>
      </w:r>
      <w:r w:rsidRPr="00E74AB8">
        <w:t>苹果系统优点是左右流畅，软件多，界面华丽，图标统一，很美观</w:t>
      </w:r>
      <w:r w:rsidRPr="00E74AB8">
        <w:rPr>
          <w:rFonts w:hint="eastAsia"/>
        </w:rPr>
        <w:t>；</w:t>
      </w:r>
      <w:r w:rsidRPr="00E74AB8">
        <w:t>缺点是系统封闭，不允许用户过多的个性化设置，而且只能在苹果手机上用</w:t>
      </w:r>
      <w:r w:rsidRPr="00E74AB8">
        <w:rPr>
          <w:rFonts w:hint="eastAsia"/>
        </w:rPr>
        <w:t>。</w:t>
      </w:r>
      <w:r w:rsidRPr="00E74AB8">
        <w:t>安卓系统优点是开放，可以自己扩展的东西很多，支持的硬件也多，各个价位的手机都有</w:t>
      </w:r>
      <w:r w:rsidRPr="00E74AB8">
        <w:rPr>
          <w:rFonts w:hint="eastAsia"/>
        </w:rPr>
        <w:t>；</w:t>
      </w:r>
      <w:r w:rsidRPr="00E74AB8">
        <w:t>缺点就是软件太杂乱，兼容性有问题，图标混乱不美观</w:t>
      </w:r>
      <w:r w:rsidRPr="00E74AB8">
        <w:rPr>
          <w:rFonts w:hint="eastAsia"/>
        </w:rPr>
        <w:t>。</w:t>
      </w:r>
      <w:r w:rsidRPr="00E74AB8">
        <w:t>iOS的确比android流畅，这仅仅体现在较大软件切换时，其他差不多流畅，iOS并不能做到完全后台，如果它完全后台估计也不会比安卓流畅多少。反之，如果安卓只是注重单个运行，流畅度也会大大提升，iOS系统更新没有android那么频繁，爱体验的人会选安卓，那些怕烦的会选iOS。iOS的硬件需求选不及android，以至于android机会相对iOS较热，较费电额。</w:t>
      </w:r>
    </w:p>
    <w:tbl>
      <w:tblPr>
        <w:tblW w:w="0" w:type="auto"/>
        <w:tblCellSpacing w:w="0" w:type="dxa"/>
        <w:tblCellMar>
          <w:left w:w="0" w:type="dxa"/>
          <w:right w:w="0" w:type="dxa"/>
        </w:tblCellMar>
        <w:tblLook w:val="04A0" w:firstRow="1" w:lastRow="0" w:firstColumn="1" w:lastColumn="0" w:noHBand="0" w:noVBand="1"/>
      </w:tblPr>
      <w:tblGrid>
        <w:gridCol w:w="10772"/>
      </w:tblGrid>
      <w:tr w:rsidR="00526E80" w:rsidRPr="002F6C7E" w14:paraId="4C734BF8" w14:textId="77777777" w:rsidTr="000A7389">
        <w:trPr>
          <w:tblCellSpacing w:w="0"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10772"/>
            </w:tblGrid>
            <w:tr w:rsidR="00526E80" w:rsidRPr="002F6C7E" w14:paraId="68F72C8F" w14:textId="77777777" w:rsidTr="000A7389">
              <w:trPr>
                <w:tblCellSpacing w:w="0" w:type="dxa"/>
              </w:trPr>
              <w:tc>
                <w:tcPr>
                  <w:tcW w:w="0" w:type="auto"/>
                  <w:vAlign w:val="center"/>
                  <w:hideMark/>
                </w:tcPr>
                <w:p w14:paraId="29978E3F" w14:textId="77777777" w:rsidR="00A20517" w:rsidRDefault="00526E80" w:rsidP="00A20517">
                  <w:pPr>
                    <w:ind w:firstLine="360"/>
                  </w:pPr>
                  <w:r w:rsidRPr="00E74AB8">
                    <w:t>android机优缺点</w:t>
                  </w:r>
                </w:p>
                <w:p w14:paraId="5FF584DE" w14:textId="7E8672E5" w:rsidR="00526E80" w:rsidRPr="00A20517" w:rsidRDefault="00526E80" w:rsidP="00A20517">
                  <w:pPr>
                    <w:ind w:firstLine="360"/>
                  </w:pPr>
                  <w:r w:rsidRPr="00E74AB8">
                    <w:t>优点</w:t>
                  </w:r>
                  <w:r w:rsidR="00A20517">
                    <w:rPr>
                      <w:rFonts w:hint="eastAsia"/>
                    </w:rPr>
                    <w:t>:</w:t>
                  </w:r>
                  <w:r w:rsidRPr="00E74AB8">
                    <w:br/>
                    <w:t>1</w:t>
                  </w:r>
                  <w:r w:rsidR="00A20517">
                    <w:rPr>
                      <w:rFonts w:hint="eastAsia"/>
                    </w:rPr>
                    <w:t>&gt;</w:t>
                  </w:r>
                  <w:r w:rsidRPr="00E74AB8">
                    <w:t>.可以自定义桌面 以及各类插件</w:t>
                  </w:r>
                  <w:r w:rsidRPr="00E74AB8">
                    <w:br/>
                    <w:t>2</w:t>
                  </w:r>
                  <w:r w:rsidR="00A20517">
                    <w:rPr>
                      <w:rFonts w:hint="eastAsia"/>
                    </w:rPr>
                    <w:t>&gt;</w:t>
                  </w:r>
                  <w:r w:rsidRPr="00E74AB8">
                    <w:t>.部分手机支持FM收音机</w:t>
                  </w:r>
                  <w:r w:rsidRPr="00E74AB8">
                    <w:br/>
                    <w:t>3</w:t>
                  </w:r>
                  <w:r w:rsidR="00A20517">
                    <w:rPr>
                      <w:rFonts w:hint="eastAsia"/>
                    </w:rPr>
                    <w:t>&gt;</w:t>
                  </w:r>
                  <w:r w:rsidRPr="00E74AB8">
                    <w:t>.各种ROM刷机 正所谓萝卜白菜各有所爱 众多ROM里 总有适合你的</w:t>
                  </w:r>
                  <w:r w:rsidRPr="00E74AB8">
                    <w:br/>
                    <w:t>4</w:t>
                  </w:r>
                  <w:r w:rsidR="00A20517">
                    <w:rPr>
                      <w:rFonts w:hint="eastAsia"/>
                    </w:rPr>
                    <w:t>&gt;</w:t>
                  </w:r>
                  <w:r w:rsidRPr="00E74AB8">
                    <w:t>.实体按键比iphone多 有些操作会很方便  例子“我看电子书的时候 有一个按键可以设置为翻页 按一下翻一页”</w:t>
                  </w:r>
                  <w:r w:rsidRPr="00E74AB8">
                    <w:br/>
                    <w:t>5</w:t>
                  </w:r>
                  <w:r w:rsidR="00A20517">
                    <w:rPr>
                      <w:rFonts w:hint="eastAsia"/>
                    </w:rPr>
                    <w:t>&gt;</w:t>
                  </w:r>
                  <w:r w:rsidRPr="00E74AB8">
                    <w:t>.随意换电池，也可以用大容量电池【换特殊背壳才行】</w:t>
                  </w:r>
                  <w:r w:rsidRPr="00E74AB8">
                    <w:br/>
                    <w:t>6</w:t>
                  </w:r>
                  <w:r w:rsidR="00A20517">
                    <w:rPr>
                      <w:rFonts w:hint="eastAsia"/>
                    </w:rPr>
                    <w:t>&gt;</w:t>
                  </w:r>
                  <w:r w:rsidRPr="00E74AB8">
                    <w:t>.机型多，1000左右的也有，四五千的也有 选择多</w:t>
                  </w:r>
                  <w:r w:rsidRPr="00E74AB8">
                    <w:br/>
                  </w:r>
                  <w:r w:rsidR="00A20517">
                    <w:rPr>
                      <w:rFonts w:hint="eastAsia"/>
                    </w:rPr>
                    <w:t xml:space="preserve">    </w:t>
                  </w:r>
                  <w:r w:rsidRPr="00E74AB8">
                    <w:t>缺点</w:t>
                  </w:r>
                  <w:r w:rsidR="00A20517">
                    <w:rPr>
                      <w:rFonts w:hint="eastAsia"/>
                    </w:rPr>
                    <w:t>:</w:t>
                  </w:r>
                  <w:r w:rsidRPr="00E74AB8">
                    <w:br/>
                    <w:t>1.机型众多导致的应用不通用，每个机器都要找自己专用的</w:t>
                  </w:r>
                  <w:r w:rsidRPr="00E74AB8">
                    <w:br/>
                    <w:t>2.机型升级过快导致【拼硬件】的现象，用户体验较差</w:t>
                  </w:r>
                  <w:r w:rsidRPr="00E74AB8">
                    <w:br/>
                    <w:t>3.各种ROM良莠不齐，有的狂吃电量之类的缺陷</w:t>
                  </w:r>
                  <w:r w:rsidRPr="00E74AB8">
                    <w:br/>
                  </w:r>
                  <w:r w:rsidRPr="00E74AB8">
                    <w:rPr>
                      <w:rFonts w:hint="eastAsia"/>
                    </w:rPr>
                    <w:t>4</w:t>
                  </w:r>
                  <w:r w:rsidRPr="00E74AB8">
                    <w:t>.一些老机器被Google抛弃 没有官方升级下面说iphone的优缺点</w:t>
                  </w:r>
                  <w:r w:rsidRPr="00E74AB8">
                    <w:br/>
                    <w:t>优点</w:t>
                  </w:r>
                  <w:r w:rsidRPr="00E74AB8">
                    <w:br/>
                    <w:t>1</w:t>
                  </w:r>
                  <w:r w:rsidR="00E74AB8">
                    <w:rPr>
                      <w:rFonts w:hint="eastAsia"/>
                    </w:rPr>
                    <w:t>&gt;</w:t>
                  </w:r>
                  <w:r w:rsidRPr="00E74AB8">
                    <w:t>.简单易懂，容易操作</w:t>
                  </w:r>
                  <w:r w:rsidRPr="00E74AB8">
                    <w:br/>
                    <w:t>2</w:t>
                  </w:r>
                  <w:r w:rsidR="00E74AB8">
                    <w:rPr>
                      <w:rFonts w:hint="eastAsia"/>
                    </w:rPr>
                    <w:t>&gt;</w:t>
                  </w:r>
                  <w:r w:rsidRPr="00E74AB8">
                    <w:t>.应用程序多，质量好，种类齐全</w:t>
                  </w:r>
                  <w:r w:rsidRPr="00E74AB8">
                    <w:br/>
                    <w:t>3</w:t>
                  </w:r>
                  <w:r w:rsidR="00E74AB8">
                    <w:rPr>
                      <w:rFonts w:hint="eastAsia"/>
                    </w:rPr>
                    <w:t>&gt;</w:t>
                  </w:r>
                  <w:r w:rsidRPr="00E74AB8">
                    <w:t>.硬件和软件高度匹配，硬件能很好地运转软件，软件能很好地发挥硬件的机能</w:t>
                  </w:r>
                  <w:r w:rsidRPr="00E74AB8">
                    <w:br/>
                    <w:t>4</w:t>
                  </w:r>
                  <w:r w:rsidR="00E74AB8">
                    <w:rPr>
                      <w:rFonts w:hint="eastAsia"/>
                    </w:rPr>
                    <w:t>&gt;</w:t>
                  </w:r>
                  <w:r w:rsidRPr="00E74AB8">
                    <w:t xml:space="preserve">.配件多 各种壳子 镜头 </w:t>
                  </w:r>
                  <w:r w:rsidRPr="00E74AB8">
                    <w:br/>
                    <w:t>5</w:t>
                  </w:r>
                  <w:r w:rsidR="00E74AB8">
                    <w:rPr>
                      <w:rFonts w:hint="eastAsia"/>
                    </w:rPr>
                    <w:t>&gt;</w:t>
                  </w:r>
                  <w:r w:rsidRPr="00E74AB8">
                    <w:t>.用户体验好</w:t>
                  </w:r>
                  <w:r w:rsidRPr="00E74AB8">
                    <w:br/>
                    <w:t>缺点</w:t>
                  </w:r>
                  <w:r w:rsidRPr="00E74AB8">
                    <w:br/>
                  </w:r>
                  <w:r w:rsidRPr="00E74AB8">
                    <w:rPr>
                      <w:rFonts w:hint="eastAsia"/>
                    </w:rPr>
                    <w:t>1</w:t>
                  </w:r>
                  <w:r w:rsidR="00E75D84">
                    <w:rPr>
                      <w:rFonts w:hint="eastAsia"/>
                    </w:rPr>
                    <w:t>&gt;</w:t>
                  </w:r>
                  <w:r w:rsidRPr="00E74AB8">
                    <w:rPr>
                      <w:rFonts w:hint="eastAsia"/>
                    </w:rPr>
                    <w:t>.</w:t>
                  </w:r>
                  <w:r w:rsidRPr="00E74AB8">
                    <w:t>【中国区】售后服务不完善 导致维修一下就好好几百</w:t>
                  </w:r>
                  <w:r w:rsidRPr="00E74AB8">
                    <w:br/>
                  </w:r>
                  <w:r w:rsidRPr="00E74AB8">
                    <w:rPr>
                      <w:rFonts w:hint="eastAsia"/>
                    </w:rPr>
                    <w:t>2</w:t>
                  </w:r>
                  <w:r w:rsidR="00E75D84">
                    <w:rPr>
                      <w:rFonts w:hint="eastAsia"/>
                    </w:rPr>
                    <w:t>&gt;</w:t>
                  </w:r>
                  <w:r w:rsidRPr="00E74AB8">
                    <w:t>.软件收费【不过一般的10块左右 贵的大概60以内吧 少吃顿必胜客 大M 就好了】</w:t>
                  </w:r>
                  <w:r w:rsidRPr="00E74AB8">
                    <w:br/>
                  </w:r>
                  <w:r w:rsidRPr="00E74AB8">
                    <w:rPr>
                      <w:rFonts w:hint="eastAsia"/>
                    </w:rPr>
                    <w:t>3</w:t>
                  </w:r>
                  <w:r w:rsidR="00E75D84">
                    <w:rPr>
                      <w:rFonts w:hint="eastAsia"/>
                    </w:rPr>
                    <w:t>&gt;</w:t>
                  </w:r>
                  <w:r w:rsidRPr="00E74AB8">
                    <w:t>.实体按键少</w:t>
                  </w:r>
                </w:p>
              </w:tc>
            </w:tr>
            <w:tr w:rsidR="00A20517" w:rsidRPr="002F6C7E" w14:paraId="5BE19302" w14:textId="77777777" w:rsidTr="000A7389">
              <w:trPr>
                <w:tblCellSpacing w:w="0" w:type="dxa"/>
              </w:trPr>
              <w:tc>
                <w:tcPr>
                  <w:tcW w:w="0" w:type="auto"/>
                  <w:vAlign w:val="center"/>
                </w:tcPr>
                <w:p w14:paraId="0913E915" w14:textId="77777777" w:rsidR="00A20517" w:rsidRPr="00E74AB8" w:rsidRDefault="00A20517" w:rsidP="00A20517"/>
              </w:tc>
            </w:tr>
          </w:tbl>
          <w:p w14:paraId="6D756A13" w14:textId="77777777" w:rsidR="00526E80" w:rsidRPr="002F6C7E" w:rsidRDefault="00526E80" w:rsidP="000A7389">
            <w:pPr>
              <w:widowControl/>
              <w:spacing w:line="40" w:lineRule="atLeast"/>
              <w:contextualSpacing/>
              <w:jc w:val="left"/>
              <w:rPr>
                <w:rFonts w:asciiTheme="minorEastAsia" w:hAnsiTheme="minorEastAsia" w:cs="Times New Roman"/>
                <w:color w:val="000000" w:themeColor="text1"/>
                <w:kern w:val="0"/>
                <w:sz w:val="20"/>
              </w:rPr>
            </w:pPr>
          </w:p>
        </w:tc>
      </w:tr>
    </w:tbl>
    <w:p w14:paraId="7E3646AD" w14:textId="0153219F" w:rsidR="00526E80" w:rsidRPr="00526E80" w:rsidRDefault="00526E80" w:rsidP="000A7389">
      <w:pPr>
        <w:pStyle w:val="3"/>
        <w:numPr>
          <w:ilvl w:val="0"/>
          <w:numId w:val="0"/>
        </w:numPr>
      </w:pPr>
      <w:r>
        <w:rPr>
          <w:rFonts w:hint="eastAsia"/>
        </w:rPr>
        <w:t>4.</w:t>
      </w:r>
      <w:r w:rsidRPr="00526E80">
        <w:rPr>
          <w:rFonts w:hint="eastAsia"/>
        </w:rPr>
        <w:t xml:space="preserve"> OC这门语言，和c c++比，你觉得哪个效率高，高到哪里了?</w:t>
      </w:r>
    </w:p>
    <w:p w14:paraId="03425609" w14:textId="427C1EC7" w:rsidR="00526E80" w:rsidRPr="002F6C7E" w:rsidRDefault="00526E80" w:rsidP="00960EE9">
      <w:pPr>
        <w:ind w:firstLine="360"/>
        <w:rPr>
          <w:rFonts w:asciiTheme="minorEastAsia" w:hAnsiTheme="minorEastAsia"/>
          <w:color w:val="000000" w:themeColor="text1"/>
        </w:rPr>
      </w:pPr>
      <w:r w:rsidRPr="002F6C7E">
        <w:rPr>
          <w:rFonts w:asciiTheme="minorEastAsia" w:hAnsiTheme="minorEastAsia"/>
          <w:color w:val="000000" w:themeColor="text1"/>
        </w:rPr>
        <w:t>object_c</w:t>
      </w:r>
      <w:r w:rsidRPr="002F6C7E">
        <w:rPr>
          <w:rFonts w:asciiTheme="minorEastAsia" w:hAnsiTheme="minorEastAsia"/>
          <w:color w:val="000000" w:themeColor="text1"/>
        </w:rPr>
        <w:t>比</w:t>
      </w:r>
      <w:r w:rsidRPr="002F6C7E">
        <w:rPr>
          <w:rFonts w:asciiTheme="minorEastAsia" w:hAnsiTheme="minorEastAsia"/>
          <w:color w:val="000000" w:themeColor="text1"/>
        </w:rPr>
        <w:t>C++</w:t>
      </w:r>
      <w:r w:rsidRPr="002F6C7E">
        <w:rPr>
          <w:rFonts w:asciiTheme="minorEastAsia" w:hAnsiTheme="minorEastAsia"/>
          <w:color w:val="000000" w:themeColor="text1"/>
        </w:rPr>
        <w:t>稍慢，是因为</w:t>
      </w:r>
      <w:r w:rsidRPr="002F6C7E">
        <w:rPr>
          <w:rFonts w:asciiTheme="minorEastAsia" w:hAnsiTheme="minorEastAsia"/>
          <w:color w:val="000000" w:themeColor="text1"/>
        </w:rPr>
        <w:t>object_c</w:t>
      </w:r>
      <w:r w:rsidRPr="002F6C7E">
        <w:rPr>
          <w:rFonts w:asciiTheme="minorEastAsia" w:hAnsiTheme="minorEastAsia"/>
          <w:color w:val="000000" w:themeColor="text1"/>
        </w:rPr>
        <w:t>的一些语言特性，</w:t>
      </w:r>
      <w:r w:rsidRPr="002F6C7E">
        <w:rPr>
          <w:rFonts w:asciiTheme="minorEastAsia" w:hAnsiTheme="minorEastAsia" w:hint="eastAsia"/>
          <w:color w:val="000000" w:themeColor="text1"/>
        </w:rPr>
        <w:t>区别主要有以下一些方面。</w:t>
      </w:r>
    </w:p>
    <w:p w14:paraId="22EB3C10" w14:textId="77777777" w:rsidR="00526E80" w:rsidRPr="002F6C7E" w:rsidRDefault="00526E80" w:rsidP="00960EE9">
      <w:pPr>
        <w:ind w:firstLine="360"/>
        <w:rPr>
          <w:rFonts w:asciiTheme="minorEastAsia" w:hAnsiTheme="minorEastAsia"/>
          <w:color w:val="000000" w:themeColor="text1"/>
        </w:rPr>
      </w:pPr>
      <w:r w:rsidRPr="002F6C7E">
        <w:rPr>
          <w:rFonts w:asciiTheme="minorEastAsia" w:hAnsiTheme="minorEastAsia"/>
          <w:color w:val="000000" w:themeColor="text1"/>
        </w:rPr>
        <w:t>单一继承：</w:t>
      </w:r>
      <w:r w:rsidRPr="002F6C7E">
        <w:rPr>
          <w:rFonts w:asciiTheme="minorEastAsia" w:hAnsiTheme="minorEastAsia"/>
          <w:color w:val="000000" w:themeColor="text1"/>
        </w:rPr>
        <w:t>Objective-C</w:t>
      </w:r>
      <w:r w:rsidRPr="002F6C7E">
        <w:rPr>
          <w:rFonts w:asciiTheme="minorEastAsia" w:hAnsiTheme="minorEastAsia"/>
          <w:color w:val="000000" w:themeColor="text1"/>
        </w:rPr>
        <w:t>不支持多重继承，（同</w:t>
      </w:r>
      <w:r w:rsidRPr="002F6C7E">
        <w:rPr>
          <w:rFonts w:asciiTheme="minorEastAsia" w:hAnsiTheme="minorEastAsia"/>
          <w:color w:val="000000" w:themeColor="text1"/>
        </w:rPr>
        <w:t>Java</w:t>
      </w:r>
      <w:r w:rsidRPr="002F6C7E">
        <w:rPr>
          <w:rFonts w:asciiTheme="minorEastAsia" w:hAnsiTheme="minorEastAsia"/>
          <w:color w:val="000000" w:themeColor="text1"/>
        </w:rPr>
        <w:t>和</w:t>
      </w:r>
      <w:r w:rsidRPr="002F6C7E">
        <w:rPr>
          <w:rFonts w:asciiTheme="minorEastAsia" w:hAnsiTheme="minorEastAsia"/>
          <w:color w:val="000000" w:themeColor="text1"/>
        </w:rPr>
        <w:t>Smalltalk</w:t>
      </w:r>
      <w:r w:rsidRPr="002F6C7E">
        <w:rPr>
          <w:rFonts w:asciiTheme="minorEastAsia" w:hAnsiTheme="minorEastAsia"/>
          <w:color w:val="000000" w:themeColor="text1"/>
        </w:rPr>
        <w:t>），而</w:t>
      </w:r>
      <w:r w:rsidRPr="002F6C7E">
        <w:rPr>
          <w:rFonts w:asciiTheme="minorEastAsia" w:hAnsiTheme="minorEastAsia"/>
          <w:color w:val="000000" w:themeColor="text1"/>
        </w:rPr>
        <w:t>C++</w:t>
      </w:r>
      <w:r w:rsidRPr="002F6C7E">
        <w:rPr>
          <w:rFonts w:asciiTheme="minorEastAsia" w:hAnsiTheme="minorEastAsia"/>
          <w:color w:val="000000" w:themeColor="text1"/>
        </w:rPr>
        <w:t>语言支持多重继承。</w:t>
      </w:r>
    </w:p>
    <w:p w14:paraId="08594447" w14:textId="4E30E25D" w:rsidR="00526E80" w:rsidRPr="002F6C7E" w:rsidRDefault="00526E80" w:rsidP="00B30D6D">
      <w:pPr>
        <w:ind w:firstLine="360"/>
        <w:rPr>
          <w:rFonts w:asciiTheme="minorEastAsia" w:hAnsiTheme="minorEastAsia"/>
          <w:color w:val="000000" w:themeColor="text1"/>
        </w:rPr>
      </w:pPr>
      <w:r w:rsidRPr="002F6C7E">
        <w:rPr>
          <w:rFonts w:asciiTheme="minorEastAsia" w:hAnsiTheme="minorEastAsia"/>
          <w:color w:val="000000" w:themeColor="text1"/>
        </w:rPr>
        <w:t>动态：</w:t>
      </w:r>
      <w:r w:rsidRPr="002F6C7E">
        <w:rPr>
          <w:rFonts w:asciiTheme="minorEastAsia" w:hAnsiTheme="minorEastAsia"/>
          <w:color w:val="000000" w:themeColor="text1"/>
        </w:rPr>
        <w:t>Objective-C</w:t>
      </w:r>
      <w:r w:rsidRPr="002F6C7E">
        <w:rPr>
          <w:rFonts w:asciiTheme="minorEastAsia" w:hAnsiTheme="minorEastAsia"/>
          <w:color w:val="000000" w:themeColor="text1"/>
        </w:rPr>
        <w:t>是动态定型（</w:t>
      </w:r>
      <w:r w:rsidRPr="002F6C7E">
        <w:rPr>
          <w:rFonts w:asciiTheme="minorEastAsia" w:hAnsiTheme="minorEastAsia"/>
          <w:color w:val="000000" w:themeColor="text1"/>
        </w:rPr>
        <w:t>dynamicaly typed</w:t>
      </w:r>
      <w:r w:rsidRPr="002F6C7E">
        <w:rPr>
          <w:rFonts w:asciiTheme="minorEastAsia" w:hAnsiTheme="minorEastAsia"/>
          <w:color w:val="000000" w:themeColor="text1"/>
        </w:rPr>
        <w:t>）所以它的类库比</w:t>
      </w:r>
      <w:r w:rsidRPr="002F6C7E">
        <w:rPr>
          <w:rFonts w:asciiTheme="minorEastAsia" w:hAnsiTheme="minorEastAsia"/>
          <w:color w:val="000000" w:themeColor="text1"/>
        </w:rPr>
        <w:t>C++</w:t>
      </w:r>
      <w:r w:rsidRPr="002F6C7E">
        <w:rPr>
          <w:rFonts w:asciiTheme="minorEastAsia" w:hAnsiTheme="minorEastAsia"/>
          <w:color w:val="000000" w:themeColor="text1"/>
        </w:rPr>
        <w:t>要容易操作。</w:t>
      </w:r>
      <w:r w:rsidRPr="002F6C7E">
        <w:rPr>
          <w:rFonts w:asciiTheme="minorEastAsia" w:hAnsiTheme="minorEastAsia"/>
          <w:color w:val="000000" w:themeColor="text1"/>
        </w:rPr>
        <w:t xml:space="preserve">Objective-C </w:t>
      </w:r>
      <w:r w:rsidRPr="002F6C7E">
        <w:rPr>
          <w:rFonts w:asciiTheme="minorEastAsia" w:hAnsiTheme="minorEastAsia"/>
          <w:color w:val="000000" w:themeColor="text1"/>
        </w:rPr>
        <w:t>在运行时可以允许根据字符串名字来访问方法和类，还可以动态连接和添加类。</w:t>
      </w:r>
      <w:r w:rsidRPr="002F6C7E">
        <w:rPr>
          <w:rFonts w:asciiTheme="minorEastAsia" w:hAnsiTheme="minorEastAsia"/>
          <w:color w:val="000000" w:themeColor="text1"/>
        </w:rPr>
        <w:t xml:space="preserve">C++  </w:t>
      </w:r>
      <w:r w:rsidRPr="002F6C7E">
        <w:rPr>
          <w:rFonts w:asciiTheme="minorEastAsia" w:hAnsiTheme="minorEastAsia"/>
          <w:color w:val="000000" w:themeColor="text1"/>
        </w:rPr>
        <w:t>跟从面向对象编程里的</w:t>
      </w:r>
      <w:r w:rsidRPr="002F6C7E">
        <w:rPr>
          <w:rFonts w:asciiTheme="minorEastAsia" w:hAnsiTheme="minorEastAsia"/>
          <w:color w:val="000000" w:themeColor="text1"/>
        </w:rPr>
        <w:t>Simula67(</w:t>
      </w:r>
      <w:r w:rsidRPr="002F6C7E">
        <w:rPr>
          <w:rFonts w:asciiTheme="minorEastAsia" w:hAnsiTheme="minorEastAsia"/>
          <w:color w:val="000000" w:themeColor="text1"/>
        </w:rPr>
        <w:t>一种早期</w:t>
      </w:r>
      <w:r w:rsidRPr="002F6C7E">
        <w:rPr>
          <w:rFonts w:asciiTheme="minorEastAsia" w:hAnsiTheme="minorEastAsia"/>
          <w:color w:val="000000" w:themeColor="text1"/>
        </w:rPr>
        <w:t>OO</w:t>
      </w:r>
      <w:r w:rsidRPr="002F6C7E">
        <w:rPr>
          <w:rFonts w:asciiTheme="minorEastAsia" w:hAnsiTheme="minorEastAsia"/>
          <w:color w:val="000000" w:themeColor="text1"/>
        </w:rPr>
        <w:t>语言</w:t>
      </w:r>
      <w:r w:rsidRPr="002F6C7E">
        <w:rPr>
          <w:rFonts w:asciiTheme="minorEastAsia" w:hAnsiTheme="minorEastAsia" w:hint="eastAsia"/>
          <w:color w:val="000000" w:themeColor="text1"/>
        </w:rPr>
        <w:t>)</w:t>
      </w:r>
      <w:r w:rsidRPr="002F6C7E">
        <w:rPr>
          <w:rFonts w:asciiTheme="minorEastAsia" w:hAnsiTheme="minorEastAsia"/>
          <w:color w:val="000000" w:themeColor="text1"/>
        </w:rPr>
        <w:t>学派，而</w:t>
      </w:r>
      <w:r w:rsidRPr="002F6C7E">
        <w:rPr>
          <w:rFonts w:asciiTheme="minorEastAsia" w:hAnsiTheme="minorEastAsia"/>
          <w:color w:val="000000" w:themeColor="text1"/>
        </w:rPr>
        <w:t>Objecive-C</w:t>
      </w:r>
      <w:r w:rsidRPr="002F6C7E">
        <w:rPr>
          <w:rFonts w:asciiTheme="minorEastAsia" w:hAnsiTheme="minorEastAsia"/>
          <w:color w:val="000000" w:themeColor="text1"/>
        </w:rPr>
        <w:t>属于</w:t>
      </w:r>
      <w:r w:rsidRPr="002F6C7E">
        <w:rPr>
          <w:rFonts w:asciiTheme="minorEastAsia" w:hAnsiTheme="minorEastAsia"/>
          <w:color w:val="000000" w:themeColor="text1"/>
        </w:rPr>
        <w:t>Smalltalk</w:t>
      </w:r>
      <w:r w:rsidRPr="002F6C7E">
        <w:rPr>
          <w:rFonts w:asciiTheme="minorEastAsia" w:hAnsiTheme="minorEastAsia"/>
          <w:color w:val="000000" w:themeColor="text1"/>
        </w:rPr>
        <w:t>学派。</w:t>
      </w:r>
      <w:r w:rsidRPr="002F6C7E">
        <w:rPr>
          <w:rFonts w:asciiTheme="minorEastAsia" w:hAnsiTheme="minorEastAsia"/>
          <w:color w:val="000000" w:themeColor="text1"/>
        </w:rPr>
        <w:t xml:space="preserve"> </w:t>
      </w:r>
      <w:r w:rsidRPr="002F6C7E">
        <w:rPr>
          <w:rFonts w:asciiTheme="minorEastAsia" w:hAnsiTheme="minorEastAsia"/>
          <w:color w:val="000000" w:themeColor="text1"/>
        </w:rPr>
        <w:t>在</w:t>
      </w:r>
      <w:r w:rsidRPr="002F6C7E">
        <w:rPr>
          <w:rFonts w:asciiTheme="minorEastAsia" w:hAnsiTheme="minorEastAsia"/>
          <w:color w:val="000000" w:themeColor="text1"/>
        </w:rPr>
        <w:t>C++</w:t>
      </w:r>
      <w:r w:rsidRPr="002F6C7E">
        <w:rPr>
          <w:rFonts w:asciiTheme="minorEastAsia" w:hAnsiTheme="minorEastAsia"/>
          <w:color w:val="000000" w:themeColor="text1"/>
        </w:rPr>
        <w:t>里，对象的静态类型决定你是否可以发送消息给它，而对</w:t>
      </w:r>
      <w:r w:rsidRPr="002F6C7E">
        <w:rPr>
          <w:rFonts w:asciiTheme="minorEastAsia" w:hAnsiTheme="minorEastAsia"/>
          <w:color w:val="000000" w:themeColor="text1"/>
        </w:rPr>
        <w:t>Objecive-C</w:t>
      </w:r>
      <w:r w:rsidRPr="002F6C7E">
        <w:rPr>
          <w:rFonts w:asciiTheme="minorEastAsia" w:hAnsiTheme="minorEastAsia"/>
          <w:color w:val="000000" w:themeColor="text1"/>
        </w:rPr>
        <w:t>来说，由动态类型来决定。</w:t>
      </w:r>
      <w:r w:rsidRPr="002F6C7E">
        <w:rPr>
          <w:rFonts w:asciiTheme="minorEastAsia" w:hAnsiTheme="minorEastAsia"/>
          <w:color w:val="000000" w:themeColor="text1"/>
        </w:rPr>
        <w:t>Simula 67</w:t>
      </w:r>
      <w:r w:rsidRPr="002F6C7E">
        <w:rPr>
          <w:rFonts w:asciiTheme="minorEastAsia" w:hAnsiTheme="minorEastAsia"/>
          <w:color w:val="000000" w:themeColor="text1"/>
        </w:rPr>
        <w:t>学派更安全，因为大部分错误可以在编译时查出。而</w:t>
      </w:r>
      <w:r w:rsidRPr="002F6C7E">
        <w:rPr>
          <w:rFonts w:asciiTheme="minorEastAsia" w:hAnsiTheme="minorEastAsia"/>
          <w:color w:val="000000" w:themeColor="text1"/>
        </w:rPr>
        <w:t>Smalltalk</w:t>
      </w:r>
      <w:r w:rsidRPr="002F6C7E">
        <w:rPr>
          <w:rFonts w:asciiTheme="minorEastAsia" w:hAnsiTheme="minorEastAsia"/>
          <w:color w:val="000000" w:themeColor="text1"/>
        </w:rPr>
        <w:t>学派更灵活，比如一些</w:t>
      </w:r>
      <w:r w:rsidRPr="002F6C7E">
        <w:rPr>
          <w:rFonts w:asciiTheme="minorEastAsia" w:hAnsiTheme="minorEastAsia"/>
          <w:color w:val="000000" w:themeColor="text1"/>
        </w:rPr>
        <w:t>Smalltalk</w:t>
      </w:r>
      <w:r w:rsidRPr="002F6C7E">
        <w:rPr>
          <w:rFonts w:asciiTheme="minorEastAsia" w:hAnsiTheme="minorEastAsia"/>
          <w:color w:val="000000" w:themeColor="text1"/>
        </w:rPr>
        <w:t>看来无误的程序拿到</w:t>
      </w:r>
      <w:r w:rsidRPr="002F6C7E">
        <w:rPr>
          <w:rFonts w:asciiTheme="minorEastAsia" w:hAnsiTheme="minorEastAsia"/>
          <w:color w:val="000000" w:themeColor="text1"/>
        </w:rPr>
        <w:t>Simualr 67</w:t>
      </w:r>
      <w:r w:rsidRPr="002F6C7E">
        <w:rPr>
          <w:rFonts w:asciiTheme="minorEastAsia" w:hAnsiTheme="minorEastAsia"/>
          <w:color w:val="000000" w:themeColor="text1"/>
        </w:rPr>
        <w:t>那里就无法通过。从很多方面来看，</w:t>
      </w:r>
      <w:r w:rsidRPr="002F6C7E">
        <w:rPr>
          <w:rFonts w:asciiTheme="minorEastAsia" w:hAnsiTheme="minorEastAsia"/>
          <w:color w:val="000000" w:themeColor="text1"/>
        </w:rPr>
        <w:t>C++</w:t>
      </w:r>
      <w:r w:rsidRPr="002F6C7E">
        <w:rPr>
          <w:rFonts w:asciiTheme="minorEastAsia" w:hAnsiTheme="minorEastAsia"/>
          <w:color w:val="000000" w:themeColor="text1"/>
        </w:rPr>
        <w:t>和</w:t>
      </w:r>
      <w:r w:rsidRPr="002F6C7E">
        <w:rPr>
          <w:rFonts w:asciiTheme="minorEastAsia" w:hAnsiTheme="minorEastAsia"/>
          <w:color w:val="000000" w:themeColor="text1"/>
        </w:rPr>
        <w:t>Objective-C</w:t>
      </w:r>
      <w:r w:rsidRPr="002F6C7E">
        <w:rPr>
          <w:rFonts w:asciiTheme="minorEastAsia" w:hAnsiTheme="minorEastAsia"/>
          <w:color w:val="000000" w:themeColor="text1"/>
        </w:rPr>
        <w:t>的差别，与其说时技术上的，不如说是思维方式上的</w:t>
      </w:r>
    </w:p>
    <w:p w14:paraId="639CF9E2" w14:textId="4746A2D0" w:rsidR="00526E80" w:rsidRPr="00526E80" w:rsidRDefault="00526E80" w:rsidP="00526E80">
      <w:pPr>
        <w:pStyle w:val="3"/>
        <w:numPr>
          <w:ilvl w:val="0"/>
          <w:numId w:val="0"/>
        </w:numPr>
        <w:ind w:left="425" w:hanging="425"/>
      </w:pPr>
      <w:r>
        <w:rPr>
          <w:rFonts w:hint="eastAsia"/>
        </w:rPr>
        <w:t>5.</w:t>
      </w:r>
      <w:r w:rsidRPr="00526E80">
        <w:rPr>
          <w:rFonts w:hint="eastAsia"/>
        </w:rPr>
        <w:t xml:space="preserve"> 苹果的安全机制有哪些</w:t>
      </w:r>
    </w:p>
    <w:p w14:paraId="182B45BF" w14:textId="21065AE8" w:rsidR="00526E80" w:rsidRPr="00960EE9" w:rsidRDefault="00960EE9" w:rsidP="00960EE9">
      <w:pPr>
        <w:ind w:firstLine="360"/>
        <w:rPr>
          <w:rFonts w:asciiTheme="minorEastAsia" w:hAnsiTheme="minorEastAsia"/>
          <w:color w:val="000000" w:themeColor="text1"/>
        </w:rPr>
      </w:pPr>
      <w:r>
        <w:rPr>
          <w:rFonts w:asciiTheme="minorEastAsia" w:hAnsiTheme="minorEastAsia" w:hint="eastAsia"/>
          <w:color w:val="000000" w:themeColor="text1"/>
        </w:rPr>
        <w:t xml:space="preserve">1&gt; </w:t>
      </w:r>
      <w:r w:rsidR="00526E80" w:rsidRPr="00960EE9">
        <w:rPr>
          <w:rFonts w:asciiTheme="minorEastAsia" w:hAnsiTheme="minorEastAsia" w:hint="eastAsia"/>
          <w:color w:val="000000" w:themeColor="text1"/>
        </w:rPr>
        <w:t>没经过用户同意，你不能随便获取用户信息。</w:t>
      </w:r>
    </w:p>
    <w:p w14:paraId="4F1F606A" w14:textId="62FD6E59" w:rsidR="00526E80" w:rsidRPr="00960EE9" w:rsidRDefault="00960EE9" w:rsidP="00960EE9">
      <w:pPr>
        <w:ind w:firstLine="360"/>
        <w:rPr>
          <w:rFonts w:asciiTheme="minorEastAsia" w:hAnsiTheme="minorEastAsia"/>
          <w:color w:val="000000" w:themeColor="text1"/>
        </w:rPr>
      </w:pPr>
      <w:r>
        <w:rPr>
          <w:rFonts w:asciiTheme="minorEastAsia" w:hAnsiTheme="minorEastAsia" w:hint="eastAsia"/>
          <w:color w:val="000000" w:themeColor="text1"/>
        </w:rPr>
        <w:t xml:space="preserve">2&gt; </w:t>
      </w:r>
      <w:r w:rsidR="00526E80" w:rsidRPr="00960EE9">
        <w:rPr>
          <w:rFonts w:asciiTheme="minorEastAsia" w:hAnsiTheme="minorEastAsia" w:hint="eastAsia"/>
          <w:color w:val="000000" w:themeColor="text1"/>
        </w:rPr>
        <w:t>所有的程序都在沙盒里运行，</w:t>
      </w:r>
      <w:r w:rsidR="00526E80" w:rsidRPr="00960EE9">
        <w:rPr>
          <w:rFonts w:asciiTheme="minorEastAsia" w:hAnsiTheme="minorEastAsia" w:hint="eastAsia"/>
          <w:color w:val="000000" w:themeColor="text1"/>
        </w:rPr>
        <w:t>B</w:t>
      </w:r>
      <w:r w:rsidR="00526E80" w:rsidRPr="00960EE9">
        <w:rPr>
          <w:rFonts w:asciiTheme="minorEastAsia" w:hAnsiTheme="minorEastAsia" w:hint="eastAsia"/>
          <w:color w:val="000000" w:themeColor="text1"/>
        </w:rPr>
        <w:t>程序不能进入</w:t>
      </w:r>
      <w:r w:rsidR="00526E80" w:rsidRPr="00960EE9">
        <w:rPr>
          <w:rFonts w:asciiTheme="minorEastAsia" w:hAnsiTheme="minorEastAsia" w:hint="eastAsia"/>
          <w:color w:val="000000" w:themeColor="text1"/>
        </w:rPr>
        <w:t>A</w:t>
      </w:r>
      <w:r w:rsidR="00526E80" w:rsidRPr="00960EE9">
        <w:rPr>
          <w:rFonts w:asciiTheme="minorEastAsia" w:hAnsiTheme="minorEastAsia" w:hint="eastAsia"/>
          <w:color w:val="000000" w:themeColor="text1"/>
        </w:rPr>
        <w:t>程序的运行范围。</w:t>
      </w:r>
    </w:p>
    <w:p w14:paraId="01C2ACE9" w14:textId="2C46567C" w:rsidR="00526E80" w:rsidRPr="00960EE9" w:rsidRDefault="00960EE9" w:rsidP="00960EE9">
      <w:pPr>
        <w:ind w:firstLine="360"/>
        <w:rPr>
          <w:rFonts w:asciiTheme="minorEastAsia" w:hAnsiTheme="minorEastAsia"/>
          <w:color w:val="000000" w:themeColor="text1"/>
        </w:rPr>
      </w:pPr>
      <w:r>
        <w:rPr>
          <w:rFonts w:asciiTheme="minorEastAsia" w:hAnsiTheme="minorEastAsia" w:hint="eastAsia"/>
          <w:color w:val="000000" w:themeColor="text1"/>
        </w:rPr>
        <w:t xml:space="preserve">3&gt; </w:t>
      </w:r>
      <w:r w:rsidR="00526E80" w:rsidRPr="00960EE9">
        <w:rPr>
          <w:rFonts w:asciiTheme="minorEastAsia" w:hAnsiTheme="minorEastAsia" w:hint="eastAsia"/>
          <w:color w:val="000000" w:themeColor="text1"/>
        </w:rPr>
        <w:t>如果跟钱有关，比如说支付宝，这些底层的实现都是保密的，只提供接口供开发者调用，这样的话安全性得到保障。</w:t>
      </w:r>
    </w:p>
    <w:p w14:paraId="2470176D" w14:textId="2F5FFCDF" w:rsidR="00526E80" w:rsidRPr="00960EE9" w:rsidRDefault="00960EE9" w:rsidP="00960EE9">
      <w:pPr>
        <w:ind w:firstLine="360"/>
        <w:rPr>
          <w:rFonts w:asciiTheme="minorEastAsia" w:hAnsiTheme="minorEastAsia"/>
          <w:color w:val="000000" w:themeColor="text1"/>
        </w:rPr>
      </w:pPr>
      <w:r>
        <w:rPr>
          <w:rFonts w:asciiTheme="minorEastAsia" w:hAnsiTheme="minorEastAsia" w:hint="eastAsia"/>
          <w:color w:val="000000" w:themeColor="text1"/>
        </w:rPr>
        <w:t xml:space="preserve">4&gt; </w:t>
      </w:r>
      <w:r w:rsidR="00526E80" w:rsidRPr="00960EE9">
        <w:rPr>
          <w:rFonts w:asciiTheme="minorEastAsia" w:hAnsiTheme="minorEastAsia" w:hint="eastAsia"/>
          <w:color w:val="000000" w:themeColor="text1"/>
        </w:rPr>
        <w:t>如果要防止代码被反编译，可以将自己的代码中的</w:t>
      </w:r>
      <w:r w:rsidR="00526E80" w:rsidRPr="00960EE9">
        <w:rPr>
          <w:rFonts w:asciiTheme="minorEastAsia" w:hAnsiTheme="minorEastAsia" w:hint="eastAsia"/>
          <w:color w:val="000000" w:themeColor="text1"/>
        </w:rPr>
        <w:t>.m</w:t>
      </w:r>
      <w:r w:rsidR="00526E80" w:rsidRPr="00960EE9">
        <w:rPr>
          <w:rFonts w:asciiTheme="minorEastAsia" w:hAnsiTheme="minorEastAsia" w:hint="eastAsia"/>
          <w:color w:val="000000" w:themeColor="text1"/>
        </w:rPr>
        <w:t>文件封装成静态库（</w:t>
      </w:r>
      <w:r w:rsidR="00526E80" w:rsidRPr="00960EE9">
        <w:rPr>
          <w:rFonts w:asciiTheme="minorEastAsia" w:hAnsiTheme="minorEastAsia" w:hint="eastAsia"/>
          <w:color w:val="000000" w:themeColor="text1"/>
        </w:rPr>
        <w:t>.a</w:t>
      </w:r>
      <w:r w:rsidR="00526E80" w:rsidRPr="00960EE9">
        <w:rPr>
          <w:rFonts w:asciiTheme="minorEastAsia" w:hAnsiTheme="minorEastAsia" w:hint="eastAsia"/>
          <w:color w:val="000000" w:themeColor="text1"/>
        </w:rPr>
        <w:t>文件）或者是</w:t>
      </w:r>
      <w:r w:rsidR="00526E80" w:rsidRPr="00960EE9">
        <w:rPr>
          <w:rFonts w:asciiTheme="minorEastAsia" w:hAnsiTheme="minorEastAsia" w:hint="eastAsia"/>
          <w:color w:val="000000" w:themeColor="text1"/>
        </w:rPr>
        <w:t>framework</w:t>
      </w:r>
      <w:r w:rsidR="00526E80" w:rsidRPr="00960EE9">
        <w:rPr>
          <w:rFonts w:asciiTheme="minorEastAsia" w:hAnsiTheme="minorEastAsia" w:hint="eastAsia"/>
          <w:color w:val="000000" w:themeColor="text1"/>
        </w:rPr>
        <w:t>文件，只提供给其它人</w:t>
      </w:r>
      <w:r w:rsidR="00526E80" w:rsidRPr="00960EE9">
        <w:rPr>
          <w:rFonts w:asciiTheme="minorEastAsia" w:hAnsiTheme="minorEastAsia" w:hint="eastAsia"/>
          <w:color w:val="000000" w:themeColor="text1"/>
        </w:rPr>
        <w:t>.h</w:t>
      </w:r>
      <w:r w:rsidR="00526E80" w:rsidRPr="00960EE9">
        <w:rPr>
          <w:rFonts w:asciiTheme="minorEastAsia" w:hAnsiTheme="minorEastAsia" w:hint="eastAsia"/>
          <w:color w:val="000000" w:themeColor="text1"/>
        </w:rPr>
        <w:t>文件。这样就保证了个人代码的安全性。</w:t>
      </w:r>
    </w:p>
    <w:p w14:paraId="4B5C2527" w14:textId="05F4446B" w:rsidR="00526E80" w:rsidRPr="002F6C7E" w:rsidRDefault="00960EE9" w:rsidP="00960EE9">
      <w:pPr>
        <w:ind w:firstLine="360"/>
        <w:rPr>
          <w:rFonts w:asciiTheme="minorEastAsia" w:hAnsiTheme="minorEastAsia"/>
          <w:color w:val="000000" w:themeColor="text1"/>
        </w:rPr>
      </w:pPr>
      <w:r>
        <w:rPr>
          <w:rFonts w:asciiTheme="minorEastAsia" w:hAnsiTheme="minorEastAsia" w:hint="eastAsia"/>
          <w:color w:val="000000" w:themeColor="text1"/>
        </w:rPr>
        <w:t xml:space="preserve">5&gt; </w:t>
      </w:r>
      <w:r w:rsidR="00526E80" w:rsidRPr="00960EE9">
        <w:rPr>
          <w:rFonts w:asciiTheme="minorEastAsia" w:hAnsiTheme="minorEastAsia" w:hint="eastAsia"/>
          <w:color w:val="000000" w:themeColor="text1"/>
        </w:rPr>
        <w:t>网络登录的话跟用户名跟密码相关要发送</w:t>
      </w:r>
      <w:r w:rsidR="00526E80" w:rsidRPr="00960EE9">
        <w:rPr>
          <w:rFonts w:asciiTheme="minorEastAsia" w:hAnsiTheme="minorEastAsia" w:hint="eastAsia"/>
          <w:color w:val="000000" w:themeColor="text1"/>
        </w:rPr>
        <w:t>POST</w:t>
      </w:r>
      <w:r w:rsidR="00526E80" w:rsidRPr="00960EE9">
        <w:rPr>
          <w:rFonts w:asciiTheme="minorEastAsia" w:hAnsiTheme="minorEastAsia" w:hint="eastAsia"/>
          <w:color w:val="000000" w:themeColor="text1"/>
        </w:rPr>
        <w:t>请求，如果是</w:t>
      </w:r>
      <w:r w:rsidR="00526E80" w:rsidRPr="00960EE9">
        <w:rPr>
          <w:rFonts w:asciiTheme="minorEastAsia" w:hAnsiTheme="minorEastAsia" w:hint="eastAsia"/>
          <w:color w:val="000000" w:themeColor="text1"/>
        </w:rPr>
        <w:t>GET</w:t>
      </w:r>
      <w:r w:rsidR="00526E80" w:rsidRPr="00960EE9">
        <w:rPr>
          <w:rFonts w:asciiTheme="minorEastAsia" w:hAnsiTheme="minorEastAsia" w:hint="eastAsia"/>
          <w:color w:val="000000" w:themeColor="text1"/>
        </w:rPr>
        <w:t>请求的话密码会直接在</w:t>
      </w:r>
      <w:r w:rsidR="00526E80" w:rsidRPr="00960EE9">
        <w:rPr>
          <w:rFonts w:asciiTheme="minorEastAsia" w:hAnsiTheme="minorEastAsia" w:hint="eastAsia"/>
          <w:color w:val="000000" w:themeColor="text1"/>
        </w:rPr>
        <w:t>URL</w:t>
      </w:r>
      <w:r w:rsidR="00526E80" w:rsidRPr="00960EE9">
        <w:rPr>
          <w:rFonts w:asciiTheme="minorEastAsia" w:hAnsiTheme="minorEastAsia" w:hint="eastAsia"/>
          <w:color w:val="000000" w:themeColor="text1"/>
        </w:rPr>
        <w:t>中显示。然后同时要对帐号密码采用加密技术，加一句：我们公司用的是</w:t>
      </w:r>
      <w:r w:rsidR="00526E80" w:rsidRPr="00960EE9">
        <w:rPr>
          <w:rFonts w:asciiTheme="minorEastAsia" w:hAnsiTheme="minorEastAsia" w:hint="eastAsia"/>
          <w:color w:val="000000" w:themeColor="text1"/>
        </w:rPr>
        <w:t>MD5</w:t>
      </w:r>
      <w:r w:rsidR="00526E80" w:rsidRPr="00960EE9">
        <w:rPr>
          <w:rFonts w:asciiTheme="minorEastAsia" w:hAnsiTheme="minorEastAsia" w:hint="eastAsia"/>
          <w:color w:val="000000" w:themeColor="text1"/>
        </w:rPr>
        <w:t>，但是现在</w:t>
      </w:r>
      <w:r w:rsidR="00526E80" w:rsidRPr="00960EE9">
        <w:rPr>
          <w:rFonts w:asciiTheme="minorEastAsia" w:hAnsiTheme="minorEastAsia" w:hint="eastAsia"/>
          <w:color w:val="000000" w:themeColor="text1"/>
        </w:rPr>
        <w:t>MD5</w:t>
      </w:r>
      <w:r w:rsidR="00526E80" w:rsidRPr="00960EE9">
        <w:rPr>
          <w:rFonts w:asciiTheme="minorEastAsia" w:hAnsiTheme="minorEastAsia" w:hint="eastAsia"/>
          <w:color w:val="000000" w:themeColor="text1"/>
        </w:rPr>
        <w:t>有一个专门的网站来破解，为了防止这个，可以采用加盐技术。</w:t>
      </w:r>
    </w:p>
    <w:p w14:paraId="290A2734" w14:textId="55F7B14A" w:rsidR="00526E80" w:rsidRPr="00526E80" w:rsidRDefault="000E1623" w:rsidP="00526E80">
      <w:pPr>
        <w:pStyle w:val="3"/>
        <w:numPr>
          <w:ilvl w:val="0"/>
          <w:numId w:val="0"/>
        </w:numPr>
        <w:ind w:left="425" w:hanging="425"/>
      </w:pPr>
      <w:r>
        <w:rPr>
          <w:rFonts w:hint="eastAsia"/>
        </w:rPr>
        <w:t>6.</w:t>
      </w:r>
      <w:r w:rsidR="00526E80" w:rsidRPr="00526E80">
        <w:rPr>
          <w:rFonts w:hint="eastAsia"/>
        </w:rPr>
        <w:t xml:space="preserve"> 当存储大块数据是怎么做？</w:t>
      </w:r>
    </w:p>
    <w:p w14:paraId="058ECE29" w14:textId="77777777"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color w:val="000000" w:themeColor="text1"/>
        </w:rPr>
        <w:t>你有很多选择，比如：</w:t>
      </w:r>
    </w:p>
    <w:p w14:paraId="5287AD52" w14:textId="77777777"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color w:val="000000" w:themeColor="text1"/>
        </w:rPr>
        <w:t>使用</w:t>
      </w:r>
      <w:r w:rsidRPr="00960EE9">
        <w:rPr>
          <w:rFonts w:asciiTheme="minorEastAsia" w:hAnsiTheme="minorEastAsia"/>
          <w:color w:val="000000" w:themeColor="text1"/>
        </w:rPr>
        <w:t>`NSUerDefaults`</w:t>
      </w:r>
    </w:p>
    <w:p w14:paraId="3A1105FF" w14:textId="77777777"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color w:val="000000" w:themeColor="text1"/>
        </w:rPr>
        <w:t>使用</w:t>
      </w:r>
      <w:r w:rsidRPr="00960EE9">
        <w:rPr>
          <w:rFonts w:asciiTheme="minorEastAsia" w:hAnsiTheme="minorEastAsia"/>
          <w:color w:val="000000" w:themeColor="text1"/>
        </w:rPr>
        <w:t xml:space="preserve">XML, JSON, </w:t>
      </w:r>
      <w:r w:rsidRPr="00960EE9">
        <w:rPr>
          <w:rFonts w:asciiTheme="minorEastAsia" w:hAnsiTheme="minorEastAsia"/>
          <w:color w:val="000000" w:themeColor="text1"/>
        </w:rPr>
        <w:t>或者</w:t>
      </w:r>
      <w:r w:rsidRPr="00960EE9">
        <w:rPr>
          <w:rFonts w:asciiTheme="minorEastAsia" w:hAnsiTheme="minorEastAsia"/>
          <w:color w:val="000000" w:themeColor="text1"/>
        </w:rPr>
        <w:t xml:space="preserve"> plist</w:t>
      </w:r>
    </w:p>
    <w:p w14:paraId="3A1FCDFF" w14:textId="77777777"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color w:val="000000" w:themeColor="text1"/>
        </w:rPr>
        <w:t>使用</w:t>
      </w:r>
      <w:r w:rsidRPr="00960EE9">
        <w:rPr>
          <w:rFonts w:asciiTheme="minorEastAsia" w:hAnsiTheme="minorEastAsia"/>
          <w:color w:val="000000" w:themeColor="text1"/>
        </w:rPr>
        <w:t>NSCoding</w:t>
      </w:r>
      <w:r w:rsidRPr="00960EE9">
        <w:rPr>
          <w:rFonts w:asciiTheme="minorEastAsia" w:hAnsiTheme="minorEastAsia"/>
          <w:color w:val="000000" w:themeColor="text1"/>
        </w:rPr>
        <w:t>存档</w:t>
      </w:r>
    </w:p>
    <w:p w14:paraId="712E789D" w14:textId="77777777"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color w:val="000000" w:themeColor="text1"/>
        </w:rPr>
        <w:t>使用类似</w:t>
      </w:r>
      <w:r w:rsidRPr="00960EE9">
        <w:rPr>
          <w:rFonts w:asciiTheme="minorEastAsia" w:hAnsiTheme="minorEastAsia"/>
          <w:color w:val="000000" w:themeColor="text1"/>
        </w:rPr>
        <w:t>SQLite</w:t>
      </w:r>
      <w:r w:rsidRPr="00960EE9">
        <w:rPr>
          <w:rFonts w:asciiTheme="minorEastAsia" w:hAnsiTheme="minorEastAsia"/>
          <w:color w:val="000000" w:themeColor="text1"/>
        </w:rPr>
        <w:t>的本地</w:t>
      </w:r>
      <w:r w:rsidRPr="00960EE9">
        <w:rPr>
          <w:rFonts w:asciiTheme="minorEastAsia" w:hAnsiTheme="minorEastAsia"/>
          <w:color w:val="000000" w:themeColor="text1"/>
        </w:rPr>
        <w:t>SQL</w:t>
      </w:r>
      <w:r w:rsidRPr="00960EE9">
        <w:rPr>
          <w:rFonts w:asciiTheme="minorEastAsia" w:hAnsiTheme="minorEastAsia"/>
          <w:color w:val="000000" w:themeColor="text1"/>
        </w:rPr>
        <w:t>数据库</w:t>
      </w:r>
    </w:p>
    <w:p w14:paraId="1ED61C18" w14:textId="77777777"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color w:val="000000" w:themeColor="text1"/>
        </w:rPr>
        <w:t>使用</w:t>
      </w:r>
      <w:r w:rsidRPr="00960EE9">
        <w:rPr>
          <w:rFonts w:asciiTheme="minorEastAsia" w:hAnsiTheme="minorEastAsia"/>
          <w:color w:val="000000" w:themeColor="text1"/>
        </w:rPr>
        <w:t xml:space="preserve"> Core Data</w:t>
      </w:r>
    </w:p>
    <w:p w14:paraId="17007E57" w14:textId="754B4B88"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hint="eastAsia"/>
          <w:color w:val="000000" w:themeColor="text1"/>
        </w:rPr>
        <w:t>1</w:t>
      </w:r>
      <w:r w:rsidR="00960EE9">
        <w:rPr>
          <w:rFonts w:asciiTheme="minorEastAsia" w:hAnsiTheme="minorEastAsia" w:hint="eastAsia"/>
          <w:color w:val="000000" w:themeColor="text1"/>
        </w:rPr>
        <w:t>&gt;</w:t>
      </w:r>
      <w:r w:rsidRPr="00960EE9">
        <w:rPr>
          <w:rFonts w:asciiTheme="minorEastAsia" w:hAnsiTheme="minorEastAsia" w:hint="eastAsia"/>
          <w:color w:val="000000" w:themeColor="text1"/>
        </w:rPr>
        <w:t xml:space="preserve">, </w:t>
      </w:r>
      <w:r w:rsidRPr="00960EE9">
        <w:rPr>
          <w:rFonts w:asciiTheme="minorEastAsia" w:hAnsiTheme="minorEastAsia"/>
          <w:color w:val="000000" w:themeColor="text1"/>
        </w:rPr>
        <w:t>NSUserDefaults</w:t>
      </w:r>
      <w:r w:rsidRPr="00960EE9">
        <w:rPr>
          <w:rFonts w:asciiTheme="minorEastAsia" w:hAnsiTheme="minorEastAsia"/>
          <w:color w:val="000000" w:themeColor="text1"/>
        </w:rPr>
        <w:t>的问题是什么？虽然它很</w:t>
      </w:r>
      <w:r w:rsidRPr="00960EE9">
        <w:rPr>
          <w:rFonts w:asciiTheme="minorEastAsia" w:hAnsiTheme="minorEastAsia"/>
          <w:color w:val="000000" w:themeColor="text1"/>
        </w:rPr>
        <w:t>nice</w:t>
      </w:r>
      <w:r w:rsidRPr="00960EE9">
        <w:rPr>
          <w:rFonts w:asciiTheme="minorEastAsia" w:hAnsiTheme="minorEastAsia"/>
          <w:color w:val="000000" w:themeColor="text1"/>
        </w:rPr>
        <w:t>也很便捷，但是它只适用于小数据，比如一些简单的布尔型的设置选项，再大点你就要考虑其它方式了</w:t>
      </w:r>
    </w:p>
    <w:p w14:paraId="08FB9D3C" w14:textId="649D95D1"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hint="eastAsia"/>
          <w:color w:val="000000" w:themeColor="text1"/>
        </w:rPr>
        <w:t>2</w:t>
      </w:r>
      <w:r w:rsidR="00960EE9">
        <w:rPr>
          <w:rFonts w:asciiTheme="minorEastAsia" w:hAnsiTheme="minorEastAsia" w:hint="eastAsia"/>
          <w:color w:val="000000" w:themeColor="text1"/>
        </w:rPr>
        <w:t>&gt;</w:t>
      </w:r>
      <w:r w:rsidRPr="00960EE9">
        <w:rPr>
          <w:rFonts w:asciiTheme="minorEastAsia" w:hAnsiTheme="minorEastAsia" w:hint="eastAsia"/>
          <w:color w:val="000000" w:themeColor="text1"/>
        </w:rPr>
        <w:t xml:space="preserve">, </w:t>
      </w:r>
      <w:r w:rsidRPr="00960EE9">
        <w:rPr>
          <w:rFonts w:asciiTheme="minorEastAsia" w:hAnsiTheme="minorEastAsia"/>
          <w:color w:val="000000" w:themeColor="text1"/>
        </w:rPr>
        <w:t>XML</w:t>
      </w:r>
      <w:r w:rsidRPr="00960EE9">
        <w:rPr>
          <w:rFonts w:asciiTheme="minorEastAsia" w:hAnsiTheme="minorEastAsia"/>
          <w:color w:val="000000" w:themeColor="text1"/>
        </w:rPr>
        <w:t>这种结构化档案呢？总体来说，你需要读取整个文件到内存里去解析，这样是很不经济的。使用</w:t>
      </w:r>
      <w:r w:rsidRPr="00960EE9">
        <w:rPr>
          <w:rFonts w:asciiTheme="minorEastAsia" w:hAnsiTheme="minorEastAsia"/>
          <w:color w:val="000000" w:themeColor="text1"/>
        </w:rPr>
        <w:t>SAX</w:t>
      </w:r>
      <w:r w:rsidRPr="00960EE9">
        <w:rPr>
          <w:rFonts w:asciiTheme="minorEastAsia" w:hAnsiTheme="minorEastAsia"/>
          <w:color w:val="000000" w:themeColor="text1"/>
        </w:rPr>
        <w:t>又是一个很麻烦的事情。</w:t>
      </w:r>
    </w:p>
    <w:p w14:paraId="37CBC12B" w14:textId="0C89650C" w:rsidR="00526E80" w:rsidRPr="00960EE9" w:rsidRDefault="00526E80" w:rsidP="00960EE9">
      <w:pPr>
        <w:ind w:firstLine="360"/>
        <w:rPr>
          <w:rFonts w:asciiTheme="minorEastAsia" w:hAnsiTheme="minorEastAsia"/>
          <w:color w:val="000000" w:themeColor="text1"/>
        </w:rPr>
      </w:pPr>
      <w:r w:rsidRPr="00960EE9">
        <w:rPr>
          <w:rFonts w:asciiTheme="minorEastAsia" w:hAnsiTheme="minorEastAsia" w:hint="eastAsia"/>
          <w:color w:val="000000" w:themeColor="text1"/>
        </w:rPr>
        <w:t>3</w:t>
      </w:r>
      <w:r w:rsidR="00960EE9">
        <w:rPr>
          <w:rFonts w:asciiTheme="minorEastAsia" w:hAnsiTheme="minorEastAsia" w:hint="eastAsia"/>
          <w:color w:val="000000" w:themeColor="text1"/>
        </w:rPr>
        <w:t>&gt;</w:t>
      </w:r>
      <w:r w:rsidRPr="00960EE9">
        <w:rPr>
          <w:rFonts w:asciiTheme="minorEastAsia" w:hAnsiTheme="minorEastAsia" w:hint="eastAsia"/>
          <w:color w:val="000000" w:themeColor="text1"/>
        </w:rPr>
        <w:t xml:space="preserve">, </w:t>
      </w:r>
      <w:r w:rsidRPr="00960EE9">
        <w:rPr>
          <w:rFonts w:asciiTheme="minorEastAsia" w:hAnsiTheme="minorEastAsia"/>
          <w:color w:val="000000" w:themeColor="text1"/>
        </w:rPr>
        <w:t>NSCoding</w:t>
      </w:r>
      <w:r w:rsidRPr="00960EE9">
        <w:rPr>
          <w:rFonts w:asciiTheme="minorEastAsia" w:hAnsiTheme="minorEastAsia"/>
          <w:color w:val="000000" w:themeColor="text1"/>
        </w:rPr>
        <w:t>？不幸的是，它也需要读写文件，所以也有以上问题。</w:t>
      </w:r>
    </w:p>
    <w:p w14:paraId="06D789C8" w14:textId="37742628" w:rsidR="00526E80" w:rsidRPr="001B54E9" w:rsidRDefault="00526E80" w:rsidP="001B54E9">
      <w:pPr>
        <w:ind w:firstLine="360"/>
        <w:rPr>
          <w:rFonts w:asciiTheme="minorEastAsia" w:hAnsiTheme="minorEastAsia"/>
          <w:color w:val="000000" w:themeColor="text1"/>
        </w:rPr>
      </w:pPr>
      <w:r w:rsidRPr="00960EE9">
        <w:rPr>
          <w:rFonts w:asciiTheme="minorEastAsia" w:hAnsiTheme="minorEastAsia" w:hint="eastAsia"/>
          <w:color w:val="000000" w:themeColor="text1"/>
        </w:rPr>
        <w:t>4</w:t>
      </w:r>
      <w:r w:rsidR="00960EE9">
        <w:rPr>
          <w:rFonts w:asciiTheme="minorEastAsia" w:hAnsiTheme="minorEastAsia" w:hint="eastAsia"/>
          <w:color w:val="000000" w:themeColor="text1"/>
        </w:rPr>
        <w:t>&gt;</w:t>
      </w:r>
      <w:r w:rsidRPr="00960EE9">
        <w:rPr>
          <w:rFonts w:asciiTheme="minorEastAsia" w:hAnsiTheme="minorEastAsia" w:hint="eastAsia"/>
          <w:color w:val="000000" w:themeColor="text1"/>
        </w:rPr>
        <w:t xml:space="preserve">, </w:t>
      </w:r>
      <w:r w:rsidRPr="00960EE9">
        <w:rPr>
          <w:rFonts w:asciiTheme="minorEastAsia" w:hAnsiTheme="minorEastAsia"/>
          <w:color w:val="000000" w:themeColor="text1"/>
        </w:rPr>
        <w:t>在这种应用场景下，使用</w:t>
      </w:r>
      <w:r w:rsidRPr="00960EE9">
        <w:rPr>
          <w:rFonts w:asciiTheme="minorEastAsia" w:hAnsiTheme="minorEastAsia"/>
          <w:color w:val="000000" w:themeColor="text1"/>
        </w:rPr>
        <w:t xml:space="preserve">SQLite </w:t>
      </w:r>
      <w:r w:rsidRPr="00960EE9">
        <w:rPr>
          <w:rFonts w:asciiTheme="minorEastAsia" w:hAnsiTheme="minorEastAsia"/>
          <w:color w:val="000000" w:themeColor="text1"/>
        </w:rPr>
        <w:t>或者</w:t>
      </w:r>
      <w:r w:rsidRPr="00960EE9">
        <w:rPr>
          <w:rFonts w:asciiTheme="minorEastAsia" w:hAnsiTheme="minorEastAsia"/>
          <w:color w:val="000000" w:themeColor="text1"/>
        </w:rPr>
        <w:t xml:space="preserve"> Core Data</w:t>
      </w:r>
      <w:r w:rsidRPr="00960EE9">
        <w:rPr>
          <w:rFonts w:asciiTheme="minorEastAsia" w:hAnsiTheme="minorEastAsia"/>
          <w:color w:val="000000" w:themeColor="text1"/>
        </w:rPr>
        <w:t>比较好。使用这些技术你用特定的查询语句就能只加载你需要的对象。在性能层面来讲，</w:t>
      </w:r>
      <w:r w:rsidRPr="00960EE9">
        <w:rPr>
          <w:rFonts w:asciiTheme="minorEastAsia" w:hAnsiTheme="minorEastAsia"/>
          <w:color w:val="000000" w:themeColor="text1"/>
        </w:rPr>
        <w:t>SQLite</w:t>
      </w:r>
      <w:r w:rsidRPr="00960EE9">
        <w:rPr>
          <w:rFonts w:asciiTheme="minorEastAsia" w:hAnsiTheme="minorEastAsia"/>
          <w:color w:val="000000" w:themeColor="text1"/>
        </w:rPr>
        <w:t>和</w:t>
      </w:r>
      <w:r w:rsidRPr="00960EE9">
        <w:rPr>
          <w:rFonts w:asciiTheme="minorEastAsia" w:hAnsiTheme="minorEastAsia"/>
          <w:color w:val="000000" w:themeColor="text1"/>
        </w:rPr>
        <w:t>Core Data</w:t>
      </w:r>
      <w:r w:rsidRPr="00960EE9">
        <w:rPr>
          <w:rFonts w:asciiTheme="minorEastAsia" w:hAnsiTheme="minorEastAsia"/>
          <w:color w:val="000000" w:themeColor="text1"/>
        </w:rPr>
        <w:t>是很相似的。他们的不同在于具体使用方法。</w:t>
      </w:r>
      <w:r w:rsidRPr="00960EE9">
        <w:rPr>
          <w:rFonts w:asciiTheme="minorEastAsia" w:hAnsiTheme="minorEastAsia"/>
          <w:color w:val="000000" w:themeColor="text1"/>
        </w:rPr>
        <w:t>Core Data</w:t>
      </w:r>
      <w:r w:rsidRPr="00960EE9">
        <w:rPr>
          <w:rFonts w:asciiTheme="minorEastAsia" w:hAnsiTheme="minorEastAsia"/>
          <w:color w:val="000000" w:themeColor="text1"/>
        </w:rPr>
        <w:t>代表一个对象的</w:t>
      </w:r>
      <w:r w:rsidRPr="00960EE9">
        <w:rPr>
          <w:rFonts w:asciiTheme="minorEastAsia" w:hAnsiTheme="minorEastAsia"/>
          <w:color w:val="000000" w:themeColor="text1"/>
        </w:rPr>
        <w:t>graph model</w:t>
      </w:r>
      <w:r w:rsidRPr="00960EE9">
        <w:rPr>
          <w:rFonts w:asciiTheme="minorEastAsia" w:hAnsiTheme="minorEastAsia"/>
          <w:color w:val="000000" w:themeColor="text1"/>
        </w:rPr>
        <w:t>，但</w:t>
      </w:r>
      <w:r w:rsidRPr="00960EE9">
        <w:rPr>
          <w:rFonts w:asciiTheme="minorEastAsia" w:hAnsiTheme="minorEastAsia"/>
          <w:color w:val="000000" w:themeColor="text1"/>
        </w:rPr>
        <w:t>SQLite</w:t>
      </w:r>
      <w:r w:rsidRPr="00960EE9">
        <w:rPr>
          <w:rFonts w:asciiTheme="minorEastAsia" w:hAnsiTheme="minorEastAsia"/>
          <w:color w:val="000000" w:themeColor="text1"/>
        </w:rPr>
        <w:t>就是一个</w:t>
      </w:r>
      <w:r w:rsidRPr="00960EE9">
        <w:rPr>
          <w:rFonts w:asciiTheme="minorEastAsia" w:hAnsiTheme="minorEastAsia"/>
          <w:color w:val="000000" w:themeColor="text1"/>
        </w:rPr>
        <w:t>DBMS</w:t>
      </w:r>
      <w:r w:rsidRPr="00960EE9">
        <w:rPr>
          <w:rFonts w:asciiTheme="minorEastAsia" w:hAnsiTheme="minorEastAsia"/>
          <w:color w:val="000000" w:themeColor="text1"/>
        </w:rPr>
        <w:t>。</w:t>
      </w:r>
      <w:r w:rsidRPr="00960EE9">
        <w:rPr>
          <w:rFonts w:asciiTheme="minorEastAsia" w:hAnsiTheme="minorEastAsia"/>
          <w:color w:val="000000" w:themeColor="text1"/>
        </w:rPr>
        <w:t>Apple</w:t>
      </w:r>
      <w:r w:rsidRPr="00960EE9">
        <w:rPr>
          <w:rFonts w:asciiTheme="minorEastAsia" w:hAnsiTheme="minorEastAsia"/>
          <w:color w:val="000000" w:themeColor="text1"/>
        </w:rPr>
        <w:t>在一般情况下建议使用</w:t>
      </w:r>
      <w:r w:rsidRPr="00960EE9">
        <w:rPr>
          <w:rFonts w:asciiTheme="minorEastAsia" w:hAnsiTheme="minorEastAsia"/>
          <w:color w:val="000000" w:themeColor="text1"/>
        </w:rPr>
        <w:t>Core Data</w:t>
      </w:r>
      <w:r w:rsidRPr="00960EE9">
        <w:rPr>
          <w:rFonts w:asciiTheme="minorEastAsia" w:hAnsiTheme="minorEastAsia"/>
          <w:color w:val="000000" w:themeColor="text1"/>
        </w:rPr>
        <w:t>，但是如果你有理由不使用它，那么就去使用更加底层的</w:t>
      </w:r>
      <w:r w:rsidRPr="00960EE9">
        <w:rPr>
          <w:rFonts w:asciiTheme="minorEastAsia" w:hAnsiTheme="minorEastAsia"/>
          <w:color w:val="000000" w:themeColor="text1"/>
        </w:rPr>
        <w:t>SQLite</w:t>
      </w:r>
      <w:r w:rsidRPr="00960EE9">
        <w:rPr>
          <w:rFonts w:asciiTheme="minorEastAsia" w:hAnsiTheme="minorEastAsia"/>
          <w:color w:val="000000" w:themeColor="text1"/>
        </w:rPr>
        <w:t>吧。如果你使用</w:t>
      </w:r>
      <w:r w:rsidRPr="00960EE9">
        <w:rPr>
          <w:rFonts w:asciiTheme="minorEastAsia" w:hAnsiTheme="minorEastAsia"/>
          <w:color w:val="000000" w:themeColor="text1"/>
        </w:rPr>
        <w:t>SQLite</w:t>
      </w:r>
      <w:r w:rsidRPr="00960EE9">
        <w:rPr>
          <w:rFonts w:asciiTheme="minorEastAsia" w:hAnsiTheme="minorEastAsia"/>
          <w:color w:val="000000" w:themeColor="text1"/>
        </w:rPr>
        <w:t>，你可以用</w:t>
      </w:r>
      <w:r w:rsidRPr="00960EE9">
        <w:rPr>
          <w:rFonts w:asciiTheme="minorEastAsia" w:hAnsiTheme="minorEastAsia"/>
          <w:color w:val="000000" w:themeColor="text1"/>
        </w:rPr>
        <w:t>FMDB(https://</w:t>
      </w:r>
      <w:hyperlink r:id="rId52" w:history="1">
        <w:r w:rsidRPr="00960EE9">
          <w:rPr>
            <w:rFonts w:asciiTheme="minorEastAsia" w:hAnsiTheme="minorEastAsia"/>
            <w:color w:val="000000" w:themeColor="text1"/>
          </w:rPr>
          <w:t>GitHub</w:t>
        </w:r>
      </w:hyperlink>
      <w:r w:rsidRPr="00960EE9">
        <w:rPr>
          <w:rFonts w:asciiTheme="minorEastAsia" w:hAnsiTheme="minorEastAsia"/>
          <w:color w:val="000000" w:themeColor="text1"/>
        </w:rPr>
        <w:t>.com/ccgus/fmdb)</w:t>
      </w:r>
      <w:r w:rsidRPr="00960EE9">
        <w:rPr>
          <w:rFonts w:asciiTheme="minorEastAsia" w:hAnsiTheme="minorEastAsia"/>
          <w:color w:val="000000" w:themeColor="text1"/>
        </w:rPr>
        <w:t>这个库来简化</w:t>
      </w:r>
      <w:r w:rsidRPr="00960EE9">
        <w:rPr>
          <w:rFonts w:asciiTheme="minorEastAsia" w:hAnsiTheme="minorEastAsia"/>
          <w:color w:val="000000" w:themeColor="text1"/>
        </w:rPr>
        <w:t>SQLite</w:t>
      </w:r>
      <w:r w:rsidRPr="00960EE9">
        <w:rPr>
          <w:rFonts w:asciiTheme="minorEastAsia" w:hAnsiTheme="minorEastAsia"/>
          <w:color w:val="000000" w:themeColor="text1"/>
        </w:rPr>
        <w:t>的操作，这样你就不用花很多经历了解</w:t>
      </w:r>
      <w:r w:rsidRPr="00960EE9">
        <w:rPr>
          <w:rFonts w:asciiTheme="minorEastAsia" w:hAnsiTheme="minorEastAsia"/>
          <w:color w:val="000000" w:themeColor="text1"/>
        </w:rPr>
        <w:t>SQLite</w:t>
      </w:r>
      <w:r w:rsidRPr="00960EE9">
        <w:rPr>
          <w:rFonts w:asciiTheme="minorEastAsia" w:hAnsiTheme="minorEastAsia"/>
          <w:color w:val="000000" w:themeColor="text1"/>
        </w:rPr>
        <w:t>的</w:t>
      </w:r>
      <w:r w:rsidRPr="00960EE9">
        <w:rPr>
          <w:rFonts w:asciiTheme="minorEastAsia" w:hAnsiTheme="minorEastAsia"/>
          <w:color w:val="000000" w:themeColor="text1"/>
        </w:rPr>
        <w:t>C API</w:t>
      </w:r>
      <w:r w:rsidRPr="00960EE9">
        <w:rPr>
          <w:rFonts w:asciiTheme="minorEastAsia" w:hAnsiTheme="minorEastAsia"/>
          <w:color w:val="000000" w:themeColor="text1"/>
        </w:rPr>
        <w:t>了</w:t>
      </w:r>
    </w:p>
    <w:p w14:paraId="15CD61A0" w14:textId="6799853A" w:rsidR="00526E80" w:rsidRPr="002F6C7E" w:rsidRDefault="000E1623" w:rsidP="00526E80">
      <w:pPr>
        <w:pStyle w:val="3"/>
        <w:numPr>
          <w:ilvl w:val="0"/>
          <w:numId w:val="0"/>
        </w:numPr>
        <w:ind w:left="425" w:hanging="425"/>
        <w:rPr>
          <w:rFonts w:asciiTheme="minorEastAsia" w:hAnsiTheme="minorEastAsia"/>
          <w:color w:val="0000FF"/>
          <w:szCs w:val="28"/>
        </w:rPr>
      </w:pPr>
      <w:r>
        <w:rPr>
          <w:rFonts w:hint="eastAsia"/>
        </w:rPr>
        <w:t>7.</w:t>
      </w:r>
      <w:r w:rsidR="00526E80" w:rsidRPr="00526E80">
        <w:rPr>
          <w:rFonts w:hint="eastAsia"/>
        </w:rPr>
        <w:t xml:space="preserve"> 如何对APP进行性能优化</w:t>
      </w:r>
    </w:p>
    <w:p w14:paraId="0326F1CC" w14:textId="17E6B020"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hint="eastAsia"/>
          <w:color w:val="000000" w:themeColor="text1"/>
        </w:rPr>
        <w:t>1</w:t>
      </w:r>
      <w:r w:rsidR="008A3B70">
        <w:rPr>
          <w:rFonts w:asciiTheme="minorEastAsia" w:hAnsiTheme="minorEastAsia" w:hint="eastAsia"/>
          <w:color w:val="000000" w:themeColor="text1"/>
        </w:rPr>
        <w:t>&gt;</w:t>
      </w:r>
      <w:r w:rsidRPr="008A3B70">
        <w:rPr>
          <w:rFonts w:asciiTheme="minorEastAsia" w:hAnsiTheme="minorEastAsia" w:hint="eastAsia"/>
          <w:color w:val="000000" w:themeColor="text1"/>
        </w:rPr>
        <w:t xml:space="preserve">, </w:t>
      </w:r>
      <w:r w:rsidRPr="008A3B70">
        <w:rPr>
          <w:rFonts w:asciiTheme="minorEastAsia" w:hAnsiTheme="minorEastAsia"/>
          <w:color w:val="000000" w:themeColor="text1"/>
        </w:rPr>
        <w:t>在正确的地方使用</w:t>
      </w:r>
      <w:r w:rsidRPr="008A3B70">
        <w:rPr>
          <w:rFonts w:asciiTheme="minorEastAsia" w:hAnsiTheme="minorEastAsia"/>
          <w:color w:val="000000" w:themeColor="text1"/>
        </w:rPr>
        <w:t>reuseIdentifier</w:t>
      </w:r>
    </w:p>
    <w:p w14:paraId="0816DB35" w14:textId="77777777"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color w:val="000000" w:themeColor="text1"/>
        </w:rPr>
        <w:t>table view</w:t>
      </w:r>
      <w:r w:rsidRPr="008A3B70">
        <w:rPr>
          <w:rFonts w:asciiTheme="minorEastAsia" w:hAnsiTheme="minorEastAsia"/>
          <w:color w:val="000000" w:themeColor="text1"/>
        </w:rPr>
        <w:t>用</w:t>
      </w:r>
      <w:r w:rsidRPr="008A3B70">
        <w:rPr>
          <w:rFonts w:asciiTheme="minorEastAsia" w:hAnsiTheme="minorEastAsia"/>
          <w:color w:val="000000" w:themeColor="text1"/>
        </w:rPr>
        <w:t xml:space="preserve"> `tableView:cellForRowAtIndexPath:` </w:t>
      </w:r>
      <w:r w:rsidRPr="008A3B70">
        <w:rPr>
          <w:rFonts w:asciiTheme="minorEastAsia" w:hAnsiTheme="minorEastAsia"/>
          <w:color w:val="000000" w:themeColor="text1"/>
        </w:rPr>
        <w:t>为</w:t>
      </w:r>
      <w:r w:rsidRPr="008A3B70">
        <w:rPr>
          <w:rFonts w:asciiTheme="minorEastAsia" w:hAnsiTheme="minorEastAsia"/>
          <w:color w:val="000000" w:themeColor="text1"/>
        </w:rPr>
        <w:t>rows</w:t>
      </w:r>
      <w:r w:rsidRPr="008A3B70">
        <w:rPr>
          <w:rFonts w:asciiTheme="minorEastAsia" w:hAnsiTheme="minorEastAsia"/>
          <w:color w:val="000000" w:themeColor="text1"/>
        </w:rPr>
        <w:t>分配</w:t>
      </w:r>
      <w:r w:rsidRPr="008A3B70">
        <w:rPr>
          <w:rFonts w:asciiTheme="minorEastAsia" w:hAnsiTheme="minorEastAsia"/>
          <w:color w:val="000000" w:themeColor="text1"/>
        </w:rPr>
        <w:t>cells</w:t>
      </w:r>
      <w:r w:rsidRPr="008A3B70">
        <w:rPr>
          <w:rFonts w:asciiTheme="minorEastAsia" w:hAnsiTheme="minorEastAsia"/>
          <w:color w:val="000000" w:themeColor="text1"/>
        </w:rPr>
        <w:t>的时候，它的数据应该重用自</w:t>
      </w:r>
      <w:r w:rsidRPr="008A3B70">
        <w:rPr>
          <w:rFonts w:asciiTheme="minorEastAsia" w:hAnsiTheme="minorEastAsia"/>
          <w:color w:val="000000" w:themeColor="text1"/>
        </w:rPr>
        <w:t>UITableViewCell</w:t>
      </w:r>
      <w:r w:rsidRPr="008A3B70">
        <w:rPr>
          <w:rFonts w:asciiTheme="minorEastAsia" w:hAnsiTheme="minorEastAsia"/>
          <w:color w:val="000000" w:themeColor="text1"/>
        </w:rPr>
        <w:t>。</w:t>
      </w:r>
      <w:r w:rsidRPr="008A3B70">
        <w:rPr>
          <w:rFonts w:asciiTheme="minorEastAsia" w:hAnsiTheme="minorEastAsia"/>
          <w:color w:val="000000" w:themeColor="text1"/>
        </w:rPr>
        <w:t xml:space="preserve"> </w:t>
      </w:r>
      <w:r w:rsidRPr="008A3B70">
        <w:rPr>
          <w:rFonts w:asciiTheme="minorEastAsia" w:hAnsiTheme="minorEastAsia"/>
          <w:color w:val="000000" w:themeColor="text1"/>
        </w:rPr>
        <w:t>一个</w:t>
      </w:r>
      <w:r w:rsidRPr="008A3B70">
        <w:rPr>
          <w:rFonts w:asciiTheme="minorEastAsia" w:hAnsiTheme="minorEastAsia"/>
          <w:color w:val="000000" w:themeColor="text1"/>
        </w:rPr>
        <w:t>table view</w:t>
      </w:r>
      <w:r w:rsidRPr="008A3B70">
        <w:rPr>
          <w:rFonts w:asciiTheme="minorEastAsia" w:hAnsiTheme="minorEastAsia"/>
          <w:color w:val="000000" w:themeColor="text1"/>
        </w:rPr>
        <w:t>维持一个队列的数据可重用的</w:t>
      </w:r>
      <w:r w:rsidRPr="008A3B70">
        <w:rPr>
          <w:rFonts w:asciiTheme="minorEastAsia" w:hAnsiTheme="minorEastAsia"/>
          <w:color w:val="000000" w:themeColor="text1"/>
        </w:rPr>
        <w:t>UITableViewCell</w:t>
      </w:r>
      <w:r w:rsidRPr="008A3B70">
        <w:rPr>
          <w:rFonts w:asciiTheme="minorEastAsia" w:hAnsiTheme="minorEastAsia"/>
          <w:color w:val="000000" w:themeColor="text1"/>
        </w:rPr>
        <w:t>对象。</w:t>
      </w:r>
    </w:p>
    <w:p w14:paraId="6FE4274B" w14:textId="07FF78EC"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hint="eastAsia"/>
          <w:color w:val="000000" w:themeColor="text1"/>
        </w:rPr>
        <w:t>2</w:t>
      </w:r>
      <w:r w:rsidR="008A3B70">
        <w:rPr>
          <w:rFonts w:asciiTheme="minorEastAsia" w:hAnsiTheme="minorEastAsia" w:hint="eastAsia"/>
          <w:color w:val="000000" w:themeColor="text1"/>
        </w:rPr>
        <w:t>&gt;</w:t>
      </w:r>
      <w:r w:rsidRPr="008A3B70">
        <w:rPr>
          <w:rFonts w:asciiTheme="minorEastAsia" w:hAnsiTheme="minorEastAsia" w:hint="eastAsia"/>
          <w:color w:val="000000" w:themeColor="text1"/>
        </w:rPr>
        <w:t xml:space="preserve">, </w:t>
      </w:r>
      <w:r w:rsidRPr="008A3B70">
        <w:rPr>
          <w:rFonts w:asciiTheme="minorEastAsia" w:hAnsiTheme="minorEastAsia"/>
          <w:color w:val="000000" w:themeColor="text1"/>
        </w:rPr>
        <w:t>尽量把</w:t>
      </w:r>
      <w:r w:rsidRPr="008A3B70">
        <w:rPr>
          <w:rFonts w:asciiTheme="minorEastAsia" w:hAnsiTheme="minorEastAsia"/>
          <w:color w:val="000000" w:themeColor="text1"/>
        </w:rPr>
        <w:t>views</w:t>
      </w:r>
      <w:r w:rsidRPr="008A3B70">
        <w:rPr>
          <w:rFonts w:asciiTheme="minorEastAsia" w:hAnsiTheme="minorEastAsia"/>
          <w:color w:val="000000" w:themeColor="text1"/>
        </w:rPr>
        <w:t>设置为透明</w:t>
      </w:r>
    </w:p>
    <w:p w14:paraId="1EC44B12" w14:textId="77777777"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color w:val="000000" w:themeColor="text1"/>
        </w:rPr>
        <w:t>如果你有透明的</w:t>
      </w:r>
      <w:r w:rsidRPr="008A3B70">
        <w:rPr>
          <w:rFonts w:asciiTheme="minorEastAsia" w:hAnsiTheme="minorEastAsia"/>
          <w:color w:val="000000" w:themeColor="text1"/>
        </w:rPr>
        <w:t>Views</w:t>
      </w:r>
      <w:r w:rsidRPr="008A3B70">
        <w:rPr>
          <w:rFonts w:asciiTheme="minorEastAsia" w:hAnsiTheme="minorEastAsia"/>
          <w:color w:val="000000" w:themeColor="text1"/>
        </w:rPr>
        <w:t>你应该设置它们的</w:t>
      </w:r>
      <w:r w:rsidRPr="008A3B70">
        <w:rPr>
          <w:rFonts w:asciiTheme="minorEastAsia" w:hAnsiTheme="minorEastAsia"/>
          <w:color w:val="000000" w:themeColor="text1"/>
        </w:rPr>
        <w:t>opaque</w:t>
      </w:r>
      <w:r w:rsidRPr="008A3B70">
        <w:rPr>
          <w:rFonts w:asciiTheme="minorEastAsia" w:hAnsiTheme="minorEastAsia"/>
          <w:color w:val="000000" w:themeColor="text1"/>
        </w:rPr>
        <w:t>属性为</w:t>
      </w:r>
      <w:r w:rsidRPr="008A3B70">
        <w:rPr>
          <w:rFonts w:asciiTheme="minorEastAsia" w:hAnsiTheme="minorEastAsia"/>
          <w:color w:val="000000" w:themeColor="text1"/>
        </w:rPr>
        <w:t>YES</w:t>
      </w:r>
      <w:r w:rsidRPr="008A3B70">
        <w:rPr>
          <w:rFonts w:asciiTheme="minorEastAsia" w:hAnsiTheme="minorEastAsia"/>
          <w:color w:val="000000" w:themeColor="text1"/>
        </w:rPr>
        <w:t>。原因是这会使系统用一个最优的方式渲染这些</w:t>
      </w:r>
      <w:r w:rsidRPr="008A3B70">
        <w:rPr>
          <w:rFonts w:asciiTheme="minorEastAsia" w:hAnsiTheme="minorEastAsia"/>
          <w:color w:val="000000" w:themeColor="text1"/>
        </w:rPr>
        <w:t>views</w:t>
      </w:r>
      <w:r w:rsidRPr="008A3B70">
        <w:rPr>
          <w:rFonts w:asciiTheme="minorEastAsia" w:hAnsiTheme="minorEastAsia"/>
          <w:color w:val="000000" w:themeColor="text1"/>
        </w:rPr>
        <w:t>。这个简单的属性在</w:t>
      </w:r>
      <w:r w:rsidRPr="008A3B70">
        <w:rPr>
          <w:rFonts w:asciiTheme="minorEastAsia" w:hAnsiTheme="minorEastAsia"/>
          <w:color w:val="000000" w:themeColor="text1"/>
        </w:rPr>
        <w:t>IB</w:t>
      </w:r>
      <w:r w:rsidRPr="008A3B70">
        <w:rPr>
          <w:rFonts w:asciiTheme="minorEastAsia" w:hAnsiTheme="minorEastAsia"/>
          <w:color w:val="000000" w:themeColor="text1"/>
        </w:rPr>
        <w:t>或者代码里都可以设定。</w:t>
      </w:r>
    </w:p>
    <w:p w14:paraId="6B80AC35" w14:textId="6ECE992C"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hint="eastAsia"/>
          <w:color w:val="000000" w:themeColor="text1"/>
        </w:rPr>
        <w:t>3</w:t>
      </w:r>
      <w:r w:rsidR="008A3B70">
        <w:rPr>
          <w:rFonts w:asciiTheme="minorEastAsia" w:hAnsiTheme="minorEastAsia" w:hint="eastAsia"/>
          <w:color w:val="000000" w:themeColor="text1"/>
        </w:rPr>
        <w:t>&gt;</w:t>
      </w:r>
      <w:r w:rsidRPr="008A3B70">
        <w:rPr>
          <w:rFonts w:asciiTheme="minorEastAsia" w:hAnsiTheme="minorEastAsia" w:hint="eastAsia"/>
          <w:color w:val="000000" w:themeColor="text1"/>
        </w:rPr>
        <w:t>,</w:t>
      </w:r>
      <w:r w:rsidRPr="008A3B70">
        <w:rPr>
          <w:rFonts w:asciiTheme="minorEastAsia" w:hAnsiTheme="minorEastAsia"/>
          <w:color w:val="000000" w:themeColor="text1"/>
        </w:rPr>
        <w:t xml:space="preserve"> </w:t>
      </w:r>
      <w:r w:rsidRPr="008A3B70">
        <w:rPr>
          <w:rFonts w:asciiTheme="minorEastAsia" w:hAnsiTheme="minorEastAsia"/>
          <w:color w:val="000000" w:themeColor="text1"/>
        </w:rPr>
        <w:t>避免过于庞大的</w:t>
      </w:r>
      <w:r w:rsidRPr="008A3B70">
        <w:rPr>
          <w:rFonts w:asciiTheme="minorEastAsia" w:hAnsiTheme="minorEastAsia"/>
          <w:color w:val="000000" w:themeColor="text1"/>
        </w:rPr>
        <w:t>XIB</w:t>
      </w:r>
    </w:p>
    <w:p w14:paraId="440DC6AB" w14:textId="7E73F432" w:rsidR="00526E80" w:rsidRPr="008A3B70" w:rsidRDefault="00526E80" w:rsidP="00B96C72">
      <w:pPr>
        <w:ind w:firstLine="360"/>
        <w:rPr>
          <w:rFonts w:asciiTheme="minorEastAsia" w:hAnsiTheme="minorEastAsia"/>
          <w:color w:val="000000" w:themeColor="text1"/>
        </w:rPr>
      </w:pPr>
      <w:r w:rsidRPr="008A3B70">
        <w:rPr>
          <w:rFonts w:asciiTheme="minorEastAsia" w:hAnsiTheme="minorEastAsia"/>
          <w:color w:val="000000" w:themeColor="text1"/>
        </w:rPr>
        <w:t>尽量简单</w:t>
      </w:r>
      <w:r w:rsidRPr="008A3B70">
        <w:rPr>
          <w:rFonts w:asciiTheme="minorEastAsia" w:hAnsiTheme="minorEastAsia" w:hint="eastAsia"/>
          <w:color w:val="000000" w:themeColor="text1"/>
        </w:rPr>
        <w:t>的</w:t>
      </w:r>
      <w:r w:rsidRPr="008A3B70">
        <w:rPr>
          <w:rFonts w:asciiTheme="minorEastAsia" w:hAnsiTheme="minorEastAsia"/>
          <w:color w:val="000000" w:themeColor="text1"/>
        </w:rPr>
        <w:t>为每个</w:t>
      </w:r>
      <w:r w:rsidRPr="008A3B70">
        <w:rPr>
          <w:rFonts w:asciiTheme="minorEastAsia" w:hAnsiTheme="minorEastAsia"/>
          <w:color w:val="000000" w:themeColor="text1"/>
        </w:rPr>
        <w:t>Controller</w:t>
      </w:r>
      <w:r w:rsidRPr="008A3B70">
        <w:rPr>
          <w:rFonts w:asciiTheme="minorEastAsia" w:hAnsiTheme="minorEastAsia"/>
          <w:color w:val="000000" w:themeColor="text1"/>
        </w:rPr>
        <w:t>配置一个单独的</w:t>
      </w:r>
      <w:r w:rsidRPr="008A3B70">
        <w:rPr>
          <w:rFonts w:asciiTheme="minorEastAsia" w:hAnsiTheme="minorEastAsia"/>
          <w:color w:val="000000" w:themeColor="text1"/>
        </w:rPr>
        <w:t>XIB</w:t>
      </w:r>
      <w:r w:rsidRPr="008A3B70">
        <w:rPr>
          <w:rFonts w:asciiTheme="minorEastAsia" w:hAnsiTheme="minorEastAsia"/>
          <w:color w:val="000000" w:themeColor="text1"/>
        </w:rPr>
        <w:t>，尽可能把一个</w:t>
      </w:r>
      <w:r w:rsidRPr="008A3B70">
        <w:rPr>
          <w:rFonts w:asciiTheme="minorEastAsia" w:hAnsiTheme="minorEastAsia"/>
          <w:color w:val="000000" w:themeColor="text1"/>
        </w:rPr>
        <w:t>View Controller</w:t>
      </w:r>
      <w:r w:rsidRPr="008A3B70">
        <w:rPr>
          <w:rFonts w:asciiTheme="minorEastAsia" w:hAnsiTheme="minorEastAsia"/>
          <w:color w:val="000000" w:themeColor="text1"/>
        </w:rPr>
        <w:t>的</w:t>
      </w:r>
      <w:r w:rsidRPr="008A3B70">
        <w:rPr>
          <w:rFonts w:asciiTheme="minorEastAsia" w:hAnsiTheme="minorEastAsia"/>
          <w:color w:val="000000" w:themeColor="text1"/>
        </w:rPr>
        <w:t>view</w:t>
      </w:r>
      <w:r w:rsidRPr="008A3B70">
        <w:rPr>
          <w:rFonts w:asciiTheme="minorEastAsia" w:hAnsiTheme="minorEastAsia"/>
          <w:color w:val="000000" w:themeColor="text1"/>
        </w:rPr>
        <w:t>层次结构分散到单独的</w:t>
      </w:r>
      <w:r w:rsidRPr="008A3B70">
        <w:rPr>
          <w:rFonts w:asciiTheme="minorEastAsia" w:hAnsiTheme="minorEastAsia"/>
          <w:color w:val="000000" w:themeColor="text1"/>
        </w:rPr>
        <w:t>XIB</w:t>
      </w:r>
      <w:r w:rsidRPr="008A3B70">
        <w:rPr>
          <w:rFonts w:asciiTheme="minorEastAsia" w:hAnsiTheme="minorEastAsia"/>
          <w:color w:val="000000" w:themeColor="text1"/>
        </w:rPr>
        <w:t>中去</w:t>
      </w:r>
      <w:r w:rsidRPr="008A3B70">
        <w:rPr>
          <w:rFonts w:asciiTheme="minorEastAsia" w:hAnsiTheme="minorEastAsia" w:hint="eastAsia"/>
          <w:color w:val="000000" w:themeColor="text1"/>
        </w:rPr>
        <w:t xml:space="preserve">, </w:t>
      </w:r>
      <w:r w:rsidRPr="008A3B70">
        <w:rPr>
          <w:rFonts w:asciiTheme="minorEastAsia" w:hAnsiTheme="minorEastAsia"/>
          <w:color w:val="000000" w:themeColor="text1"/>
        </w:rPr>
        <w:t>当你加载一个引用了图片或者声音资源的</w:t>
      </w:r>
      <w:r w:rsidRPr="008A3B70">
        <w:rPr>
          <w:rFonts w:asciiTheme="minorEastAsia" w:hAnsiTheme="minorEastAsia"/>
          <w:color w:val="000000" w:themeColor="text1"/>
        </w:rPr>
        <w:t>nib</w:t>
      </w:r>
      <w:r w:rsidRPr="008A3B70">
        <w:rPr>
          <w:rFonts w:asciiTheme="minorEastAsia" w:hAnsiTheme="minorEastAsia"/>
          <w:color w:val="000000" w:themeColor="text1"/>
        </w:rPr>
        <w:t>时，</w:t>
      </w:r>
      <w:r w:rsidRPr="008A3B70">
        <w:rPr>
          <w:rFonts w:asciiTheme="minorEastAsia" w:hAnsiTheme="minorEastAsia"/>
          <w:color w:val="000000" w:themeColor="text1"/>
        </w:rPr>
        <w:t>nib</w:t>
      </w:r>
      <w:r w:rsidRPr="008A3B70">
        <w:rPr>
          <w:rFonts w:asciiTheme="minorEastAsia" w:hAnsiTheme="minorEastAsia"/>
          <w:color w:val="000000" w:themeColor="text1"/>
        </w:rPr>
        <w:t>加载代码会把图片和声音文件写进内存。在</w:t>
      </w:r>
      <w:r w:rsidRPr="008A3B70">
        <w:rPr>
          <w:rFonts w:asciiTheme="minorEastAsia" w:hAnsiTheme="minorEastAsia"/>
          <w:color w:val="000000" w:themeColor="text1"/>
        </w:rPr>
        <w:t>OS X</w:t>
      </w:r>
      <w:r w:rsidRPr="008A3B70">
        <w:rPr>
          <w:rFonts w:asciiTheme="minorEastAsia" w:hAnsiTheme="minorEastAsia"/>
          <w:color w:val="000000" w:themeColor="text1"/>
        </w:rPr>
        <w:t>中，图片和声音资源被缓存在</w:t>
      </w:r>
      <w:r w:rsidRPr="008A3B70">
        <w:rPr>
          <w:rFonts w:asciiTheme="minorEastAsia" w:hAnsiTheme="minorEastAsia"/>
          <w:color w:val="000000" w:themeColor="text1"/>
        </w:rPr>
        <w:t>named cache</w:t>
      </w:r>
      <w:r w:rsidRPr="008A3B70">
        <w:rPr>
          <w:rFonts w:asciiTheme="minorEastAsia" w:hAnsiTheme="minorEastAsia"/>
          <w:color w:val="000000" w:themeColor="text1"/>
        </w:rPr>
        <w:t>中以便将来用到时获取</w:t>
      </w:r>
      <w:r w:rsidR="00B96C72">
        <w:rPr>
          <w:rFonts w:asciiTheme="minorEastAsia" w:hAnsiTheme="minorEastAsia" w:hint="eastAsia"/>
          <w:color w:val="000000" w:themeColor="text1"/>
        </w:rPr>
        <w:t>.</w:t>
      </w:r>
    </w:p>
    <w:p w14:paraId="5F8B67E2" w14:textId="06D729F8"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hint="eastAsia"/>
          <w:color w:val="000000" w:themeColor="text1"/>
        </w:rPr>
        <w:t>4</w:t>
      </w:r>
      <w:r w:rsidR="008A3B70">
        <w:rPr>
          <w:rFonts w:asciiTheme="minorEastAsia" w:hAnsiTheme="minorEastAsia" w:hint="eastAsia"/>
          <w:color w:val="000000" w:themeColor="text1"/>
        </w:rPr>
        <w:t>&gt;</w:t>
      </w:r>
      <w:r w:rsidRPr="008A3B70">
        <w:rPr>
          <w:rFonts w:asciiTheme="minorEastAsia" w:hAnsiTheme="minorEastAsia" w:hint="eastAsia"/>
          <w:color w:val="000000" w:themeColor="text1"/>
        </w:rPr>
        <w:t xml:space="preserve">, </w:t>
      </w:r>
      <w:r w:rsidRPr="008A3B70">
        <w:rPr>
          <w:rFonts w:asciiTheme="minorEastAsia" w:hAnsiTheme="minorEastAsia"/>
          <w:color w:val="000000" w:themeColor="text1"/>
        </w:rPr>
        <w:t>不要阻塞主线程</w:t>
      </w:r>
    </w:p>
    <w:p w14:paraId="021D3A2C" w14:textId="77777777"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color w:val="000000" w:themeColor="text1"/>
        </w:rPr>
        <w:t>永远不要使主线程承担过多。因为</w:t>
      </w:r>
      <w:r w:rsidRPr="008A3B70">
        <w:rPr>
          <w:rFonts w:asciiTheme="minorEastAsia" w:hAnsiTheme="minorEastAsia"/>
          <w:color w:val="000000" w:themeColor="text1"/>
        </w:rPr>
        <w:t>UIKit</w:t>
      </w:r>
      <w:r w:rsidRPr="008A3B70">
        <w:rPr>
          <w:rFonts w:asciiTheme="minorEastAsia" w:hAnsiTheme="minorEastAsia"/>
          <w:color w:val="000000" w:themeColor="text1"/>
        </w:rPr>
        <w:t>在主线程上做所有工作，渲染，管理触摸反应，回应输入等都需要在它上面完成</w:t>
      </w:r>
    </w:p>
    <w:p w14:paraId="364D6122" w14:textId="77777777"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color w:val="000000" w:themeColor="text1"/>
        </w:rPr>
        <w:t>大部分阻碍主进程的情形是你的</w:t>
      </w:r>
      <w:r w:rsidRPr="008A3B70">
        <w:rPr>
          <w:rFonts w:asciiTheme="minorEastAsia" w:hAnsiTheme="minorEastAsia"/>
          <w:color w:val="000000" w:themeColor="text1"/>
        </w:rPr>
        <w:t>app</w:t>
      </w:r>
      <w:r w:rsidRPr="008A3B70">
        <w:rPr>
          <w:rFonts w:asciiTheme="minorEastAsia" w:hAnsiTheme="minorEastAsia"/>
          <w:color w:val="000000" w:themeColor="text1"/>
        </w:rPr>
        <w:t>在做一些牵涉到读写外部资源的</w:t>
      </w:r>
      <w:r w:rsidRPr="008A3B70">
        <w:rPr>
          <w:rFonts w:asciiTheme="minorEastAsia" w:hAnsiTheme="minorEastAsia"/>
          <w:color w:val="000000" w:themeColor="text1"/>
        </w:rPr>
        <w:t>I/O</w:t>
      </w:r>
      <w:r w:rsidRPr="008A3B70">
        <w:rPr>
          <w:rFonts w:asciiTheme="minorEastAsia" w:hAnsiTheme="minorEastAsia"/>
          <w:color w:val="000000" w:themeColor="text1"/>
        </w:rPr>
        <w:t>操作，比如存储或者网络。</w:t>
      </w:r>
    </w:p>
    <w:p w14:paraId="51942334" w14:textId="77777777" w:rsidR="00526E80" w:rsidRPr="008A3B70" w:rsidRDefault="00526E80" w:rsidP="008A3B70">
      <w:pPr>
        <w:ind w:firstLine="360"/>
        <w:rPr>
          <w:rFonts w:asciiTheme="minorEastAsia" w:hAnsiTheme="minorEastAsia"/>
          <w:color w:val="000000" w:themeColor="text1"/>
        </w:rPr>
      </w:pPr>
    </w:p>
    <w:p w14:paraId="3B17682B" w14:textId="0771C1AD" w:rsidR="00526E80" w:rsidRPr="008A3B70" w:rsidRDefault="00526E80" w:rsidP="008A3B70">
      <w:pPr>
        <w:ind w:firstLine="360"/>
        <w:rPr>
          <w:rFonts w:asciiTheme="minorEastAsia" w:hAnsiTheme="minorEastAsia"/>
          <w:color w:val="000000" w:themeColor="text1"/>
        </w:rPr>
      </w:pPr>
      <w:r w:rsidRPr="008A3B70">
        <w:rPr>
          <w:rFonts w:asciiTheme="minorEastAsia" w:hAnsiTheme="minorEastAsia" w:hint="eastAsia"/>
          <w:color w:val="000000" w:themeColor="text1"/>
        </w:rPr>
        <w:t>5</w:t>
      </w:r>
      <w:r w:rsidR="008A3B70">
        <w:rPr>
          <w:rFonts w:asciiTheme="minorEastAsia" w:hAnsiTheme="minorEastAsia" w:hint="eastAsia"/>
          <w:color w:val="000000" w:themeColor="text1"/>
        </w:rPr>
        <w:t>&gt;</w:t>
      </w:r>
      <w:r w:rsidRPr="008A3B70">
        <w:rPr>
          <w:rFonts w:asciiTheme="minorEastAsia" w:hAnsiTheme="minorEastAsia" w:hint="eastAsia"/>
          <w:color w:val="000000" w:themeColor="text1"/>
        </w:rPr>
        <w:t xml:space="preserve">, </w:t>
      </w:r>
      <w:r w:rsidRPr="008A3B70">
        <w:rPr>
          <w:rFonts w:asciiTheme="minorEastAsia" w:hAnsiTheme="minorEastAsia"/>
          <w:color w:val="000000" w:themeColor="text1"/>
        </w:rPr>
        <w:t>在</w:t>
      </w:r>
      <w:r w:rsidRPr="008A3B70">
        <w:rPr>
          <w:rFonts w:asciiTheme="minorEastAsia" w:hAnsiTheme="minorEastAsia"/>
          <w:color w:val="000000" w:themeColor="text1"/>
        </w:rPr>
        <w:t>Image Views</w:t>
      </w:r>
      <w:r w:rsidRPr="008A3B70">
        <w:rPr>
          <w:rFonts w:asciiTheme="minorEastAsia" w:hAnsiTheme="minorEastAsia"/>
          <w:color w:val="000000" w:themeColor="text1"/>
        </w:rPr>
        <w:t>中调整图片大小</w:t>
      </w:r>
    </w:p>
    <w:p w14:paraId="13124B8D" w14:textId="2A58FA47" w:rsidR="00526E80" w:rsidRPr="00B96C72" w:rsidRDefault="00526E80" w:rsidP="00B96C72">
      <w:pPr>
        <w:ind w:firstLine="360"/>
        <w:rPr>
          <w:rFonts w:asciiTheme="minorEastAsia" w:hAnsiTheme="minorEastAsia"/>
          <w:color w:val="000000" w:themeColor="text1"/>
        </w:rPr>
      </w:pPr>
      <w:r w:rsidRPr="008A3B70">
        <w:rPr>
          <w:rFonts w:asciiTheme="minorEastAsia" w:hAnsiTheme="minorEastAsia"/>
          <w:color w:val="000000" w:themeColor="text1"/>
        </w:rPr>
        <w:t>如果要在</w:t>
      </w:r>
      <w:r w:rsidRPr="008A3B70">
        <w:rPr>
          <w:rFonts w:asciiTheme="minorEastAsia" w:hAnsiTheme="minorEastAsia"/>
          <w:color w:val="000000" w:themeColor="text1"/>
        </w:rPr>
        <w:t>`UIImageView`</w:t>
      </w:r>
      <w:r w:rsidRPr="008A3B70">
        <w:rPr>
          <w:rFonts w:asciiTheme="minorEastAsia" w:hAnsiTheme="minorEastAsia"/>
          <w:color w:val="000000" w:themeColor="text1"/>
        </w:rPr>
        <w:t>中显示一个来自</w:t>
      </w:r>
      <w:r w:rsidRPr="008A3B70">
        <w:rPr>
          <w:rFonts w:asciiTheme="minorEastAsia" w:hAnsiTheme="minorEastAsia"/>
          <w:color w:val="000000" w:themeColor="text1"/>
        </w:rPr>
        <w:t>bundle</w:t>
      </w:r>
      <w:r w:rsidRPr="008A3B70">
        <w:rPr>
          <w:rFonts w:asciiTheme="minorEastAsia" w:hAnsiTheme="minorEastAsia"/>
          <w:color w:val="000000" w:themeColor="text1"/>
        </w:rPr>
        <w:t>的图片，你应保证图片的大小和</w:t>
      </w:r>
      <w:r w:rsidRPr="008A3B70">
        <w:rPr>
          <w:rFonts w:asciiTheme="minorEastAsia" w:hAnsiTheme="minorEastAsia"/>
          <w:color w:val="000000" w:themeColor="text1"/>
        </w:rPr>
        <w:t>UIImageView</w:t>
      </w:r>
      <w:r w:rsidR="00B96C72">
        <w:rPr>
          <w:rFonts w:asciiTheme="minorEastAsia" w:hAnsiTheme="minorEastAsia"/>
          <w:color w:val="000000" w:themeColor="text1"/>
        </w:rPr>
        <w:t>的大小相同。在运行中缩放图片是很耗费资源的</w:t>
      </w:r>
      <w:r w:rsidR="00B96C72">
        <w:rPr>
          <w:rFonts w:asciiTheme="minorEastAsia" w:hAnsiTheme="minorEastAsia" w:hint="eastAsia"/>
          <w:color w:val="000000" w:themeColor="text1"/>
        </w:rPr>
        <w:t xml:space="preserve"> .</w:t>
      </w:r>
    </w:p>
    <w:p w14:paraId="3FE91FE9" w14:textId="5B6F8977" w:rsidR="00526E80" w:rsidRPr="00526E80" w:rsidRDefault="00272F6F" w:rsidP="00526E80">
      <w:pPr>
        <w:pStyle w:val="3"/>
        <w:numPr>
          <w:ilvl w:val="0"/>
          <w:numId w:val="0"/>
        </w:numPr>
        <w:ind w:left="425" w:hanging="425"/>
      </w:pPr>
      <w:r>
        <w:rPr>
          <w:rFonts w:hint="eastAsia"/>
        </w:rPr>
        <w:t>8</w:t>
      </w:r>
      <w:r w:rsidR="007B01AC">
        <w:rPr>
          <w:rFonts w:hint="eastAsia"/>
        </w:rPr>
        <w:t>.</w:t>
      </w:r>
      <w:r w:rsidR="00526E80" w:rsidRPr="00526E80">
        <w:rPr>
          <w:rFonts w:hint="eastAsia"/>
        </w:rPr>
        <w:t xml:space="preserve"> iOS APP审核被拒的原因</w:t>
      </w:r>
    </w:p>
    <w:p w14:paraId="6D7A169E" w14:textId="57E264F8" w:rsidR="00526E80" w:rsidRPr="00B96C72" w:rsidRDefault="00526E80" w:rsidP="00B96C72">
      <w:pPr>
        <w:ind w:firstLine="360"/>
        <w:rPr>
          <w:rFonts w:asciiTheme="minorEastAsia" w:hAnsiTheme="minorEastAsia"/>
          <w:color w:val="000000" w:themeColor="text1"/>
        </w:rPr>
      </w:pPr>
      <w:r w:rsidRPr="002F6C7E">
        <w:rPr>
          <w:rFonts w:asciiTheme="minorEastAsia" w:hAnsiTheme="minorEastAsia" w:cs="Helvetica Neue" w:hint="eastAsia"/>
          <w:color w:val="000000" w:themeColor="text1"/>
          <w:kern w:val="0"/>
          <w:sz w:val="20"/>
        </w:rPr>
        <w:t>1</w:t>
      </w:r>
      <w:r w:rsidR="00B96C72">
        <w:rPr>
          <w:rFonts w:asciiTheme="minorEastAsia" w:hAnsiTheme="minorEastAsia" w:cs="Helvetica Neue" w:hint="eastAsia"/>
          <w:color w:val="000000" w:themeColor="text1"/>
          <w:kern w:val="0"/>
          <w:sz w:val="20"/>
        </w:rPr>
        <w:t>&gt;</w:t>
      </w:r>
      <w:r w:rsidRPr="00B96C72">
        <w:rPr>
          <w:rFonts w:asciiTheme="minorEastAsia" w:hAnsiTheme="minorEastAsia"/>
          <w:color w:val="000000" w:themeColor="text1"/>
        </w:rPr>
        <w:t>、程序有重大</w:t>
      </w:r>
      <w:r w:rsidRPr="00B96C72">
        <w:rPr>
          <w:rFonts w:asciiTheme="minorEastAsia" w:hAnsiTheme="minorEastAsia"/>
          <w:color w:val="000000" w:themeColor="text1"/>
        </w:rPr>
        <w:t>bug</w:t>
      </w:r>
      <w:r w:rsidRPr="00B96C72">
        <w:rPr>
          <w:rFonts w:asciiTheme="minorEastAsia" w:hAnsiTheme="minorEastAsia"/>
          <w:color w:val="000000" w:themeColor="text1"/>
        </w:rPr>
        <w:t>，程序不能启动，或者中途退出。</w:t>
      </w:r>
      <w:r w:rsidRPr="00B96C72">
        <w:rPr>
          <w:rFonts w:asciiTheme="minorEastAsia" w:hAnsiTheme="minorEastAsia"/>
          <w:color w:val="000000" w:themeColor="text1"/>
        </w:rPr>
        <w:t> </w:t>
      </w:r>
    </w:p>
    <w:p w14:paraId="7FC29797" w14:textId="234854DD"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2</w:t>
      </w:r>
      <w:r w:rsidR="00B96C72">
        <w:rPr>
          <w:rFonts w:asciiTheme="minorEastAsia" w:hAnsiTheme="minorEastAsia" w:hint="eastAsia"/>
          <w:color w:val="000000" w:themeColor="text1"/>
        </w:rPr>
        <w:t>&gt;</w:t>
      </w:r>
      <w:r w:rsidRPr="00B96C72">
        <w:rPr>
          <w:rFonts w:asciiTheme="minorEastAsia" w:hAnsiTheme="minorEastAsia"/>
          <w:color w:val="000000" w:themeColor="text1"/>
        </w:rPr>
        <w:t>、绕过苹果的付费渠道，我们之前游戏里的用兑换码兑换金币。</w:t>
      </w:r>
    </w:p>
    <w:p w14:paraId="673E8725" w14:textId="28EC62CD"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3</w:t>
      </w:r>
      <w:r w:rsidR="00B96C72">
        <w:rPr>
          <w:rFonts w:asciiTheme="minorEastAsia" w:hAnsiTheme="minorEastAsia" w:hint="eastAsia"/>
          <w:color w:val="000000" w:themeColor="text1"/>
        </w:rPr>
        <w:t>&gt;</w:t>
      </w:r>
      <w:r w:rsidRPr="00B96C72">
        <w:rPr>
          <w:rFonts w:asciiTheme="minorEastAsia" w:hAnsiTheme="minorEastAsia"/>
          <w:color w:val="000000" w:themeColor="text1"/>
        </w:rPr>
        <w:t>、游戏里有实物奖励的话，一定要说清楚，奖励由本公司负责，和苹果没有关系。</w:t>
      </w:r>
    </w:p>
    <w:p w14:paraId="64D38A0E" w14:textId="0F971503"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4</w:t>
      </w:r>
      <w:r w:rsidR="00B96C72">
        <w:rPr>
          <w:rFonts w:asciiTheme="minorEastAsia" w:hAnsiTheme="minorEastAsia" w:hint="eastAsia"/>
          <w:color w:val="000000" w:themeColor="text1"/>
        </w:rPr>
        <w:t>&gt;</w:t>
      </w:r>
      <w:r w:rsidRPr="00B96C72">
        <w:rPr>
          <w:rFonts w:asciiTheme="minorEastAsia" w:hAnsiTheme="minorEastAsia"/>
          <w:color w:val="000000" w:themeColor="text1"/>
        </w:rPr>
        <w:t>、用到苹果的标志。（应用的设计和</w:t>
      </w:r>
      <w:r w:rsidRPr="00B96C72">
        <w:rPr>
          <w:rFonts w:asciiTheme="minorEastAsia" w:hAnsiTheme="minorEastAsia"/>
          <w:color w:val="000000" w:themeColor="text1"/>
        </w:rPr>
        <w:t>Apple</w:t>
      </w:r>
      <w:r w:rsidRPr="00B96C72">
        <w:rPr>
          <w:rFonts w:asciiTheme="minorEastAsia" w:hAnsiTheme="minorEastAsia"/>
          <w:color w:val="000000" w:themeColor="text1"/>
        </w:rPr>
        <w:t>的</w:t>
      </w:r>
      <w:r w:rsidRPr="00B96C72">
        <w:rPr>
          <w:rFonts w:asciiTheme="minorEastAsia" w:hAnsiTheme="minorEastAsia"/>
          <w:color w:val="000000" w:themeColor="text1"/>
        </w:rPr>
        <w:t>Logo</w:t>
      </w:r>
      <w:r w:rsidRPr="00B96C72">
        <w:rPr>
          <w:rFonts w:asciiTheme="minorEastAsia" w:hAnsiTheme="minorEastAsia"/>
          <w:color w:val="000000" w:themeColor="text1"/>
        </w:rPr>
        <w:t>风格太像了也会被拒）</w:t>
      </w:r>
    </w:p>
    <w:p w14:paraId="22641F58" w14:textId="320DD2F5"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5</w:t>
      </w:r>
      <w:r w:rsidR="00B96C72">
        <w:rPr>
          <w:rFonts w:asciiTheme="minorEastAsia" w:hAnsiTheme="minorEastAsia" w:hint="eastAsia"/>
          <w:color w:val="000000" w:themeColor="text1"/>
        </w:rPr>
        <w:t>&gt;</w:t>
      </w:r>
      <w:r w:rsidRPr="00B96C72">
        <w:rPr>
          <w:rFonts w:asciiTheme="minorEastAsia" w:hAnsiTheme="minorEastAsia"/>
          <w:color w:val="000000" w:themeColor="text1"/>
        </w:rPr>
        <w:t>、网络功能不能正常访问。</w:t>
      </w:r>
      <w:r w:rsidRPr="00B96C72">
        <w:rPr>
          <w:rFonts w:asciiTheme="minorEastAsia" w:hAnsiTheme="minorEastAsia"/>
          <w:color w:val="000000" w:themeColor="text1"/>
        </w:rPr>
        <w:t> </w:t>
      </w:r>
    </w:p>
    <w:p w14:paraId="761327CA" w14:textId="5762C3B0"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6</w:t>
      </w:r>
      <w:r w:rsidR="00B96C72">
        <w:rPr>
          <w:rFonts w:asciiTheme="minorEastAsia" w:hAnsiTheme="minorEastAsia" w:hint="eastAsia"/>
          <w:color w:val="000000" w:themeColor="text1"/>
        </w:rPr>
        <w:t>&gt;</w:t>
      </w:r>
      <w:r w:rsidRPr="00B96C72">
        <w:rPr>
          <w:rFonts w:asciiTheme="minorEastAsia" w:hAnsiTheme="minorEastAsia"/>
          <w:color w:val="000000" w:themeColor="text1"/>
        </w:rPr>
        <w:t>、图标不能点击，不能点击的图标要置灰，或者直接隐藏。</w:t>
      </w:r>
    </w:p>
    <w:p w14:paraId="57EA72C2" w14:textId="02FA2A1B"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7</w:t>
      </w:r>
      <w:r w:rsidR="00B96C72">
        <w:rPr>
          <w:rFonts w:asciiTheme="minorEastAsia" w:hAnsiTheme="minorEastAsia" w:hint="eastAsia"/>
          <w:color w:val="000000" w:themeColor="text1"/>
        </w:rPr>
        <w:t>&gt;</w:t>
      </w:r>
      <w:r w:rsidRPr="00B96C72">
        <w:rPr>
          <w:rFonts w:asciiTheme="minorEastAsia" w:hAnsiTheme="minorEastAsia"/>
          <w:color w:val="000000" w:themeColor="text1"/>
        </w:rPr>
        <w:t>、没有设置</w:t>
      </w:r>
      <w:r w:rsidRPr="00B96C72">
        <w:rPr>
          <w:rFonts w:asciiTheme="minorEastAsia" w:hAnsiTheme="minorEastAsia"/>
          <w:color w:val="000000" w:themeColor="text1"/>
        </w:rPr>
        <w:t>default</w:t>
      </w:r>
      <w:r w:rsidRPr="00B96C72">
        <w:rPr>
          <w:rFonts w:asciiTheme="minorEastAsia" w:hAnsiTheme="minorEastAsia"/>
          <w:color w:val="000000" w:themeColor="text1"/>
        </w:rPr>
        <w:t>页，启动画面为黑屏，有一定概率被拒绝。</w:t>
      </w:r>
    </w:p>
    <w:p w14:paraId="5841586A" w14:textId="522E0840"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8</w:t>
      </w:r>
      <w:r w:rsidR="00B96C72">
        <w:rPr>
          <w:rFonts w:asciiTheme="minorEastAsia" w:hAnsiTheme="minorEastAsia" w:hint="eastAsia"/>
          <w:color w:val="000000" w:themeColor="text1"/>
        </w:rPr>
        <w:t>&gt;</w:t>
      </w:r>
      <w:r w:rsidRPr="00B96C72">
        <w:rPr>
          <w:rFonts w:asciiTheme="minorEastAsia" w:hAnsiTheme="minorEastAsia"/>
          <w:color w:val="000000" w:themeColor="text1"/>
        </w:rPr>
        <w:t>、一个应用在线，但你想在发一个豪华版之类的，再开一个应用也会被拒绝。</w:t>
      </w:r>
    </w:p>
    <w:p w14:paraId="5DE9AF7A" w14:textId="4AFF732B"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9</w:t>
      </w:r>
      <w:r w:rsidR="00B96C72">
        <w:rPr>
          <w:rFonts w:asciiTheme="minorEastAsia" w:hAnsiTheme="minorEastAsia" w:hint="eastAsia"/>
          <w:color w:val="000000" w:themeColor="text1"/>
        </w:rPr>
        <w:t>&gt;</w:t>
      </w:r>
      <w:r w:rsidRPr="00B96C72">
        <w:rPr>
          <w:rFonts w:asciiTheme="minorEastAsia" w:hAnsiTheme="minorEastAsia"/>
          <w:color w:val="000000" w:themeColor="text1"/>
        </w:rPr>
        <w:t>、用了著名游戏的关键字，比如说</w:t>
      </w:r>
      <w:r w:rsidRPr="00B96C72">
        <w:rPr>
          <w:rFonts w:asciiTheme="minorEastAsia" w:hAnsiTheme="minorEastAsia"/>
          <w:color w:val="000000" w:themeColor="text1"/>
        </w:rPr>
        <w:t>“</w:t>
      </w:r>
      <w:r w:rsidRPr="00B96C72">
        <w:rPr>
          <w:rFonts w:asciiTheme="minorEastAsia" w:hAnsiTheme="minorEastAsia"/>
          <w:color w:val="000000" w:themeColor="text1"/>
        </w:rPr>
        <w:t>愤怒的小鸟</w:t>
      </w:r>
      <w:r w:rsidRPr="00B96C72">
        <w:rPr>
          <w:rFonts w:asciiTheme="minorEastAsia" w:hAnsiTheme="minorEastAsia"/>
          <w:color w:val="000000" w:themeColor="text1"/>
        </w:rPr>
        <w:t>”</w:t>
      </w:r>
      <w:r w:rsidRPr="00B96C72">
        <w:rPr>
          <w:rFonts w:asciiTheme="minorEastAsia" w:hAnsiTheme="minorEastAsia"/>
          <w:color w:val="000000" w:themeColor="text1"/>
        </w:rPr>
        <w:t>之类的。</w:t>
      </w:r>
    </w:p>
    <w:p w14:paraId="68FDB468" w14:textId="44F20306"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1</w:t>
      </w:r>
      <w:r w:rsidRPr="00B96C72">
        <w:rPr>
          <w:rFonts w:asciiTheme="minorEastAsia" w:hAnsiTheme="minorEastAsia" w:hint="eastAsia"/>
          <w:color w:val="000000" w:themeColor="text1"/>
        </w:rPr>
        <w:t>0</w:t>
      </w:r>
      <w:r w:rsidR="00B96C72">
        <w:rPr>
          <w:rFonts w:asciiTheme="minorEastAsia" w:hAnsiTheme="minorEastAsia" w:hint="eastAsia"/>
          <w:color w:val="000000" w:themeColor="text1"/>
        </w:rPr>
        <w:t>&gt;</w:t>
      </w:r>
      <w:r w:rsidRPr="00B96C72">
        <w:rPr>
          <w:rFonts w:asciiTheme="minorEastAsia" w:hAnsiTheme="minorEastAsia"/>
          <w:color w:val="000000" w:themeColor="text1"/>
        </w:rPr>
        <w:t>、技术支持地址写的微博地址，于是被拒绝了。原因是：不能将需要登陆才能访问的网址作为技术支持地址。</w:t>
      </w:r>
    </w:p>
    <w:p w14:paraId="67FEF8DC" w14:textId="136AE52F"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1</w:t>
      </w:r>
      <w:r w:rsidRPr="00B96C72">
        <w:rPr>
          <w:rFonts w:asciiTheme="minorEastAsia" w:hAnsiTheme="minorEastAsia" w:hint="eastAsia"/>
          <w:color w:val="000000" w:themeColor="text1"/>
        </w:rPr>
        <w:t>1</w:t>
      </w:r>
      <w:r w:rsidR="00B96C72">
        <w:rPr>
          <w:rFonts w:asciiTheme="minorEastAsia" w:hAnsiTheme="minorEastAsia" w:hint="eastAsia"/>
          <w:color w:val="000000" w:themeColor="text1"/>
        </w:rPr>
        <w:t>&gt;</w:t>
      </w:r>
      <w:r w:rsidRPr="00B96C72">
        <w:rPr>
          <w:rFonts w:asciiTheme="minorEastAsia" w:hAnsiTheme="minorEastAsia"/>
          <w:color w:val="000000" w:themeColor="text1"/>
        </w:rPr>
        <w:t>、年龄设置太低</w:t>
      </w:r>
      <w:r w:rsidRPr="00B96C72">
        <w:rPr>
          <w:rFonts w:asciiTheme="minorEastAsia" w:hAnsiTheme="minorEastAsia"/>
          <w:color w:val="000000" w:themeColor="text1"/>
        </w:rPr>
        <w:t>,</w:t>
      </w:r>
      <w:r w:rsidRPr="00B96C72">
        <w:rPr>
          <w:rFonts w:asciiTheme="minorEastAsia" w:hAnsiTheme="minorEastAsia"/>
          <w:color w:val="000000" w:themeColor="text1"/>
        </w:rPr>
        <w:t>说是有成人内容</w:t>
      </w:r>
      <w:r w:rsidRPr="00B96C72">
        <w:rPr>
          <w:rFonts w:asciiTheme="minorEastAsia" w:hAnsiTheme="minorEastAsia"/>
          <w:color w:val="000000" w:themeColor="text1"/>
        </w:rPr>
        <w:t>,</w:t>
      </w:r>
      <w:r w:rsidRPr="00B96C72">
        <w:rPr>
          <w:rFonts w:asciiTheme="minorEastAsia" w:hAnsiTheme="minorEastAsia"/>
          <w:color w:val="000000" w:themeColor="text1"/>
        </w:rPr>
        <w:t>被拒</w:t>
      </w:r>
      <w:r w:rsidRPr="00B96C72">
        <w:rPr>
          <w:rFonts w:asciiTheme="minorEastAsia" w:hAnsiTheme="minorEastAsia"/>
          <w:color w:val="000000" w:themeColor="text1"/>
        </w:rPr>
        <w:t>.</w:t>
      </w:r>
      <w:r w:rsidRPr="00B96C72">
        <w:rPr>
          <w:rFonts w:asciiTheme="minorEastAsia" w:hAnsiTheme="minorEastAsia"/>
          <w:color w:val="000000" w:themeColor="text1"/>
        </w:rPr>
        <w:t>修改内容后上线</w:t>
      </w:r>
      <w:r w:rsidRPr="00B96C72">
        <w:rPr>
          <w:rFonts w:asciiTheme="minorEastAsia" w:hAnsiTheme="minorEastAsia"/>
          <w:color w:val="000000" w:themeColor="text1"/>
        </w:rPr>
        <w:t>.</w:t>
      </w:r>
    </w:p>
    <w:p w14:paraId="3B9DEC29" w14:textId="06E6F40D" w:rsidR="00526E80" w:rsidRPr="00B96C72" w:rsidRDefault="00526E80" w:rsidP="00B96C72">
      <w:pPr>
        <w:ind w:firstLine="360"/>
        <w:rPr>
          <w:rFonts w:asciiTheme="minorEastAsia" w:hAnsiTheme="minorEastAsia"/>
          <w:color w:val="000000" w:themeColor="text1"/>
        </w:rPr>
      </w:pPr>
      <w:r w:rsidRPr="00B96C72">
        <w:rPr>
          <w:rFonts w:asciiTheme="minorEastAsia" w:hAnsiTheme="minorEastAsia"/>
          <w:color w:val="000000" w:themeColor="text1"/>
        </w:rPr>
        <w:t>1</w:t>
      </w:r>
      <w:r w:rsidRPr="00B96C72">
        <w:rPr>
          <w:rFonts w:asciiTheme="minorEastAsia" w:hAnsiTheme="minorEastAsia" w:hint="eastAsia"/>
          <w:color w:val="000000" w:themeColor="text1"/>
        </w:rPr>
        <w:t>2</w:t>
      </w:r>
      <w:r w:rsidR="00B96C72">
        <w:rPr>
          <w:rFonts w:asciiTheme="minorEastAsia" w:hAnsiTheme="minorEastAsia" w:hint="eastAsia"/>
          <w:color w:val="000000" w:themeColor="text1"/>
        </w:rPr>
        <w:t>&gt;</w:t>
      </w:r>
      <w:r w:rsidRPr="00B96C72">
        <w:rPr>
          <w:rFonts w:asciiTheme="minorEastAsia" w:hAnsiTheme="minorEastAsia"/>
          <w:color w:val="000000" w:themeColor="text1"/>
        </w:rPr>
        <w:t>、同一软件多个版本只是针对不同的国家和内置的语言不同</w:t>
      </w:r>
      <w:r w:rsidRPr="00B96C72">
        <w:rPr>
          <w:rFonts w:asciiTheme="minorEastAsia" w:hAnsiTheme="minorEastAsia"/>
          <w:color w:val="000000" w:themeColor="text1"/>
        </w:rPr>
        <w:t>.</w:t>
      </w:r>
      <w:r w:rsidRPr="00B96C72">
        <w:rPr>
          <w:rFonts w:asciiTheme="minorEastAsia" w:hAnsiTheme="minorEastAsia"/>
          <w:color w:val="000000" w:themeColor="text1"/>
        </w:rPr>
        <w:t>前面几个上线</w:t>
      </w:r>
      <w:r w:rsidRPr="00B96C72">
        <w:rPr>
          <w:rFonts w:asciiTheme="minorEastAsia" w:hAnsiTheme="minorEastAsia"/>
          <w:color w:val="000000" w:themeColor="text1"/>
        </w:rPr>
        <w:t>,</w:t>
      </w:r>
      <w:r w:rsidRPr="00B96C72">
        <w:rPr>
          <w:rFonts w:asciiTheme="minorEastAsia" w:hAnsiTheme="minorEastAsia"/>
          <w:color w:val="000000" w:themeColor="text1"/>
        </w:rPr>
        <w:t>后面几个被拒</w:t>
      </w:r>
      <w:r w:rsidRPr="00B96C72">
        <w:rPr>
          <w:rFonts w:asciiTheme="minorEastAsia" w:hAnsiTheme="minorEastAsia"/>
          <w:color w:val="000000" w:themeColor="text1"/>
        </w:rPr>
        <w:t>.</w:t>
      </w:r>
      <w:r w:rsidRPr="00B96C72">
        <w:rPr>
          <w:rFonts w:asciiTheme="minorEastAsia" w:hAnsiTheme="minorEastAsia"/>
          <w:color w:val="000000" w:themeColor="text1"/>
        </w:rPr>
        <w:t>让改成一个程序做程序内下载资源</w:t>
      </w:r>
      <w:r w:rsidRPr="00B96C72">
        <w:rPr>
          <w:rFonts w:asciiTheme="minorEastAsia" w:hAnsiTheme="minorEastAsia"/>
          <w:color w:val="000000" w:themeColor="text1"/>
        </w:rPr>
        <w:t>.</w:t>
      </w:r>
    </w:p>
    <w:p w14:paraId="4DFA1056" w14:textId="3D7DA683" w:rsidR="00ED351A" w:rsidRPr="00F2187A" w:rsidRDefault="00526E80" w:rsidP="00F2187A">
      <w:pPr>
        <w:ind w:firstLine="360"/>
        <w:rPr>
          <w:rFonts w:asciiTheme="minorEastAsia" w:hAnsiTheme="minorEastAsia" w:cs="Helvetica Neue"/>
          <w:color w:val="000000" w:themeColor="text1"/>
          <w:kern w:val="0"/>
          <w:sz w:val="20"/>
        </w:rPr>
      </w:pPr>
      <w:r w:rsidRPr="00B96C72">
        <w:rPr>
          <w:rFonts w:asciiTheme="minorEastAsia" w:hAnsiTheme="minorEastAsia" w:hint="eastAsia"/>
          <w:color w:val="000000" w:themeColor="text1"/>
        </w:rPr>
        <w:t>13</w:t>
      </w:r>
      <w:r w:rsidR="00B96C72">
        <w:rPr>
          <w:rFonts w:asciiTheme="minorEastAsia" w:hAnsiTheme="minorEastAsia" w:hint="eastAsia"/>
          <w:color w:val="000000" w:themeColor="text1"/>
        </w:rPr>
        <w:t>&gt;</w:t>
      </w:r>
      <w:r w:rsidRPr="00B96C72">
        <w:rPr>
          <w:rFonts w:asciiTheme="minorEastAsia" w:hAnsiTheme="minorEastAsia"/>
          <w:color w:val="000000" w:themeColor="text1"/>
        </w:rPr>
        <w:t>、原因是我们的一个软件只允许联通用户验证真实身份并发布信息。</w:t>
      </w:r>
      <w:r w:rsidRPr="00B96C72">
        <w:rPr>
          <w:rFonts w:asciiTheme="minorEastAsia" w:hAnsiTheme="minorEastAsia"/>
          <w:color w:val="000000" w:themeColor="text1"/>
        </w:rPr>
        <w:t>apple</w:t>
      </w:r>
      <w:r w:rsidRPr="00B96C72">
        <w:rPr>
          <w:rFonts w:asciiTheme="minorEastAsia" w:hAnsiTheme="minorEastAsia"/>
          <w:color w:val="000000" w:themeColor="text1"/>
        </w:rPr>
        <w:t>要求要么放弃验证，要么允许移动和电信用户验证。</w:t>
      </w:r>
    </w:p>
    <w:p w14:paraId="0FA08DA5" w14:textId="6F2C383C" w:rsidR="00ED351A" w:rsidRPr="0069706E" w:rsidRDefault="00464A01" w:rsidP="0069706E">
      <w:pPr>
        <w:pStyle w:val="1"/>
        <w:rPr>
          <w:rFonts w:hint="default"/>
          <w:color w:val="FF0000"/>
        </w:rPr>
      </w:pPr>
      <w:bookmarkStart w:id="33" w:name="_Toc15797"/>
      <w:r>
        <w:rPr>
          <w:color w:val="FF0000"/>
        </w:rPr>
        <w:t>16</w:t>
      </w:r>
      <w:r w:rsidR="00ED351A">
        <w:rPr>
          <w:color w:val="FF0000"/>
        </w:rPr>
        <w:t>项目常见问题（</w:t>
      </w:r>
      <w:r w:rsidR="00ED351A">
        <w:rPr>
          <w:rFonts w:cs="Courier New"/>
          <w:bCs/>
          <w:color w:val="0000FF"/>
        </w:rPr>
        <w:t>★</w:t>
      </w:r>
      <w:r w:rsidR="00ED351A">
        <w:rPr>
          <w:color w:val="FF0000"/>
        </w:rPr>
        <w:t>）</w:t>
      </w:r>
      <w:bookmarkEnd w:id="33"/>
    </w:p>
    <w:p w14:paraId="1D66AE10" w14:textId="77777777" w:rsidR="00ED351A" w:rsidRDefault="00ED351A" w:rsidP="00F2187A">
      <w:pPr>
        <w:pStyle w:val="3"/>
        <w:numPr>
          <w:ilvl w:val="0"/>
          <w:numId w:val="0"/>
        </w:numPr>
        <w:ind w:left="425" w:hanging="425"/>
      </w:pPr>
      <w:bookmarkStart w:id="34" w:name="_Toc19859"/>
      <w:r>
        <w:rPr>
          <w:rFonts w:hint="eastAsia"/>
        </w:rPr>
        <w:t>1.公司人员构成</w:t>
      </w:r>
      <w:bookmarkEnd w:id="34"/>
    </w:p>
    <w:p w14:paraId="07305B5B" w14:textId="77777777" w:rsidR="00ED351A" w:rsidRDefault="00ED351A" w:rsidP="00F2187A">
      <w:pPr>
        <w:ind w:firstLine="420"/>
      </w:pPr>
      <w:r>
        <w:rPr>
          <w:rFonts w:hint="eastAsia"/>
        </w:rPr>
        <w:t>不同的公司人员构成差别很大，下面给个真实案例说明。</w:t>
      </w:r>
    </w:p>
    <w:p w14:paraId="652D66BB" w14:textId="77777777" w:rsidR="00ED351A" w:rsidRDefault="00ED351A">
      <w:r>
        <w:rPr>
          <w:rFonts w:hint="eastAsia"/>
        </w:rPr>
        <w:t>真实案例1：北京某给政府做即时通信的公司，中等规模。</w:t>
      </w:r>
    </w:p>
    <w:p w14:paraId="19CB0860" w14:textId="77777777" w:rsidR="00ED351A" w:rsidRDefault="00ED351A">
      <w:r>
        <w:rPr>
          <w:rFonts w:hint="eastAsia"/>
        </w:rPr>
        <w:t xml:space="preserve"> 公司大致分为开发部（有10几个人），产品组（2个产品经理，1个美工），测试组（3个人，兼客服）和人事行政部（3个）。</w:t>
      </w:r>
    </w:p>
    <w:p w14:paraId="1D0D08B1" w14:textId="77777777" w:rsidR="00ED351A" w:rsidRDefault="00ED351A">
      <w:r>
        <w:rPr>
          <w:rFonts w:hint="eastAsia"/>
        </w:rPr>
        <w:t xml:space="preserve">    开发部又以项目分组：密讯组、加密电话组、原网组、rom组（前四个都是安卓）和网络组。每组设一个项目负责人，APP组员一般情况下是2-3个人维护开发。根据各个项目的开发情况，总监会灵活调配开发人员。</w:t>
      </w:r>
    </w:p>
    <w:p w14:paraId="18134286" w14:textId="77777777" w:rsidR="00ED351A" w:rsidRDefault="00ED351A">
      <w:r>
        <w:rPr>
          <w:rFonts w:hint="eastAsia"/>
        </w:rPr>
        <w:t>真实案例2：北京某科技公司，给广电总局和各个电视台做后台系统，总共人员280人。</w:t>
      </w:r>
    </w:p>
    <w:p w14:paraId="35EBC873" w14:textId="77777777" w:rsidR="00ED351A" w:rsidRDefault="00ED351A" w:rsidP="00F2187A">
      <w:pPr>
        <w:ind w:firstLine="420"/>
      </w:pPr>
      <w:r>
        <w:rPr>
          <w:rFonts w:hint="eastAsia"/>
        </w:rPr>
        <w:t>公司分销售部、财务部、事业一部、事业二部、事业三部、基础研发部。每个事业部都有三个组，分别为Java开发组，C/C++开发组，测试组。每个组大概5到8个人。</w:t>
      </w:r>
    </w:p>
    <w:p w14:paraId="3175BF57" w14:textId="77777777" w:rsidR="00ED351A" w:rsidRDefault="00ED351A" w:rsidP="00F2187A">
      <w:pPr>
        <w:pStyle w:val="3"/>
        <w:numPr>
          <w:ilvl w:val="0"/>
          <w:numId w:val="0"/>
        </w:numPr>
        <w:ind w:left="425" w:hanging="425"/>
      </w:pPr>
      <w:bookmarkStart w:id="35" w:name="_Toc25097"/>
      <w:r>
        <w:rPr>
          <w:rFonts w:hint="eastAsia"/>
        </w:rPr>
        <w:t>2.开发周期</w:t>
      </w:r>
      <w:bookmarkEnd w:id="35"/>
    </w:p>
    <w:p w14:paraId="0D3A4519" w14:textId="77777777" w:rsidR="00ED351A" w:rsidRDefault="00ED351A" w:rsidP="00F2187A">
      <w:pPr>
        <w:ind w:firstLine="420"/>
      </w:pPr>
      <w:r>
        <w:rPr>
          <w:rFonts w:hint="eastAsia"/>
        </w:rPr>
        <w:t>以真实项目密讯（即时通讯）为例：</w:t>
      </w:r>
    </w:p>
    <w:p w14:paraId="0F79976B" w14:textId="77777777" w:rsidR="00ED351A" w:rsidRDefault="00ED351A" w:rsidP="00F2187A">
      <w:pPr>
        <w:ind w:firstLine="420"/>
      </w:pPr>
      <w:r>
        <w:rPr>
          <w:rFonts w:hint="eastAsia"/>
        </w:rPr>
        <w:t>一般3~5个月一个大版本（目前6.0：重大性能优化，加密算法的改变等），原网组几个APP也大致这个时间。</w:t>
      </w:r>
    </w:p>
    <w:p w14:paraId="46B2945A" w14:textId="77777777" w:rsidR="00ED351A" w:rsidRDefault="00ED351A">
      <w:r>
        <w:rPr>
          <w:rFonts w:hint="eastAsia"/>
        </w:rPr>
        <w:t>平时的维护无特殊情况是一周一个小版本（例如：6.0.1，两周交替，一周bug修复，一周小功能添加，重大bug修复或者添加重要功能，直接升6.1.0）。</w:t>
      </w:r>
    </w:p>
    <w:p w14:paraId="4BF2082D" w14:textId="77777777" w:rsidR="00ED351A" w:rsidRDefault="00ED351A" w:rsidP="00F2187A">
      <w:pPr>
        <w:pStyle w:val="3"/>
        <w:numPr>
          <w:ilvl w:val="0"/>
          <w:numId w:val="0"/>
        </w:numPr>
        <w:ind w:left="425" w:hanging="425"/>
      </w:pPr>
      <w:bookmarkStart w:id="36" w:name="_Toc877"/>
      <w:r>
        <w:rPr>
          <w:rFonts w:hint="eastAsia"/>
        </w:rPr>
        <w:t>3.项目中遇到的难题</w:t>
      </w:r>
      <w:bookmarkEnd w:id="36"/>
    </w:p>
    <w:p w14:paraId="1F308B21" w14:textId="77777777" w:rsidR="00ED351A" w:rsidRDefault="00ED351A" w:rsidP="00F2187A">
      <w:pPr>
        <w:ind w:firstLine="420"/>
      </w:pPr>
      <w:r>
        <w:rPr>
          <w:rFonts w:hint="eastAsia"/>
        </w:rPr>
        <w:t>以真实项目密讯（即时通讯）为例：</w:t>
      </w:r>
    </w:p>
    <w:p w14:paraId="2456303B" w14:textId="1869C5AF" w:rsidR="00ED351A" w:rsidRDefault="00ED351A" w:rsidP="00F2187A">
      <w:pPr>
        <w:ind w:firstLine="420"/>
      </w:pPr>
      <w:r>
        <w:rPr>
          <w:rFonts w:hint="eastAsia"/>
        </w:rPr>
        <w:t xml:space="preserve"> 1</w:t>
      </w:r>
      <w:r w:rsidR="00F2187A">
        <w:rPr>
          <w:rFonts w:hint="eastAsia"/>
        </w:rPr>
        <w:t>&gt;</w:t>
      </w:r>
      <w:r>
        <w:rPr>
          <w:rFonts w:hint="eastAsia"/>
        </w:rPr>
        <w:t>.对于初接触信息加密的新手来说，即时通讯所涉及的加密方案比较复杂，理清思路是开发前期比较麻烦的一块。（接着人家要问，展开回答）</w:t>
      </w:r>
    </w:p>
    <w:p w14:paraId="1985069A" w14:textId="7FEB3BB4" w:rsidR="00ED351A" w:rsidRDefault="00ED351A">
      <w:r>
        <w:rPr>
          <w:rFonts w:hint="eastAsia"/>
        </w:rPr>
        <w:t xml:space="preserve">   </w:t>
      </w:r>
      <w:r w:rsidR="00F2187A">
        <w:rPr>
          <w:rFonts w:hint="eastAsia"/>
        </w:rPr>
        <w:tab/>
      </w:r>
      <w:r>
        <w:rPr>
          <w:rFonts w:hint="eastAsia"/>
        </w:rPr>
        <w:t>2</w:t>
      </w:r>
      <w:r w:rsidR="00F2187A">
        <w:rPr>
          <w:rFonts w:hint="eastAsia"/>
        </w:rPr>
        <w:t>&gt;</w:t>
      </w:r>
      <w:r>
        <w:rPr>
          <w:rFonts w:hint="eastAsia"/>
        </w:rPr>
        <w:t>.云文件的模块，服务器方面维护麻烦，客户端优化不足，前期用户体验不好，后来直接丢给阿里云服务器了。（关于断点续传，第三方平台，文件迁移等展开）</w:t>
      </w:r>
    </w:p>
    <w:p w14:paraId="1F5AFA25" w14:textId="22793FEB" w:rsidR="00ED351A" w:rsidRDefault="00ED351A">
      <w:r>
        <w:rPr>
          <w:rFonts w:hint="eastAsia"/>
        </w:rPr>
        <w:t xml:space="preserve">   </w:t>
      </w:r>
      <w:r w:rsidR="00F2187A">
        <w:rPr>
          <w:rFonts w:hint="eastAsia"/>
        </w:rPr>
        <w:tab/>
      </w:r>
      <w:r>
        <w:rPr>
          <w:rFonts w:hint="eastAsia"/>
        </w:rPr>
        <w:t>3</w:t>
      </w:r>
      <w:r w:rsidR="00F2187A">
        <w:rPr>
          <w:rFonts w:hint="eastAsia"/>
        </w:rPr>
        <w:t>&gt;</w:t>
      </w:r>
      <w:r>
        <w:rPr>
          <w:rFonts w:hint="eastAsia"/>
        </w:rPr>
        <w:t>.长连接不太稳定，一直在优化，现在虽然差强人意也还凑合。（优化的过程可以展开）</w:t>
      </w:r>
    </w:p>
    <w:p w14:paraId="003B19C3" w14:textId="322E5FA8" w:rsidR="00ED351A" w:rsidRDefault="00ED351A">
      <w:r>
        <w:rPr>
          <w:rFonts w:hint="eastAsia"/>
        </w:rPr>
        <w:t xml:space="preserve">   </w:t>
      </w:r>
      <w:r w:rsidR="00F2187A">
        <w:rPr>
          <w:rFonts w:hint="eastAsia"/>
        </w:rPr>
        <w:tab/>
      </w:r>
      <w:r>
        <w:rPr>
          <w:rFonts w:hint="eastAsia"/>
        </w:rPr>
        <w:t>4</w:t>
      </w:r>
      <w:r w:rsidR="00F2187A">
        <w:rPr>
          <w:rFonts w:hint="eastAsia"/>
        </w:rPr>
        <w:t>&gt;</w:t>
      </w:r>
      <w:r>
        <w:rPr>
          <w:rFonts w:hint="eastAsia"/>
        </w:rPr>
        <w:t>.UI方面，密讯的聊天界面是精华（具体实现可以展开）</w:t>
      </w:r>
    </w:p>
    <w:p w14:paraId="693D379C" w14:textId="77777777" w:rsidR="00171C12" w:rsidRDefault="00ED351A">
      <w:r>
        <w:rPr>
          <w:rFonts w:hint="eastAsia"/>
        </w:rPr>
        <w:t>补充：</w:t>
      </w:r>
    </w:p>
    <w:p w14:paraId="765809C8" w14:textId="443C947C" w:rsidR="00ED351A" w:rsidRDefault="00ED351A" w:rsidP="00171C12">
      <w:pPr>
        <w:ind w:firstLine="420"/>
      </w:pPr>
      <w:r>
        <w:rPr>
          <w:rFonts w:hint="eastAsia"/>
        </w:rPr>
        <w:t>开发工具是</w:t>
      </w:r>
      <w:r w:rsidR="00534A3F">
        <w:rPr>
          <w:rFonts w:hint="eastAsia"/>
        </w:rPr>
        <w:t>Xcode</w:t>
      </w:r>
      <w:r>
        <w:rPr>
          <w:rFonts w:hint="eastAsia"/>
        </w:rPr>
        <w:t>，用的版本管理工具是Git，用户服务器是自己的，文件服务器用的是阿里云。</w:t>
      </w:r>
    </w:p>
    <w:p w14:paraId="2A7C237D" w14:textId="77777777" w:rsidR="00ED351A" w:rsidRDefault="00ED351A">
      <w:r>
        <w:rPr>
          <w:rFonts w:hint="eastAsia"/>
        </w:rPr>
        <w:t>总结：</w:t>
      </w:r>
    </w:p>
    <w:p w14:paraId="776A2E93" w14:textId="77777777" w:rsidR="00ED351A" w:rsidRDefault="00ED351A" w:rsidP="00F2187A">
      <w:pPr>
        <w:ind w:firstLine="420"/>
      </w:pPr>
      <w:r>
        <w:rPr>
          <w:rFonts w:hint="eastAsia"/>
        </w:rPr>
        <w:t>大家找项目的时候大致可以根据这样的思路去找。项目里用到什么技术，怎么实现，都有哪些重难点，从这几个方面入手进行准备。</w:t>
      </w:r>
    </w:p>
    <w:p w14:paraId="3F89B823" w14:textId="77777777" w:rsidR="00ED351A" w:rsidRDefault="00ED351A" w:rsidP="00171C12">
      <w:pPr>
        <w:ind w:firstLine="420"/>
      </w:pPr>
      <w:r>
        <w:rPr>
          <w:rFonts w:hint="eastAsia"/>
        </w:rPr>
        <w:t>面试的时候适当的去引导到你比较擅长的模块，然后进行展开延伸。这里就可以体现自己项目技术的难点，解决方案和自己的收获。</w:t>
      </w:r>
    </w:p>
    <w:p w14:paraId="2169DE93" w14:textId="77777777" w:rsidR="00ED351A" w:rsidRDefault="00ED351A" w:rsidP="00171C12">
      <w:pPr>
        <w:ind w:firstLine="420"/>
      </w:pPr>
      <w:r>
        <w:rPr>
          <w:rFonts w:hint="eastAsia"/>
        </w:rPr>
        <w:t>遇到不是很清楚的问题说出自己的理解，完全不懂的问题要坦诚别瞎说，可以跟面试官交流，尽量在面试中多学点东西。</w:t>
      </w:r>
    </w:p>
    <w:p w14:paraId="758C684B" w14:textId="77777777" w:rsidR="00ED351A" w:rsidRDefault="00ED351A" w:rsidP="00F2187A">
      <w:pPr>
        <w:pStyle w:val="3"/>
        <w:numPr>
          <w:ilvl w:val="0"/>
          <w:numId w:val="0"/>
        </w:numPr>
        <w:ind w:left="425" w:hanging="425"/>
      </w:pPr>
      <w:bookmarkStart w:id="37" w:name="_Toc16926"/>
      <w:r>
        <w:rPr>
          <w:rFonts w:hint="eastAsia"/>
        </w:rPr>
        <w:t>4.项目中最大的收获</w:t>
      </w:r>
      <w:bookmarkEnd w:id="37"/>
    </w:p>
    <w:p w14:paraId="2689FC9C" w14:textId="77777777" w:rsidR="00ED351A" w:rsidRDefault="00ED351A" w:rsidP="00F2187A">
      <w:pPr>
        <w:pStyle w:val="3"/>
        <w:numPr>
          <w:ilvl w:val="0"/>
          <w:numId w:val="0"/>
        </w:numPr>
        <w:ind w:left="425" w:hanging="425"/>
      </w:pPr>
      <w:bookmarkStart w:id="38" w:name="_Toc8159"/>
      <w:r>
        <w:rPr>
          <w:rFonts w:hint="eastAsia"/>
        </w:rPr>
        <w:t>5.项目是如何上线的</w:t>
      </w:r>
      <w:bookmarkEnd w:id="38"/>
    </w:p>
    <w:p w14:paraId="16ACADCA" w14:textId="77777777" w:rsidR="00ED351A" w:rsidRDefault="00ED351A" w:rsidP="00F2187A">
      <w:pPr>
        <w:ind w:firstLine="420"/>
      </w:pPr>
      <w:r>
        <w:rPr>
          <w:rFonts w:hint="eastAsia"/>
        </w:rPr>
        <w:t xml:space="preserve"> 以真实项目密讯（即时通讯）为例：每周三提测，每周四晚经测试组许可，打包发给网络部发布。（因为用户群体办公需要，若新版有测试未发现的bug，周五我们可以发布紧急修复版）。</w:t>
      </w:r>
    </w:p>
    <w:p w14:paraId="7993CBF0" w14:textId="77777777" w:rsidR="00ED351A" w:rsidRDefault="00ED351A" w:rsidP="00F2187A">
      <w:pPr>
        <w:pStyle w:val="3"/>
        <w:numPr>
          <w:ilvl w:val="0"/>
          <w:numId w:val="0"/>
        </w:numPr>
        <w:ind w:left="425" w:hanging="425"/>
      </w:pPr>
      <w:bookmarkStart w:id="39" w:name="_Toc29129"/>
      <w:r>
        <w:rPr>
          <w:rFonts w:hint="eastAsia"/>
        </w:rPr>
        <w:t>6.项目是如何盈利的</w:t>
      </w:r>
      <w:bookmarkEnd w:id="39"/>
    </w:p>
    <w:p w14:paraId="3603A0D0" w14:textId="77777777" w:rsidR="00ED351A" w:rsidRDefault="00ED351A" w:rsidP="007314AE">
      <w:pPr>
        <w:ind w:firstLine="360"/>
      </w:pPr>
      <w:r>
        <w:rPr>
          <w:rFonts w:hint="eastAsia"/>
        </w:rPr>
        <w:t>以真实项目密讯（即时通讯）为例：就我所知，公司的盈利主要有两块：一个是政府立项，具体金额未知，另一个是加密电话组（驻扎奇虎360公司，目前该项目在奇酷手机上投入使用），一年是5百万，连续三年。另：我司卖给政府的定制手机（刷个rom，装一些我们的APP）是一台1万，手机原价2千。</w:t>
      </w:r>
    </w:p>
    <w:p w14:paraId="443D1152" w14:textId="77777777" w:rsidR="00ED351A" w:rsidRDefault="00ED351A" w:rsidP="007314AE">
      <w:pPr>
        <w:pStyle w:val="3"/>
        <w:numPr>
          <w:ilvl w:val="0"/>
          <w:numId w:val="0"/>
        </w:numPr>
        <w:ind w:left="425" w:hanging="425"/>
      </w:pPr>
      <w:bookmarkStart w:id="40" w:name="_Toc20598"/>
      <w:r>
        <w:rPr>
          <w:rFonts w:hint="eastAsia"/>
        </w:rPr>
        <w:t>7.绘制项目架构图</w:t>
      </w:r>
      <w:bookmarkEnd w:id="40"/>
    </w:p>
    <w:p w14:paraId="75CE54BF" w14:textId="77777777" w:rsidR="00ED351A" w:rsidRDefault="00ED351A" w:rsidP="007314AE">
      <w:pPr>
        <w:ind w:firstLine="420"/>
      </w:pPr>
      <w:r>
        <w:rPr>
          <w:rFonts w:hint="eastAsia"/>
        </w:rPr>
        <w:t>这里目前只给出公司项目包结构图：</w:t>
      </w:r>
    </w:p>
    <w:p w14:paraId="24987859" w14:textId="117D0E5B" w:rsidR="00ED351A" w:rsidRDefault="00ED351A" w:rsidP="007314AE">
      <w:pPr>
        <w:ind w:firstLine="360"/>
      </w:pPr>
      <w:r>
        <w:rPr>
          <w:rFonts w:hint="eastAsia"/>
        </w:rPr>
        <w:t>以真实项目密讯（即时通讯）为例：</w:t>
      </w:r>
    </w:p>
    <w:p w14:paraId="084DB1C5" w14:textId="77777777" w:rsidR="00ED351A" w:rsidRDefault="00ED351A" w:rsidP="007314AE">
      <w:pPr>
        <w:pStyle w:val="3"/>
        <w:numPr>
          <w:ilvl w:val="0"/>
          <w:numId w:val="0"/>
        </w:numPr>
        <w:ind w:left="425" w:hanging="425"/>
      </w:pPr>
      <w:bookmarkStart w:id="41" w:name="_Toc13666"/>
      <w:r>
        <w:rPr>
          <w:rFonts w:hint="eastAsia"/>
        </w:rPr>
        <w:t>8.项目开发流程</w:t>
      </w:r>
      <w:bookmarkEnd w:id="41"/>
    </w:p>
    <w:p w14:paraId="27A99854" w14:textId="77777777" w:rsidR="00ED351A" w:rsidRDefault="00ED351A" w:rsidP="007314AE">
      <w:pPr>
        <w:ind w:firstLine="420"/>
      </w:pPr>
      <w:r>
        <w:rPr>
          <w:rFonts w:hint="eastAsia"/>
        </w:rPr>
        <w:t>以真实项目密讯（即时通讯）为例：</w:t>
      </w:r>
    </w:p>
    <w:p w14:paraId="3045861D" w14:textId="77777777" w:rsidR="00ED351A" w:rsidRDefault="00ED351A" w:rsidP="007314AE">
      <w:pPr>
        <w:ind w:firstLine="420"/>
      </w:pPr>
      <w:r>
        <w:rPr>
          <w:rFonts w:hint="eastAsia"/>
        </w:rPr>
        <w:t>我进公司时，密讯已经迭代到4.0。现在跟大家说说从5.0-6.0这个大版本迭代的整个过程。（底层加密算法的替换，UI的大幅更改，相当于重做了一遍，有一定的借鉴价值）</w:t>
      </w:r>
    </w:p>
    <w:p w14:paraId="7636D7D4" w14:textId="77777777" w:rsidR="00ED351A" w:rsidRDefault="00ED351A" w:rsidP="007314AE">
      <w:pPr>
        <w:ind w:firstLine="420"/>
      </w:pPr>
      <w:r>
        <w:rPr>
          <w:rFonts w:hint="eastAsia"/>
        </w:rPr>
        <w:t>1.技术总监开会，负责底层加密模块的同事给我们讲新算法（椭圆加密算法，这整个是项目的技术核心），根据项目的功能模块需求敲定框架。</w:t>
      </w:r>
    </w:p>
    <w:p w14:paraId="3102E34B" w14:textId="77777777" w:rsidR="00ED351A" w:rsidRDefault="00ED351A" w:rsidP="005B47C1">
      <w:pPr>
        <w:ind w:firstLine="420"/>
      </w:pPr>
      <w:r>
        <w:rPr>
          <w:rFonts w:hint="eastAsia"/>
        </w:rPr>
        <w:t>2.分工：</w:t>
      </w:r>
    </w:p>
    <w:p w14:paraId="56D670B6" w14:textId="77777777" w:rsidR="00ED351A" w:rsidRDefault="00ED351A" w:rsidP="005B47C1">
      <w:pPr>
        <w:ind w:firstLine="420"/>
      </w:pPr>
      <w:r>
        <w:rPr>
          <w:rFonts w:hint="eastAsia"/>
        </w:rPr>
        <w:t>开发部分：加密底层一人（用C语言做加密算法的so类库），JNI一人（对底层库的封装，测试接口，写接口文档），服务器一人（技术总监，erLang语言写的），APP两人（负责APP的实现，接口功能的具体测试）。</w:t>
      </w:r>
    </w:p>
    <w:p w14:paraId="7BAEE65B" w14:textId="77777777" w:rsidR="00ED351A" w:rsidRDefault="00ED351A">
      <w:r>
        <w:rPr>
          <w:rFonts w:hint="eastAsia"/>
        </w:rPr>
        <w:t>产品部分：产品经理负责设计功能的业务逻辑和交互，美工配合产品出图</w:t>
      </w:r>
    </w:p>
    <w:p w14:paraId="7FC83501" w14:textId="77777777" w:rsidR="00ED351A" w:rsidRDefault="00ED351A">
      <w:r>
        <w:rPr>
          <w:rFonts w:hint="eastAsia"/>
        </w:rPr>
        <w:t>测试部分：每开发一模块的功能就进行测试</w:t>
      </w:r>
    </w:p>
    <w:p w14:paraId="3EA6629F" w14:textId="77777777" w:rsidR="00ED351A" w:rsidRDefault="00ED351A" w:rsidP="005B47C1">
      <w:pPr>
        <w:ind w:firstLine="420"/>
      </w:pPr>
      <w:r>
        <w:rPr>
          <w:rFonts w:hint="eastAsia"/>
        </w:rPr>
        <w:t>3.三线并行：</w:t>
      </w:r>
    </w:p>
    <w:p w14:paraId="10223FF6" w14:textId="77777777" w:rsidR="00ED351A" w:rsidRDefault="00ED351A" w:rsidP="005B47C1">
      <w:pPr>
        <w:ind w:firstLine="420"/>
      </w:pPr>
      <w:r>
        <w:rPr>
          <w:rFonts w:hint="eastAsia"/>
        </w:rPr>
        <w:t>①：（底层实现）加密底层封装 — 接口调试 — 写接口文档</w:t>
      </w:r>
    </w:p>
    <w:p w14:paraId="0CFC7DD0" w14:textId="77777777" w:rsidR="00ED351A" w:rsidRDefault="00ED351A" w:rsidP="005B47C1">
      <w:pPr>
        <w:ind w:firstLine="420"/>
      </w:pPr>
      <w:r>
        <w:rPr>
          <w:rFonts w:hint="eastAsia"/>
        </w:rPr>
        <w:t>②：服务器开发</w:t>
      </w:r>
    </w:p>
    <w:p w14:paraId="4D7345F1" w14:textId="77777777" w:rsidR="00ED351A" w:rsidRDefault="00ED351A" w:rsidP="005B47C1">
      <w:pPr>
        <w:ind w:firstLine="360"/>
      </w:pPr>
      <w:r>
        <w:rPr>
          <w:rFonts w:hint="eastAsia"/>
        </w:rPr>
        <w:t>③：框架重构 — UI实现 — 调通接口的功能接入实现  - 提测</w:t>
      </w:r>
    </w:p>
    <w:p w14:paraId="5A4EFCED" w14:textId="77777777" w:rsidR="00ED351A" w:rsidRDefault="00ED351A" w:rsidP="005B47C1">
      <w:pPr>
        <w:pStyle w:val="3"/>
        <w:numPr>
          <w:ilvl w:val="0"/>
          <w:numId w:val="0"/>
        </w:numPr>
        <w:ind w:left="425" w:hanging="425"/>
      </w:pPr>
      <w:bookmarkStart w:id="42" w:name="_Toc18743"/>
      <w:r>
        <w:rPr>
          <w:rFonts w:hint="eastAsia"/>
        </w:rPr>
        <w:t>9.你在项目中的角色</w:t>
      </w:r>
      <w:bookmarkEnd w:id="42"/>
    </w:p>
    <w:p w14:paraId="2349E9CA" w14:textId="77777777" w:rsidR="00ED351A" w:rsidRDefault="00ED351A" w:rsidP="00152AC8">
      <w:pPr>
        <w:ind w:firstLine="420"/>
      </w:pPr>
      <w:r>
        <w:rPr>
          <w:rFonts w:hint="eastAsia"/>
        </w:rPr>
        <w:t>以真实项目密讯（即时通讯）为例：</w:t>
      </w:r>
    </w:p>
    <w:p w14:paraId="659AAE1E" w14:textId="77777777" w:rsidR="00ED351A" w:rsidRDefault="00ED351A" w:rsidP="00152AC8">
      <w:pPr>
        <w:ind w:firstLine="420"/>
      </w:pPr>
      <w:r>
        <w:rPr>
          <w:rFonts w:hint="eastAsia"/>
        </w:rPr>
        <w:t>我是密讯组的组员，平时主要负责维护密讯，也被抽调到原网组到新项目部分模块开发。</w:t>
      </w:r>
    </w:p>
    <w:p w14:paraId="7A169687" w14:textId="77777777" w:rsidR="00ED351A" w:rsidRDefault="00ED351A">
      <w:r>
        <w:rPr>
          <w:rFonts w:hint="eastAsia"/>
        </w:rPr>
        <w:t xml:space="preserve">   主要职责：</w:t>
      </w:r>
    </w:p>
    <w:p w14:paraId="4F99ACE2" w14:textId="77777777" w:rsidR="00ED351A" w:rsidRDefault="00ED351A">
      <w:r>
        <w:rPr>
          <w:rFonts w:hint="eastAsia"/>
        </w:rPr>
        <w:t xml:space="preserve">   1.参与信息加密方案的制定</w:t>
      </w:r>
    </w:p>
    <w:p w14:paraId="558A2D0C" w14:textId="77777777" w:rsidR="00ED351A" w:rsidRDefault="00ED351A">
      <w:r>
        <w:rPr>
          <w:rFonts w:hint="eastAsia"/>
        </w:rPr>
        <w:t xml:space="preserve">   2.负责登录，联系人，云文件等模块的开发和维护</w:t>
      </w:r>
    </w:p>
    <w:p w14:paraId="30EF021F" w14:textId="77777777" w:rsidR="00ED351A" w:rsidRDefault="00ED351A">
      <w:r>
        <w:rPr>
          <w:rFonts w:hint="eastAsia"/>
        </w:rPr>
        <w:t xml:space="preserve">   3.后续新功能的开发和bug的修复</w:t>
      </w:r>
    </w:p>
    <w:p w14:paraId="5C313427" w14:textId="7C2D48DA" w:rsidR="00ED351A" w:rsidRDefault="00ED351A" w:rsidP="00152AC8">
      <w:pPr>
        <w:pStyle w:val="3"/>
        <w:numPr>
          <w:ilvl w:val="0"/>
          <w:numId w:val="0"/>
        </w:numPr>
        <w:ind w:left="425" w:hanging="425"/>
      </w:pPr>
      <w:bookmarkStart w:id="43" w:name="_Toc13726"/>
      <w:r>
        <w:rPr>
          <w:rFonts w:hint="eastAsia"/>
        </w:rPr>
        <w:t>10.你负责项目中的哪些模块</w:t>
      </w:r>
      <w:bookmarkEnd w:id="43"/>
      <w:r w:rsidR="00152AC8">
        <w:rPr>
          <w:rFonts w:hint="eastAsia"/>
        </w:rPr>
        <w:t>(同上)</w:t>
      </w:r>
    </w:p>
    <w:p w14:paraId="66AAB4A7" w14:textId="4EC73838" w:rsidR="00ED351A" w:rsidRDefault="00ED351A" w:rsidP="00152AC8">
      <w:pPr>
        <w:pStyle w:val="3"/>
        <w:numPr>
          <w:ilvl w:val="0"/>
          <w:numId w:val="0"/>
        </w:numPr>
        <w:ind w:left="425" w:hanging="425"/>
      </w:pPr>
      <w:bookmarkStart w:id="44" w:name="_Toc27043"/>
      <w:r>
        <w:rPr>
          <w:rFonts w:hint="eastAsia"/>
        </w:rPr>
        <w:t>11.讲讲你负责模块的具体实现</w:t>
      </w:r>
      <w:bookmarkEnd w:id="44"/>
      <w:r w:rsidR="00152AC8">
        <w:rPr>
          <w:rFonts w:hint="eastAsia"/>
        </w:rPr>
        <w:t>(同上)</w:t>
      </w:r>
    </w:p>
    <w:p w14:paraId="3DE14781" w14:textId="77777777" w:rsidR="00ED351A" w:rsidRDefault="00ED351A" w:rsidP="00152AC8">
      <w:pPr>
        <w:pStyle w:val="3"/>
        <w:numPr>
          <w:ilvl w:val="0"/>
          <w:numId w:val="0"/>
        </w:numPr>
        <w:ind w:left="425" w:hanging="425"/>
      </w:pPr>
      <w:bookmarkStart w:id="45" w:name="_Toc20249"/>
      <w:r>
        <w:rPr>
          <w:rFonts w:hint="eastAsia"/>
        </w:rPr>
        <w:t>12.项目中都用到了哪些第三发框架</w:t>
      </w:r>
      <w:bookmarkEnd w:id="45"/>
    </w:p>
    <w:p w14:paraId="0680FBBB" w14:textId="77777777" w:rsidR="00ED351A" w:rsidRDefault="00ED351A" w:rsidP="00152AC8">
      <w:pPr>
        <w:ind w:firstLine="360"/>
      </w:pPr>
      <w:r>
        <w:rPr>
          <w:rFonts w:hint="eastAsia"/>
        </w:rPr>
        <w:t>以真实项目密讯（即时通讯）为例：</w:t>
      </w:r>
    </w:p>
    <w:p w14:paraId="1C2BAA41" w14:textId="77777777" w:rsidR="00ED351A" w:rsidRDefault="00ED351A" w:rsidP="0069471B">
      <w:pPr>
        <w:pStyle w:val="3"/>
        <w:numPr>
          <w:ilvl w:val="0"/>
          <w:numId w:val="0"/>
        </w:numPr>
      </w:pPr>
      <w:bookmarkStart w:id="46" w:name="_Toc4764"/>
      <w:r>
        <w:rPr>
          <w:rFonts w:hint="eastAsia"/>
        </w:rPr>
        <w:t>13.有没有自己写过框架</w:t>
      </w:r>
      <w:bookmarkEnd w:id="46"/>
    </w:p>
    <w:p w14:paraId="522F3197" w14:textId="059178EC" w:rsidR="00ED351A" w:rsidRDefault="00ED351A" w:rsidP="0069471B">
      <w:pPr>
        <w:pStyle w:val="3"/>
        <w:numPr>
          <w:ilvl w:val="0"/>
          <w:numId w:val="0"/>
        </w:numPr>
        <w:ind w:left="425" w:hanging="425"/>
      </w:pPr>
      <w:bookmarkStart w:id="47" w:name="_Toc17167"/>
      <w:r>
        <w:rPr>
          <w:rFonts w:hint="eastAsia"/>
        </w:rPr>
        <w:t>14.业余时间你是如何提高自己（学习）的</w:t>
      </w:r>
      <w:bookmarkEnd w:id="47"/>
    </w:p>
    <w:p w14:paraId="778E4D9C" w14:textId="77777777" w:rsidR="00ED351A" w:rsidRDefault="00ED351A" w:rsidP="0069471B">
      <w:pPr>
        <w:pStyle w:val="3"/>
        <w:numPr>
          <w:ilvl w:val="0"/>
          <w:numId w:val="0"/>
        </w:numPr>
        <w:ind w:left="425" w:hanging="425"/>
      </w:pPr>
      <w:bookmarkStart w:id="48" w:name="_Toc31916"/>
      <w:r>
        <w:rPr>
          <w:rFonts w:hint="eastAsia"/>
        </w:rPr>
        <w:t>15.有没有自己的技术blog</w:t>
      </w:r>
      <w:bookmarkEnd w:id="48"/>
    </w:p>
    <w:p w14:paraId="29445F1F" w14:textId="77777777" w:rsidR="00ED351A" w:rsidRDefault="00ED351A" w:rsidP="0069471B">
      <w:pPr>
        <w:pStyle w:val="3"/>
        <w:numPr>
          <w:ilvl w:val="0"/>
          <w:numId w:val="0"/>
        </w:numPr>
        <w:ind w:left="425" w:hanging="425"/>
      </w:pPr>
      <w:bookmarkStart w:id="49" w:name="_Toc31525"/>
      <w:r>
        <w:rPr>
          <w:rFonts w:hint="eastAsia"/>
        </w:rPr>
        <w:t>16.你的职业规划</w:t>
      </w:r>
      <w:bookmarkEnd w:id="49"/>
    </w:p>
    <w:p w14:paraId="3F01EF12" w14:textId="77777777" w:rsidR="00ED351A" w:rsidRDefault="00ED351A" w:rsidP="0069471B">
      <w:pPr>
        <w:pStyle w:val="3"/>
        <w:numPr>
          <w:ilvl w:val="0"/>
          <w:numId w:val="0"/>
        </w:numPr>
      </w:pPr>
      <w:bookmarkStart w:id="50" w:name="_Toc6458"/>
      <w:r>
        <w:rPr>
          <w:rFonts w:hint="eastAsia"/>
        </w:rPr>
        <w:t>17.为什么离职</w:t>
      </w:r>
      <w:bookmarkEnd w:id="50"/>
    </w:p>
    <w:p w14:paraId="483D51F7" w14:textId="77777777" w:rsidR="00ED351A" w:rsidRDefault="00ED351A" w:rsidP="0069471B">
      <w:pPr>
        <w:pStyle w:val="3"/>
        <w:numPr>
          <w:ilvl w:val="0"/>
          <w:numId w:val="0"/>
        </w:numPr>
      </w:pPr>
      <w:bookmarkStart w:id="51" w:name="_Toc24622"/>
      <w:r>
        <w:rPr>
          <w:rFonts w:hint="eastAsia"/>
        </w:rPr>
        <w:t>18.为什么选择我们公司</w:t>
      </w:r>
      <w:bookmarkEnd w:id="51"/>
    </w:p>
    <w:p w14:paraId="737E550E" w14:textId="77777777" w:rsidR="00ED351A" w:rsidRDefault="00ED351A" w:rsidP="0069471B">
      <w:pPr>
        <w:pStyle w:val="3"/>
        <w:numPr>
          <w:ilvl w:val="0"/>
          <w:numId w:val="0"/>
        </w:numPr>
      </w:pPr>
      <w:bookmarkStart w:id="52" w:name="_Toc7854"/>
      <w:r>
        <w:rPr>
          <w:rFonts w:hint="eastAsia"/>
        </w:rPr>
        <w:t>19.说说你们项目的亮点和不足</w:t>
      </w:r>
      <w:bookmarkEnd w:id="52"/>
    </w:p>
    <w:p w14:paraId="5092029B" w14:textId="77777777" w:rsidR="00ED351A" w:rsidRDefault="00ED351A" w:rsidP="0069471B">
      <w:pPr>
        <w:pStyle w:val="3"/>
        <w:numPr>
          <w:ilvl w:val="0"/>
          <w:numId w:val="0"/>
        </w:numPr>
      </w:pPr>
      <w:bookmarkStart w:id="53" w:name="_Toc1094"/>
      <w:r>
        <w:rPr>
          <w:rFonts w:hint="eastAsia"/>
        </w:rPr>
        <w:t>20.你们的项目是如何保持风格一致的</w:t>
      </w:r>
      <w:bookmarkEnd w:id="53"/>
    </w:p>
    <w:p w14:paraId="0C7ACC5A" w14:textId="77777777" w:rsidR="00ED351A" w:rsidRDefault="00ED351A" w:rsidP="0069471B">
      <w:pPr>
        <w:pStyle w:val="3"/>
        <w:numPr>
          <w:ilvl w:val="0"/>
          <w:numId w:val="0"/>
        </w:numPr>
      </w:pPr>
      <w:bookmarkStart w:id="54" w:name="_Toc7844"/>
      <w:r>
        <w:rPr>
          <w:rFonts w:hint="eastAsia"/>
        </w:rPr>
        <w:t>21.项目架构是如何搭建的</w:t>
      </w:r>
      <w:bookmarkEnd w:id="54"/>
    </w:p>
    <w:p w14:paraId="5DFE5C94" w14:textId="77777777" w:rsidR="00ED351A" w:rsidRDefault="00ED351A" w:rsidP="0069471B">
      <w:pPr>
        <w:pStyle w:val="3"/>
        <w:numPr>
          <w:ilvl w:val="0"/>
          <w:numId w:val="0"/>
        </w:numPr>
      </w:pPr>
      <w:bookmarkStart w:id="55" w:name="_Toc8906"/>
      <w:r>
        <w:rPr>
          <w:rFonts w:hint="eastAsia"/>
        </w:rPr>
        <w:t>22.屏幕适配是如何解决的</w:t>
      </w:r>
      <w:bookmarkEnd w:id="55"/>
    </w:p>
    <w:p w14:paraId="02328957" w14:textId="77777777" w:rsidR="00ED351A" w:rsidRDefault="00ED351A" w:rsidP="0069471B">
      <w:pPr>
        <w:pStyle w:val="3"/>
        <w:numPr>
          <w:ilvl w:val="0"/>
          <w:numId w:val="0"/>
        </w:numPr>
      </w:pPr>
      <w:bookmarkStart w:id="56" w:name="_Toc16009"/>
      <w:r>
        <w:rPr>
          <w:rFonts w:hint="eastAsia"/>
        </w:rPr>
        <w:t>23.都看过哪些源码</w:t>
      </w:r>
      <w:bookmarkEnd w:id="56"/>
    </w:p>
    <w:p w14:paraId="1A692640" w14:textId="77777777" w:rsidR="0069471B" w:rsidRDefault="00ED351A" w:rsidP="0069471B">
      <w:pPr>
        <w:pStyle w:val="3"/>
        <w:numPr>
          <w:ilvl w:val="0"/>
          <w:numId w:val="0"/>
        </w:numPr>
      </w:pPr>
      <w:bookmarkStart w:id="57" w:name="_Toc19689"/>
      <w:r>
        <w:rPr>
          <w:rFonts w:hint="eastAsia"/>
        </w:rPr>
        <w:t>24.项目版本是如何升级的</w:t>
      </w:r>
      <w:bookmarkStart w:id="58" w:name="_Toc11872"/>
      <w:bookmarkEnd w:id="57"/>
    </w:p>
    <w:p w14:paraId="0233B4DF" w14:textId="4EED3725" w:rsidR="00ED351A" w:rsidRDefault="00ED351A" w:rsidP="0069471B">
      <w:pPr>
        <w:pStyle w:val="3"/>
        <w:numPr>
          <w:ilvl w:val="0"/>
          <w:numId w:val="0"/>
        </w:numPr>
      </w:pPr>
      <w:r>
        <w:rPr>
          <w:rFonts w:hint="eastAsia"/>
        </w:rPr>
        <w:t>25.用的什么版本控制工具</w:t>
      </w:r>
      <w:bookmarkEnd w:id="58"/>
    </w:p>
    <w:p w14:paraId="14AE8770" w14:textId="77777777" w:rsidR="00ED351A" w:rsidRDefault="00ED351A" w:rsidP="0069471B">
      <w:pPr>
        <w:pStyle w:val="3"/>
        <w:numPr>
          <w:ilvl w:val="0"/>
          <w:numId w:val="0"/>
        </w:numPr>
      </w:pPr>
      <w:bookmarkStart w:id="59" w:name="_Toc4069"/>
      <w:r>
        <w:rPr>
          <w:rFonts w:hint="eastAsia"/>
        </w:rPr>
        <w:t>26.你能独立开发吗</w:t>
      </w:r>
      <w:bookmarkEnd w:id="59"/>
    </w:p>
    <w:p w14:paraId="068E7E8D" w14:textId="77777777" w:rsidR="00ED351A" w:rsidRDefault="00ED351A" w:rsidP="0069471B">
      <w:pPr>
        <w:pStyle w:val="3"/>
        <w:numPr>
          <w:ilvl w:val="0"/>
          <w:numId w:val="0"/>
        </w:numPr>
        <w:ind w:left="425" w:hanging="425"/>
      </w:pPr>
      <w:bookmarkStart w:id="60" w:name="_Toc5766"/>
      <w:r>
        <w:rPr>
          <w:rFonts w:hint="eastAsia"/>
        </w:rPr>
        <w:t>27.App跟服务器是如何交互的</w:t>
      </w:r>
      <w:bookmarkEnd w:id="60"/>
    </w:p>
    <w:p w14:paraId="2399ADCF" w14:textId="77777777" w:rsidR="00ED351A" w:rsidRDefault="00ED351A" w:rsidP="0069471B">
      <w:pPr>
        <w:pStyle w:val="3"/>
        <w:numPr>
          <w:ilvl w:val="0"/>
          <w:numId w:val="0"/>
        </w:numPr>
      </w:pPr>
      <w:bookmarkStart w:id="61" w:name="_Toc2625"/>
      <w:r>
        <w:rPr>
          <w:rFonts w:hint="eastAsia"/>
        </w:rPr>
        <w:t>28.需求文档写过吗</w:t>
      </w:r>
      <w:bookmarkEnd w:id="61"/>
    </w:p>
    <w:p w14:paraId="59AD95B8" w14:textId="77777777" w:rsidR="00ED351A" w:rsidRDefault="00ED351A" w:rsidP="0069471B">
      <w:pPr>
        <w:pStyle w:val="3"/>
        <w:numPr>
          <w:ilvl w:val="0"/>
          <w:numId w:val="0"/>
        </w:numPr>
      </w:pPr>
      <w:bookmarkStart w:id="62" w:name="_Toc15526"/>
      <w:r>
        <w:rPr>
          <w:rFonts w:hint="eastAsia"/>
        </w:rPr>
        <w:t>29.接口文档写过吗</w:t>
      </w:r>
      <w:bookmarkEnd w:id="62"/>
    </w:p>
    <w:p w14:paraId="3795FCCD" w14:textId="7D6974BC" w:rsidR="00ED351A" w:rsidRDefault="00ED351A" w:rsidP="0069471B">
      <w:pPr>
        <w:ind w:firstLine="360"/>
      </w:pPr>
      <w:r>
        <w:rPr>
          <w:rFonts w:hint="eastAsia"/>
        </w:rPr>
        <w:t>以真实项目密讯（即时通讯）为例：这里只给出部分接口文档截图。</w:t>
      </w:r>
    </w:p>
    <w:p w14:paraId="10102702" w14:textId="77777777" w:rsidR="00ED351A" w:rsidRDefault="00ED351A" w:rsidP="0069471B">
      <w:pPr>
        <w:pStyle w:val="3"/>
        <w:numPr>
          <w:ilvl w:val="0"/>
          <w:numId w:val="0"/>
        </w:numPr>
      </w:pPr>
      <w:bookmarkStart w:id="63" w:name="_Toc20328"/>
      <w:r>
        <w:rPr>
          <w:rFonts w:hint="eastAsia"/>
        </w:rPr>
        <w:t>30.云服务器都用过哪些</w:t>
      </w:r>
      <w:bookmarkEnd w:id="63"/>
    </w:p>
    <w:p w14:paraId="78B0AAAE" w14:textId="18ABCC37" w:rsidR="00ED351A" w:rsidRDefault="00ED351A" w:rsidP="00143A2A">
      <w:pPr>
        <w:pStyle w:val="3"/>
        <w:numPr>
          <w:ilvl w:val="0"/>
          <w:numId w:val="0"/>
        </w:numPr>
        <w:ind w:left="425" w:hanging="425"/>
      </w:pPr>
      <w:bookmarkStart w:id="64" w:name="_Toc24894"/>
      <w:r>
        <w:rPr>
          <w:rFonts w:hint="eastAsia"/>
        </w:rPr>
        <w:t>31.第三方平台都用过哪些</w:t>
      </w:r>
      <w:bookmarkEnd w:id="64"/>
    </w:p>
    <w:p w14:paraId="2C90D4D1" w14:textId="38BEF78F" w:rsidR="00ED351A" w:rsidRDefault="00486379" w:rsidP="00486379">
      <w:pPr>
        <w:pStyle w:val="1"/>
        <w:rPr>
          <w:rFonts w:hint="default"/>
          <w:color w:val="FF0000"/>
        </w:rPr>
      </w:pPr>
      <w:bookmarkStart w:id="65" w:name="_Toc13721"/>
      <w:r>
        <w:rPr>
          <w:color w:val="FF0000"/>
        </w:rPr>
        <w:t>17</w:t>
      </w:r>
      <w:r w:rsidR="00ED351A">
        <w:rPr>
          <w:color w:val="FF0000"/>
        </w:rPr>
        <w:t>面试实战记录（</w:t>
      </w:r>
      <w:r w:rsidR="00ED351A">
        <w:rPr>
          <w:rFonts w:cs="Courier New"/>
          <w:bCs/>
          <w:color w:val="0000FF"/>
        </w:rPr>
        <w:t>★★</w:t>
      </w:r>
      <w:r w:rsidR="00ED351A">
        <w:rPr>
          <w:color w:val="FF0000"/>
        </w:rPr>
        <w:t>）</w:t>
      </w:r>
      <w:bookmarkEnd w:id="65"/>
    </w:p>
    <w:p w14:paraId="4B41164A" w14:textId="77777777" w:rsidR="00ED351A" w:rsidRDefault="00ED351A">
      <w:pPr>
        <w:ind w:firstLine="420"/>
      </w:pPr>
      <w:r>
        <w:rPr>
          <w:rFonts w:hint="eastAsia"/>
        </w:rPr>
        <w:t>（本章节的内容记录了本人于2015年5月份在上海的面试的真实情况。在这里分享给大家，希望对大家有帮助。该部分内容网络连接：</w:t>
      </w:r>
      <w:hyperlink r:id="rId53" w:history="1">
        <w:r>
          <w:rPr>
            <w:rStyle w:val="a4"/>
            <w:rFonts w:hint="eastAsia"/>
          </w:rPr>
          <w:t>http://bbs.itheima.com/thread-196394-1-1.html</w:t>
        </w:r>
      </w:hyperlink>
      <w:r>
        <w:rPr>
          <w:rFonts w:hint="eastAsia"/>
        </w:rPr>
        <w:t>）</w:t>
      </w:r>
    </w:p>
    <w:p w14:paraId="1B00EFD9" w14:textId="77777777" w:rsidR="00ED351A" w:rsidRDefault="00ED351A">
      <w:pPr>
        <w:pStyle w:val="2"/>
        <w:rPr>
          <w:rFonts w:hint="default"/>
        </w:rPr>
      </w:pPr>
      <w:bookmarkStart w:id="66" w:name="_Toc8805"/>
      <w:r>
        <w:t>挑战公司No.1：上海创梯信息科技有限公司</w:t>
      </w:r>
      <w:bookmarkEnd w:id="66"/>
    </w:p>
    <w:p w14:paraId="0DFE1EF1" w14:textId="77777777" w:rsidR="00ED351A" w:rsidRDefault="00ED351A">
      <w:pPr>
        <w:rPr>
          <w:color w:val="000000"/>
          <w:sz w:val="27"/>
          <w:szCs w:val="27"/>
          <w:shd w:val="clear" w:color="auto" w:fill="FFFFFF"/>
        </w:rPr>
      </w:pPr>
      <w:r>
        <w:rPr>
          <w:rStyle w:val="a3"/>
          <w:color w:val="000000"/>
          <w:sz w:val="27"/>
          <w:szCs w:val="27"/>
          <w:shd w:val="clear" w:color="auto" w:fill="FFFFFF"/>
        </w:rPr>
        <w:t>公司地址：</w:t>
      </w:r>
      <w:r>
        <w:rPr>
          <w:rFonts w:hint="eastAsia"/>
          <w:color w:val="000000"/>
          <w:sz w:val="27"/>
          <w:szCs w:val="27"/>
          <w:shd w:val="clear" w:color="auto" w:fill="FFFFFF"/>
        </w:rPr>
        <w:t>上海杨浦区昆明路1209号尚凯大厦副楼504室</w:t>
      </w:r>
    </w:p>
    <w:p w14:paraId="68F5C57C" w14:textId="77777777" w:rsidR="00ED351A" w:rsidRDefault="00C9092C">
      <w:pPr>
        <w:jc w:val="center"/>
      </w:pPr>
      <w:r>
        <w:rPr>
          <w:noProof/>
        </w:rPr>
        <w:drawing>
          <wp:inline distT="0" distB="0" distL="0" distR="0" wp14:anchorId="23802EFE" wp14:editId="07979A6C">
            <wp:extent cx="3464560" cy="3820160"/>
            <wp:effectExtent l="0" t="0" r="0" b="0"/>
            <wp:docPr id="20"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4560" cy="3820160"/>
                    </a:xfrm>
                    <a:prstGeom prst="rect">
                      <a:avLst/>
                    </a:prstGeom>
                    <a:noFill/>
                    <a:ln>
                      <a:noFill/>
                    </a:ln>
                  </pic:spPr>
                </pic:pic>
              </a:graphicData>
            </a:graphic>
          </wp:inline>
        </w:drawing>
      </w:r>
    </w:p>
    <w:p w14:paraId="37A6204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面试时间：</w:t>
      </w:r>
      <w:r>
        <w:rPr>
          <w:rFonts w:hint="eastAsia"/>
          <w:color w:val="000000"/>
          <w:kern w:val="0"/>
          <w:sz w:val="24"/>
          <w:szCs w:val="24"/>
          <w:shd w:val="clear" w:color="auto" w:fill="FFFFFF"/>
          <w:lang w:bidi="ar"/>
        </w:rPr>
        <w:t>5月12日 10:00 AM.</w:t>
      </w:r>
    </w:p>
    <w:p w14:paraId="7B304144"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面试结果：</w:t>
      </w:r>
      <w:r>
        <w:rPr>
          <w:rFonts w:hint="eastAsia"/>
          <w:color w:val="000000"/>
          <w:kern w:val="0"/>
          <w:sz w:val="24"/>
          <w:szCs w:val="24"/>
          <w:shd w:val="clear" w:color="auto" w:fill="FFFFFF"/>
          <w:lang w:bidi="ar"/>
        </w:rPr>
        <w:t>顺利砍下Android技术总监，15K offer:victory:</w:t>
      </w:r>
    </w:p>
    <w:p w14:paraId="0544BDE0"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面试过程：</w:t>
      </w:r>
    </w:p>
    <w:p w14:paraId="3934EAB4"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10:00 到公司，前台MM给了张面试人员登记表，10分钟搞定表格。</w:t>
      </w:r>
    </w:p>
    <w:p w14:paraId="3E1CDB4D"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10:30 由于公司BOSS正在面试其他人，因此，又等了几分钟。</w:t>
      </w:r>
    </w:p>
    <w:p w14:paraId="7415DFA1"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10:40 在BOSS办公室与BOSS斗智斗勇，聊了有接近1个小时。</w:t>
      </w:r>
    </w:p>
    <w:p w14:paraId="06310858" w14:textId="77777777" w:rsidR="00ED351A" w:rsidRDefault="00ED351A">
      <w:pPr>
        <w:widowControl/>
        <w:jc w:val="left"/>
      </w:pPr>
    </w:p>
    <w:p w14:paraId="2219DE54"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疯狂的笔试+面试记录（前方内容“高能”:funk:，请准备高度精神集中前行）：</w:t>
      </w:r>
    </w:p>
    <w:p w14:paraId="5573057F" w14:textId="77777777" w:rsidR="00ED351A" w:rsidRDefault="00ED351A">
      <w:pPr>
        <w:widowControl/>
        <w:jc w:val="left"/>
      </w:pPr>
    </w:p>
    <w:p w14:paraId="38A6AFD4"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1. 笔试</w:t>
      </w:r>
    </w:p>
    <w:p w14:paraId="6DB437EC"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由于BOSS正在打造公司新业务，刚刚开始组建公司技术团队，公司没有人懂IT技术，故本次面试没有笔试题，额。。。</w:t>
      </w:r>
    </w:p>
    <w:p w14:paraId="35D245C2" w14:textId="77777777" w:rsidR="00ED351A" w:rsidRDefault="00ED351A">
      <w:pPr>
        <w:widowControl/>
        <w:shd w:val="clear" w:color="auto" w:fill="FFFFFF"/>
        <w:spacing w:line="462" w:lineRule="atLeast"/>
        <w:jc w:val="left"/>
        <w:rPr>
          <w:color w:val="000000"/>
          <w:szCs w:val="21"/>
        </w:rPr>
      </w:pPr>
    </w:p>
    <w:p w14:paraId="5ECAE20A"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2. 面试过程问答精选：</w:t>
      </w:r>
    </w:p>
    <w:p w14:paraId="284E8D2D" w14:textId="06110116" w:rsidR="00ED351A" w:rsidRDefault="00ED351A">
      <w:pPr>
        <w:widowControl/>
        <w:shd w:val="clear" w:color="auto" w:fill="FFFFFF"/>
        <w:spacing w:line="462" w:lineRule="atLeast"/>
        <w:jc w:val="left"/>
        <w:rPr>
          <w:color w:val="000000"/>
          <w:szCs w:val="21"/>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进入办公室后，我淡定等待，约莫几分钟后，一位35岁左右，看起来非常老道的BOSS走了进来。几句寒暄之后，问了我一些关于我的学校、专业、工作经验、接触的</w:t>
      </w:r>
      <w:r w:rsidR="00143A2A">
        <w:rPr>
          <w:rFonts w:hint="eastAsia"/>
          <w:color w:val="000000"/>
          <w:kern w:val="0"/>
          <w:sz w:val="24"/>
          <w:szCs w:val="24"/>
          <w:shd w:val="clear" w:color="auto" w:fill="FFFFFF"/>
          <w:lang w:bidi="ar"/>
        </w:rPr>
        <w:t>iOS</w:t>
      </w:r>
      <w:r>
        <w:rPr>
          <w:rFonts w:hint="eastAsia"/>
          <w:color w:val="000000"/>
          <w:kern w:val="0"/>
          <w:sz w:val="24"/>
          <w:szCs w:val="24"/>
          <w:shd w:val="clear" w:color="auto" w:fill="FFFFFF"/>
          <w:lang w:bidi="ar"/>
        </w:rPr>
        <w:t>项目等普通流水线式的没有营养问题，轻松搞定！接着，BOSS终于切入到了重点：</w:t>
      </w:r>
    </w:p>
    <w:p w14:paraId="688AAE45"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BOSS问：</w:t>
      </w:r>
      <w:r>
        <w:rPr>
          <w:rFonts w:hint="eastAsia"/>
          <w:color w:val="000000"/>
          <w:kern w:val="0"/>
          <w:sz w:val="24"/>
          <w:szCs w:val="24"/>
          <w:shd w:val="clear" w:color="auto" w:fill="FFFFFF"/>
          <w:lang w:bidi="ar"/>
        </w:rPr>
        <w:t>其实我们想做一个快递业务的APP，类似于滴滴打车。用户如果想要寄快递，只需要打开APP，查找附近都有哪些快递员，然后直接跟附近的快递员联系。如此，既能方便用户，又能提高快递员的收入。</w:t>
      </w:r>
    </w:p>
    <w:p w14:paraId="2B4C6C6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我有一个问题想要问一下，咱们公司（注意，一定要说“咱们”，让别人感觉你已经融入他们的公司团队了）不像顺丰，不是典型的物流公司，为什么我们要做快递类的APP呢（主动沟通交流，有问题就问，这样面试官才能跟你聊起来！）？</w:t>
      </w:r>
    </w:p>
    <w:p w14:paraId="2DE67A84"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BOSS答：</w:t>
      </w:r>
      <w:r>
        <w:rPr>
          <w:rFonts w:hint="eastAsia"/>
          <w:color w:val="000000"/>
          <w:kern w:val="0"/>
          <w:sz w:val="24"/>
          <w:szCs w:val="24"/>
          <w:shd w:val="clear" w:color="auto" w:fill="FFFFFF"/>
          <w:lang w:bidi="ar"/>
        </w:rPr>
        <w:t>你知道的那些物流公司现在都是各自为政。例如，你用顺丰快递，你可以下载个顺丰的APP。但是，你以后可能还要用中通、申通、圆通等等这些物流公司，难道你要下载十几个APP吗？而我们要做通用的快递类APP！</w:t>
      </w:r>
    </w:p>
    <w:p w14:paraId="7DF6D30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BOSS问：</w:t>
      </w:r>
      <w:r>
        <w:rPr>
          <w:rFonts w:hint="eastAsia"/>
          <w:color w:val="000000"/>
          <w:kern w:val="0"/>
          <w:sz w:val="24"/>
          <w:szCs w:val="24"/>
          <w:shd w:val="clear" w:color="auto" w:fill="FFFFFF"/>
          <w:lang w:bidi="ar"/>
        </w:rPr>
        <w:t>你知道一个APP重要的是什么吗？</w:t>
      </w:r>
    </w:p>
    <w:p w14:paraId="010B5CF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用户体验！</w:t>
      </w:r>
    </w:p>
    <w:p w14:paraId="2BF9141E"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BOSS说：</w:t>
      </w:r>
      <w:r>
        <w:rPr>
          <w:rFonts w:hint="eastAsia"/>
          <w:color w:val="000000"/>
          <w:kern w:val="0"/>
          <w:sz w:val="24"/>
          <w:szCs w:val="24"/>
          <w:shd w:val="clear" w:color="auto" w:fill="FFFFFF"/>
          <w:lang w:bidi="ar"/>
        </w:rPr>
        <w:t>不对，是流量，也就是用户数量（好吧，阳哥作为技术屌丝，关注多的就是APP用户体验，所以，不敢去反驳他，先顺着他的意思来）。</w:t>
      </w:r>
    </w:p>
    <w:p w14:paraId="0D858DD5"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BOSS问：</w:t>
      </w:r>
      <w:r>
        <w:rPr>
          <w:rFonts w:hint="eastAsia"/>
          <w:color w:val="000000"/>
          <w:kern w:val="0"/>
          <w:sz w:val="24"/>
          <w:szCs w:val="24"/>
          <w:shd w:val="clear" w:color="auto" w:fill="FFFFFF"/>
          <w:lang w:bidi="ar"/>
        </w:rPr>
        <w:t>如果让你去做一个类似于滴滴打车的APP，你认为自己做的出来吗？</w:t>
      </w:r>
    </w:p>
    <w:p w14:paraId="579ED59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我（阳哥）答：</w:t>
      </w:r>
      <w:r>
        <w:rPr>
          <w:rFonts w:hint="eastAsia"/>
          <w:color w:val="000000"/>
          <w:kern w:val="0"/>
          <w:sz w:val="24"/>
          <w:szCs w:val="24"/>
          <w:shd w:val="clear" w:color="auto" w:fill="FFFFFF"/>
          <w:lang w:bidi="ar"/>
        </w:rPr>
        <w:t>像滴滴打车这样的APP，不仅仅只是客户端的问题。它不是由几个简单的客户端程序员就能做出来的，实际上，它应该是由一个技术团队完成的大型项目。您目前能够看得见的仅仅是用户客户端，看不见的是庞大的后台系统。说详细点就是：滴滴打车这样的项目应该分3部分：服务器端，用户客户端，出租车司机客户端。服务部端考虑的是数据的存储，业务的调度处理，以及与各个客户端的数据交互。而用户客户端我个人理解主要是一个UI的显示和与用户数据交互的功能。比如，用户将自己的当前坐标发送到服务器端（当前坐标可以通过百度地图、高德地图获取），服务器根据用户的坐标查找附近的所有空闲状态的出租车，然后将用户的用车需求推送到出租车司机客户端端。出租车司机接收到信息后，如果愿意接这笔单子，就向服务器发送同意信息。服务器就是作为一个中介将用户与出租车司机联系起来。大概逻辑就是这样一个过程，中间的技术细节比较多。总之，一个人做滴滴打车是不太现实的（大家可以看出来，这一段，阳哥是傻瓜式教学，没有说的太复杂，好让BOSS能够听明白。不然，技术说的太深，BOSS就不知道说什么了，还怎么聊的开心。面试的最终目的就是让对方觉得看你很顺眼，这是关键！）。</w:t>
      </w:r>
    </w:p>
    <w:p w14:paraId="0374122E" w14:textId="3498D70C"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（顺便啰嗦一下，我们做为APP开发人员，不管是服务器端还是移动端都应该有所了解。如果仅仅会移动端开发技术而不懂服务端知识，长久看来，确实会很影响</w:t>
      </w:r>
      <w:r w:rsidR="009F679A">
        <w:rPr>
          <w:rFonts w:hint="eastAsia"/>
          <w:color w:val="000000"/>
          <w:kern w:val="0"/>
          <w:sz w:val="24"/>
          <w:szCs w:val="24"/>
          <w:shd w:val="clear" w:color="auto" w:fill="FFFFFF"/>
          <w:lang w:bidi="ar"/>
        </w:rPr>
        <w:t>iOS</w:t>
      </w:r>
      <w:r>
        <w:rPr>
          <w:rFonts w:hint="eastAsia"/>
          <w:color w:val="000000"/>
          <w:kern w:val="0"/>
          <w:sz w:val="24"/>
          <w:szCs w:val="24"/>
          <w:shd w:val="clear" w:color="auto" w:fill="FFFFFF"/>
          <w:lang w:bidi="ar"/>
        </w:rPr>
        <w:t>程序员向更高层次发展。）</w:t>
      </w:r>
    </w:p>
    <w:p w14:paraId="16EA1920"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BOSS问：</w:t>
      </w:r>
      <w:r>
        <w:rPr>
          <w:rFonts w:hint="eastAsia"/>
          <w:color w:val="000000"/>
          <w:kern w:val="0"/>
          <w:sz w:val="24"/>
          <w:szCs w:val="24"/>
          <w:shd w:val="clear" w:color="auto" w:fill="FFFFFF"/>
          <w:lang w:bidi="ar"/>
        </w:rPr>
        <w:t>那么，如果我让你负责客户端的开发呢？</w:t>
      </w:r>
    </w:p>
    <w:p w14:paraId="2DD28CC2" w14:textId="1D5331B1"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我（阳哥）答：</w:t>
      </w:r>
      <w:r>
        <w:rPr>
          <w:rFonts w:hint="eastAsia"/>
          <w:color w:val="000000"/>
          <w:kern w:val="0"/>
          <w:sz w:val="24"/>
          <w:szCs w:val="24"/>
          <w:shd w:val="clear" w:color="auto" w:fill="FFFFFF"/>
          <w:lang w:bidi="ar"/>
        </w:rPr>
        <w:t>客户端</w:t>
      </w:r>
      <w:r w:rsidR="009F679A">
        <w:rPr>
          <w:rFonts w:hint="eastAsia"/>
          <w:color w:val="000000"/>
          <w:kern w:val="0"/>
          <w:sz w:val="24"/>
          <w:szCs w:val="24"/>
          <w:shd w:val="clear" w:color="auto" w:fill="FFFFFF"/>
          <w:lang w:bidi="ar"/>
        </w:rPr>
        <w:t>iOS</w:t>
      </w:r>
      <w:r>
        <w:rPr>
          <w:rFonts w:hint="eastAsia"/>
          <w:color w:val="000000"/>
          <w:kern w:val="0"/>
          <w:sz w:val="24"/>
          <w:szCs w:val="24"/>
          <w:shd w:val="clear" w:color="auto" w:fill="FFFFFF"/>
          <w:lang w:bidi="ar"/>
        </w:rPr>
        <w:t>开发并不难，比如支付宝是一个很强大的金融系统。但是，你让我做它的</w:t>
      </w:r>
      <w:r w:rsidR="009F679A">
        <w:rPr>
          <w:rFonts w:hint="eastAsia"/>
          <w:color w:val="000000"/>
          <w:kern w:val="0"/>
          <w:sz w:val="24"/>
          <w:szCs w:val="24"/>
          <w:shd w:val="clear" w:color="auto" w:fill="FFFFFF"/>
          <w:lang w:bidi="ar"/>
        </w:rPr>
        <w:t>iOS</w:t>
      </w:r>
      <w:r>
        <w:rPr>
          <w:rFonts w:hint="eastAsia"/>
          <w:color w:val="000000"/>
          <w:kern w:val="0"/>
          <w:sz w:val="24"/>
          <w:szCs w:val="24"/>
          <w:shd w:val="clear" w:color="auto" w:fill="FFFFFF"/>
          <w:lang w:bidi="ar"/>
        </w:rPr>
        <w:t>端开发，我感觉我没问题。毕竟，</w:t>
      </w:r>
      <w:r w:rsidR="009F679A">
        <w:rPr>
          <w:rFonts w:hint="eastAsia"/>
          <w:color w:val="000000"/>
          <w:kern w:val="0"/>
          <w:sz w:val="24"/>
          <w:szCs w:val="24"/>
          <w:shd w:val="clear" w:color="auto" w:fill="FFFFFF"/>
          <w:lang w:bidi="ar"/>
        </w:rPr>
        <w:t>iOS</w:t>
      </w:r>
      <w:r>
        <w:rPr>
          <w:rFonts w:hint="eastAsia"/>
          <w:color w:val="000000"/>
          <w:kern w:val="0"/>
          <w:sz w:val="24"/>
          <w:szCs w:val="24"/>
          <w:shd w:val="clear" w:color="auto" w:fill="FFFFFF"/>
          <w:lang w:bidi="ar"/>
        </w:rPr>
        <w:t>客户端重点是信息的展示和与用户的交互。所以一个人做客户端是没有问题的。但是，目前市场上的企业很少有一个人做一个客户端项目的。市场竞争如此激烈，一个人做耗时太长，可能你还没有做出来，产品已经被淘汰了。因此，应该多招几个</w:t>
      </w:r>
      <w:r w:rsidR="009F679A">
        <w:rPr>
          <w:rFonts w:hint="eastAsia"/>
          <w:color w:val="000000"/>
          <w:kern w:val="0"/>
          <w:sz w:val="24"/>
          <w:szCs w:val="24"/>
          <w:shd w:val="clear" w:color="auto" w:fill="FFFFFF"/>
          <w:lang w:bidi="ar"/>
        </w:rPr>
        <w:t>iOS</w:t>
      </w:r>
      <w:r>
        <w:rPr>
          <w:rFonts w:hint="eastAsia"/>
          <w:color w:val="000000"/>
          <w:kern w:val="0"/>
          <w:sz w:val="24"/>
          <w:szCs w:val="24"/>
          <w:shd w:val="clear" w:color="auto" w:fill="FFFFFF"/>
          <w:lang w:bidi="ar"/>
        </w:rPr>
        <w:t>程序员，这样团队就算有人员流失也不会影响整个公司的发展（展示自己对于项目组人数把控的个人看法）。</w:t>
      </w:r>
    </w:p>
    <w:p w14:paraId="016EC7CC" w14:textId="77777777" w:rsidR="00ED351A" w:rsidRDefault="00ED351A">
      <w:pPr>
        <w:widowControl/>
        <w:shd w:val="clear" w:color="auto" w:fill="FFFFFF"/>
        <w:spacing w:line="462" w:lineRule="atLeast"/>
        <w:jc w:val="left"/>
        <w:rPr>
          <w:color w:val="000000"/>
          <w:szCs w:val="21"/>
        </w:rPr>
      </w:pPr>
      <w:r>
        <w:rPr>
          <w:rStyle w:val="a3"/>
          <w:rFonts w:hint="eastAsia"/>
          <w:color w:val="4B0082"/>
          <w:kern w:val="0"/>
          <w:sz w:val="24"/>
          <w:szCs w:val="24"/>
          <w:shd w:val="clear" w:color="auto" w:fill="FFFFFF"/>
          <w:lang w:bidi="ar"/>
        </w:rPr>
        <w:t>旁白：</w:t>
      </w:r>
      <w:r>
        <w:rPr>
          <w:rFonts w:hint="eastAsia"/>
          <w:color w:val="000000"/>
          <w:kern w:val="0"/>
          <w:sz w:val="24"/>
          <w:szCs w:val="24"/>
          <w:shd w:val="clear" w:color="auto" w:fill="FFFFFF"/>
          <w:lang w:bidi="ar"/>
        </w:rPr>
        <w:t>几轮PK下来，BOSS基本上对我已经很信服了。</w:t>
      </w:r>
    </w:p>
    <w:p w14:paraId="11F37E02"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BOSS说：</w:t>
      </w:r>
      <w:r>
        <w:rPr>
          <w:rFonts w:hint="eastAsia"/>
          <w:color w:val="000000"/>
          <w:kern w:val="0"/>
          <w:sz w:val="24"/>
          <w:szCs w:val="24"/>
          <w:shd w:val="clear" w:color="auto" w:fill="FFFFFF"/>
          <w:lang w:bidi="ar"/>
        </w:rPr>
        <w:t>其实，在面试你之前，我已经招聘到了两个移动开发的程序员，一个是Android程序员（6K），一个是iOS程序员（8K），你可以看一下他们两个的面试登记信息和他们的简历。</w:t>
      </w:r>
    </w:p>
    <w:p w14:paraId="4535BC3D"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我（阳哥）问：</w:t>
      </w:r>
      <w:r>
        <w:rPr>
          <w:rFonts w:hint="eastAsia"/>
          <w:color w:val="000000"/>
          <w:kern w:val="0"/>
          <w:sz w:val="24"/>
          <w:szCs w:val="24"/>
          <w:shd w:val="clear" w:color="auto" w:fill="FFFFFF"/>
          <w:lang w:bidi="ar"/>
        </w:rPr>
        <w:t>根据这两份简历可以看出来，这两个人的技术有些一般（不是装逼，他们的简历写的确实有点LOW）。</w:t>
      </w:r>
    </w:p>
    <w:p w14:paraId="39834744"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BOSS问：</w:t>
      </w:r>
      <w:r>
        <w:rPr>
          <w:rFonts w:hint="eastAsia"/>
          <w:color w:val="000000"/>
          <w:kern w:val="0"/>
          <w:sz w:val="24"/>
          <w:szCs w:val="24"/>
          <w:shd w:val="clear" w:color="auto" w:fill="FFFFFF"/>
          <w:lang w:bidi="ar"/>
        </w:rPr>
        <w:t>是的，我看的出来，你的经验要比他们丰富地多。所以，我准备让你出任我们公司的技术总监，带着他们两个做客户端开发，你认为你有信心做好吗？</w:t>
      </w:r>
    </w:p>
    <w:p w14:paraId="7C51C86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职位我以前没有做过，所以心里没有多大的底（阳哥认为这样的问题确实比较考验人，你直接回答“可以，没问题”，就会显得你浮夸、不谨慎、办事不牢靠。如果你直接回答“不能”，又显得你不敢担当，没有上进和挑战的精神。因此回答这样的问题必须两者兼顾，既要谦虚谨慎又要表现出富有挑战精神）。</w:t>
      </w:r>
    </w:p>
    <w:p w14:paraId="6882FDC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BOSS说：</w:t>
      </w:r>
      <w:r>
        <w:rPr>
          <w:rFonts w:hint="eastAsia"/>
          <w:color w:val="000000"/>
          <w:kern w:val="0"/>
          <w:sz w:val="24"/>
          <w:szCs w:val="24"/>
          <w:shd w:val="clear" w:color="auto" w:fill="FFFFFF"/>
          <w:lang w:bidi="ar"/>
        </w:rPr>
        <w:t>我知道你没有做过，但是，一个人挑战任何一样新工作之前都是没有做过的。你有没有想过一旦你能够胜任我们的公司的技术总监，你以后的身价将和现在完全不同，所以，对自己要有一些信心（BOSS故意画大饼，就说明你有戏了！）。当然，这是一个管理岗位，需要什么样的技术人员你可以招。</w:t>
      </w:r>
    </w:p>
    <w:p w14:paraId="044F7339"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我（阳哥）说：</w:t>
      </w:r>
      <w:r>
        <w:rPr>
          <w:rFonts w:hint="eastAsia"/>
          <w:color w:val="000000"/>
          <w:kern w:val="0"/>
          <w:sz w:val="24"/>
          <w:szCs w:val="24"/>
          <w:shd w:val="clear" w:color="auto" w:fill="FFFFFF"/>
          <w:lang w:bidi="ar"/>
        </w:rPr>
        <w:t>好吧，其实我希望挑战一下，但是我不一定能够达到您对我那么高的期望（始终保持谦虚的态度很重要！你的态度决定别人对待你的态度！）。</w:t>
      </w:r>
    </w:p>
    <w:p w14:paraId="77040BB3"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BOSS问：</w:t>
      </w:r>
      <w:r>
        <w:rPr>
          <w:rFonts w:hint="eastAsia"/>
          <w:color w:val="000000"/>
          <w:kern w:val="0"/>
          <w:sz w:val="24"/>
          <w:szCs w:val="24"/>
          <w:shd w:val="clear" w:color="auto" w:fill="FFFFFF"/>
          <w:lang w:bidi="ar"/>
        </w:rPr>
        <w:t>你尽力就好，请问你的期望月薪是多少？</w:t>
      </w:r>
    </w:p>
    <w:p w14:paraId="7141C27E" w14:textId="1BA6249A"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我（阳哥）答：</w:t>
      </w:r>
      <w:r>
        <w:rPr>
          <w:rFonts w:hint="eastAsia"/>
          <w:color w:val="000000"/>
          <w:kern w:val="0"/>
          <w:sz w:val="24"/>
          <w:szCs w:val="24"/>
          <w:shd w:val="clear" w:color="auto" w:fill="FFFFFF"/>
          <w:lang w:bidi="ar"/>
        </w:rPr>
        <w:t>15k（第一次面试，我心里也不太清楚上海的市场，所以，试水一下）。</w:t>
      </w:r>
    </w:p>
    <w:p w14:paraId="02CF4E58"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BOSS说：</w:t>
      </w:r>
      <w:r>
        <w:rPr>
          <w:rFonts w:hint="eastAsia"/>
          <w:color w:val="000000"/>
          <w:kern w:val="0"/>
          <w:sz w:val="24"/>
          <w:szCs w:val="24"/>
          <w:shd w:val="clear" w:color="auto" w:fill="FFFFFF"/>
          <w:lang w:bidi="ar"/>
        </w:rPr>
        <w:t>好的，没问题（竟然没有砍价:L，额，土豪公司）。</w:t>
      </w:r>
    </w:p>
    <w:p w14:paraId="65FD2F1A" w14:textId="77777777" w:rsidR="00ED351A" w:rsidRDefault="00ED351A">
      <w:pPr>
        <w:widowControl/>
        <w:shd w:val="clear" w:color="auto" w:fill="FFFFFF"/>
        <w:spacing w:line="462" w:lineRule="atLeast"/>
        <w:jc w:val="left"/>
        <w:rPr>
          <w:color w:val="000000"/>
          <w:szCs w:val="21"/>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随后，阳哥又和BOSS聊了一些其他内容，由于BOSS马上要开会，就告诉阳哥如果你同接受我们的邀请，那么我希望我们明天下午可以好好聊聊。。。。之后，一堆寒暄，不列出来了。虽然，第一家面试就这样结束了，没有技术上太多的PK。但是，却使阳哥在精神上却得到了巨大的鼓励，面试第二家上海公司有了更大的信心！</w:t>
      </w:r>
    </w:p>
    <w:p w14:paraId="3D04EDF0"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面试吐槽：</w:t>
      </w:r>
    </w:p>
    <w:p w14:paraId="0128D37A"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阳哥的上海处女面就这样丢掉了！遗憾的是BOSS不太懂技术，没有碰撞出技术的火花。但是，让人幸运的是他提供给我了一个技术总监的岗位。整个过程可以看到，面试的时候，面试官一方面会明中考察我们的技术。另一方面，在暗中实际上也在考察我们的沟通能力、思维逻辑能力、管理能力等这些软实力。所以，黑马的每一位达人，在黑马拼命码代码的同事，别忘了多和你的小伙伴分享技术，不要忘记中午的时候抓住每一次的公开演讲机会。有时候，一个人综合实力远大于单纯的技术竞争力！加油吧，骚年们！</w:t>
      </w:r>
    </w:p>
    <w:p w14:paraId="1645A725" w14:textId="77777777" w:rsidR="00ED351A" w:rsidRDefault="00ED351A">
      <w:pPr>
        <w:pStyle w:val="2"/>
        <w:rPr>
          <w:rFonts w:ascii="微软雅黑" w:eastAsia="微软雅黑" w:hAnsi="微软雅黑" w:cs="微软雅黑" w:hint="default"/>
          <w:b w:val="0"/>
          <w:color w:val="000000"/>
          <w:sz w:val="27"/>
          <w:szCs w:val="27"/>
          <w:shd w:val="clear" w:color="auto" w:fill="FFFFFF"/>
        </w:rPr>
      </w:pPr>
      <w:bookmarkStart w:id="67" w:name="_Toc18454"/>
      <w:r>
        <w:rPr>
          <w:rStyle w:val="a3"/>
          <w:rFonts w:ascii="微软雅黑" w:eastAsia="微软雅黑" w:hAnsi="微软雅黑" w:cs="微软雅黑"/>
          <w:color w:val="000000"/>
          <w:sz w:val="27"/>
          <w:szCs w:val="27"/>
          <w:shd w:val="clear" w:color="auto" w:fill="FFFFFF"/>
        </w:rPr>
        <w:t>挑战公司No.2：</w:t>
      </w:r>
      <w:r>
        <w:rPr>
          <w:rFonts w:ascii="微软雅黑" w:eastAsia="微软雅黑" w:hAnsi="微软雅黑" w:cs="微软雅黑"/>
          <w:b w:val="0"/>
          <w:color w:val="000000"/>
          <w:sz w:val="27"/>
          <w:szCs w:val="27"/>
          <w:shd w:val="clear" w:color="auto" w:fill="FFFFFF"/>
        </w:rPr>
        <w:t>上海复深蓝信息技术有限公司</w:t>
      </w:r>
      <w:bookmarkEnd w:id="67"/>
    </w:p>
    <w:p w14:paraId="0929F649" w14:textId="77777777" w:rsidR="00ED351A" w:rsidRDefault="00ED351A">
      <w:pPr>
        <w:rPr>
          <w:color w:val="000000"/>
          <w:sz w:val="27"/>
          <w:szCs w:val="27"/>
          <w:shd w:val="clear" w:color="auto" w:fill="FFFFFF"/>
        </w:rPr>
      </w:pPr>
      <w:r>
        <w:rPr>
          <w:rStyle w:val="a3"/>
          <w:color w:val="000000"/>
          <w:sz w:val="27"/>
          <w:szCs w:val="27"/>
          <w:shd w:val="clear" w:color="auto" w:fill="FFFFFF"/>
        </w:rPr>
        <w:t>公司地址：</w:t>
      </w:r>
      <w:r>
        <w:rPr>
          <w:rFonts w:hint="eastAsia"/>
          <w:color w:val="000000"/>
          <w:sz w:val="27"/>
          <w:szCs w:val="27"/>
          <w:shd w:val="clear" w:color="auto" w:fill="FFFFFF"/>
        </w:rPr>
        <w:t>上海市徐汇区漕河泾开发区虹梅路2007号1号楼</w:t>
      </w:r>
    </w:p>
    <w:p w14:paraId="29DA0435" w14:textId="77777777" w:rsidR="00ED351A" w:rsidRDefault="00C9092C">
      <w:pPr>
        <w:jc w:val="center"/>
      </w:pPr>
      <w:r>
        <w:rPr>
          <w:noProof/>
        </w:rPr>
        <w:drawing>
          <wp:inline distT="0" distB="0" distL="0" distR="0" wp14:anchorId="5E0BD409" wp14:editId="06D23CF5">
            <wp:extent cx="2966720" cy="4013200"/>
            <wp:effectExtent l="0" t="0" r="5080" b="0"/>
            <wp:docPr id="5"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6720" cy="4013200"/>
                    </a:xfrm>
                    <a:prstGeom prst="rect">
                      <a:avLst/>
                    </a:prstGeom>
                    <a:noFill/>
                    <a:ln>
                      <a:noFill/>
                    </a:ln>
                  </pic:spPr>
                </pic:pic>
              </a:graphicData>
            </a:graphic>
          </wp:inline>
        </w:drawing>
      </w:r>
    </w:p>
    <w:p w14:paraId="2BE0317F"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面试时间：</w:t>
      </w:r>
      <w:r>
        <w:rPr>
          <w:rFonts w:hint="eastAsia"/>
          <w:color w:val="000000"/>
          <w:kern w:val="0"/>
          <w:sz w:val="24"/>
          <w:szCs w:val="24"/>
          <w:shd w:val="clear" w:color="auto" w:fill="FFFFFF"/>
          <w:lang w:bidi="ar"/>
        </w:rPr>
        <w:t>5月12日 14:00 PM.</w:t>
      </w:r>
    </w:p>
    <w:p w14:paraId="52D794DD"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面试结果：</w:t>
      </w:r>
      <w:r>
        <w:rPr>
          <w:rFonts w:hint="eastAsia"/>
          <w:color w:val="000000"/>
          <w:kern w:val="0"/>
          <w:sz w:val="24"/>
          <w:szCs w:val="24"/>
          <w:shd w:val="clear" w:color="auto" w:fill="FFFFFF"/>
          <w:lang w:bidi="ar"/>
        </w:rPr>
        <w:t>顺利砍下Android工程师，17K offer+1K补助 = 18K 月薪:victory:</w:t>
      </w:r>
    </w:p>
    <w:p w14:paraId="3376BB90"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面试过程：</w:t>
      </w:r>
    </w:p>
    <w:p w14:paraId="6D065A3A" w14:textId="1C19012E"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14:00 到公司，前台MM给了一张面试登记表和一张</w:t>
      </w:r>
      <w:r w:rsidR="00536E63">
        <w:rPr>
          <w:rFonts w:hint="eastAsia"/>
          <w:color w:val="000000"/>
          <w:kern w:val="0"/>
          <w:sz w:val="24"/>
          <w:szCs w:val="24"/>
          <w:shd w:val="clear" w:color="auto" w:fill="FFFFFF"/>
          <w:lang w:bidi="ar"/>
        </w:rPr>
        <w:t>iOS</w:t>
      </w:r>
      <w:r>
        <w:rPr>
          <w:rFonts w:hint="eastAsia"/>
          <w:color w:val="000000"/>
          <w:kern w:val="0"/>
          <w:sz w:val="24"/>
          <w:szCs w:val="24"/>
          <w:shd w:val="clear" w:color="auto" w:fill="FFFFFF"/>
          <w:lang w:bidi="ar"/>
        </w:rPr>
        <w:t>笔试试题，然后一位和蔼的大叔（技术大拿）将我带公司接待处，让我开始笔试。</w:t>
      </w:r>
    </w:p>
    <w:p w14:paraId="27C057E3"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14:20 笔试完成，笔试很简单，做完后把试题交给前台，前台帮我联系面试官。</w:t>
      </w:r>
    </w:p>
    <w:p w14:paraId="18F859D6"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14:25 跟一个年龄大概在25~30岁之间的年轻技术官进行了接近1个小时的面试（通过交谈阳哥感觉面试官应该是项目经理或者开发组组长）。</w:t>
      </w:r>
    </w:p>
    <w:p w14:paraId="0A9B2D54"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15:20 人事面试，人事面试后提前跟我说CTO会对我进行一个电话复试。</w:t>
      </w:r>
    </w:p>
    <w:p w14:paraId="2BE2F4F7" w14:textId="064EF783" w:rsidR="00ED351A" w:rsidRDefault="00ED351A" w:rsidP="00536E63">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第二天晚上大概19:00，公司CTO对我进行了技术复试，总共持续了31分钟。电话复试题要比初试难的多了，姜还是老的辣。我把复试的对话录音保存下来了，作为以后上海黑马就业指导课程的案例讲解（内容何止“高能”，简直就是高达！）。</w:t>
      </w:r>
    </w:p>
    <w:p w14:paraId="1E7A201A" w14:textId="77777777" w:rsidR="00536E63" w:rsidRPr="00536E63" w:rsidRDefault="00536E63" w:rsidP="00536E63">
      <w:pPr>
        <w:widowControl/>
        <w:shd w:val="clear" w:color="auto" w:fill="FFFFFF"/>
        <w:spacing w:line="462" w:lineRule="atLeast"/>
        <w:jc w:val="left"/>
        <w:rPr>
          <w:color w:val="000000"/>
          <w:szCs w:val="21"/>
        </w:rPr>
      </w:pPr>
    </w:p>
    <w:p w14:paraId="3CDC6266"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疯狂的笔试+面试记录（前方内容“残酷”:funk:，请准备受虐心态前行）：</w:t>
      </w:r>
    </w:p>
    <w:p w14:paraId="6DB7C582" w14:textId="77777777" w:rsidR="00ED351A" w:rsidRDefault="00ED351A">
      <w:pPr>
        <w:widowControl/>
        <w:jc w:val="left"/>
      </w:pPr>
    </w:p>
    <w:p w14:paraId="3E20FFFE"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1. 笔试</w:t>
      </w:r>
    </w:p>
    <w:p w14:paraId="13097F2E"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笔试时出现了一个小插曲，和大家分享一下。阳哥笔试所在的接待区是一个半开放式的区域，共有3张桌子，每张桌子上都有一支签字笔。我先用第一张桌子，发现笔是坏的（郁闷），然后换到第二张桌子，发现笔还是坏的（心想：尼玛，这么霉，顺便汗一下），最后只能换到第三张桌子，你猜怎么滴，对，笔还是坏的（想要骂娘了，FUCK！）。没辙了，翻遍我的背包，自己也没带笔。难道企业是用这种方式考察一个应聘者的吗？这怎么办？</w:t>
      </w:r>
    </w:p>
    <w:p w14:paraId="6E60BB42"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我想去前台借吧，前台肯定有（不要去人事那里借，前台毕竟只是前台，不会管你太多的细节，人事可就不一样了，他们会认为一个面试者来比试不带笔是极不严肃的表现）。热心的前台MM很乐意地把自己的笔借给了我（心里一阵暖啊！这家必须拿下！）。</w:t>
      </w:r>
    </w:p>
    <w:p w14:paraId="0FFCD1FC"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w:t>
      </w:r>
    </w:p>
    <w:p w14:paraId="71105F86"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为了方便大家更清晰的看到笔试题目，阳哥手录笔试题和答案，看你能做对多少？！</w:t>
      </w:r>
    </w:p>
    <w:p w14:paraId="1C2D939D"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Q：Android的四大组件有哪些？</w:t>
      </w:r>
    </w:p>
    <w:p w14:paraId="1B84B24C"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A：Activity、Service、ContentProvider、BroadcastReceiver。</w:t>
      </w:r>
    </w:p>
    <w:p w14:paraId="4CB8D34B"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Q：请描述下Activity的生命周期？</w:t>
      </w:r>
    </w:p>
    <w:p w14:paraId="698EBB3C"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A：onCreate、onStart、onResume、onPause、onStop、onDestroy、onRestart。</w:t>
      </w:r>
    </w:p>
    <w:p w14:paraId="23B1E895"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Q：如何将一个Activity设置成窗口模式？</w:t>
      </w:r>
    </w:p>
    <w:p w14:paraId="7B34524C"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A：将Activity的样式设置成：android:theme="@android:style/Theme.Dialog</w:t>
      </w:r>
    </w:p>
    <w:p w14:paraId="21463A54"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Q：如何退出Activity？如何安全退出已调用多个Activity的Application？</w:t>
      </w:r>
    </w:p>
    <w:p w14:paraId="1E3860CA"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A：调用Activity的finish方法可以退出当前Activity。可以自定义一个Application，在Application中声明一个成员变量ArrayList用于存放打开的Activity，当退出时遍历ArrayList，依次调用Activity的finish方法。</w:t>
      </w:r>
    </w:p>
    <w:p w14:paraId="73E5E8AA"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Q：请介绍下Android的五种布局。</w:t>
      </w:r>
    </w:p>
    <w:p w14:paraId="561BC64E"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A：LinearLayout、RelativeLayout、FrameLayout、RelativeLayout、TableLagout</w:t>
      </w:r>
    </w:p>
    <w:p w14:paraId="0293849E"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Q：请介绍下Android的数据存储方式。</w:t>
      </w:r>
    </w:p>
    <w:p w14:paraId="7053528C"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A：SharedPreference、XML、SQLite、文件系统</w:t>
      </w:r>
    </w:p>
    <w:p w14:paraId="4792CB0F"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Q：DDMS和TraceView的区别。</w:t>
      </w:r>
    </w:p>
    <w:p w14:paraId="6584D524"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A：DDMS 的全称是Dalvik Debug Monitor Service，是 Android 开发环境中的Dalvik虚拟机调试监控服务。TraceView是程序性能分析器</w:t>
      </w:r>
    </w:p>
    <w:p w14:paraId="33F1A5FD"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Q：说说Activity、Intent、Service以及他们之间的关系。</w:t>
      </w:r>
    </w:p>
    <w:p w14:paraId="5879A191"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Activity负责界面的显示和用户的交互，Intent封装了数据，可以实现Activity之间以及Activity和Service之间数据的传递。Service运行在后台进程，一般我们会让给其运行一些后台任务，Activity通过StartService（Intent）或者BindService（Intent）可以启动Service。</w:t>
      </w:r>
    </w:p>
    <w:p w14:paraId="4D381C87"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Q：请介绍一下ContentProvider是如何实现数据共享的。</w:t>
      </w:r>
    </w:p>
    <w:p w14:paraId="7CAB539C"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A：我们可以定义一个类继承ContentProvider，然后覆写该类的insert、delete、update等方法，在这些方法里访问数据库等资源。同时将我们ContentProvider注册在AndroidManifest文件中，其他应用需要使用的时候只需获取ContentResolver，然后通过ContentResolver访问即可。</w:t>
      </w:r>
    </w:p>
    <w:p w14:paraId="53B38F71" w14:textId="77777777" w:rsidR="00ED351A" w:rsidRDefault="00ED351A">
      <w:pPr>
        <w:widowControl/>
        <w:shd w:val="clear" w:color="auto" w:fill="FFFFFF"/>
        <w:spacing w:line="462" w:lineRule="atLeast"/>
        <w:jc w:val="left"/>
        <w:rPr>
          <w:color w:val="000000"/>
          <w:szCs w:val="21"/>
        </w:rPr>
      </w:pPr>
    </w:p>
    <w:p w14:paraId="2A92C0FD" w14:textId="77777777" w:rsidR="00ED351A" w:rsidRDefault="00ED351A">
      <w:pPr>
        <w:widowControl/>
        <w:shd w:val="clear" w:color="auto" w:fill="FFFFFF"/>
        <w:spacing w:line="462" w:lineRule="atLeast"/>
        <w:jc w:val="left"/>
        <w:rPr>
          <w:color w:val="000000"/>
          <w:sz w:val="24"/>
          <w:szCs w:val="24"/>
        </w:rPr>
      </w:pPr>
      <w:r>
        <w:rPr>
          <w:rStyle w:val="a3"/>
          <w:rFonts w:hint="eastAsia"/>
          <w:color w:val="000000"/>
          <w:kern w:val="0"/>
          <w:sz w:val="24"/>
          <w:szCs w:val="24"/>
          <w:shd w:val="clear" w:color="auto" w:fill="FFFFFF"/>
          <w:lang w:bidi="ar"/>
        </w:rPr>
        <w:t>2. ROUND 1：PK项目经理技术面试问答精选</w:t>
      </w:r>
    </w:p>
    <w:p w14:paraId="5B0262B4"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Activity都有哪些生命周期？</w:t>
      </w:r>
    </w:p>
    <w:p w14:paraId="05918775"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这个问题其实在笔试题中我已经给出答案了（此时，阳哥表示非常疑惑~）。</w:t>
      </w:r>
    </w:p>
    <w:p w14:paraId="3B0654D8"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项目经理说：</w:t>
      </w:r>
      <w:r>
        <w:rPr>
          <w:rFonts w:hint="eastAsia"/>
          <w:color w:val="000000"/>
          <w:kern w:val="0"/>
          <w:sz w:val="24"/>
          <w:szCs w:val="24"/>
          <w:shd w:val="clear" w:color="auto" w:fill="FFFFFF"/>
          <w:lang w:bidi="ar"/>
        </w:rPr>
        <w:t>我知道，你再说一遍。</w:t>
      </w:r>
    </w:p>
    <w:p w14:paraId="7CF1A4ED"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当时阳哥我真没搞明白，为何笔试上的题目他还是问我一遍，而且笔试上的好几道题他都重复问了一遍。现在想想应该是他怀疑我笔试的时候作弊了，比如我可以百度什么的。好吧，我不就是笔试的时候出去跟前台妹子借了一支笔，然后又把笔试题给拍了个照片而已嘛。而且，我那3G的联通定制机安装的移动4G的卡，只能享受2G的网速，我打开个百度都得几分钟。算了，不能和面试官较劲！我忍！</w:t>
      </w:r>
    </w:p>
    <w:p w14:paraId="5D511CB8"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我（阳哥）答：Activity有以下生命周期回调方法，比如常用的有onCreate、onStart、onResume、onPause、onStop、onDestroy、onRestart。默认情况下，如果我们不给Activity设置横竖屏配置信息的话，在横竖屏切换时会将一个Activity销毁掉然后重新创建。</w:t>
      </w:r>
    </w:p>
    <w:p w14:paraId="0BC7AC2B"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Fragment你用过吗？</w:t>
      </w:r>
    </w:p>
    <w:p w14:paraId="0624A1A0"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这个当然用过呀。现在的应用中基本都有Fragment的应用，Fragment比较小巧灵活。</w:t>
      </w:r>
    </w:p>
    <w:p w14:paraId="46592CD9"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那Fragment跟Activity之间是如何实现值传递的？</w:t>
      </w:r>
    </w:p>
    <w:p w14:paraId="661A63BC"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其实项目经理在问我会不会Fragment的时候，我已经预料到接下来会问我Fragment跟Activity直接的值传递问题。对于前面的问题，如果我说不会，就不会有下面的问题，但是如果说不会的话，那么项目经理很可能因为这一个问题而把我PASS掉，因为Fragment是Android中一个非常重要的知识，这个是必须会的（黑马的Android基础课程中有一天就是讲Fragment的）。如果连这个都不会，那么再好的面试技巧也挽救不了同学们的！</w:t>
      </w:r>
    </w:p>
    <w:p w14:paraId="1D711A83"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Activity可以先获取FragmentSupportManager或者FragmentManager，前者是v4包下的，向下兼容因此用的比较多。然后这些Manager通过Fragment的tag或者id调用findFragmentByTag("tag")，findFragmentById("id")找到我们需要的Fragment对象，然后通过调用Fragment对象的方法来进行值的传递。</w:t>
      </w:r>
    </w:p>
    <w:p w14:paraId="1712C6B2"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Android中都有哪些组件需要在清单文件中注册？</w:t>
      </w:r>
    </w:p>
    <w:p w14:paraId="465D497F"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四大组件是学习Android的必会知识点，也是黑马Android基础中的重点内容，因此这个问题同学们其实应该是很好回答的！</w:t>
      </w:r>
    </w:p>
    <w:p w14:paraId="03D954C6"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一般来说四大组件都需要在AndroidManifest.xml中进行注册，不过其中Activity、Service、ContentResolver是必须注册的，而BroadCastReceiver可以在清单文件中注册，也可以不注册，这也分别叫做静态注册和动态注册。</w:t>
      </w:r>
    </w:p>
    <w:p w14:paraId="4395D5EB"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在Android中一般通过XML文件注册的组件，我们叫静态注册，而通过代码注册或者创建的组件我们叫做动态注册。动态注册和静态注册这两个名称听起来很高大山，其实理解起来so easy滴！</w:t>
      </w:r>
    </w:p>
    <w:p w14:paraId="663C75BB"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你自己有做过自定义控件吗？</w:t>
      </w:r>
    </w:p>
    <w:p w14:paraId="387D6D36"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自定义控件做过，比如我们项目中的SlideMenu，LazyViewPager，Pull2RefreshListView，VerticalSeekbar,RandomLayout等都是自定义控件。</w:t>
      </w:r>
    </w:p>
    <w:p w14:paraId="3ED38822"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那你说说View的绘制过程？</w:t>
      </w:r>
    </w:p>
    <w:p w14:paraId="541A602F"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View绘制是从根节点（Activity是DecorView）开始，他是一个自上而下的过程。View的绘制经历三个过程：Measure、Layout、Draw。</w:t>
      </w:r>
    </w:p>
    <w:p w14:paraId="12E8D121"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黑马的老版本课程体系中有2天的自定义控件，在这两天课程中同学们能够学会SlideMenu，Pull2RefreshListView，优酷菜单等自定义控件，目前的黑马课程又对自定义控制进行了加强，添加了多种QQ5.0新特性内容，当然难度其实也不小。</w:t>
      </w:r>
    </w:p>
    <w:p w14:paraId="08ABA19A"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ListView你们应该有用过吧？</w:t>
      </w:r>
    </w:p>
    <w:p w14:paraId="3B6356C7"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这个在我们的项目中应用的很多，其实在如今所有流行的App中，ListView都有一个大量的应用，说ListView是一个使用率高的控件都不为过。</w:t>
      </w:r>
    </w:p>
    <w:p w14:paraId="6D04F538"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项目经理问：</w:t>
      </w:r>
      <w:r>
        <w:rPr>
          <w:rFonts w:hint="eastAsia"/>
          <w:color w:val="000000"/>
          <w:kern w:val="0"/>
          <w:sz w:val="24"/>
          <w:szCs w:val="24"/>
          <w:shd w:val="clear" w:color="auto" w:fill="FFFFFF"/>
          <w:lang w:bidi="ar"/>
        </w:rPr>
        <w:t>ListView的优化你们是怎么做的？</w:t>
      </w:r>
    </w:p>
    <w:p w14:paraId="724058E1"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ListView的优化有多种多样的策略。在我们的项目中主要做了如下优化。1、重用ConvertView，2、给ConvertView绑定ViewHolder，3、分页加载数据，4、使用缓存。前两个是通用的解决方案，后两个是针对我们业务的个性化解决方案。我们的数据来自服务端，如果服务端有1000条数据的话，我们客户端不可能傻瓜式的一次性用ListView把这些数据全部加载进来，因此我们就用分页加载数据，每次加载20页，当用户请求更多的时候再获取更多数据，网络的访问就算网速再快也多多少少会有一定的延迟，因此我们的网络请求是异步处理的，同时从网络加载来的数据使用了2级缓存来处理，第一级是内存级别的缓存，第二级是本地文件的缓存。当ListView加载数据的时候首先从内存中找，如果找不到再去本地文件中找，只有都找不到的情况下才去请求网络。</w:t>
      </w:r>
    </w:p>
    <w:p w14:paraId="299EB38A"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旁白：ListView的优化是黑马课程一个重要的知识点，因此大家上课的时候这个必须得学会，不然在以后的面试中肯定会栽跟头的。</w:t>
      </w:r>
    </w:p>
    <w:p w14:paraId="485A7C17" w14:textId="77777777" w:rsidR="00ED351A" w:rsidRDefault="00ED351A">
      <w:pPr>
        <w:widowControl/>
        <w:jc w:val="left"/>
      </w:pPr>
    </w:p>
    <w:p w14:paraId="525758B8" w14:textId="77777777" w:rsidR="00ED351A" w:rsidRDefault="00ED351A">
      <w:pPr>
        <w:widowControl/>
        <w:shd w:val="clear" w:color="auto" w:fill="FFFFFF"/>
        <w:spacing w:line="462" w:lineRule="atLeast"/>
        <w:jc w:val="left"/>
        <w:rPr>
          <w:color w:val="000000"/>
          <w:sz w:val="24"/>
          <w:szCs w:val="24"/>
        </w:rPr>
      </w:pPr>
      <w:r>
        <w:rPr>
          <w:rStyle w:val="a3"/>
          <w:rFonts w:hint="eastAsia"/>
          <w:color w:val="000000"/>
          <w:kern w:val="0"/>
          <w:sz w:val="24"/>
          <w:szCs w:val="24"/>
          <w:shd w:val="clear" w:color="auto" w:fill="FFFFFF"/>
          <w:lang w:bidi="ar"/>
        </w:rPr>
        <w:t>3.</w:t>
      </w:r>
      <w:r>
        <w:rPr>
          <w:rFonts w:hint="eastAsia"/>
          <w:b/>
          <w:color w:val="000000"/>
          <w:kern w:val="0"/>
          <w:sz w:val="24"/>
          <w:szCs w:val="24"/>
          <w:shd w:val="clear" w:color="auto" w:fill="FFFFFF"/>
          <w:lang w:bidi="ar"/>
        </w:rPr>
        <w:t> </w:t>
      </w:r>
      <w:r>
        <w:rPr>
          <w:rStyle w:val="a3"/>
          <w:rFonts w:hint="eastAsia"/>
          <w:color w:val="000000"/>
          <w:kern w:val="0"/>
          <w:sz w:val="24"/>
          <w:szCs w:val="24"/>
          <w:shd w:val="clear" w:color="auto" w:fill="FFFFFF"/>
          <w:lang w:bidi="ar"/>
        </w:rPr>
        <w:t>ROUND 2：第二轮PK CTO（非人类）技术面试问答精选</w:t>
      </w:r>
    </w:p>
    <w:p w14:paraId="7BF366ED"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第二轮技术复试是在第二天晚上7点时开始的，当时，阳哥我刚从外面面试完回到家中。跟我聊的是他们公司的CTO，通过聊天也能感受到他的技术非同寻常，前几个问题问我时感觉多方有种咄咄逼人的气势（貌似面试的人太多了，对于被面试人员都是不屑的口气）。不过几轮技术PK后，发现原来CTO对人类也可以这么温柔和气的（尼玛，技术好才能被人看得起啊！心底话！）。</w:t>
      </w:r>
    </w:p>
    <w:p w14:paraId="43C09B5E"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说说你对泛型的了解？</w:t>
      </w:r>
    </w:p>
    <w:p w14:paraId="4F1535FF"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泛型是jdk5.0版本出来的新特性，他的引入主要有两个好处，一是提高了数据类型的安全性，可以将运行时异常提高到编译时期，比如ArrayList类就是一个支持泛型的类，这样我们给ArrayList声明成什么泛型，那么他只能添加什么类型的数据。第二，也是我个人认为意义远远大于第一个的就是他实现了我们代码的抽取，大大简化了代码的抽取，提高了开发效率。比如我们对数据的操作，如果我们有Person、Department、Device三个实体，每个实体都对应数据库中的一张表，每个实体都有增删改查方法，这些方法基本都是通用的，因此我们可以抽取出一个BaseDao&lt;T&gt;，里面提供CRUD方法，这样我们操作谁只需要将我之前提到的三个类作为泛型值传递进去就OK了。而数据的安全性，其实程序员本身通过主观意识是完全可以避免的，何况某些情况下，我们还真的想在ArrayList中既添加String类型的数据又添加Integer类型的数据。</w:t>
      </w:r>
    </w:p>
    <w:p w14:paraId="7BC55119"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你知道Java的继承机制吗？</w:t>
      </w:r>
    </w:p>
    <w:p w14:paraId="5BC527A3"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知道呀，这个问题很简单呀！java是单继承多实现呀。</w:t>
      </w:r>
    </w:p>
    <w:p w14:paraId="358E8649"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那你知道java为何这样设计吗？</w:t>
      </w:r>
    </w:p>
    <w:p w14:paraId="37C271D7"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从上面的问题也可以看出越是资历老的程序猿越喜欢刨根问底，因此如果同学们面试的时候遇到一个年龄稍微大点的程序员，那么一定要提前做好思想准备了，他可能先问你一个看似很简单的问题，然后再追问一个很深的思想或者原理。</w:t>
      </w:r>
    </w:p>
    <w:p w14:paraId="39961E59"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为何Java这样设计，其实这也是我一直的一个小疑惑。不过我是这样理解的。我只能用反证法，如果一个类继承了类A和类B，A和B都有一个C方法，那么当我们用这个子类对象调用C方法的时候，jvm就晕了，因为他不能确定你到底是调用A类的C方法还是调用了B类的C方法。而多实现就不会出现这样的问题，假设A和B都是接口，都有C方法，那么问题就能解决了，因为接口里的方法仅仅是个方法的声明，并没有实现，子类实现了A和B接口只需要实现一个C方法就OK了，这样调用子类的C方法时，Java不至于神志不清。从另外一个方面考虑的话应该就是Java是严格的面向对象思想的语言，一个孩子只能有一个亲爸爸。</w:t>
      </w:r>
    </w:p>
    <w:p w14:paraId="4F16FC9F"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Java的异常体系你知道吗？</w:t>
      </w:r>
    </w:p>
    <w:p w14:paraId="3FE633C2"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知道呀，顶层是Throwable接口，往下分了两大类，一个RunntimeException另一个是普通的Exception。</w:t>
      </w:r>
    </w:p>
    <w:p w14:paraId="7D5C64B3"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那你知道这两类异常的区别吗？</w:t>
      </w:r>
    </w:p>
    <w:p w14:paraId="5C903551"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当然知道，java的命名是见名知意的。从名字上我们也知道RunntimeException就是运行时异常，在运行的时候才能被jvm发现导致程序的终止，而普通Exception必须进行try、catch处理，或者在方法上用throws声明。</w:t>
      </w:r>
    </w:p>
    <w:p w14:paraId="235A3BDF"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那你的期望薪资是多少？</w:t>
      </w:r>
    </w:p>
    <w:p w14:paraId="57B78C83"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我期望的薪资已经给贵公司人事说过了，是17k。</w:t>
      </w:r>
    </w:p>
    <w:p w14:paraId="379667C4"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你这么年轻，就想要到17k呀！</w:t>
      </w:r>
    </w:p>
    <w:p w14:paraId="20178C71"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我（阳哥）问：</w:t>
      </w:r>
      <w:r>
        <w:rPr>
          <w:rFonts w:hint="eastAsia"/>
          <w:color w:val="000000"/>
          <w:kern w:val="0"/>
          <w:sz w:val="24"/>
          <w:szCs w:val="24"/>
          <w:shd w:val="clear" w:color="auto" w:fill="FFFFFF"/>
          <w:lang w:bidi="ar"/>
        </w:rPr>
        <w:t>对的，我是还年轻，高中同样是学习3年，有的考上了重点大学，有的却只考上了个大专院校，甚至落榜，不同的人学习能力是完全不一样的，甚至可以用天壤之别来形容，因此如果只简单的用时间来衡量一个人的价值显然就是不太合理的，比尔盖茨跟我这样大年龄的时候已经是亿万富翁了，而我还在找17、18k薪水的工作（前面的问题已经回答的这么漂亮了，谈薪水的时候一定要表现出绝对的自信！）。</w:t>
      </w:r>
    </w:p>
    <w:p w14:paraId="42739468"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你说的对，不过我还得问你几个问题，你说你们项目中有用到图片吗？</w:t>
      </w:r>
    </w:p>
    <w:p w14:paraId="67112CF3"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这个当然有呀，我们新闻客户端基本上每条新闻都有图片，只有图文并茂的新闻才会有人看。</w:t>
      </w:r>
    </w:p>
    <w:p w14:paraId="18F657F2"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那你说你们遇到OOM异常吗？</w:t>
      </w:r>
    </w:p>
    <w:p w14:paraId="3D98A772"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我（阳哥）说：</w:t>
      </w:r>
      <w:r>
        <w:rPr>
          <w:rFonts w:hint="eastAsia"/>
          <w:color w:val="000000"/>
          <w:kern w:val="0"/>
          <w:sz w:val="24"/>
          <w:szCs w:val="24"/>
          <w:shd w:val="clear" w:color="auto" w:fill="FFFFFF"/>
          <w:lang w:bidi="ar"/>
        </w:rPr>
        <w:t>这个前期的时候我们的APP确实遇到过这样的问题，不过现在新的版本早就吧这些问题给解决了。</w:t>
      </w:r>
    </w:p>
    <w:p w14:paraId="245C93A9"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那你们是怎么解决的？</w:t>
      </w:r>
    </w:p>
    <w:p w14:paraId="0E998CAB"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OOM异常是Android中经常遇到的一个问题，程序员稍微不注意可能就导致其产生。因为Android的每一个应用都是一个Davlik虚拟机，该虚拟机的默认堆内存只有16M，远远无法跟我们的PC机比较，因此和容易导致OOM（Out Of Memory）异常的产生。导致这样的异常主要有以下原因：1、加载大图片或数量过多的图片，因为图片是超级耗内存的，2、操作数据库的时候Cursor忘记关闭，3、资源未释放，比如io流，file等，4、内存泄露。我们用用的OOM主要是加载图片导致的。因为后面的三种原因都是可以通过约束程序员的编码规范来进行预防，或者使用性能分析工具来检查。</w:t>
      </w:r>
    </w:p>
    <w:p w14:paraId="33B64088"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好的，那你们的图片是怎么处理的？</w:t>
      </w:r>
    </w:p>
    <w:p w14:paraId="71D67506" w14:textId="77777777" w:rsidR="00ED351A" w:rsidRDefault="00ED351A">
      <w:pPr>
        <w:widowControl/>
        <w:shd w:val="clear" w:color="auto" w:fill="FFFFFF"/>
        <w:spacing w:line="462" w:lineRule="atLeast"/>
        <w:jc w:val="left"/>
        <w:rPr>
          <w:color w:val="000000"/>
          <w:sz w:val="24"/>
          <w:szCs w:val="24"/>
        </w:rPr>
      </w:pPr>
      <w:r>
        <w:rPr>
          <w:rStyle w:val="a3"/>
          <w:rFonts w:hint="eastAsia"/>
          <w:color w:val="800080"/>
          <w:kern w:val="0"/>
          <w:sz w:val="24"/>
          <w:szCs w:val="24"/>
          <w:shd w:val="clear" w:color="auto" w:fill="FFFFFF"/>
          <w:lang w:bidi="ar"/>
        </w:rPr>
        <w:t>旁白：</w:t>
      </w:r>
      <w:r>
        <w:rPr>
          <w:rFonts w:hint="eastAsia"/>
          <w:color w:val="000000"/>
          <w:kern w:val="0"/>
          <w:sz w:val="24"/>
          <w:szCs w:val="24"/>
          <w:shd w:val="clear" w:color="auto" w:fill="FFFFFF"/>
          <w:lang w:bidi="ar"/>
        </w:rPr>
        <w:t>随后这就是CTO面试应聘者的一个习惯，他会追着一个知识点往死里问，直到问到系统的底层，或者他能理解的底。</w:t>
      </w:r>
    </w:p>
    <w:p w14:paraId="4B545C4B" w14:textId="77777777" w:rsidR="00ED351A" w:rsidRDefault="00ED351A">
      <w:pPr>
        <w:widowControl/>
        <w:shd w:val="clear" w:color="auto" w:fill="FFFFFF"/>
        <w:spacing w:line="462" w:lineRule="atLeast"/>
        <w:jc w:val="left"/>
        <w:rPr>
          <w:color w:val="000000"/>
          <w:sz w:val="24"/>
          <w:szCs w:val="24"/>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图片的处理主要用两种方式。我们的应用中有两处用到了图片，一个是ListView中展示的图片缩略图，这种情况的特点是数量大，但是单个图片内存小，只有几kb，另外一种是大图片，就是用户通过手机拍摄的图片，然后通过http的post提交的方式提交到服务器上。然后在客户端将这个大图片也展示出来。对于第一种情形，我们是通过三种技术手段来解决问题的，一是图片的缓存策略，二是ListView的优化，其实在上面我已经讲过，三是WeakRefrence(弱引用)的使用。对于第二种情形，我们主要是首先通过BitmapFactory.Options参数获取图片的宽和高，然后再根据我们ImageView的宽高对图片进行一个很大比例压缩。</w:t>
      </w:r>
    </w:p>
    <w:p w14:paraId="7E657F7C" w14:textId="77777777" w:rsidR="00ED351A" w:rsidRDefault="00ED351A">
      <w:pPr>
        <w:widowControl/>
        <w:shd w:val="clear" w:color="auto" w:fill="FFFFFF"/>
        <w:spacing w:line="462" w:lineRule="atLeast"/>
        <w:jc w:val="left"/>
        <w:rPr>
          <w:color w:val="000000"/>
          <w:sz w:val="24"/>
          <w:szCs w:val="24"/>
        </w:rPr>
      </w:pPr>
      <w:r>
        <w:rPr>
          <w:rStyle w:val="a3"/>
          <w:rFonts w:hint="eastAsia"/>
          <w:color w:val="0000FF"/>
          <w:kern w:val="0"/>
          <w:sz w:val="24"/>
          <w:szCs w:val="24"/>
          <w:shd w:val="clear" w:color="auto" w:fill="FFFFFF"/>
          <w:lang w:bidi="ar"/>
        </w:rPr>
        <w:t>CTO问：</w:t>
      </w:r>
      <w:r>
        <w:rPr>
          <w:rFonts w:hint="eastAsia"/>
          <w:color w:val="000000"/>
          <w:kern w:val="0"/>
          <w:sz w:val="24"/>
          <w:szCs w:val="24"/>
          <w:shd w:val="clear" w:color="auto" w:fill="FFFFFF"/>
          <w:lang w:bidi="ar"/>
        </w:rPr>
        <w:t>那你说说弱引用是怎么使用的？</w:t>
      </w:r>
    </w:p>
    <w:p w14:paraId="16D8BAE0" w14:textId="77777777" w:rsidR="00ED351A" w:rsidRDefault="00ED351A">
      <w:pPr>
        <w:widowControl/>
        <w:shd w:val="clear" w:color="auto" w:fill="FFFFFF"/>
        <w:spacing w:line="462" w:lineRule="atLeast"/>
        <w:jc w:val="left"/>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WeakRefrence是一个类，在ArrayList中我们把这个类作为对象传递进去，把我们的图片放在WeakRefrence里面，这样当davlik虚拟机内存不够用的时候，就会把WeakRefrence对象回收掉，这样我们在WeakRefrence里面保存的数据也被回收了。</w:t>
      </w:r>
    </w:p>
    <w:p w14:paraId="1385DC8C" w14:textId="77777777" w:rsidR="00ED351A" w:rsidRDefault="00ED351A">
      <w:pPr>
        <w:widowControl/>
        <w:shd w:val="clear" w:color="auto" w:fill="FFFFFF"/>
        <w:spacing w:line="462" w:lineRule="atLeast"/>
        <w:jc w:val="left"/>
        <w:rPr>
          <w:color w:val="000000"/>
          <w:sz w:val="24"/>
          <w:szCs w:val="24"/>
        </w:rPr>
      </w:pPr>
      <w:r>
        <w:rPr>
          <w:rStyle w:val="a3"/>
          <w:rFonts w:hint="eastAsia"/>
          <w:color w:val="000000"/>
          <w:kern w:val="0"/>
          <w:sz w:val="24"/>
          <w:szCs w:val="24"/>
          <w:shd w:val="clear" w:color="auto" w:fill="FFFFFF"/>
          <w:lang w:bidi="ar"/>
        </w:rPr>
        <w:t>面试吐槽：</w:t>
      </w:r>
    </w:p>
    <w:p w14:paraId="116AB10B"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       阳哥在上海的第二面终于遇到懂技术的人，把笔试、技术一面、人事、技术二面一气呵成的通了个关，不拖泥带水，最终人事给了基本薪资17k+1k多补助的offer，这种感觉也许只有你经历过了才能体会吧！相信黑马学子经过四个月的刻苦磨练也能远远超过我的水平。加油吧，骚年们！</w:t>
      </w:r>
    </w:p>
    <w:p w14:paraId="45169FBA" w14:textId="77777777" w:rsidR="00ED351A" w:rsidRDefault="00C9092C">
      <w:pPr>
        <w:jc w:val="center"/>
      </w:pPr>
      <w:r>
        <w:rPr>
          <w:noProof/>
        </w:rPr>
        <w:drawing>
          <wp:inline distT="0" distB="0" distL="0" distR="0" wp14:anchorId="4A7934C2" wp14:editId="26E9C155">
            <wp:extent cx="6136640" cy="4328160"/>
            <wp:effectExtent l="0" t="0" r="10160" b="0"/>
            <wp:docPr id="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6640" cy="4328160"/>
                    </a:xfrm>
                    <a:prstGeom prst="rect">
                      <a:avLst/>
                    </a:prstGeom>
                    <a:noFill/>
                    <a:ln>
                      <a:noFill/>
                    </a:ln>
                  </pic:spPr>
                </pic:pic>
              </a:graphicData>
            </a:graphic>
          </wp:inline>
        </w:drawing>
      </w:r>
    </w:p>
    <w:p w14:paraId="0FFA8D45" w14:textId="77777777" w:rsidR="00ED351A" w:rsidRDefault="00C9092C">
      <w:pPr>
        <w:jc w:val="center"/>
      </w:pPr>
      <w:r>
        <w:rPr>
          <w:noProof/>
        </w:rPr>
        <w:drawing>
          <wp:inline distT="0" distB="0" distL="0" distR="0" wp14:anchorId="70AA9EF6" wp14:editId="5CA12F56">
            <wp:extent cx="6319520" cy="4328160"/>
            <wp:effectExtent l="0" t="0" r="5080" b="0"/>
            <wp:docPr id="7"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19520" cy="4328160"/>
                    </a:xfrm>
                    <a:prstGeom prst="rect">
                      <a:avLst/>
                    </a:prstGeom>
                    <a:noFill/>
                    <a:ln>
                      <a:noFill/>
                    </a:ln>
                  </pic:spPr>
                </pic:pic>
              </a:graphicData>
            </a:graphic>
          </wp:inline>
        </w:drawing>
      </w:r>
    </w:p>
    <w:p w14:paraId="1A0A5CB8" w14:textId="77777777" w:rsidR="00ED351A" w:rsidRDefault="00ED351A">
      <w:pPr>
        <w:pStyle w:val="2"/>
        <w:rPr>
          <w:rFonts w:ascii="微软雅黑" w:eastAsia="微软雅黑" w:hAnsi="微软雅黑" w:cs="微软雅黑" w:hint="default"/>
          <w:b w:val="0"/>
          <w:color w:val="000000"/>
          <w:sz w:val="27"/>
          <w:szCs w:val="27"/>
          <w:shd w:val="clear" w:color="auto" w:fill="FFFFFF"/>
        </w:rPr>
      </w:pPr>
      <w:bookmarkStart w:id="68" w:name="_Toc21943"/>
      <w:r>
        <w:rPr>
          <w:rStyle w:val="a3"/>
          <w:rFonts w:ascii="微软雅黑" w:eastAsia="微软雅黑" w:hAnsi="微软雅黑" w:cs="微软雅黑"/>
          <w:color w:val="000000"/>
          <w:sz w:val="27"/>
          <w:szCs w:val="27"/>
          <w:shd w:val="clear" w:color="auto" w:fill="FFFFFF"/>
        </w:rPr>
        <w:t>挑战公司No.3：</w:t>
      </w:r>
      <w:r>
        <w:rPr>
          <w:rFonts w:ascii="微软雅黑" w:eastAsia="微软雅黑" w:hAnsi="微软雅黑" w:cs="微软雅黑"/>
          <w:b w:val="0"/>
          <w:color w:val="000000"/>
          <w:sz w:val="27"/>
          <w:szCs w:val="27"/>
          <w:shd w:val="clear" w:color="auto" w:fill="FFFFFF"/>
        </w:rPr>
        <w:t>中阜投融资产管理股份有限公司---中投融</w:t>
      </w:r>
      <w:bookmarkEnd w:id="68"/>
    </w:p>
    <w:p w14:paraId="1A93D1B8" w14:textId="77777777" w:rsidR="00ED351A" w:rsidRDefault="00ED351A">
      <w:pPr>
        <w:rPr>
          <w:color w:val="000000"/>
          <w:sz w:val="27"/>
          <w:szCs w:val="27"/>
          <w:shd w:val="clear" w:color="auto" w:fill="FFFFFF"/>
        </w:rPr>
      </w:pPr>
      <w:r>
        <w:rPr>
          <w:rStyle w:val="a3"/>
          <w:color w:val="000000"/>
          <w:sz w:val="27"/>
          <w:szCs w:val="27"/>
          <w:shd w:val="clear" w:color="auto" w:fill="FFFFFF"/>
        </w:rPr>
        <w:t>公司地址：</w:t>
      </w:r>
      <w:r>
        <w:rPr>
          <w:rFonts w:hint="eastAsia"/>
          <w:color w:val="000000"/>
          <w:sz w:val="27"/>
          <w:szCs w:val="27"/>
          <w:shd w:val="clear" w:color="auto" w:fill="FFFFFF"/>
        </w:rPr>
        <w:t>上海市静安区威海路228号招商局广场南楼21楼</w:t>
      </w:r>
    </w:p>
    <w:p w14:paraId="33E12F46" w14:textId="77777777" w:rsidR="00ED351A" w:rsidRDefault="00C9092C">
      <w:pPr>
        <w:jc w:val="center"/>
      </w:pPr>
      <w:r>
        <w:rPr>
          <w:noProof/>
        </w:rPr>
        <w:drawing>
          <wp:inline distT="0" distB="0" distL="0" distR="0" wp14:anchorId="2EA1ECB5" wp14:editId="150295E7">
            <wp:extent cx="4104640" cy="3027680"/>
            <wp:effectExtent l="0" t="0" r="10160" b="0"/>
            <wp:docPr id="8"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4640" cy="3027680"/>
                    </a:xfrm>
                    <a:prstGeom prst="rect">
                      <a:avLst/>
                    </a:prstGeom>
                    <a:noFill/>
                    <a:ln>
                      <a:noFill/>
                    </a:ln>
                  </pic:spPr>
                </pic:pic>
              </a:graphicData>
            </a:graphic>
          </wp:inline>
        </w:drawing>
      </w:r>
    </w:p>
    <w:p w14:paraId="60DF697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面试时间：</w:t>
      </w:r>
      <w:r>
        <w:rPr>
          <w:rFonts w:hint="eastAsia"/>
          <w:color w:val="000000"/>
          <w:kern w:val="0"/>
          <w:sz w:val="24"/>
          <w:szCs w:val="24"/>
          <w:shd w:val="clear" w:color="auto" w:fill="FFFFFF"/>
          <w:lang w:bidi="ar"/>
        </w:rPr>
        <w:t>5月12日 16:30 PM.</w:t>
      </w:r>
    </w:p>
    <w:p w14:paraId="75DD0C28"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面试结果：</w:t>
      </w:r>
      <w:r>
        <w:rPr>
          <w:rFonts w:hint="eastAsia"/>
          <w:color w:val="000000"/>
          <w:kern w:val="0"/>
          <w:sz w:val="24"/>
          <w:szCs w:val="24"/>
          <w:shd w:val="clear" w:color="auto" w:fill="FFFFFF"/>
          <w:lang w:bidi="ar"/>
        </w:rPr>
        <w:t>顺利拿下Android工程师，15K offer+1k住房补贴=16k:victory:</w:t>
      </w:r>
    </w:p>
    <w:p w14:paraId="3C28614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面试过程：</w:t>
      </w:r>
    </w:p>
    <w:p w14:paraId="7427C4DD"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16:30 到公司，因为这一天安排了3家面试，这家本来是安排的16:00的，但是迟到了半个小时，不过企业招人都比较急，这个可以理解。</w:t>
      </w:r>
    </w:p>
    <w:p w14:paraId="34B852B7"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16:30~16:40 填写面试登记表，这家没有笔试题，填完后坐在公司前台附件的沙发上等了几分钟，桌子上放了一盘水果糖，诱人，也不敢吃，哈哈。</w:t>
      </w:r>
    </w:p>
    <w:p w14:paraId="1E49F6D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16:40~17:15 跟一位Android程序员进行第一轮PK。</w:t>
      </w:r>
    </w:p>
    <w:p w14:paraId="168F976F"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17:20~17:50 跟项目经理进行第二轮PK。</w:t>
      </w:r>
    </w:p>
    <w:p w14:paraId="1DB1446F"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17:50~18:00 跟人事谈薪资。</w:t>
      </w:r>
    </w:p>
    <w:p w14:paraId="349B1843" w14:textId="77777777" w:rsidR="00ED351A" w:rsidRDefault="00ED351A">
      <w:pPr>
        <w:widowControl/>
        <w:shd w:val="clear" w:color="auto" w:fill="FFFFFF"/>
        <w:spacing w:line="462" w:lineRule="atLeast"/>
        <w:jc w:val="left"/>
        <w:rPr>
          <w:color w:val="000000"/>
          <w:szCs w:val="21"/>
        </w:rPr>
      </w:pPr>
    </w:p>
    <w:p w14:paraId="3CFE962F"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疯狂的笔试+面试记录（前方内容“高能”:funk:，请准备高度精神集中前行）：</w:t>
      </w:r>
    </w:p>
    <w:p w14:paraId="0DD46CBB" w14:textId="77777777" w:rsidR="00ED351A" w:rsidRDefault="00ED351A">
      <w:pPr>
        <w:widowControl/>
        <w:jc w:val="left"/>
      </w:pPr>
    </w:p>
    <w:p w14:paraId="295C0BBD"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1. 笔试</w:t>
      </w:r>
    </w:p>
    <w:p w14:paraId="4B3B2847"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w:t>
      </w:r>
      <w:r>
        <w:rPr>
          <w:rFonts w:hint="eastAsia"/>
          <w:color w:val="FF0000"/>
          <w:kern w:val="0"/>
          <w:sz w:val="24"/>
          <w:szCs w:val="24"/>
          <w:shd w:val="clear" w:color="auto" w:fill="FFFFFF"/>
          <w:lang w:bidi="ar"/>
        </w:rPr>
        <w:t>这一家没有笔试题，其实阳哥发现一个规律，一般Android开发团队刚刚组建的，或者Android开发人员不多的企业基本都没有笔试这一环节，这可能是他们公司的Android开发团队各方面还没有形成一套标准的流程原因吧。</w:t>
      </w:r>
    </w:p>
    <w:p w14:paraId="378504BC" w14:textId="77777777" w:rsidR="00ED351A" w:rsidRDefault="00ED351A">
      <w:pPr>
        <w:widowControl/>
        <w:shd w:val="clear" w:color="auto" w:fill="FFFFFF"/>
        <w:spacing w:line="462" w:lineRule="atLeast"/>
        <w:jc w:val="left"/>
        <w:rPr>
          <w:color w:val="000000"/>
          <w:szCs w:val="21"/>
        </w:rPr>
      </w:pPr>
    </w:p>
    <w:p w14:paraId="05136B14"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2. 第一轮技术面试过程问答精选：</w:t>
      </w:r>
    </w:p>
    <w:p w14:paraId="54FF9C61"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面试我的哥们儿比较腼腆，也许是他也刚进公司没多久的缘故，好像才4个月的样子。他主要问了我都做过哪些Android项目，怎么学习的Android，都做过哪些Android控件，然后他又问了一个他们公司目前正在做的项目遇到的一个难题，问我怎么解决。</w:t>
      </w:r>
    </w:p>
    <w:p w14:paraId="6D1F2554"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PS：</w:t>
      </w:r>
      <w:r>
        <w:rPr>
          <w:rFonts w:hint="eastAsia"/>
          <w:color w:val="FF0000"/>
          <w:kern w:val="0"/>
          <w:sz w:val="24"/>
          <w:szCs w:val="24"/>
          <w:shd w:val="clear" w:color="auto" w:fill="FFFFFF"/>
          <w:lang w:bidi="ar"/>
        </w:rPr>
        <w:t>最后这个问题，阳哥感觉他并不是在考察我的技术，而是以请教我问题的态度在向我咨询了。面试能面到这种程度，基本已经有戏了。</w:t>
      </w:r>
    </w:p>
    <w:p w14:paraId="5EE7FD87"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介绍下你都做过哪些Android项目？</w:t>
      </w:r>
    </w:p>
    <w:p w14:paraId="04F6012F"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这自己主要做过3个项目，新闻类的，应用平台类的，手机管理类的，其中自己参与多也做的成熟的是新闻类的一款App。</w:t>
      </w:r>
    </w:p>
    <w:p w14:paraId="6C981315"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上面的三种类型的项目，都是黑马Android课程体系中的教案，因此介绍项目基本没压力。</w:t>
      </w:r>
    </w:p>
    <w:p w14:paraId="2120F083"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那你在项目的开发中担任一个什么角色？</w:t>
      </w:r>
    </w:p>
    <w:p w14:paraId="07B78A04"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这样的问题其实很多面试官都问我了，感觉被问到的概率有80%，此种问题显然是想考察我们的担当能力，技术担当和责任担当。在上海黑马66期的开班典礼上，我是这样给大家说的，我们66期有70多位同学，我们班分成10个小组，每个小组选出一名组长，组长负责全组的学习，组长不是固定不变的，每周考试一次，每次考试成绩高者为组长。每次考试如果这个组的平均分在班排名低的，组长得无条件接受惩罚。在黑马，没有个人排名，只有团队排名，我们更注重团队的协同能力，而不注重个人的表现。</w:t>
      </w:r>
    </w:p>
    <w:p w14:paraId="2736665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我在这个项目中属于主要参与者之一吧，或者说是主要负责人，我们Android项目不像是javaweb项目那样需要大量的程序员，像我们的项目，总共2到3个程序员3个月功夫就能搞定，因此我们几个人也没有绝对的说谁领导谁。不过这样的项目，让我们任何一个人去开发都是很OK的，只是时间问题。</w:t>
      </w:r>
    </w:p>
    <w:p w14:paraId="6CFFE101"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你们用什么代码管理软件？</w:t>
      </w:r>
    </w:p>
    <w:p w14:paraId="2F67CA51"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SVN。</w:t>
      </w:r>
    </w:p>
    <w:p w14:paraId="3BC94F15"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在黑马有专门的一节课是讲SVN和Git的，并且后面的项目也是用SVN跟大家进行代码共享的。</w:t>
      </w:r>
    </w:p>
    <w:p w14:paraId="34EBA14F"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你学习Android的途径都有哪些？</w:t>
      </w:r>
    </w:p>
    <w:p w14:paraId="4E9834E1"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现在是互联网时代了，不像我们大学时代主要通过书本学习。在大学的时候选修的Java课程，那时候还是诺基亚时代，图书馆的移动开发书架基本是被诺基亚的塞班占据的。自己大学毕业的时候Android已经开始风靡全国了，那时候自己从网络上看到的Android开发的各种视频，然后开始学习的Android。自己在Android的开发中遇到的各种问题一般都是靠百度解决的，说度娘是好老师真不为过，其实也用过Google，不过被屏蔽了，也懒得翻墙，百度现在做的也不差，百度出来的Android技术主要来自如下专业网站，比如：CSDN、51CTO、ITEye、AndroidBus、EOEAndroid等，对了还有一个国外的没有被屏蔽的网站是Github，我们项目中的很多控件其实都是从Github上学习过来的。</w:t>
      </w:r>
    </w:p>
    <w:p w14:paraId="40318C22"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那你从Github上都用到过什么控件？</w:t>
      </w:r>
    </w:p>
    <w:p w14:paraId="47D9B983"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Github上的开源项目非常的多，基本上你想用的东西都有，比如xUtils、HelloCharts、Clander、SlideMenu、SeatTable、LDrawer、SmoothProgress、Touch Gallery、ViewPagerIndicator。</w:t>
      </w:r>
    </w:p>
    <w:p w14:paraId="06AEA32C"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你自己有做过自定义控件吗？</w:t>
      </w:r>
    </w:p>
    <w:p w14:paraId="74B6748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自定义控件做过，比如我们项目中的SlideMenu，LazyViewPager，Pull2RefreshListView，VerticalSeekbar,RandomLayout等都是自定义控件。哦，对了，最近我刚给我女朋友还做了一个HideSlideBar控件，我可以让你看一看。里面主要由VerticalSeekBar+ProgressBar+NineOldAnimation完成的。</w:t>
      </w:r>
    </w:p>
    <w:p w14:paraId="16A11299"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我把我自己做的自定义控件给他演示了一遍，这个是我女朋友项目中需要用的一个需求，她不会做，我帮她写了一个Demo，没想到正好用上了。</w:t>
      </w:r>
    </w:p>
    <w:p w14:paraId="3C5329DC"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哦，不错，你这个动画用的是属性动画吧？</w:t>
      </w:r>
    </w:p>
    <w:p w14:paraId="5D79B23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对的，这个属性动画，用了JakeWharton大神的开源框架。不过这个属性动画其实自己写也可以，内部原理比较简单，就是给控件设置一个开始位置，一个结束位置，设置一个延时时间，然后不停的更改控件的layout位置即可。</w:t>
      </w:r>
    </w:p>
    <w:p w14:paraId="20B5D067"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这个东西在黑马的项目中都有讲解，回答不难，在Android应用中我们会用到很多第三发的框架，我们不仅仅要会用别人的东西还必须知道别人写这个东西的内部原理。</w:t>
      </w:r>
    </w:p>
    <w:p w14:paraId="7A08C7A5"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那好，现在我们有个项目遇到一个问题，你看如果让你做你应该怎么去解决？</w:t>
      </w:r>
    </w:p>
    <w:p w14:paraId="3DE0090A"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这时候，阳哥已经感觉到自己已经PK成功了。不过面试官性格也不错，遇到问题善于寻求外界的任何帮助。</w:t>
      </w:r>
    </w:p>
    <w:p w14:paraId="56C7A776"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可以的，什么需求您讲吧，我听听。</w:t>
      </w:r>
    </w:p>
    <w:p w14:paraId="44704A1C"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我们的项目中有多个Fragment，Fragment A跳转到Fragment B，Fragment B跳转到FragmentC，那么这时候我多次按返回键，如何能让Fragment跟Activity的任务栈一样，依次从FragmentC跳转到FragmentB，再跳转到FragmentA？</w:t>
      </w:r>
    </w:p>
    <w:p w14:paraId="22D7F1C2"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这个确实是需要比较棘手的问题。其实面试官也知道你没有做过类似需求的开发，事实也是这样。这就比较考验临场发挥能力了。这种问题可以从模仿Activity任务栈考虑解决。任务栈是一种数据结构，我们可以自定义这种数据结构，然后管理这个数据结构，但是每个Fragment都是独立的，如何把这些独立的Fragment关联起来，这都是需要考虑的问题。</w:t>
      </w:r>
    </w:p>
    <w:p w14:paraId="5162744B"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需求应该很好实现。我们可以这样，首先定义一个BaseFragment，让FragmentA、FragmentB、FragmentC都继承BaseFragment，第二在BaseFragment中定义一个ArrayList，每打开一个Fragment，把这个Fragment对象添加到ArrayList中，这样这个ArrayList就可以当做一个栈结构，第三我们需要设置返回键监听，当监听到返回键的时候，查看当前ArrayList中倒数第二个Fragment有没有Fragment，如果有则取出该Fragment并把ArrayList中末尾Fragment删除，然后用FragmentManager的Replace方法，将当前Fragment替换成最新Fragment即可，如果ArrayList中只有一个Fragment，且监听到了返回键，那就不对Fragment做处理，同时也不拦截该事件，这样也不会影响其他Activity之间的切换。</w:t>
      </w:r>
    </w:p>
    <w:p w14:paraId="491452C3"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回答了上面的问题后，面试官说他回去试试，然后就去叫他们的领导了。</w:t>
      </w:r>
    </w:p>
    <w:p w14:paraId="2BB7E3CC" w14:textId="77777777" w:rsidR="00ED351A" w:rsidRDefault="00ED351A">
      <w:pPr>
        <w:widowControl/>
        <w:jc w:val="left"/>
      </w:pPr>
    </w:p>
    <w:p w14:paraId="48AAE499"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3. 第二轮技术复试过程问答精选：</w:t>
      </w:r>
    </w:p>
    <w:p w14:paraId="5F10931A"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第二轮面试我的是个技术大拿，主要负责公司整个软件架构的设计，这家公司之前只有web端，全都是他干的，现在公司向移动端发展，因此最近一直在招Android和iOS开发人员，他不太懂Android，不然估计他一个人就能把一个Android项目搞定了。他问了我一些关于http、数据安全的知识，然后就开始跟我谈人生了，一直到他们快下班，他才把人事叫来跟我谈了谈薪资。</w:t>
      </w:r>
    </w:p>
    <w:p w14:paraId="19E83E44"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经理问：</w:t>
      </w:r>
      <w:r>
        <w:rPr>
          <w:rFonts w:hint="eastAsia"/>
          <w:color w:val="000000"/>
          <w:kern w:val="0"/>
          <w:sz w:val="24"/>
          <w:szCs w:val="24"/>
          <w:shd w:val="clear" w:color="auto" w:fill="FFFFFF"/>
          <w:lang w:bidi="ar"/>
        </w:rPr>
        <w:t>你做的Android的项目跟服务器交互都有哪些接口？</w:t>
      </w:r>
    </w:p>
    <w:p w14:paraId="7DA966CE"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大家不要被接口这个词给迷惑了。这里的接口不是java中的接口类，也不是很高大上的东西，其实换成大白话就是你们的客户端跟服务端是如何实现数据的交互的。</w:t>
      </w:r>
    </w:p>
    <w:p w14:paraId="66D9DE33"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我们的接口有多种形式，第一种是http的形式，客户端跟服务器通过http协议传输数据，比如我们的新闻列表的请求都是给服务器发送的get请求，然后服务器把数据发给我们，我们上传给服务的图片是通过http的post请求方式完成的。第二种是socket完成的，服务端开启ServerSocket，客户端开启socket，然后客户端跟服务端建立长连接，这样实现了客户端跟服务端数据的即时通信，通信的协议是我们公司按照xmpp开放协议的基础上修改的，其实xmpp协议就是一个xml格式的数据。第三种是集成了第三方接口，比如分享功能用的是ShareSDK，消息推送用的是JPush，内置广告用的是万普世纪。</w:t>
      </w:r>
    </w:p>
    <w:p w14:paraId="4F2E43F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经理问：</w:t>
      </w:r>
      <w:r>
        <w:rPr>
          <w:rFonts w:hint="eastAsia"/>
          <w:color w:val="000000"/>
          <w:kern w:val="0"/>
          <w:sz w:val="24"/>
          <w:szCs w:val="24"/>
          <w:shd w:val="clear" w:color="auto" w:fill="FFFFFF"/>
          <w:lang w:bidi="ar"/>
        </w:rPr>
        <w:t>你们http传输数据的时候安全是怎么保证的？</w:t>
      </w:r>
    </w:p>
    <w:p w14:paraId="3CF3053F"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我们的数据有些是需要安全设置的有些不需要，我们的新闻类数据不需要特殊的添加安全设置，而用户注册，用户登录以及用户隐私数据保存是考虑安全性的。用户的密码等信息肯定不能进行明文传输的，我们将用户的密码在本地进行了MD5算法的加密，然后再传输。同时保存在本地的时候也是加密后的数据。还有需要安全性更高的数据需要通过我们自定义协议通过Socket传输。</w:t>
      </w:r>
    </w:p>
    <w:p w14:paraId="521D0E8A"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经理问：</w:t>
      </w:r>
      <w:r>
        <w:rPr>
          <w:rFonts w:hint="eastAsia"/>
          <w:color w:val="000000"/>
          <w:kern w:val="0"/>
          <w:sz w:val="24"/>
          <w:szCs w:val="24"/>
          <w:shd w:val="clear" w:color="auto" w:fill="FFFFFF"/>
          <w:lang w:bidi="ar"/>
        </w:rPr>
        <w:t>那你知道MD5的原理吗？</w:t>
      </w:r>
    </w:p>
    <w:p w14:paraId="3FC3970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Cs w:val="21"/>
          <w:shd w:val="clear" w:color="auto" w:fill="FFFFFF"/>
          <w:lang w:bidi="ar"/>
        </w:rPr>
        <w:t>旁白：</w:t>
      </w:r>
      <w:r>
        <w:rPr>
          <w:rFonts w:hint="eastAsia"/>
          <w:color w:val="000000"/>
          <w:kern w:val="0"/>
          <w:sz w:val="24"/>
          <w:szCs w:val="24"/>
          <w:shd w:val="clear" w:color="auto" w:fill="FFFFFF"/>
          <w:lang w:bidi="ar"/>
        </w:rPr>
        <w:t>老程序员就是喜欢刨根问底，如果技术功底不雄厚的话确实这个问题很难应付，因为对于大多数人只需要用一个技术就行了，不会去关注他的内部原理。</w:t>
      </w:r>
    </w:p>
    <w:p w14:paraId="4D84D728"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MD5算以512位分组来处理输入的信息，且每一分组又被划分为16个32位子分组，经过了复杂处理后，输出由四个32位分组组成，将这四个32位分组级联后将生成一个128位散列值。这个过程是不可逆的，我们也把他叫做数据指纹，但是我们依然对用户的输入进行安全校验，如果是纯数字类型密码，是不允许注册的，因此就算你MD5加密了，黑客也可以通过彩虹碰撞的形式进行暴力破解。</w:t>
      </w:r>
    </w:p>
    <w:p w14:paraId="7C3EF28B"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接下来，经理问了我几个问题可能能难住我，关键是他也不懂Android，只能问我javaSE和思想上的一些东西，之后就开始跟我聊人生了，说他们公司是国企背景，自己在公司发展多么好，公司未来要做一个什么什么样的产品，公司弹性工作制，每年至少14薪，又问我女朋友在哪，什么时候考虑结婚，在哪买房，老家是哪的，爸妈是干什么工作的，你是如何规划未来的等等。。。。。</w:t>
      </w:r>
    </w:p>
    <w:p w14:paraId="15EBB69C" w14:textId="77777777" w:rsidR="00ED351A" w:rsidRDefault="00ED351A">
      <w:pPr>
        <w:widowControl/>
        <w:shd w:val="clear" w:color="auto" w:fill="FFFFFF"/>
        <w:spacing w:line="462" w:lineRule="atLeast"/>
        <w:jc w:val="left"/>
        <w:rPr>
          <w:color w:val="000000"/>
          <w:szCs w:val="21"/>
        </w:rPr>
      </w:pPr>
    </w:p>
    <w:p w14:paraId="0EC938BF"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4. 人事面试：</w:t>
      </w:r>
    </w:p>
    <w:p w14:paraId="5892A218"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这家的人事面试与其说是人事面试还不如说成人事咨询，人事跟我介绍了公司背景，跟我谈了薪资，跟我谈了入职安排，又谈公司发展，公司的福利待遇等等。人事的最后一个问题都是出奇的相似，</w:t>
      </w:r>
    </w:p>
    <w:p w14:paraId="0C616117"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我该问你的问题都问完了，你还有什么要问我的吗？</w:t>
      </w:r>
    </w:p>
    <w:p w14:paraId="0ED67830"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这些问题千万不要一个都不问，这样人事会认为你这个应聘者对我们公司不感兴趣。如果有其他人也去面试，那么你就可以能被PASS了。其实我们真的想去这家公司的话，肯定会有一大堆问题的，但是也不要问的太多，问的太多显得你很啰嗦，人事的耐心也是有限的，同时也不要问太低级的问题。对于我们程序员来说，应该最关注如下两大类问题，一是自己将要加入的开发团队的情况，二是公司的薪资待遇以及员工培训发展情况。第一类问题显得我们技术专业，技术屌丝的特性被发挥的淋淋尽致，第二类问题很现实，我们不仅要眼前的工资还要考虑未来的发展。</w:t>
      </w:r>
    </w:p>
    <w:p w14:paraId="54CD9231"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FF0000"/>
          <w:kern w:val="0"/>
          <w:sz w:val="24"/>
          <w:szCs w:val="24"/>
          <w:shd w:val="clear" w:color="auto" w:fill="FFFFFF"/>
          <w:lang w:bidi="ar"/>
        </w:rPr>
        <w:t>咱们公司的技术团队目前有多少人，都做哪些项目？</w:t>
      </w:r>
    </w:p>
    <w:p w14:paraId="6D6E49F3"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公司目前技术团队还在不停的扩建，目前总共有十几名，不过服务端人比较多。现在主要做p2p理财类产品，这也是很火的一个趋势。</w:t>
      </w:r>
    </w:p>
    <w:p w14:paraId="3B17DB8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FF0000"/>
          <w:kern w:val="0"/>
          <w:sz w:val="24"/>
          <w:szCs w:val="24"/>
          <w:shd w:val="clear" w:color="auto" w:fill="FFFFFF"/>
          <w:lang w:bidi="ar"/>
        </w:rPr>
        <w:t>咱们公司给开发人员有定期的培训吗？</w:t>
      </w:r>
    </w:p>
    <w:p w14:paraId="1D4E75D5"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有的，公司每年都有拓展培训，拓展培训是针对全体员工的，技术团队的话每周或者每个月可能有技术分享活动，每周一名技术人员进行分享，同时可以获100元/次的奖励。</w:t>
      </w:r>
    </w:p>
    <w:p w14:paraId="660B3C66" w14:textId="77777777" w:rsidR="00ED351A" w:rsidRDefault="00ED351A">
      <w:pPr>
        <w:widowControl/>
        <w:jc w:val="left"/>
      </w:pPr>
      <w:r>
        <w:rPr>
          <w:rFonts w:hint="eastAsia"/>
          <w:color w:val="000000"/>
          <w:kern w:val="0"/>
          <w:szCs w:val="21"/>
          <w:shd w:val="clear" w:color="auto" w:fill="FFFFFF"/>
          <w:lang w:bidi="ar"/>
        </w:rPr>
        <w:br/>
      </w:r>
      <w:r>
        <w:rPr>
          <w:rStyle w:val="a3"/>
          <w:rFonts w:hint="eastAsia"/>
          <w:color w:val="000000"/>
          <w:kern w:val="0"/>
          <w:sz w:val="24"/>
          <w:szCs w:val="24"/>
          <w:shd w:val="clear" w:color="auto" w:fill="FFFFFF"/>
          <w:lang w:bidi="ar"/>
        </w:rPr>
        <w:t>面试吐槽：</w:t>
      </w:r>
    </w:p>
    <w:p w14:paraId="581914F5"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阳哥在上海第一天竟然面试了3家，上海这么大，每个公司都在不同的区，回到家已经晚上7点多了，我的感受只有一个字儿累，躺在床上就起不来了，不过还好今天本来是抱着被面试官“虐”的心态去的，结果没有被“虐”，而且还能旗开得胜。这给了我很多自信，不仅仅是对自己技术的自信，更是对黑马Android课程的自信。</w:t>
      </w:r>
    </w:p>
    <w:p w14:paraId="5545D72A"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最后送大家一句话：没有企业给不了的薪资，只有自己掌握不了的技术。没有自己掌握不了的技术，只有不够努力的自己。</w:t>
      </w:r>
    </w:p>
    <w:p w14:paraId="735C5021" w14:textId="77777777" w:rsidR="00ED351A" w:rsidRDefault="00C9092C">
      <w:pPr>
        <w:jc w:val="center"/>
      </w:pPr>
      <w:r>
        <w:rPr>
          <w:noProof/>
        </w:rPr>
        <w:drawing>
          <wp:inline distT="0" distB="0" distL="0" distR="0" wp14:anchorId="1F3D7099" wp14:editId="13156178">
            <wp:extent cx="3667760" cy="4297680"/>
            <wp:effectExtent l="0" t="0" r="0" b="0"/>
            <wp:docPr id="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760" cy="4297680"/>
                    </a:xfrm>
                    <a:prstGeom prst="rect">
                      <a:avLst/>
                    </a:prstGeom>
                    <a:noFill/>
                    <a:ln>
                      <a:noFill/>
                    </a:ln>
                  </pic:spPr>
                </pic:pic>
              </a:graphicData>
            </a:graphic>
          </wp:inline>
        </w:drawing>
      </w:r>
    </w:p>
    <w:p w14:paraId="377AF514" w14:textId="77777777" w:rsidR="00ED351A" w:rsidRDefault="00ED351A">
      <w:pPr>
        <w:pStyle w:val="2"/>
        <w:rPr>
          <w:rFonts w:ascii="微软雅黑" w:eastAsia="微软雅黑" w:hAnsi="微软雅黑" w:cs="微软雅黑" w:hint="default"/>
          <w:b w:val="0"/>
          <w:color w:val="000000"/>
          <w:sz w:val="27"/>
          <w:szCs w:val="27"/>
          <w:shd w:val="clear" w:color="auto" w:fill="FFFFFF"/>
        </w:rPr>
      </w:pPr>
      <w:bookmarkStart w:id="69" w:name="_Toc10217"/>
      <w:r>
        <w:rPr>
          <w:rStyle w:val="a3"/>
          <w:rFonts w:ascii="微软雅黑" w:eastAsia="微软雅黑" w:hAnsi="微软雅黑" w:cs="微软雅黑"/>
          <w:color w:val="000000"/>
          <w:sz w:val="27"/>
          <w:szCs w:val="27"/>
          <w:shd w:val="clear" w:color="auto" w:fill="FFFFFF"/>
        </w:rPr>
        <w:t>挑战公司No.4：</w:t>
      </w:r>
      <w:r>
        <w:rPr>
          <w:rFonts w:ascii="微软雅黑" w:eastAsia="微软雅黑" w:hAnsi="微软雅黑" w:cs="微软雅黑"/>
          <w:b w:val="0"/>
          <w:color w:val="000000"/>
          <w:sz w:val="27"/>
          <w:szCs w:val="27"/>
          <w:shd w:val="clear" w:color="auto" w:fill="FFFFFF"/>
        </w:rPr>
        <w:t>上海游竞网络科技有限公司---PLU</w:t>
      </w:r>
      <w:bookmarkEnd w:id="69"/>
    </w:p>
    <w:p w14:paraId="0318DA1C" w14:textId="77777777" w:rsidR="00ED351A" w:rsidRDefault="00ED351A">
      <w:pPr>
        <w:rPr>
          <w:color w:val="000000"/>
          <w:sz w:val="27"/>
          <w:szCs w:val="27"/>
          <w:shd w:val="clear" w:color="auto" w:fill="FFFFFF"/>
        </w:rPr>
      </w:pPr>
      <w:r>
        <w:rPr>
          <w:rStyle w:val="a3"/>
          <w:color w:val="000000"/>
          <w:sz w:val="27"/>
          <w:szCs w:val="27"/>
          <w:shd w:val="clear" w:color="auto" w:fill="FFFFFF"/>
        </w:rPr>
        <w:t>公司地址：</w:t>
      </w:r>
      <w:r>
        <w:rPr>
          <w:rFonts w:hint="eastAsia"/>
          <w:color w:val="000000"/>
          <w:sz w:val="27"/>
          <w:szCs w:val="27"/>
          <w:shd w:val="clear" w:color="auto" w:fill="FFFFFF"/>
        </w:rPr>
        <w:t>上海市闸北区广中西路777弄99号江裕大厦10层</w:t>
      </w:r>
    </w:p>
    <w:p w14:paraId="6B740F7A" w14:textId="77777777" w:rsidR="00ED351A" w:rsidRDefault="00C9092C">
      <w:pPr>
        <w:jc w:val="center"/>
      </w:pPr>
      <w:r>
        <w:rPr>
          <w:noProof/>
        </w:rPr>
        <w:drawing>
          <wp:inline distT="0" distB="0" distL="0" distR="0" wp14:anchorId="364901CD" wp14:editId="29D6DAB5">
            <wp:extent cx="2966720" cy="4003040"/>
            <wp:effectExtent l="0" t="0" r="5080" b="10160"/>
            <wp:docPr id="10"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66720" cy="4003040"/>
                    </a:xfrm>
                    <a:prstGeom prst="rect">
                      <a:avLst/>
                    </a:prstGeom>
                    <a:noFill/>
                    <a:ln>
                      <a:noFill/>
                    </a:ln>
                  </pic:spPr>
                </pic:pic>
              </a:graphicData>
            </a:graphic>
          </wp:inline>
        </w:drawing>
      </w:r>
    </w:p>
    <w:p w14:paraId="5E82BB13"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面试时间：</w:t>
      </w:r>
      <w:r>
        <w:rPr>
          <w:rFonts w:hint="eastAsia"/>
          <w:color w:val="000000"/>
          <w:kern w:val="0"/>
          <w:sz w:val="24"/>
          <w:szCs w:val="24"/>
          <w:shd w:val="clear" w:color="auto" w:fill="FFFFFF"/>
          <w:lang w:bidi="ar"/>
        </w:rPr>
        <w:t>5月13日 14:00 PM.</w:t>
      </w:r>
    </w:p>
    <w:p w14:paraId="584FAD2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面试结果：</w:t>
      </w:r>
      <w:r>
        <w:rPr>
          <w:rFonts w:hint="eastAsia"/>
          <w:color w:val="000000"/>
          <w:kern w:val="0"/>
          <w:sz w:val="24"/>
          <w:szCs w:val="24"/>
          <w:shd w:val="clear" w:color="auto" w:fill="FFFFFF"/>
          <w:lang w:bidi="ar"/>
        </w:rPr>
        <w:t>Android工程师，16K offer+500元住房补贴+490元交通和饭补+200元全勤奖=17.1k:victory:</w:t>
      </w:r>
    </w:p>
    <w:p w14:paraId="03B1B40B"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面试过程：</w:t>
      </w:r>
    </w:p>
    <w:p w14:paraId="5354B06F"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16:00到公司，这家公司在闸北区，比较远，不过办公楼很高大上。</w:t>
      </w:r>
    </w:p>
    <w:p w14:paraId="73017321"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16:00~16:30 填写面试登记表和笔试题。</w:t>
      </w:r>
    </w:p>
    <w:p w14:paraId="19AAACE8"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16:30~17:15 跟面试官进行技术PK（这家面试流程比较简洁，技术只考察一轮就让人事谈薪资了）。</w:t>
      </w:r>
    </w:p>
    <w:p w14:paraId="43B7F3C2"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17:20~17:40 跟人事谈人生谈薪资。</w:t>
      </w:r>
    </w:p>
    <w:p w14:paraId="030F2B27" w14:textId="77777777" w:rsidR="00ED351A" w:rsidRDefault="00ED351A">
      <w:pPr>
        <w:widowControl/>
        <w:shd w:val="clear" w:color="auto" w:fill="FFFFFF"/>
        <w:spacing w:line="462" w:lineRule="atLeast"/>
        <w:jc w:val="left"/>
        <w:rPr>
          <w:color w:val="000000"/>
          <w:szCs w:val="21"/>
        </w:rPr>
      </w:pPr>
    </w:p>
    <w:p w14:paraId="77F72A3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疯狂的笔试+面试记录（前方内容“高能”:funk:，请准备高度精神集中前行）：</w:t>
      </w:r>
    </w:p>
    <w:p w14:paraId="601A8E64" w14:textId="77777777" w:rsidR="00ED351A" w:rsidRDefault="00ED351A">
      <w:pPr>
        <w:widowControl/>
        <w:jc w:val="left"/>
      </w:pPr>
    </w:p>
    <w:p w14:paraId="75D57528"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1. 笔试</w:t>
      </w:r>
    </w:p>
    <w:p w14:paraId="18FC6FC7"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笔试是在公司前台旁白的桌子上做的。阳哥本来胆子就小，这一下搞的偷拍都没自信了，导致对焦不成功，拍出来的照片很模糊，大家凑合着看吧，我把图片上的试题以文本的形式列出来，如下。</w:t>
      </w:r>
    </w:p>
    <w:p w14:paraId="2758DCAB"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Activity的生命周期？</w:t>
      </w:r>
    </w:p>
    <w:p w14:paraId="17164884"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我晕，跟复深蓝的笔试题如此的雷同，难道他们两家公司技术人员互相抄袭的吗？忍住，不笑！</w:t>
      </w:r>
    </w:p>
    <w:p w14:paraId="4CE8B2D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onCreate、onStart、onResume、onPause、onStop、onDestroy、onRestart。</w:t>
      </w:r>
    </w:p>
    <w:p w14:paraId="1622A9FF"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Activity销毁前，如何保存Activity的状态？</w:t>
      </w:r>
    </w:p>
    <w:p w14:paraId="4AE049B8"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可以使用onSaveInstanceState（Bundle）方法将Activity中需要的数据保存起来，当下次重新启动Activity的时候在onCreate（Bundle）中获取Bundle数据。</w:t>
      </w:r>
    </w:p>
    <w:p w14:paraId="1978E685"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请介绍下Android中常用的5种布局？</w:t>
      </w:r>
    </w:p>
    <w:p w14:paraId="4E304B84"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LinearLayout、RelativeLayout、FrameLayout、RelativeLayout、TableLagout。</w:t>
      </w:r>
    </w:p>
    <w:p w14:paraId="2DCDE092"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请介绍下Android的数据存储方式？</w:t>
      </w:r>
    </w:p>
    <w:p w14:paraId="4E2CFDCE"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SharedPreference、XML、SQLite、文件系统、内存（如果算的话）。</w:t>
      </w:r>
    </w:p>
    <w:p w14:paraId="2F11AD97"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AIDL的全称是什么？如何工作？能处理哪些类型的数据？</w:t>
      </w:r>
    </w:p>
    <w:p w14:paraId="543D46F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p>
    <w:p w14:paraId="4DD7FB52"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① Android Interface Definition Language</w:t>
      </w:r>
    </w:p>
    <w:p w14:paraId="71D15C37"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② AIDL一般用于远程服务，也就是进程间通信。我们可以分服务端和客户端，服务端声明AIDL文件，该文件命名为xxx.aidl,ADT会自动将xxx.aidl生成代码文件，代码文件提供了aidl中接口的实现。客户端如果要使用服务端提供的服务需要将xxx.aidl文件放到客户端源代码目录下，然后生成xxx.java类，客户端通过bindService的形参ServiceConnection的onServiceConnected获取到Service对象，这个对象通过Stub.asInterface（service）返回aidl的实现类。之后我们就可用调用这个aidl的实现类。</w:t>
      </w:r>
    </w:p>
    <w:p w14:paraId="07CBAB9C"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③ 基本数据类型都可以，复杂对象也可以，只不过需要实现Parcelable接口。</w:t>
      </w:r>
    </w:p>
    <w:p w14:paraId="2B833C71"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请介绍一下handler机制？</w:t>
      </w:r>
    </w:p>
    <w:p w14:paraId="64B27A7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Android中handler多用于主线程和子线程之间的通信，比如在Android中子线程是不允许修改UI的，如果修改只能让子线程给主线程通过handler发送message，然后主线程进行修改。Handler整个机制的实现，还依赖Looper、Message两个核心内容。在主线程中Android默认给我们创建了Looper</w:t>
      </w:r>
    </w:p>
    <w:p w14:paraId="2E100E27"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java如何调用c、c++语言？</w:t>
      </w:r>
    </w:p>
    <w:p w14:paraId="38FBC47C"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java通过JNI调用C/C++代码，在使用的时候首先通过System.loadLibrary("xxx")将xxx.so文件加载到jvm中，同时在类中必须对so文件中的方法进行生命，格式:public native void test();</w:t>
      </w:r>
    </w:p>
    <w:p w14:paraId="2DADAC7A"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Android分几层，分别是什么？</w:t>
      </w:r>
    </w:p>
    <w:p w14:paraId="7ABE9F94"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四层。Linux Core、Libraries（Android Runtime）、Application Framework、Applications。</w:t>
      </w:r>
    </w:p>
    <w:p w14:paraId="7DFCFA1B"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final、finally、finalize的区别？</w:t>
      </w:r>
    </w:p>
    <w:p w14:paraId="6D13DC0F"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第一个是关键字最终，用final修饰的类为最终类，不能被继承，修饰的方法不能被覆写，修饰的变量不能被改变。finally是异常体系中的关键字，当系统遇到异常是，在进行trycatch的时候，finally代码块里的代码是必须被执行的。finalize是Object类中的方法，当GC回收对象时回调的方法。</w:t>
      </w:r>
    </w:p>
    <w:p w14:paraId="2DEE2E33"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heap和stack的区别？</w:t>
      </w:r>
    </w:p>
    <w:p w14:paraId="256F330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堆和栈。栈存放对象的引用，堆存放对象实体。堆中的对象是有jvm的垃圾回收器负责回收。</w:t>
      </w:r>
    </w:p>
    <w:p w14:paraId="36050E26" w14:textId="77777777" w:rsidR="00ED351A" w:rsidRDefault="00ED351A">
      <w:pPr>
        <w:widowControl/>
        <w:shd w:val="clear" w:color="auto" w:fill="FFFFFF"/>
        <w:spacing w:line="462" w:lineRule="atLeast"/>
        <w:jc w:val="left"/>
        <w:rPr>
          <w:color w:val="000000"/>
          <w:szCs w:val="21"/>
        </w:rPr>
      </w:pPr>
    </w:p>
    <w:p w14:paraId="7AFC9EA5"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2. 第一轮技术面试过程问答精选：</w:t>
      </w:r>
    </w:p>
    <w:p w14:paraId="485F0DC9" w14:textId="77777777" w:rsidR="00ED351A" w:rsidRDefault="00ED351A">
      <w:pPr>
        <w:widowControl/>
        <w:shd w:val="clear" w:color="auto" w:fill="FFFFFF"/>
        <w:spacing w:line="462" w:lineRule="atLeast"/>
        <w:jc w:val="left"/>
        <w:rPr>
          <w:color w:val="000000"/>
          <w:kern w:val="0"/>
          <w:sz w:val="24"/>
          <w:szCs w:val="24"/>
          <w:shd w:val="clear" w:color="auto" w:fill="FFFFFF"/>
          <w:lang w:bidi="ar"/>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面试我的是85年出生的Android组组长（这是后来他们公司人事给我打电话让我入职的时候，跟我说的）。他们公司是做游戏视频直播平台的，因此对app的性能要求比较高，他用手机让我看了一段代码。代码（记得不是很清楚了）大概如下：</w:t>
      </w:r>
    </w:p>
    <w:p w14:paraId="01A0BCF4" w14:textId="77777777" w:rsidR="00ED351A" w:rsidRDefault="00ED351A" w:rsidP="00FB6293">
      <w:pPr>
        <w:pStyle w:val="a9"/>
        <w:numPr>
          <w:ilvl w:val="0"/>
          <w:numId w:val="9"/>
        </w:numPr>
      </w:pPr>
      <w:r>
        <w:rPr>
          <w:rFonts w:hint="eastAsia"/>
        </w:rPr>
        <w:t>public class MainActivity extends Activity {</w:t>
      </w:r>
    </w:p>
    <w:p w14:paraId="0E7D8375" w14:textId="77777777" w:rsidR="00ED351A" w:rsidRDefault="00ED351A" w:rsidP="00FB6293">
      <w:pPr>
        <w:pStyle w:val="a9"/>
        <w:numPr>
          <w:ilvl w:val="0"/>
          <w:numId w:val="9"/>
        </w:numPr>
      </w:pPr>
      <w:r>
        <w:rPr>
          <w:rFonts w:hint="eastAsia"/>
        </w:rPr>
        <w:t xml:space="preserve">        @Override</w:t>
      </w:r>
    </w:p>
    <w:p w14:paraId="0028D66F" w14:textId="77777777" w:rsidR="00ED351A" w:rsidRDefault="00ED351A" w:rsidP="00FB6293">
      <w:pPr>
        <w:pStyle w:val="a9"/>
        <w:numPr>
          <w:ilvl w:val="0"/>
          <w:numId w:val="9"/>
        </w:numPr>
      </w:pPr>
      <w:r>
        <w:rPr>
          <w:rFonts w:hint="eastAsia"/>
        </w:rPr>
        <w:t xml:space="preserve">        protected void onCreate(Bundle savedInstanceState) {</w:t>
      </w:r>
    </w:p>
    <w:p w14:paraId="39B6FE69" w14:textId="77777777" w:rsidR="00ED351A" w:rsidRDefault="00ED351A" w:rsidP="00FB6293">
      <w:pPr>
        <w:pStyle w:val="a9"/>
        <w:numPr>
          <w:ilvl w:val="0"/>
          <w:numId w:val="9"/>
        </w:numPr>
      </w:pPr>
      <w:r>
        <w:rPr>
          <w:rFonts w:hint="eastAsia"/>
        </w:rPr>
        <w:t xml:space="preserve">                super.onCreate(savedInstanceState);</w:t>
      </w:r>
    </w:p>
    <w:p w14:paraId="3C4AC612" w14:textId="77777777" w:rsidR="00ED351A" w:rsidRDefault="00ED351A" w:rsidP="00FB6293">
      <w:pPr>
        <w:pStyle w:val="a9"/>
        <w:numPr>
          <w:ilvl w:val="0"/>
          <w:numId w:val="9"/>
        </w:numPr>
      </w:pPr>
      <w:r>
        <w:rPr>
          <w:rFonts w:hint="eastAsia"/>
        </w:rPr>
        <w:t xml:space="preserve">                setContentView(R.layout.activity_main);</w:t>
      </w:r>
    </w:p>
    <w:p w14:paraId="1B9D6866" w14:textId="77777777" w:rsidR="00ED351A" w:rsidRDefault="00ED351A" w:rsidP="00FB6293">
      <w:pPr>
        <w:pStyle w:val="a9"/>
        <w:numPr>
          <w:ilvl w:val="0"/>
          <w:numId w:val="9"/>
        </w:numPr>
      </w:pPr>
      <w:r>
        <w:rPr>
          <w:rFonts w:hint="eastAsia"/>
        </w:rPr>
        <w:t xml:space="preserve">                new Thread(new Runnable() {</w:t>
      </w:r>
    </w:p>
    <w:p w14:paraId="00BACBF4" w14:textId="77777777" w:rsidR="00ED351A" w:rsidRDefault="00ED351A" w:rsidP="00FB6293">
      <w:pPr>
        <w:pStyle w:val="a9"/>
        <w:numPr>
          <w:ilvl w:val="0"/>
          <w:numId w:val="9"/>
        </w:numPr>
      </w:pPr>
      <w:r>
        <w:rPr>
          <w:rFonts w:hint="eastAsia"/>
        </w:rPr>
        <w:t xml:space="preserve">                        @Override</w:t>
      </w:r>
    </w:p>
    <w:p w14:paraId="192EFA47" w14:textId="77777777" w:rsidR="00ED351A" w:rsidRDefault="00ED351A" w:rsidP="00FB6293">
      <w:pPr>
        <w:pStyle w:val="a9"/>
        <w:numPr>
          <w:ilvl w:val="0"/>
          <w:numId w:val="9"/>
        </w:numPr>
      </w:pPr>
      <w:r>
        <w:rPr>
          <w:rFonts w:hint="eastAsia"/>
        </w:rPr>
        <w:t xml:space="preserve">                        public void run() {</w:t>
      </w:r>
    </w:p>
    <w:p w14:paraId="3A4436D5" w14:textId="77777777" w:rsidR="00ED351A" w:rsidRDefault="00ED351A" w:rsidP="00FB6293">
      <w:pPr>
        <w:pStyle w:val="a9"/>
        <w:numPr>
          <w:ilvl w:val="0"/>
          <w:numId w:val="9"/>
        </w:numPr>
      </w:pPr>
      <w:r>
        <w:rPr>
          <w:rFonts w:hint="eastAsia"/>
        </w:rPr>
        <w:t xml:space="preserve">                                while (true) {</w:t>
      </w:r>
    </w:p>
    <w:p w14:paraId="65F861D4" w14:textId="77777777" w:rsidR="00ED351A" w:rsidRDefault="00ED351A" w:rsidP="00FB6293">
      <w:pPr>
        <w:pStyle w:val="a9"/>
        <w:numPr>
          <w:ilvl w:val="0"/>
          <w:numId w:val="9"/>
        </w:numPr>
      </w:pPr>
      <w:r>
        <w:rPr>
          <w:rFonts w:hint="eastAsia"/>
        </w:rPr>
        <w:t xml:space="preserve">                                        SystemClock.sleep(1000);</w:t>
      </w:r>
    </w:p>
    <w:p w14:paraId="04CDFF73" w14:textId="77777777" w:rsidR="00ED351A" w:rsidRDefault="00ED351A" w:rsidP="00FB6293">
      <w:pPr>
        <w:pStyle w:val="a9"/>
        <w:numPr>
          <w:ilvl w:val="0"/>
          <w:numId w:val="9"/>
        </w:numPr>
      </w:pPr>
      <w:r>
        <w:rPr>
          <w:rFonts w:hint="eastAsia"/>
        </w:rPr>
        <w:t xml:space="preserve">                                }</w:t>
      </w:r>
    </w:p>
    <w:p w14:paraId="6DCD94CC" w14:textId="77777777" w:rsidR="00ED351A" w:rsidRDefault="00ED351A" w:rsidP="00FB6293">
      <w:pPr>
        <w:pStyle w:val="a9"/>
        <w:numPr>
          <w:ilvl w:val="0"/>
          <w:numId w:val="9"/>
        </w:numPr>
      </w:pPr>
      <w:r>
        <w:rPr>
          <w:rFonts w:hint="eastAsia"/>
        </w:rPr>
        <w:t xml:space="preserve">                        }</w:t>
      </w:r>
    </w:p>
    <w:p w14:paraId="02D254E4" w14:textId="77777777" w:rsidR="00ED351A" w:rsidRDefault="00ED351A" w:rsidP="00FB6293">
      <w:pPr>
        <w:pStyle w:val="a9"/>
        <w:numPr>
          <w:ilvl w:val="0"/>
          <w:numId w:val="9"/>
        </w:numPr>
      </w:pPr>
      <w:r>
        <w:rPr>
          <w:rFonts w:hint="eastAsia"/>
        </w:rPr>
        <w:t xml:space="preserve">                }).start();</w:t>
      </w:r>
    </w:p>
    <w:p w14:paraId="5A0F6F31" w14:textId="77777777" w:rsidR="00ED351A" w:rsidRDefault="00ED351A" w:rsidP="00FB6293">
      <w:pPr>
        <w:pStyle w:val="a9"/>
        <w:numPr>
          <w:ilvl w:val="0"/>
          <w:numId w:val="9"/>
        </w:numPr>
      </w:pPr>
      <w:r>
        <w:rPr>
          <w:rFonts w:hint="eastAsia"/>
        </w:rPr>
        <w:t xml:space="preserve">        }</w:t>
      </w:r>
    </w:p>
    <w:p w14:paraId="1D2985C5" w14:textId="77777777" w:rsidR="00ED351A" w:rsidRDefault="00ED351A">
      <w:pPr>
        <w:widowControl/>
        <w:shd w:val="clear" w:color="auto" w:fill="FFFFFF"/>
        <w:spacing w:line="462" w:lineRule="atLeast"/>
        <w:jc w:val="left"/>
        <w:rPr>
          <w:color w:val="000000"/>
          <w:kern w:val="0"/>
          <w:sz w:val="24"/>
          <w:szCs w:val="24"/>
          <w:shd w:val="clear" w:color="auto" w:fill="FFFFFF"/>
          <w:lang w:bidi="ar"/>
        </w:rPr>
      </w:pPr>
    </w:p>
    <w:p w14:paraId="5CFD8E50"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上面的代码有问题吗？</w:t>
      </w:r>
    </w:p>
    <w:p w14:paraId="0649724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当然有问题呀，这个Activity在启动的时候开启了一个子线程，但是当Activity退出的时候该子线程还在运行，并没有停止。子线程运行在进程中的，Activity退出的时候进程并没有退出，而由前台进程变为后台进程。</w:t>
      </w:r>
    </w:p>
    <w:p w14:paraId="4AB2A247"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那应该怎么解决？</w:t>
      </w:r>
    </w:p>
    <w:p w14:paraId="4208615F"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我们可以这样，把while（true）改成while(flag)，flag是一个boolean类型的变量，通过改变flag的true或者false来终止子线程的运行，当Activity退出时会调用onDestroy方法，因此在该方法中我们可以把flag设置为false。</w:t>
      </w:r>
    </w:p>
    <w:p w14:paraId="568C62B6"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面试官听了我的答案，从他的表情上来看好像他不是很满意。但是他也没说我说的对不对，而是给我说了他心中的答案，不过他给的答案我当时是虚心接受了，不过到现在我还没明白他说的道理在哪，我写了测试代码也没测试出来啥。</w:t>
      </w:r>
    </w:p>
    <w:p w14:paraId="62B3BADB"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这个代码有问题就出在这个Thread是一个匿名的，而且没有声明为静态成员变量？</w:t>
      </w:r>
    </w:p>
    <w:p w14:paraId="24143C2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哦，这样子呀，这个我真不知道。</w:t>
      </w:r>
    </w:p>
    <w:p w14:paraId="375365ED"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其实我内心是很想问他为什么呢？但是如果他答不上来就会让他很难堪，如果回答上来了倒没啥问题。从他也不自信的言语中我感觉还是不问他比较好？</w:t>
      </w:r>
    </w:p>
    <w:p w14:paraId="157A07D2"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面试官问：</w:t>
      </w:r>
      <w:r>
        <w:rPr>
          <w:rFonts w:hint="eastAsia"/>
          <w:color w:val="000000"/>
          <w:kern w:val="0"/>
          <w:sz w:val="24"/>
          <w:szCs w:val="24"/>
          <w:shd w:val="clear" w:color="auto" w:fill="FFFFFF"/>
          <w:lang w:bidi="ar"/>
        </w:rPr>
        <w:t>你对RTSP流媒体协议有了解吗？有没有做过手机播放器的应用？</w:t>
      </w:r>
    </w:p>
    <w:p w14:paraId="058ACB26"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这个知道，自己做过流媒体播放器。我使用过开源的Vitamio开源库。</w:t>
      </w:r>
    </w:p>
    <w:p w14:paraId="38A02BB3"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旁白：黑马课程中有一个项目是手机影音。因此这个东西自己是知道的。不懂的人可能以为RSTP、ffmpeg这些专业名词都多么的高大上，其实在黑马手机影音中，我们会做一个视频播放器，视频播放器分两种，一种是Android自带解码，第二种是万能播放器，所谓万能播放器就是绝大多数流媒体格式都支持。</w:t>
      </w:r>
    </w:p>
    <w:p w14:paraId="73B94306"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那你知道代码测试怎么测？</w:t>
      </w:r>
    </w:p>
    <w:p w14:paraId="254D2495"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旁白：关于测试，阳哥真心不太懂，怎么办？？尽量回答一些自己知道的，同时把测试方面的话题给关闭掉，省得面试官追问我。</w:t>
      </w:r>
    </w:p>
    <w:p w14:paraId="1B81351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您说的是Monkey Test吗？。</w:t>
      </w:r>
    </w:p>
    <w:p w14:paraId="46DE2F02"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恩。。。也算吧？还有其他吗？</w:t>
      </w:r>
    </w:p>
    <w:p w14:paraId="54BE4B66"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我们程序员在写代码的时候都是有规范的，优良的代码规范是规避bug重要的一步，同时我们公司每周都有一个代码走读会议，所谓的代码走读，就是开发人员互相看对方的代码，检查代码是否规范以及是否存在bug。当然也有测试，不过我们的测试都是黑盒测试。</w:t>
      </w:r>
    </w:p>
    <w:p w14:paraId="235F6292"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哦，代码测试，就是可以通过测试一段代码来分析这段代码有没有问题，性能是否可靠。</w:t>
      </w:r>
    </w:p>
    <w:p w14:paraId="1D553EB4"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对的，Android自带了AndroidTest功能，可以对一个类一个方法进行测试。</w:t>
      </w:r>
    </w:p>
    <w:p w14:paraId="6A5333B0"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那好，图片你有处理过吧？</w:t>
      </w:r>
    </w:p>
    <w:p w14:paraId="14F2DEE7"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这个肯定有呀，哪个Android应用没有图片。比如图片缓存呀，图片缩放呀，图片缓存呀。</w:t>
      </w:r>
    </w:p>
    <w:p w14:paraId="445DEFFA"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其实自己对图片处理这块儿，还是比较了解的，可惜他也没怎么深问我，没有给我很大的发挥机会。</w:t>
      </w:r>
    </w:p>
    <w:p w14:paraId="62CC1C2A" w14:textId="77777777" w:rsidR="00ED351A" w:rsidRDefault="00ED351A">
      <w:pPr>
        <w:widowControl/>
        <w:shd w:val="clear" w:color="auto" w:fill="FFFFFF"/>
        <w:spacing w:line="462" w:lineRule="atLeast"/>
        <w:jc w:val="left"/>
        <w:rPr>
          <w:color w:val="000000"/>
          <w:szCs w:val="21"/>
        </w:rPr>
      </w:pPr>
      <w:r>
        <w:rPr>
          <w:rStyle w:val="a3"/>
          <w:rFonts w:hint="eastAsia"/>
          <w:color w:val="4169E1"/>
          <w:kern w:val="0"/>
          <w:sz w:val="24"/>
          <w:szCs w:val="24"/>
          <w:shd w:val="clear" w:color="auto" w:fill="FFFFFF"/>
          <w:lang w:bidi="ar"/>
        </w:rPr>
        <w:t>面试官问：</w:t>
      </w:r>
      <w:r>
        <w:rPr>
          <w:rFonts w:hint="eastAsia"/>
          <w:color w:val="000000"/>
          <w:kern w:val="0"/>
          <w:sz w:val="24"/>
          <w:szCs w:val="24"/>
          <w:shd w:val="clear" w:color="auto" w:fill="FFFFFF"/>
          <w:lang w:bidi="ar"/>
        </w:rPr>
        <w:t>我们现在要做一个视频在线播放的app，播放的都是游戏直播或者录像视频，iOS已经做好了的，Android还没有做好，你要是进来的话你就是做视频直播这一块儿。</w:t>
      </w:r>
    </w:p>
    <w:p w14:paraId="4B61690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这个已经做好的能让我看一下吗？</w:t>
      </w:r>
    </w:p>
    <w:p w14:paraId="7305F47F"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面试官拿来水果机让我看了一下，主界面就是一个ListView，每个ListView的一行都有大概4个视频预览图，点击之后可以播放。</w:t>
      </w:r>
    </w:p>
    <w:p w14:paraId="4681A1A0"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我（阳哥）问：</w:t>
      </w:r>
      <w:r>
        <w:rPr>
          <w:rFonts w:hint="eastAsia"/>
          <w:color w:val="000000"/>
          <w:kern w:val="0"/>
          <w:sz w:val="24"/>
          <w:szCs w:val="24"/>
          <w:shd w:val="clear" w:color="auto" w:fill="FFFFFF"/>
          <w:lang w:bidi="ar"/>
        </w:rPr>
        <w:t>这个切图，设计啥的都做好了吧，剩下的就是编码了其实？</w:t>
      </w:r>
    </w:p>
    <w:p w14:paraId="762249C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面试官答：</w:t>
      </w:r>
      <w:r>
        <w:rPr>
          <w:rFonts w:hint="eastAsia"/>
          <w:color w:val="000000"/>
          <w:kern w:val="0"/>
          <w:sz w:val="24"/>
          <w:szCs w:val="24"/>
          <w:shd w:val="clear" w:color="auto" w:fill="FFFFFF"/>
          <w:lang w:bidi="ar"/>
        </w:rPr>
        <w:t>是的，后期我们Android团队还会不停的夸大，我们的发展重心已经偏向移动端。</w:t>
      </w:r>
    </w:p>
    <w:p w14:paraId="1C74F1D2"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接下来就是跟面试官侃大山了，从天文到地理，从BAT到初创型公司，阳哥也不能甘拜下风。</w:t>
      </w:r>
    </w:p>
    <w:p w14:paraId="4D6DC474"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我（阳哥）答：</w:t>
      </w:r>
      <w:r>
        <w:rPr>
          <w:rFonts w:hint="eastAsia"/>
          <w:color w:val="000000"/>
          <w:kern w:val="0"/>
          <w:sz w:val="24"/>
          <w:szCs w:val="24"/>
          <w:shd w:val="clear" w:color="auto" w:fill="FFFFFF"/>
          <w:lang w:bidi="ar"/>
        </w:rPr>
        <w:t>恩，现在是移动互联网时代了，移动端肯定得做好，不管什么样的公司都特别重视移动端。咱们公司现在才开始研发移动端，其实已经稍微有点儿晚了，就得赶紧拼命追赶了。</w:t>
      </w:r>
    </w:p>
    <w:p w14:paraId="071674B4" w14:textId="77777777" w:rsidR="00ED351A" w:rsidRDefault="00ED351A">
      <w:pPr>
        <w:widowControl/>
        <w:shd w:val="clear" w:color="auto" w:fill="FFFFFF"/>
        <w:spacing w:line="462" w:lineRule="atLeast"/>
        <w:jc w:val="left"/>
        <w:rPr>
          <w:color w:val="000000"/>
          <w:szCs w:val="21"/>
        </w:rPr>
      </w:pPr>
    </w:p>
    <w:p w14:paraId="0387D9B6"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3. 人事面试：</w:t>
      </w:r>
    </w:p>
    <w:p w14:paraId="0DB7D710"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跟面试官聊完后，技术官对我的评价是，我挺喜欢你，你跟人事好好聊聊吧，哈哈，我肯定会跟人事MM好好聊天的。人事问的问题太老套路了，感觉全上海人事问的问题都一样，难道他们都是从一个地方培训出来的？人事也有培训吗？其实应付人事的问题不难，难的是如何回答人事的问题。答题的方式直接决定了我们在人事那里的印象。我把人事问的几个问题大概列一下。</w:t>
      </w:r>
    </w:p>
    <w:p w14:paraId="60C24046"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你为什么离职来上海？</w:t>
      </w:r>
    </w:p>
    <w:p w14:paraId="1728B7DE"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人事问这个问题的主要目的就是看你的动机纯不纯，有没有不良倾向。</w:t>
      </w:r>
    </w:p>
    <w:p w14:paraId="10226B7C"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主要是两个方面吧，第一个是我的女朋友在这边工作，我年龄也不小了，也到了谈婚论嫁的时候了，我不着急，家里父母亲着急呀，来上海工作的话离女朋友比较近，结婚就比较好办，第二个主要还是。。怎么说呢。。。高大上的说就是为了自己事业更高的发展吧，说的直接点就是上海毕竟国际化都市，发展机会很多，自己也想来上海工作个3~5年挣钱买个房子首付啥的，如果在上海的这几年发展的好可以考虑再公司附近买房，如果自己发展的不好，在上海周边买个房也行。</w:t>
      </w:r>
    </w:p>
    <w:p w14:paraId="1382317E"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你女朋友一直在上海，还是刚回来上海？。</w:t>
      </w:r>
    </w:p>
    <w:p w14:paraId="04B16028"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她上一年来的这边，之前是我大学同学，主要是她家有亲戚帮她找了一份设计院的工作，而我只能靠自己找工作。</w:t>
      </w:r>
    </w:p>
    <w:p w14:paraId="23C2868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你以后打算长期留在上海了吗？</w:t>
      </w:r>
    </w:p>
    <w:p w14:paraId="78B05C2F"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上面的问题其实是人事在考察你的稳定性，公司可不想招到一个人刚培养出来就走掉了。但是如果你直接肯定的回答：我会一直留在上海，又显得很假。“装”的高境界就是让对方感觉你很不会“装”。</w:t>
      </w:r>
    </w:p>
    <w:p w14:paraId="20CD612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这个有想过，自己其实蛮喜欢上海的，可是计划赶不上变化，来上海的前一年我也从来没想到我会来，因此不能说一辈子都在上海，不过目前这几年是打算在上海好好发展一下。上海的房价、户口政策都是问题，现在不是我选不选择上海，而是上海选择不选择我的问题，呵呵，其实谁都不傻，都想来好地方，关键就看自己有没有本事扎根于此了。</w:t>
      </w:r>
      <w:r>
        <w:rPr>
          <w:rFonts w:hint="eastAsia"/>
          <w:color w:val="000000"/>
          <w:kern w:val="0"/>
          <w:sz w:val="24"/>
          <w:szCs w:val="24"/>
          <w:shd w:val="clear" w:color="auto" w:fill="FFFFFF"/>
          <w:lang w:bidi="ar"/>
        </w:rPr>
        <w:br/>
      </w: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你能承受加班吗？</w:t>
      </w:r>
    </w:p>
    <w:p w14:paraId="0215B69F"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A0522D"/>
          <w:kern w:val="0"/>
          <w:sz w:val="24"/>
          <w:szCs w:val="24"/>
          <w:shd w:val="clear" w:color="auto" w:fill="FFFFFF"/>
          <w:lang w:bidi="ar"/>
        </w:rPr>
        <w:t>：</w:t>
      </w:r>
      <w:r>
        <w:rPr>
          <w:rFonts w:hint="eastAsia"/>
          <w:color w:val="000000"/>
          <w:kern w:val="0"/>
          <w:sz w:val="24"/>
          <w:szCs w:val="24"/>
          <w:shd w:val="clear" w:color="auto" w:fill="FFFFFF"/>
          <w:lang w:bidi="ar"/>
        </w:rPr>
        <w:t>其实互联网企业加班是很常见的现象，尤其是像上海这种生活节奏比较快的城市，加班肯定是避免不了的，但是我们也有我们的底线，不能无条件无休止的为公司加班，但是也不能一点儿班都不能加，毕竟有时候公司忙的话，比如新产品上线，新bug的解决都是需要加班的，这个时候我们还真的义不容辞的为公司付出，毕竟我们的薪水是公司给的。在公司工作一方面是我们为公司付出，另一方面我也要知道感恩公司。</w:t>
      </w:r>
    </w:p>
    <w:p w14:paraId="160B98E1"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加班很正常，自己之前的公司也经常加班。不过公司加班一般都不会让员工平白无辜的加班的，我们加班的时候公司会发晚餐补助，打车补助等，如果加班超过半天会计入到我们的存休中，等活不忙的时候我们可以申请休息。因此只要不是高频度的天天加班到凌晨应该没啥问题的。</w:t>
      </w:r>
    </w:p>
    <w:p w14:paraId="55F49C2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w:t>
      </w:r>
      <w:r>
        <w:rPr>
          <w:rFonts w:hint="eastAsia"/>
          <w:color w:val="000000"/>
          <w:kern w:val="0"/>
          <w:sz w:val="24"/>
          <w:szCs w:val="24"/>
          <w:shd w:val="clear" w:color="auto" w:fill="FFFFFF"/>
          <w:lang w:bidi="ar"/>
        </w:rPr>
        <w:t>你的五年规划是啥？</w:t>
      </w:r>
    </w:p>
    <w:p w14:paraId="241829D0"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我（阳哥）答：</w:t>
      </w:r>
      <w:r>
        <w:rPr>
          <w:rFonts w:hint="eastAsia"/>
          <w:color w:val="000000"/>
          <w:kern w:val="0"/>
          <w:sz w:val="24"/>
          <w:szCs w:val="24"/>
          <w:shd w:val="clear" w:color="auto" w:fill="FFFFFF"/>
          <w:lang w:bidi="ar"/>
        </w:rPr>
        <w:t>自己还是想往技术方向发展，自己也比较喜欢代码，愿意去研究技术。人往高处走水往低处流，经过自己几年的积累后自己想当一名技术总监或者项目经理类的技术管理类岗位。不过这些都得靠自己的努力以及对机遇的把握情况了。</w:t>
      </w:r>
    </w:p>
    <w:p w14:paraId="4E08E4A2" w14:textId="77777777" w:rsidR="00ED351A" w:rsidRDefault="00ED351A">
      <w:pPr>
        <w:widowControl/>
        <w:jc w:val="left"/>
      </w:pPr>
    </w:p>
    <w:p w14:paraId="4637ED0C"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面试吐槽：</w:t>
      </w:r>
    </w:p>
    <w:p w14:paraId="6A8DC92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这家企业各个方面的条件真心不错，想拒绝都很难找到合适的理由！我要了15k的薪资，人家给了16k，还有各种诱人的福利。感觉还是游戏类的公司土豪。你以为你要15k，人家给你16k已经很高了吗？请让我把话说完，告诉你啥叫游戏公司。该入职的时候，当然我没有去入职（入职是上午10:00），上午10:20的公司人事给我打电话，问我迟到了还是怎么会儿事儿，我说对不起，感谢贵公司对我的认可，自己已经有了新的选择。把他们给拒绝了。下午1点多的时候，我正在吃饭，结果这家公司的技术官又给我打电话来了，在电话里跟我聊了很久，他说如果再给你多几k你会考虑过来上班呢？我哑巴了，自己从来就没有享受过这么好的待遇，受宠若惊的阳哥无言以对！自己的内心像打翻了五味瓶一样，这种感觉估计也没有几个人理解。后来还是被我给拒绝了，内心在流泪！</w:t>
      </w:r>
    </w:p>
    <w:p w14:paraId="5C6B27FF"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这篇文章阳哥已经写到尾声了，但是想给大家说的话却依然很多很多。</w:t>
      </w:r>
    </w:p>
    <w:p w14:paraId="15EA5661"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亲爱的黑马同学们：</w:t>
      </w:r>
    </w:p>
    <w:p w14:paraId="5A007A90"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如果你还在撸着代码，看着视频，再苦再难，请你一定要坚持，今天你付出的一点一滴都将会在明天变成千千万万倍的回报。</w:t>
      </w:r>
    </w:p>
    <w:p w14:paraId="5F6AD06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加油&amp;坚持！</w:t>
      </w:r>
    </w:p>
    <w:p w14:paraId="1FCA2DC7" w14:textId="77777777" w:rsidR="00ED351A" w:rsidRDefault="00ED351A">
      <w:pPr>
        <w:pStyle w:val="2"/>
        <w:rPr>
          <w:rFonts w:ascii="微软雅黑" w:eastAsia="微软雅黑" w:hAnsi="微软雅黑" w:cs="微软雅黑" w:hint="default"/>
          <w:b w:val="0"/>
          <w:color w:val="000000"/>
          <w:sz w:val="27"/>
          <w:szCs w:val="27"/>
          <w:shd w:val="clear" w:color="auto" w:fill="FFFFFF"/>
        </w:rPr>
      </w:pPr>
      <w:bookmarkStart w:id="70" w:name="_Toc6791"/>
      <w:r>
        <w:rPr>
          <w:rStyle w:val="a3"/>
          <w:rFonts w:ascii="微软雅黑" w:eastAsia="微软雅黑" w:hAnsi="微软雅黑" w:cs="微软雅黑"/>
          <w:color w:val="000000"/>
          <w:sz w:val="27"/>
          <w:szCs w:val="27"/>
          <w:shd w:val="clear" w:color="auto" w:fill="FFFFFF"/>
        </w:rPr>
        <w:t>挑战公司No.5：</w:t>
      </w:r>
      <w:r>
        <w:rPr>
          <w:rFonts w:ascii="微软雅黑" w:eastAsia="微软雅黑" w:hAnsi="微软雅黑" w:cs="微软雅黑"/>
          <w:b w:val="0"/>
          <w:color w:val="000000"/>
          <w:sz w:val="27"/>
          <w:szCs w:val="27"/>
          <w:shd w:val="clear" w:color="auto" w:fill="FFFFFF"/>
        </w:rPr>
        <w:t>一号店旗下壹药网</w:t>
      </w:r>
      <w:bookmarkEnd w:id="70"/>
    </w:p>
    <w:p w14:paraId="2A4AF8C5" w14:textId="77777777" w:rsidR="00ED351A" w:rsidRDefault="00ED351A">
      <w:pPr>
        <w:rPr>
          <w:color w:val="000000"/>
          <w:sz w:val="27"/>
          <w:szCs w:val="27"/>
          <w:shd w:val="clear" w:color="auto" w:fill="FFFFFF"/>
        </w:rPr>
      </w:pPr>
      <w:r>
        <w:rPr>
          <w:rStyle w:val="a3"/>
          <w:color w:val="000000"/>
          <w:sz w:val="27"/>
          <w:szCs w:val="27"/>
          <w:shd w:val="clear" w:color="auto" w:fill="FFFFFF"/>
        </w:rPr>
        <w:t>公司地址：</w:t>
      </w:r>
      <w:r>
        <w:rPr>
          <w:rFonts w:hint="eastAsia"/>
          <w:color w:val="000000"/>
          <w:sz w:val="27"/>
          <w:szCs w:val="27"/>
          <w:shd w:val="clear" w:color="auto" w:fill="FFFFFF"/>
        </w:rPr>
        <w:t>上海市浦东新区碧波路572弄115号10幢</w:t>
      </w:r>
    </w:p>
    <w:p w14:paraId="1936705D" w14:textId="77777777" w:rsidR="00ED351A" w:rsidRDefault="00C9092C">
      <w:r>
        <w:rPr>
          <w:noProof/>
        </w:rPr>
        <w:drawing>
          <wp:inline distT="0" distB="0" distL="0" distR="0" wp14:anchorId="3291254D" wp14:editId="0550C2C2">
            <wp:extent cx="6177280" cy="4622800"/>
            <wp:effectExtent l="0" t="0" r="0" b="0"/>
            <wp:docPr id="11"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7280" cy="4622800"/>
                    </a:xfrm>
                    <a:prstGeom prst="rect">
                      <a:avLst/>
                    </a:prstGeom>
                    <a:noFill/>
                    <a:ln>
                      <a:noFill/>
                    </a:ln>
                  </pic:spPr>
                </pic:pic>
              </a:graphicData>
            </a:graphic>
          </wp:inline>
        </w:drawing>
      </w:r>
    </w:p>
    <w:p w14:paraId="58816E9C"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面试时间：</w:t>
      </w:r>
      <w:r>
        <w:rPr>
          <w:rFonts w:hint="eastAsia"/>
          <w:color w:val="000000"/>
          <w:kern w:val="0"/>
          <w:sz w:val="24"/>
          <w:szCs w:val="24"/>
          <w:shd w:val="clear" w:color="auto" w:fill="FFFFFF"/>
          <w:lang w:bidi="ar"/>
        </w:rPr>
        <w:t>5月14日 10:00 AM.</w:t>
      </w:r>
    </w:p>
    <w:p w14:paraId="787D33CE"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面试结果：</w:t>
      </w:r>
      <w:r>
        <w:rPr>
          <w:rFonts w:hint="eastAsia"/>
          <w:color w:val="000000"/>
          <w:kern w:val="0"/>
          <w:sz w:val="24"/>
          <w:szCs w:val="24"/>
          <w:shd w:val="clear" w:color="auto" w:fill="FFFFFF"/>
          <w:lang w:bidi="ar"/>
        </w:rPr>
        <w:t>Android工程师，15K offer&amp;14个月薪资:victory:</w:t>
      </w:r>
    </w:p>
    <w:p w14:paraId="76395D92"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面试过程：</w:t>
      </w:r>
    </w:p>
    <w:p w14:paraId="11C78E12"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10:10到公司，这就是传说中的一号店！，公司总共三栋独栋楼，两个在装修，一个在用，因此工位紧张，导致我面试都是在前台所在的大厅里进行的。</w:t>
      </w:r>
    </w:p>
    <w:p w14:paraId="2FA20EE6"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10:20~10:50 填写面试登记表和技术官面试。</w:t>
      </w:r>
    </w:p>
    <w:p w14:paraId="77225688"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10:50~11:10 跟研发部Leader面试。</w:t>
      </w:r>
    </w:p>
    <w:p w14:paraId="7B5E9C75"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11:10~11:30 跟人事谈薪资以及入职事宜。</w:t>
      </w:r>
    </w:p>
    <w:p w14:paraId="77A53AD9" w14:textId="77777777" w:rsidR="00ED351A" w:rsidRDefault="00ED351A">
      <w:pPr>
        <w:widowControl/>
        <w:shd w:val="clear" w:color="auto" w:fill="FFFFFF"/>
        <w:spacing w:line="462" w:lineRule="atLeast"/>
        <w:jc w:val="left"/>
        <w:rPr>
          <w:color w:val="000000"/>
          <w:szCs w:val="21"/>
        </w:rPr>
      </w:pPr>
    </w:p>
    <w:p w14:paraId="18CF8AE6"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疯狂的笔试+面试记录（前方内容“高能”:funk:，请准备高度精神集中前行）：</w:t>
      </w:r>
    </w:p>
    <w:p w14:paraId="6D105AF7"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笔试跟面试是一起的，一个技术官拿着一张正反面都写满题的A4纸，从第一题到最后一题，他指一题我回答一题，我回答一题，他指下一题。配合的天意无缝，哈哈~~~</w:t>
      </w:r>
    </w:p>
    <w:p w14:paraId="277EA586" w14:textId="77777777" w:rsidR="00ED351A" w:rsidRDefault="00ED351A">
      <w:pPr>
        <w:widowControl/>
        <w:jc w:val="left"/>
      </w:pPr>
    </w:p>
    <w:p w14:paraId="40A0DFD2"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1. 笔试</w:t>
      </w:r>
    </w:p>
    <w:p w14:paraId="76B74278"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1）java基础部分</w:t>
      </w:r>
    </w:p>
    <w:p w14:paraId="6F7DE4D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Java面向对象有哪些特征？</w:t>
      </w:r>
    </w:p>
    <w:p w14:paraId="4BC1C21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封装、继承、多态。</w:t>
      </w:r>
    </w:p>
    <w:p w14:paraId="633F8AB3"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short s1=1;s1=s1+1有什么错？</w:t>
      </w:r>
    </w:p>
    <w:p w14:paraId="17B8E486"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short s1=1;s1+=1;有什么错？</w:t>
      </w:r>
    </w:p>
    <w:p w14:paraId="2B23A6F2"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第一个是有错的，short在内存中占2个字节，而整数1默认为int型占4个字节，s1+1其实这个时候就向上转型为int类型了，因此第一行代码必须强转才行。第二个之所以可以是以为这句话翻译过来就是s1++，也就是short类型的数据自身加增1，因此不会有问题。</w:t>
      </w:r>
    </w:p>
    <w:p w14:paraId="11C86995"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静态成员类、非静态成员类有什么区别？什么是匿名内部类？</w:t>
      </w:r>
    </w:p>
    <w:p w14:paraId="50874089"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静态成员类相当于外部类的静态成员，是外部类在加载的时候进行初始化，非静态成员类相当于外部类的普通成员，当外部类创建对象的时候才会初始化。匿名内部一般都是在方法里面直接通过new ClassName(){};形式的类。比如我们new Thread（new Runnable(){}）.start()；就用到了匿名内部类。</w:t>
      </w:r>
    </w:p>
    <w:p w14:paraId="6FC3A594"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abstract class 和 interface有什么区别？</w:t>
      </w:r>
    </w:p>
    <w:p w14:paraId="3FB4087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前者是抽象类，可以有抽象方法，也可以没有。后者是接口，只能有抽象方法。他们都不能创建对象，需要被继承。</w:t>
      </w:r>
    </w:p>
    <w:p w14:paraId="78B688A3"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ArrayList是不是线程安全的？如果不是，如何是ArrayList成为线程安全的？</w:t>
      </w:r>
    </w:p>
    <w:p w14:paraId="0DA4BE4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不安全的。可以使用Collections.synchronizedList(list)将list变为线程安全的。</w:t>
      </w:r>
    </w:p>
    <w:p w14:paraId="042403A9"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是否可以继承String类？</w:t>
      </w:r>
    </w:p>
    <w:p w14:paraId="74AD0C69"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不可以，因为String类是final类。为啥不解释了吧。</w:t>
      </w:r>
    </w:p>
    <w:p w14:paraId="2DC203D1"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以下两条语句返回值为true的有：</w:t>
      </w:r>
    </w:p>
    <w:p w14:paraId="07194385"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A："yiyaowang"=="yiyaowang";</w:t>
      </w:r>
    </w:p>
    <w:p w14:paraId="6F3FE994"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B:   "yiyaowang".equals(new String("yiyaowang"));</w:t>
      </w:r>
    </w:p>
    <w:p w14:paraId="01F0CFA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第一个返回true，都是字符串常量，存储在字符串常量池中，且只有一份。第二个返回true，用equals比较的是字符串内容。</w:t>
      </w:r>
    </w:p>
    <w:p w14:paraId="0E5BCB89"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当一个对象被当做参数传递到一个方法后，此方法可以改变这个对象的属性，并可返回变化后的结果，那么这里到底是值传递还是引用传递？</w:t>
      </w:r>
    </w:p>
    <w:p w14:paraId="729BF646"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java中只有值传递，没有引用传递。这里的引用本身就是值，传递的是引用这个值。</w:t>
      </w:r>
    </w:p>
    <w:p w14:paraId="6443D26A"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定义类A和类B如下：</w:t>
      </w:r>
    </w:p>
    <w:p w14:paraId="18EC176F" w14:textId="77777777" w:rsidR="00ED351A" w:rsidRDefault="00ED351A" w:rsidP="00FB6293">
      <w:pPr>
        <w:pStyle w:val="a9"/>
        <w:numPr>
          <w:ilvl w:val="0"/>
          <w:numId w:val="10"/>
        </w:numPr>
      </w:pPr>
      <w:r>
        <w:rPr>
          <w:rFonts w:hint="eastAsia"/>
        </w:rPr>
        <w:t>class A{</w:t>
      </w:r>
    </w:p>
    <w:p w14:paraId="344BB885" w14:textId="77777777" w:rsidR="00ED351A" w:rsidRDefault="00ED351A" w:rsidP="00FB6293">
      <w:pPr>
        <w:pStyle w:val="a9"/>
        <w:numPr>
          <w:ilvl w:val="0"/>
          <w:numId w:val="10"/>
        </w:numPr>
      </w:pPr>
      <w:r>
        <w:rPr>
          <w:rFonts w:hint="eastAsia"/>
        </w:rPr>
        <w:t xml:space="preserve">        int a =1;</w:t>
      </w:r>
    </w:p>
    <w:p w14:paraId="57F28CD3" w14:textId="77777777" w:rsidR="00ED351A" w:rsidRDefault="00ED351A" w:rsidP="00FB6293">
      <w:pPr>
        <w:pStyle w:val="a9"/>
        <w:numPr>
          <w:ilvl w:val="0"/>
          <w:numId w:val="10"/>
        </w:numPr>
      </w:pPr>
      <w:r>
        <w:rPr>
          <w:rFonts w:hint="eastAsia"/>
        </w:rPr>
        <w:t xml:space="preserve">        double d = 2.0;</w:t>
      </w:r>
    </w:p>
    <w:p w14:paraId="0F115193" w14:textId="77777777" w:rsidR="00ED351A" w:rsidRDefault="00ED351A" w:rsidP="00FB6293">
      <w:pPr>
        <w:pStyle w:val="a9"/>
        <w:numPr>
          <w:ilvl w:val="0"/>
          <w:numId w:val="10"/>
        </w:numPr>
      </w:pPr>
      <w:r>
        <w:rPr>
          <w:rFonts w:hint="eastAsia"/>
        </w:rPr>
        <w:t xml:space="preserve">        void show(){</w:t>
      </w:r>
    </w:p>
    <w:p w14:paraId="26731C7E" w14:textId="77777777" w:rsidR="00ED351A" w:rsidRDefault="00ED351A" w:rsidP="00FB6293">
      <w:pPr>
        <w:pStyle w:val="a9"/>
        <w:numPr>
          <w:ilvl w:val="0"/>
          <w:numId w:val="10"/>
        </w:numPr>
      </w:pPr>
      <w:r>
        <w:rPr>
          <w:rFonts w:hint="eastAsia"/>
        </w:rPr>
        <w:t xml:space="preserve">                System.out.println("Class A:a="+a+"\td="+d);</w:t>
      </w:r>
    </w:p>
    <w:p w14:paraId="2918C812" w14:textId="77777777" w:rsidR="00ED351A" w:rsidRDefault="00ED351A" w:rsidP="00FB6293">
      <w:pPr>
        <w:pStyle w:val="a9"/>
        <w:numPr>
          <w:ilvl w:val="0"/>
          <w:numId w:val="10"/>
        </w:numPr>
      </w:pPr>
      <w:r>
        <w:rPr>
          <w:rFonts w:hint="eastAsia"/>
        </w:rPr>
        <w:t xml:space="preserve">        }</w:t>
      </w:r>
    </w:p>
    <w:p w14:paraId="36C01A27" w14:textId="77777777" w:rsidR="00ED351A" w:rsidRDefault="00ED351A" w:rsidP="00FB6293">
      <w:pPr>
        <w:pStyle w:val="a9"/>
        <w:numPr>
          <w:ilvl w:val="0"/>
          <w:numId w:val="10"/>
        </w:numPr>
      </w:pPr>
      <w:r>
        <w:rPr>
          <w:rFonts w:hint="eastAsia"/>
        </w:rPr>
        <w:t>}</w:t>
      </w:r>
    </w:p>
    <w:p w14:paraId="02B82C2E" w14:textId="77777777" w:rsidR="00ED351A" w:rsidRDefault="00ED351A" w:rsidP="00FB6293">
      <w:pPr>
        <w:pStyle w:val="a9"/>
        <w:numPr>
          <w:ilvl w:val="0"/>
          <w:numId w:val="10"/>
        </w:numPr>
      </w:pPr>
      <w:r>
        <w:rPr>
          <w:rFonts w:hint="eastAsia"/>
        </w:rPr>
        <w:t>class B extends A{</w:t>
      </w:r>
    </w:p>
    <w:p w14:paraId="6E83844D" w14:textId="77777777" w:rsidR="00ED351A" w:rsidRDefault="00ED351A" w:rsidP="00FB6293">
      <w:pPr>
        <w:pStyle w:val="a9"/>
        <w:numPr>
          <w:ilvl w:val="0"/>
          <w:numId w:val="10"/>
        </w:numPr>
      </w:pPr>
      <w:r>
        <w:rPr>
          <w:rFonts w:hint="eastAsia"/>
        </w:rPr>
        <w:t xml:space="preserve">        float a = 3.0f;</w:t>
      </w:r>
    </w:p>
    <w:p w14:paraId="46776287" w14:textId="77777777" w:rsidR="00ED351A" w:rsidRDefault="00ED351A" w:rsidP="00FB6293">
      <w:pPr>
        <w:pStyle w:val="a9"/>
        <w:numPr>
          <w:ilvl w:val="0"/>
          <w:numId w:val="10"/>
        </w:numPr>
      </w:pPr>
      <w:r>
        <w:rPr>
          <w:rFonts w:hint="eastAsia"/>
        </w:rPr>
        <w:t xml:space="preserve">        String d = "Hello World!";</w:t>
      </w:r>
    </w:p>
    <w:p w14:paraId="6D0BBCD1" w14:textId="77777777" w:rsidR="00ED351A" w:rsidRDefault="00ED351A" w:rsidP="00FB6293">
      <w:pPr>
        <w:pStyle w:val="a9"/>
        <w:numPr>
          <w:ilvl w:val="0"/>
          <w:numId w:val="10"/>
        </w:numPr>
      </w:pPr>
      <w:r>
        <w:rPr>
          <w:rFonts w:hint="eastAsia"/>
        </w:rPr>
        <w:t xml:space="preserve">        void show(){</w:t>
      </w:r>
    </w:p>
    <w:p w14:paraId="76578DB7" w14:textId="77777777" w:rsidR="00ED351A" w:rsidRDefault="00ED351A" w:rsidP="00FB6293">
      <w:pPr>
        <w:pStyle w:val="a9"/>
        <w:numPr>
          <w:ilvl w:val="0"/>
          <w:numId w:val="10"/>
        </w:numPr>
      </w:pPr>
      <w:r>
        <w:rPr>
          <w:rFonts w:hint="eastAsia"/>
        </w:rPr>
        <w:t xml:space="preserve">                super.show();</w:t>
      </w:r>
    </w:p>
    <w:p w14:paraId="17E4A5FC" w14:textId="77777777" w:rsidR="00ED351A" w:rsidRDefault="00ED351A" w:rsidP="00FB6293">
      <w:pPr>
        <w:pStyle w:val="a9"/>
        <w:numPr>
          <w:ilvl w:val="0"/>
          <w:numId w:val="10"/>
        </w:numPr>
      </w:pPr>
      <w:r>
        <w:rPr>
          <w:rFonts w:hint="eastAsia"/>
        </w:rPr>
        <w:t xml:space="preserve">                System.out.println("Class B:a="+a+"\td="+d);</w:t>
      </w:r>
    </w:p>
    <w:p w14:paraId="39C07BCE" w14:textId="77777777" w:rsidR="00ED351A" w:rsidRDefault="00ED351A" w:rsidP="00FB6293">
      <w:pPr>
        <w:pStyle w:val="a9"/>
        <w:numPr>
          <w:ilvl w:val="0"/>
          <w:numId w:val="10"/>
        </w:numPr>
      </w:pPr>
      <w:r>
        <w:rPr>
          <w:rFonts w:hint="eastAsia"/>
        </w:rPr>
        <w:t xml:space="preserve">        }</w:t>
      </w:r>
    </w:p>
    <w:p w14:paraId="285A5DB6" w14:textId="77777777" w:rsidR="00ED351A" w:rsidRDefault="00ED351A" w:rsidP="00FB6293">
      <w:pPr>
        <w:pStyle w:val="a9"/>
        <w:numPr>
          <w:ilvl w:val="0"/>
          <w:numId w:val="10"/>
        </w:numPr>
      </w:pPr>
      <w:r>
        <w:rPr>
          <w:rFonts w:hint="eastAsia"/>
        </w:rPr>
        <w:t>}</w:t>
      </w:r>
    </w:p>
    <w:p w14:paraId="2DC9DAB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(1)若在应用程序的main方法中有以下语句：</w:t>
      </w:r>
    </w:p>
    <w:p w14:paraId="33D8A940"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A a = new A();</w:t>
      </w:r>
    </w:p>
    <w:p w14:paraId="19E1BF04"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a.show();</w:t>
      </w:r>
    </w:p>
    <w:p w14:paraId="0469A9DD"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则输出结果是？</w:t>
      </w:r>
    </w:p>
    <w:p w14:paraId="64A6399B"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(2)若在应用程序的main方法中定义类B的对象b:</w:t>
      </w:r>
    </w:p>
    <w:p w14:paraId="57FCE39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A b = new B();</w:t>
      </w:r>
    </w:p>
    <w:p w14:paraId="1BB43AD4"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b.show();</w:t>
      </w:r>
    </w:p>
    <w:p w14:paraId="6C418D1D"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则输出结果是？</w:t>
      </w:r>
    </w:p>
    <w:p w14:paraId="29CF70EC"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第一个是ClassA ：a=1     d=2.0</w:t>
      </w:r>
    </w:p>
    <w:p w14:paraId="162BCA0E"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第二个是ClassA ：a =1    d=2.0  </w:t>
      </w:r>
    </w:p>
    <w:p w14:paraId="28F33708"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ClassB : a=3.0   d=Hello World!</w:t>
      </w:r>
    </w:p>
    <w:p w14:paraId="1592ED60"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heap和stack有什么区别？</w:t>
      </w:r>
    </w:p>
    <w:p w14:paraId="40A9299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堆和栈。栈存放对象的引用，堆存放对象实体。堆中的对象是有jvm的垃圾回收器负责回收。</w:t>
      </w:r>
    </w:p>
    <w:p w14:paraId="34AD0B54"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请描述下JVM加载class文件的原理机制。</w:t>
      </w:r>
    </w:p>
    <w:p w14:paraId="6D9852F4"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JVM加载class是动态性的，也就是当“需要”的时候才会加载，这是也是为节约JVM内存来考虑的。同时JVM的类加载是父类委托机制，这个机制简单来讲，就是“类装载器有载入类的需求时，会先请示其Parent使用其搜索路径帮忙载入，如果Parent 找不到,那么才由自己依照自己的搜索路径搜索类”。</w:t>
      </w:r>
    </w:p>
    <w:p w14:paraId="07B358C0"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2）Android基础部分</w:t>
      </w:r>
    </w:p>
    <w:p w14:paraId="066065D7"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如何适配不同屏幕分辨率的机型？</w:t>
      </w:r>
    </w:p>
    <w:p w14:paraId="3B2FA366"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屏幕适配方式就多了去了。Android系统本身提供了很多适配方法，比如存放图片资源的drawable目录根据不同分辨率的手机提供了drawable-hdpi、drawable-ldpi、drawable-mdpi、drawable-xhdpi等多中目录。我们只需把适应不同分辨率的多套图片分别放到对应的目录中即可。Android的layout、values目录也提供了类似drawable的适配功能。</w:t>
      </w:r>
    </w:p>
    <w:p w14:paraId="2D9C660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但是在开发中，不可能针对不同的手机分辨率提供多种图片资源，这太耗费资源了。我们一般在写控件宽高的时候都会用dp单位取代pix单位。因为dp是一个相对单位，pix是绝对单位，使用dp替代pix也可以解决很多适配问题。dp跟pix之间可以通过公式进行转换。</w:t>
      </w:r>
    </w:p>
    <w:p w14:paraId="640322E9"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View和ViewGroup的关系是什么？View的绘制过程（主要方法）有哪些？</w:t>
      </w:r>
    </w:p>
    <w:p w14:paraId="675F34F6"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ViewGroup继承了View。onMesure、onLayout、onDraw。</w:t>
      </w:r>
    </w:p>
    <w:p w14:paraId="4A7FA5E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Activity和Task的区别及启动模式有哪些？</w:t>
      </w:r>
    </w:p>
    <w:p w14:paraId="1E0D1F6F"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Activity运行Task中。Activity有四种启动模式。standard、singleTop、singleTask、singleInstance。standard:默认的启动模式，多个Activity位于同一Task中。singleTop，顾名知义就是Task栈顶只能有一个相同的Activity，singleTask就是一个Task中只有一个Activity，singleInstance就是一个Activity独享一个Task。</w:t>
      </w:r>
    </w:p>
    <w:p w14:paraId="787BB0D9" w14:textId="77777777" w:rsidR="00ED351A" w:rsidRDefault="00ED351A">
      <w:pPr>
        <w:widowControl/>
        <w:shd w:val="clear" w:color="auto" w:fill="FFFFFF"/>
        <w:spacing w:line="462" w:lineRule="atLeast"/>
        <w:jc w:val="left"/>
        <w:rPr>
          <w:color w:val="000000"/>
          <w:szCs w:val="21"/>
        </w:rPr>
      </w:pPr>
      <w:r>
        <w:rPr>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关于Activity的四种启动模式其实还有更详细的说法，我在上面就简单介绍一下了，如果面试官需要问的更详细再往深处介绍就行了。</w:t>
      </w:r>
    </w:p>
    <w:p w14:paraId="3C3C78A2"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如何注册BroadCastReceiver和Service？Service有什么特征，哪些情况会用到Service？</w:t>
      </w:r>
    </w:p>
    <w:p w14:paraId="76ECA5CE"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都可以通过AndroidManifest.xml进行静态注册。不过BroadCastReceiver可以在代码中通过registReceiver方法来注册。Service运行在后天进程中，一般需要在后台一直运行的任务会让Service来完成。比如我们的telephoneService、locationService等等。</w:t>
      </w:r>
    </w:p>
    <w:p w14:paraId="6FA1D08F"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Android有哪些安全机制？</w:t>
      </w:r>
    </w:p>
    <w:p w14:paraId="2DCB008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权限机制。我们的应用只要涉及到了用户的隐私、网络都需要在AndroidManifest.xml中进行声明，这样用户在安装的时候可以根据你申请的权限进行判断是否允许应用的某些行为。</w:t>
      </w:r>
    </w:p>
    <w:p w14:paraId="5FE0EBC6"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Handler机制的原理，内部是如何实现的？</w:t>
      </w:r>
    </w:p>
    <w:p w14:paraId="52C200DE"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Android中handler多用于主线程和子线程之间的通信，比如在Android中子线程是不允许修改UI的，如果修改只能让子线程给主线程通过handler发送message，然后主线程进行修改。Handler整个机制的实现，还依赖Looper、Message两个核心内容。在主线程中Android默认给我们创建了Looper,当我们通过handler.sendMessage()后，该消息被添加到MessageQueue中，Looper.looper中有个while(true)的循环不停的从消息队列中取消息。取消息的过程是线程阻塞的，这样不至于在没有消息的时候过多的耗费CPU资源。</w:t>
      </w:r>
    </w:p>
    <w:p w14:paraId="77A81ABD"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Thread和AsyncTask的区别是什么？</w:t>
      </w:r>
    </w:p>
    <w:p w14:paraId="0716B98D"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AsyncTask是封装好的线程池，比起Thread+Handler的方式，AsyncTask在操作UI线程上更方便，因为onPreExecute()、onPostExecute()及更新UI方法onProgressUpdate()均运行在主线程中，这样就不用Handler发消息处理了；</w:t>
      </w:r>
    </w:p>
    <w:p w14:paraId="0DD9177D"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说说MVC模式的原理，在Android中的运用。</w:t>
      </w:r>
    </w:p>
    <w:p w14:paraId="5C66D1E7"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MVC是Model、View、Controller三部分组成的。其中View主要由xml布局文件，或者用代码编写动态布局来体现。Model是数据模型，其实类似javabean，不过这些JavaBean封装了对数据库、网络等的操作。Controller一般由Activity负责，它根据用户的输入，控制用户界面数据的显示及更新model对象的状态，它通过控制View和Model跟用户进行交互。</w:t>
      </w:r>
    </w:p>
    <w:p w14:paraId="6F8F6D4C"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如何加载ndk库？如何在jni中注册native函数，有几种注册方式？</w:t>
      </w:r>
    </w:p>
    <w:p w14:paraId="6C60E967"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通过System.loadLibrary("xxx")进行加载。其实native有几种注册方式，自己当时并不知道，自己只知道一种注册方法，就是首先根据native 方法名，生成Java_com_xxx_MethodName(xxx,xxx);当然这个c/c++源码文件中需要引入jni.h，然后把这个c/c++源码编译成so文件。</w:t>
      </w:r>
    </w:p>
    <w:p w14:paraId="5CE70ABA"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自己后来百度了一下，网上有人数还有一种注册方式是动态注册，我就把关于动态注册的东西直接拷贝过来：</w:t>
      </w:r>
    </w:p>
    <w:p w14:paraId="26937A95"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JNI 允许你提供一个函数映射表，注册给Jave虚拟机，这样Jvm就可以用函数映射表来调用相应的函数，就可以不必通过函数名来查找需要调用的函数了。Java与JNI通过JNINativeMethod的结构来建立联系，它在jni.h中被定义，其结构内容如下：</w:t>
      </w:r>
    </w:p>
    <w:p w14:paraId="02D26705" w14:textId="77777777" w:rsidR="00ED351A" w:rsidRDefault="00ED351A" w:rsidP="00FB6293">
      <w:pPr>
        <w:pStyle w:val="a9"/>
        <w:numPr>
          <w:ilvl w:val="0"/>
          <w:numId w:val="11"/>
        </w:numPr>
      </w:pPr>
      <w:r>
        <w:rPr>
          <w:rFonts w:hint="eastAsia"/>
        </w:rPr>
        <w:t xml:space="preserve">typedef struct {  </w:t>
      </w:r>
    </w:p>
    <w:p w14:paraId="5CC6E9D4" w14:textId="77777777" w:rsidR="00ED351A" w:rsidRDefault="00ED351A" w:rsidP="00FB6293">
      <w:pPr>
        <w:pStyle w:val="a9"/>
        <w:numPr>
          <w:ilvl w:val="0"/>
          <w:numId w:val="11"/>
        </w:numPr>
      </w:pPr>
      <w:r>
        <w:rPr>
          <w:rFonts w:hint="eastAsia"/>
        </w:rPr>
        <w:t>const char* name;  //Java</w:t>
      </w:r>
      <w:r>
        <w:rPr>
          <w:rFonts w:hint="eastAsia"/>
        </w:rPr>
        <w:t>中函数的名字</w:t>
      </w:r>
    </w:p>
    <w:p w14:paraId="56056101" w14:textId="77777777" w:rsidR="00ED351A" w:rsidRDefault="00ED351A" w:rsidP="00FB6293">
      <w:pPr>
        <w:pStyle w:val="a9"/>
        <w:numPr>
          <w:ilvl w:val="0"/>
          <w:numId w:val="11"/>
        </w:numPr>
      </w:pPr>
      <w:r>
        <w:rPr>
          <w:rFonts w:hint="eastAsia"/>
        </w:rPr>
        <w:t>const char* signature;  //</w:t>
      </w:r>
      <w:r>
        <w:rPr>
          <w:rFonts w:hint="eastAsia"/>
        </w:rPr>
        <w:t>用字符串描述的函数的参数和返回值</w:t>
      </w:r>
    </w:p>
    <w:p w14:paraId="27673EED" w14:textId="77777777" w:rsidR="00ED351A" w:rsidRDefault="00ED351A" w:rsidP="00FB6293">
      <w:pPr>
        <w:pStyle w:val="a9"/>
        <w:numPr>
          <w:ilvl w:val="0"/>
          <w:numId w:val="11"/>
        </w:numPr>
      </w:pPr>
      <w:r>
        <w:rPr>
          <w:rFonts w:hint="eastAsia"/>
        </w:rPr>
        <w:t>void* fnPtr;  //</w:t>
      </w:r>
      <w:r>
        <w:rPr>
          <w:rFonts w:hint="eastAsia"/>
        </w:rPr>
        <w:t>指向</w:t>
      </w:r>
      <w:r>
        <w:rPr>
          <w:rFonts w:hint="eastAsia"/>
        </w:rPr>
        <w:t>C</w:t>
      </w:r>
      <w:r>
        <w:rPr>
          <w:rFonts w:hint="eastAsia"/>
        </w:rPr>
        <w:t>函数的函数指针</w:t>
      </w:r>
    </w:p>
    <w:p w14:paraId="3EE5E297" w14:textId="77777777" w:rsidR="00ED351A" w:rsidRDefault="00ED351A" w:rsidP="00FB6293">
      <w:pPr>
        <w:pStyle w:val="a9"/>
        <w:numPr>
          <w:ilvl w:val="0"/>
          <w:numId w:val="11"/>
        </w:numPr>
      </w:pPr>
      <w:r>
        <w:rPr>
          <w:rFonts w:hint="eastAsia"/>
        </w:rPr>
        <w:t>} JNINativeMethod;</w:t>
      </w:r>
    </w:p>
    <w:p w14:paraId="14328231"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第一个变量name是Java中函数的名字。</w:t>
      </w:r>
    </w:p>
    <w:p w14:paraId="70B94247"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第二个变量signature，用字符串是描述了函数的参数和返回值</w:t>
      </w:r>
    </w:p>
    <w:p w14:paraId="0E308BA4"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第三个变量fnPtr是函数指针，指向C函数。</w:t>
      </w:r>
    </w:p>
    <w:p w14:paraId="7769D124"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当java通过System.loadLibrary加载完JNI动态库后，紧接着会查找一个JNI_OnLoad的函数，如果有，就调用它，</w:t>
      </w:r>
    </w:p>
    <w:p w14:paraId="3189459E"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而动态注册的工作就是在这里完成的。</w:t>
      </w:r>
    </w:p>
    <w:p w14:paraId="7A409BD5"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1)JNI_OnLoad()函数</w:t>
      </w:r>
    </w:p>
    <w:p w14:paraId="1BA727A0"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JNI_OnLoad()函数在VM执行System.loadLibrary(xxx)函数时被调用，它有两个重要的作用：</w:t>
      </w:r>
    </w:p>
    <w:p w14:paraId="76A7F8AB"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指定JNI版本：告诉VM该组件使用那一个JNI版本(若未提供JNI_OnLoad()函数，VM会默认该使用最老的JNI 1.1版)，如果要使用新版本的JNI，</w:t>
      </w:r>
    </w:p>
    <w:p w14:paraId="24FBA645"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例如JNI 1.4版，则必须由JNI_OnLoad()函数返回常量JNI_VERSION_1_4(该常量定义在jni.h中) 来告知VM。</w:t>
      </w:r>
    </w:p>
    <w:p w14:paraId="65265924"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初始化设定，当VM执行到System.loadLibrary()函数时，会立即先呼叫JNI_OnLoad()方法，因此在该方法中进行各种资源的初始化操作很恰当，</w:t>
      </w:r>
    </w:p>
    <w:p w14:paraId="0B369D23"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2)RegisterNatives</w:t>
      </w:r>
    </w:p>
    <w:p w14:paraId="49370023"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RegisterNatives在AndroidRunTime里定义</w:t>
      </w:r>
    </w:p>
    <w:p w14:paraId="5E0D0FF0"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syntax:</w:t>
      </w:r>
    </w:p>
    <w:p w14:paraId="36294022" w14:textId="77777777" w:rsidR="00ED351A" w:rsidRDefault="00ED351A">
      <w:pPr>
        <w:widowControl/>
        <w:shd w:val="clear" w:color="auto" w:fill="FFFFFF"/>
        <w:spacing w:line="462" w:lineRule="atLeast"/>
        <w:jc w:val="left"/>
        <w:rPr>
          <w:color w:val="000000"/>
          <w:sz w:val="24"/>
          <w:szCs w:val="24"/>
        </w:rPr>
      </w:pPr>
      <w:r>
        <w:rPr>
          <w:rFonts w:hint="eastAsia"/>
          <w:color w:val="000000"/>
          <w:kern w:val="0"/>
          <w:sz w:val="24"/>
          <w:szCs w:val="24"/>
          <w:shd w:val="clear" w:color="auto" w:fill="FFFFFF"/>
          <w:lang w:bidi="ar"/>
        </w:rPr>
        <w:t>jint RegisterNatives(jclass clazz, const JNINativeMethod* methods,jint nMethods)</w:t>
      </w:r>
    </w:p>
    <w:p w14:paraId="678E18F0"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App在什么情况下会出现内存泄露？如何避免这些情况？</w:t>
      </w:r>
    </w:p>
    <w:p w14:paraId="515F9F0E"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000000"/>
          <w:kern w:val="0"/>
          <w:sz w:val="24"/>
          <w:szCs w:val="24"/>
          <w:shd w:val="clear" w:color="auto" w:fill="FFFFFF"/>
          <w:lang w:bidi="ar"/>
        </w:rPr>
        <w:t>造成内存泄露的可能性有很多，我说几种吧，1）资源未及时释放，比如引用的io流资源、网络资源、数据库游标Cursor等没有释放2）注册的监听器、广播等未及时取消3）集合对象没有及时清理4）不良代码</w:t>
      </w:r>
    </w:p>
    <w:p w14:paraId="5C65BD31"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避免上述问题，主要还看程序员知识掌握的程度和编码经验的多少，但是从技术角度考虑我们需要注意一些细节，比如，重复使用的资源可以考虑使用缓存技术、池技术。使用的任何资源都记得关闭或者异常处理，保证在恶劣的情况下也能使资源得到释放。对于图片的操作要注意缓存的使用，同时要记住对图片对象进行及时的回收。使用ListView的时候，尽量让ConvertView得到复用。</w:t>
      </w:r>
    </w:p>
    <w:p w14:paraId="4617EA3A"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3）逻辑思考</w:t>
      </w:r>
    </w:p>
    <w:p w14:paraId="1E817C5A"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你让工人为你工作7天，给你工人的回报是一根金条，金条评分成7段，你必须在每天结束时给他们一段金条，如果只许你两次把金条弄断，如何给你的工人付费？</w:t>
      </w:r>
    </w:p>
    <w:p w14:paraId="688C54E5"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因为上面的问题自己回答的都比较溜，所有这个逻辑思考题，面试官直接说我想着你也会就不做吧。哈哈~面试官已经放弃继续考察我了，嗨皮~~~然后他去找老大去了，趁机我赶紧把笔试题给偷拍了下来（是不是阳哥胆子越来越大呀？！），这样才能大家看到真实的笔试题是什么样子滴。</w:t>
      </w:r>
    </w:p>
    <w:p w14:paraId="6AA1CAFA" w14:textId="77777777" w:rsidR="00ED351A" w:rsidRDefault="00ED351A">
      <w:pPr>
        <w:widowControl/>
        <w:shd w:val="clear" w:color="auto" w:fill="FFFFFF"/>
        <w:spacing w:line="462" w:lineRule="atLeast"/>
        <w:jc w:val="left"/>
        <w:rPr>
          <w:color w:val="000000"/>
          <w:szCs w:val="21"/>
        </w:rPr>
      </w:pPr>
      <w:r>
        <w:rPr>
          <w:rFonts w:hint="eastAsia"/>
          <w:color w:val="FF0000"/>
          <w:kern w:val="0"/>
          <w:sz w:val="24"/>
          <w:szCs w:val="24"/>
          <w:shd w:val="clear" w:color="auto" w:fill="FFFFFF"/>
          <w:lang w:bidi="ar"/>
        </w:rPr>
        <w:t>哦，对了，上面的逻辑思考题我面试的时候是免试的，亲爱的黑马童鞋们你们知道答案吗？</w:t>
      </w:r>
    </w:p>
    <w:p w14:paraId="5BF4C757" w14:textId="77777777" w:rsidR="00ED351A" w:rsidRDefault="00ED351A">
      <w:pPr>
        <w:widowControl/>
        <w:shd w:val="clear" w:color="auto" w:fill="FFFFFF"/>
        <w:spacing w:line="462" w:lineRule="atLeast"/>
        <w:jc w:val="left"/>
        <w:rPr>
          <w:color w:val="000000"/>
          <w:szCs w:val="21"/>
        </w:rPr>
      </w:pPr>
    </w:p>
    <w:p w14:paraId="58902B5F"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2. 第二轮面试过程问答精选：</w:t>
      </w:r>
    </w:p>
    <w:p w14:paraId="2DDCC264"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面试我的应该是开发组部门的老大。胖胖的，黑黑的，矮矮的，从开始面试到结束，一直面带微笑。因为之前那个技术官已经面试过我的技术了，因此他也没问我技术，就是跟我瞎聊了一些关于Android方面的东西。因此详细内容这里就省略了，请大家直接进入下一关~duang~</w:t>
      </w:r>
    </w:p>
    <w:p w14:paraId="091A38DE" w14:textId="77777777" w:rsidR="00ED351A" w:rsidRDefault="00ED351A">
      <w:pPr>
        <w:widowControl/>
        <w:shd w:val="clear" w:color="auto" w:fill="FFFFFF"/>
        <w:spacing w:line="462" w:lineRule="atLeast"/>
        <w:jc w:val="left"/>
        <w:rPr>
          <w:color w:val="000000"/>
          <w:szCs w:val="21"/>
        </w:rPr>
      </w:pPr>
    </w:p>
    <w:p w14:paraId="4E045B83"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3. 人事面试：</w:t>
      </w:r>
    </w:p>
    <w:p w14:paraId="183799A4"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人事面试的问题，其实我在V4版本中也说过，基本所有的人事问的问题都大同小异，跟这个人事聊的唯一有趣的就是，由于公司正在装修，找不到面试我的办公地点，然后她竟然把我带到公司旁边的凉亭子下面，我们两个并排坐着，就聊起来了，知道的知道我们是在面试，不知道的估计还以为我们在谈恋爱呢。:#</w:t>
      </w:r>
    </w:p>
    <w:p w14:paraId="280DF562" w14:textId="77777777" w:rsidR="00ED351A" w:rsidRDefault="00ED351A">
      <w:pPr>
        <w:widowControl/>
        <w:jc w:val="left"/>
      </w:pPr>
    </w:p>
    <w:p w14:paraId="3A8B6B0C"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面试吐槽：</w:t>
      </w:r>
    </w:p>
    <w:p w14:paraId="119678EA"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在前台我填写面试登记表的时候写的期望薪资是15k，他们也没有压低我工资，我知道我要少了。不过，没办法，谁让阳哥不懂行情，在投递简历的时候都是写着期望15k呢！想写个16、17、18都不好意思了，因此大家以后找工作可别学阳哥这么傻，能多要一定多要。</w:t>
      </w:r>
    </w:p>
    <w:p w14:paraId="54A95C68"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跟大家分享一个励志语句以结束本篇文章吧：</w:t>
      </w:r>
    </w:p>
    <w:p w14:paraId="004AF2DA"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w:t>
      </w:r>
      <w:r>
        <w:rPr>
          <w:rStyle w:val="a3"/>
          <w:rFonts w:hint="eastAsia"/>
          <w:i/>
          <w:color w:val="FF0000"/>
          <w:kern w:val="0"/>
          <w:sz w:val="27"/>
          <w:szCs w:val="27"/>
          <w:shd w:val="clear" w:color="auto" w:fill="FFFFFF"/>
          <w:lang w:bidi="ar"/>
        </w:rPr>
        <w:t>相信梦想是价值的源泉，相信眼光决定未来的一切，相信成功的信念比成功本身更重要，相信人生有挫折没有失败，相信生命的质量来自决不妥协的信念。</w:t>
      </w:r>
    </w:p>
    <w:p w14:paraId="56534C57" w14:textId="77777777" w:rsidR="00ED351A" w:rsidRDefault="00C9092C">
      <w:pPr>
        <w:jc w:val="center"/>
      </w:pPr>
      <w:r>
        <w:rPr>
          <w:noProof/>
        </w:rPr>
        <w:drawing>
          <wp:inline distT="0" distB="0" distL="0" distR="0" wp14:anchorId="064C4068" wp14:editId="364F848A">
            <wp:extent cx="3698240" cy="4338320"/>
            <wp:effectExtent l="0" t="0" r="10160" b="5080"/>
            <wp:docPr id="12"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8240" cy="4338320"/>
                    </a:xfrm>
                    <a:prstGeom prst="rect">
                      <a:avLst/>
                    </a:prstGeom>
                    <a:noFill/>
                    <a:ln>
                      <a:noFill/>
                    </a:ln>
                  </pic:spPr>
                </pic:pic>
              </a:graphicData>
            </a:graphic>
          </wp:inline>
        </w:drawing>
      </w:r>
    </w:p>
    <w:p w14:paraId="54A499D2" w14:textId="77777777" w:rsidR="00ED351A" w:rsidRDefault="00C9092C">
      <w:pPr>
        <w:ind w:firstLine="420"/>
      </w:pPr>
      <w:r>
        <w:rPr>
          <w:noProof/>
        </w:rPr>
        <w:drawing>
          <wp:inline distT="0" distB="0" distL="0" distR="0" wp14:anchorId="239C62CC" wp14:editId="4186FC95">
            <wp:extent cx="6055360" cy="4378960"/>
            <wp:effectExtent l="0" t="0" r="0" b="0"/>
            <wp:docPr id="13"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5360" cy="4378960"/>
                    </a:xfrm>
                    <a:prstGeom prst="rect">
                      <a:avLst/>
                    </a:prstGeom>
                    <a:noFill/>
                    <a:ln>
                      <a:noFill/>
                    </a:ln>
                  </pic:spPr>
                </pic:pic>
              </a:graphicData>
            </a:graphic>
          </wp:inline>
        </w:drawing>
      </w:r>
    </w:p>
    <w:p w14:paraId="49ADEAF3" w14:textId="77777777" w:rsidR="00ED351A" w:rsidRDefault="00ED351A">
      <w:pPr>
        <w:pStyle w:val="2"/>
        <w:rPr>
          <w:rFonts w:ascii="微软雅黑" w:eastAsia="微软雅黑" w:hAnsi="微软雅黑" w:cs="微软雅黑" w:hint="default"/>
          <w:b w:val="0"/>
          <w:color w:val="000000"/>
          <w:sz w:val="27"/>
          <w:szCs w:val="27"/>
          <w:shd w:val="clear" w:color="auto" w:fill="FFFFFF"/>
        </w:rPr>
      </w:pPr>
      <w:bookmarkStart w:id="71" w:name="_Toc14271"/>
      <w:r>
        <w:rPr>
          <w:rStyle w:val="a3"/>
          <w:rFonts w:ascii="微软雅黑" w:eastAsia="微软雅黑" w:hAnsi="微软雅黑" w:cs="微软雅黑"/>
          <w:color w:val="000000"/>
          <w:sz w:val="27"/>
          <w:szCs w:val="27"/>
          <w:shd w:val="clear" w:color="auto" w:fill="FFFFFF"/>
        </w:rPr>
        <w:t>挑战公司No.6：</w:t>
      </w:r>
      <w:r>
        <w:rPr>
          <w:rFonts w:ascii="微软雅黑" w:eastAsia="微软雅黑" w:hAnsi="微软雅黑" w:cs="微软雅黑"/>
          <w:b w:val="0"/>
          <w:color w:val="000000"/>
          <w:sz w:val="27"/>
          <w:szCs w:val="27"/>
          <w:shd w:val="clear" w:color="auto" w:fill="FFFFFF"/>
        </w:rPr>
        <w:t>聚信租赁</w:t>
      </w:r>
      <w:bookmarkEnd w:id="71"/>
    </w:p>
    <w:p w14:paraId="301B4811" w14:textId="77777777" w:rsidR="00ED351A" w:rsidRDefault="00ED351A">
      <w:pPr>
        <w:rPr>
          <w:color w:val="000000"/>
          <w:sz w:val="27"/>
          <w:szCs w:val="27"/>
          <w:shd w:val="clear" w:color="auto" w:fill="FFFFFF"/>
        </w:rPr>
      </w:pPr>
      <w:r>
        <w:rPr>
          <w:rStyle w:val="a3"/>
          <w:color w:val="000000"/>
          <w:sz w:val="27"/>
          <w:szCs w:val="27"/>
          <w:shd w:val="clear" w:color="auto" w:fill="FFFFFF"/>
        </w:rPr>
        <w:t>公司地址：</w:t>
      </w:r>
      <w:r>
        <w:rPr>
          <w:rFonts w:hint="eastAsia"/>
          <w:color w:val="000000"/>
          <w:sz w:val="27"/>
          <w:szCs w:val="27"/>
          <w:shd w:val="clear" w:color="auto" w:fill="FFFFFF"/>
        </w:rPr>
        <w:t>上海市徐汇区漕溪北路398号汇智大厦28楼</w:t>
      </w:r>
    </w:p>
    <w:p w14:paraId="21A87B36" w14:textId="77777777" w:rsidR="00ED351A" w:rsidRDefault="00C9092C">
      <w:pPr>
        <w:jc w:val="center"/>
      </w:pPr>
      <w:r>
        <w:rPr>
          <w:noProof/>
        </w:rPr>
        <w:drawing>
          <wp:inline distT="0" distB="0" distL="0" distR="0" wp14:anchorId="7294BD1D" wp14:editId="4F27EB55">
            <wp:extent cx="2966720" cy="4003040"/>
            <wp:effectExtent l="0" t="0" r="5080" b="10160"/>
            <wp:docPr id="14"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66720" cy="4003040"/>
                    </a:xfrm>
                    <a:prstGeom prst="rect">
                      <a:avLst/>
                    </a:prstGeom>
                    <a:noFill/>
                    <a:ln>
                      <a:noFill/>
                    </a:ln>
                  </pic:spPr>
                </pic:pic>
              </a:graphicData>
            </a:graphic>
          </wp:inline>
        </w:drawing>
      </w:r>
    </w:p>
    <w:p w14:paraId="578B8196"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面试时间：</w:t>
      </w:r>
      <w:r>
        <w:rPr>
          <w:rFonts w:hint="eastAsia"/>
          <w:color w:val="000000"/>
          <w:kern w:val="0"/>
          <w:sz w:val="24"/>
          <w:szCs w:val="24"/>
          <w:shd w:val="clear" w:color="auto" w:fill="FFFFFF"/>
          <w:lang w:bidi="ar"/>
        </w:rPr>
        <w:t>5月14日 14:00 PM.</w:t>
      </w:r>
    </w:p>
    <w:p w14:paraId="1DF72F76"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面试结果：</w:t>
      </w:r>
      <w:r>
        <w:rPr>
          <w:rFonts w:hint="eastAsia"/>
          <w:color w:val="000000"/>
          <w:kern w:val="0"/>
          <w:sz w:val="24"/>
          <w:szCs w:val="24"/>
          <w:shd w:val="clear" w:color="auto" w:fill="FFFFFF"/>
          <w:lang w:bidi="ar"/>
        </w:rPr>
        <w:t>Android工程师，16K +入职送iPhone 6+每年出国旅游一次+补充住房公积金+至少14薪:victory:</w:t>
      </w:r>
    </w:p>
    <w:p w14:paraId="2EE47EC9"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面试过程：</w:t>
      </w:r>
    </w:p>
    <w:p w14:paraId="0EE0B25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14:00到公司前台，领了一大堆资料，然后让我在一间办公室做题。</w:t>
      </w:r>
    </w:p>
    <w:p w14:paraId="5D26C531"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14:00~14:30 填写面试登记表和性格测试。</w:t>
      </w:r>
    </w:p>
    <w:p w14:paraId="3367BFDE"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14:30~15:20 两个技术官坐在我对面，同时面试我。</w:t>
      </w:r>
    </w:p>
    <w:p w14:paraId="2E388409"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15:20~15:30 人事妹子跟我单聊公司薪资福利以及入职事宜。</w:t>
      </w:r>
    </w:p>
    <w:p w14:paraId="492E25AF" w14:textId="77777777" w:rsidR="00ED351A" w:rsidRDefault="00ED351A">
      <w:pPr>
        <w:widowControl/>
        <w:shd w:val="clear" w:color="auto" w:fill="FFFFFF"/>
        <w:spacing w:line="462" w:lineRule="atLeast"/>
        <w:jc w:val="left"/>
        <w:rPr>
          <w:color w:val="000000"/>
          <w:szCs w:val="21"/>
        </w:rPr>
      </w:pPr>
    </w:p>
    <w:p w14:paraId="0A68914E"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疯狂的笔试+面试记录（前方内容“高能”:funk:，请准备高度精神集中前行）：</w:t>
      </w:r>
    </w:p>
    <w:p w14:paraId="689B11EF" w14:textId="77777777" w:rsidR="00ED351A" w:rsidRDefault="00ED351A">
      <w:pPr>
        <w:widowControl/>
        <w:shd w:val="clear" w:color="auto" w:fill="FFFFFF"/>
        <w:spacing w:line="462" w:lineRule="atLeast"/>
        <w:jc w:val="left"/>
        <w:rPr>
          <w:color w:val="000000"/>
          <w:szCs w:val="21"/>
        </w:rPr>
      </w:pPr>
    </w:p>
    <w:p w14:paraId="200BEB4C"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1. 笔试</w:t>
      </w:r>
    </w:p>
    <w:p w14:paraId="044E848D"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这家比较奇怪，是给了6页的笔试题，打开一看全是性格测试题。性格测试题只拍了一张图片，在该篇文章的结果。估计大多数童鞋都想遇到阳哥这样的狗屎运吧;P~阳哥的性格绝对没问题的，这个我可以保证哈~:P</w:t>
      </w:r>
    </w:p>
    <w:p w14:paraId="533FC2B4" w14:textId="77777777" w:rsidR="00ED351A" w:rsidRDefault="00ED351A">
      <w:pPr>
        <w:widowControl/>
        <w:shd w:val="clear" w:color="auto" w:fill="FFFFFF"/>
        <w:spacing w:line="462" w:lineRule="atLeast"/>
        <w:jc w:val="left"/>
        <w:rPr>
          <w:color w:val="000000"/>
          <w:szCs w:val="21"/>
        </w:rPr>
      </w:pPr>
    </w:p>
    <w:p w14:paraId="501D570B"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2. 技术面试</w:t>
      </w:r>
    </w:p>
    <w:p w14:paraId="10A1312B"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竟然同时来了两个技术官面我，一大一小，一高一矮，并排坐在一起，一对二，好吧，阳哥还是首次遇到1:2的阵容，这下可有好戏看了。</w:t>
      </w: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阳哥是个没有见过世面的人，面试的时候上个31层高的楼都兴奋的不得了，上去以后，发现上错楼了~糗事说多了都是泪:#，要不是阳哥有着过五关斩六将身经百战的成功经验，估计要吓尿:loveliness:。好吧开始吧，阳哥命中注定必有次劫，看来是躲不过了。</w:t>
      </w:r>
    </w:p>
    <w:p w14:paraId="12E7EEE1"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你做一个自我介绍吧？</w:t>
      </w:r>
    </w:p>
    <w:p w14:paraId="66C3E050"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其实遇到好几家面试官都让我做自我介绍了，该如何自我介绍阳哥估计都会背了，好玩（</w:t>
      </w:r>
      <w:r>
        <w:rPr>
          <w:rFonts w:hint="eastAsia"/>
          <w:color w:val="FF0000"/>
          <w:kern w:val="0"/>
          <w:sz w:val="24"/>
          <w:szCs w:val="24"/>
          <w:shd w:val="clear" w:color="auto" w:fill="FFFFFF"/>
          <w:lang w:bidi="ar"/>
        </w:rPr>
        <w:t>恶心</w:t>
      </w:r>
      <w:r>
        <w:rPr>
          <w:rFonts w:hint="eastAsia"/>
          <w:color w:val="000000"/>
          <w:kern w:val="0"/>
          <w:sz w:val="24"/>
          <w:szCs w:val="24"/>
          <w:shd w:val="clear" w:color="auto" w:fill="FFFFFF"/>
          <w:lang w:bidi="ar"/>
        </w:rPr>
        <w:t>）的是在万达信息面试，面试了3个技术官，每个人都分别让我做了自我介绍，尼玛，他们3个就不会沟通一下要问我啥吗，一个问题至于问我3遍吗~:funk:阳哥是敢怒不敢言，毕竟在人家的地盘。</w:t>
      </w:r>
    </w:p>
    <w:p w14:paraId="03814E35"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自我介绍的内容就不说了，每个人都是独特的，我就跟大家说一下应该如何自我介绍吧。</w:t>
      </w:r>
    </w:p>
    <w:p w14:paraId="12A2055F"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一个优良的自我介绍会给面试官留下深刻的印象，大部分情况下，所谓的面试好坏其实看的就是你给面试官留下的印象怎么样了，我们用俗语叫感觉。</w:t>
      </w:r>
    </w:p>
    <w:p w14:paraId="6CB4D73D"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自我介绍应该分以下几个部分，按照一定的逻辑连贯起来。如果连贯不起来，或者不够熟练一定在台下多背几遍，多讲几遍，但是面试的时候不要说的跟背过似的，高境界就是让面试官感觉你是临场发挥的，却又比背的都好。</w:t>
      </w:r>
    </w:p>
    <w:p w14:paraId="70B2352B"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1）个人基本信息（姓名、年龄、老家、居住地等）</w:t>
      </w:r>
    </w:p>
    <w:p w14:paraId="7FAEB61E"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2）自己来自哪里（工作地点），是干什么的（给自己一个清晰的定位，比如：我是一名Android开发工程师），担任过什么职务、做过什么样的项目</w:t>
      </w:r>
    </w:p>
    <w:p w14:paraId="6C8D94B5"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3）自己为何来贵公司面试</w:t>
      </w:r>
    </w:p>
    <w:p w14:paraId="0E8ECEAE"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4）最后祝愿（希望能得到贵公司的认可等等，不用太多，一两句话就ok）</w:t>
      </w:r>
    </w:p>
    <w:p w14:paraId="179BA47B"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00"/>
          <w:kern w:val="0"/>
          <w:sz w:val="24"/>
          <w:szCs w:val="24"/>
          <w:shd w:val="clear" w:color="auto" w:fill="FFFFFF"/>
          <w:lang w:bidi="ar"/>
        </w:rPr>
        <w:t>介绍一下你做过的项目吧？</w:t>
      </w:r>
    </w:p>
    <w:p w14:paraId="4901D029"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黑马那么多项目，随便准备3个就ok了。</w:t>
      </w:r>
    </w:p>
    <w:p w14:paraId="659B87B0"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介绍项目大概的思路如下：</w:t>
      </w:r>
    </w:p>
    <w:p w14:paraId="1AB16021"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1）这个项目是干什么的（比如是一个类似网易新闻的地方新闻客户端，或者类似美团的o2o，或者类似豌豆荚的一个应用市场，或者类似淘宝的购物平台）？解释就是拿一个市场上耳熟能详的应用跟自己的应用做类比，省的面试官听的云里雾里的。</w:t>
      </w:r>
    </w:p>
    <w:p w14:paraId="21C188C3"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2）自己负责了哪些模块（功能）的职责（比如负责系统的架构，核心代码的编写，xx功能模块的开发等等）</w:t>
      </w:r>
    </w:p>
    <w:p w14:paraId="18A87237"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3）自己在这个项目中担当的责任（比如，这个项目是自己独立开发的，这个项目是和另外一个同事一起架构一起开发的，这个项目是自己负责了几个核心模块）</w:t>
      </w:r>
    </w:p>
    <w:p w14:paraId="11326580"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4）项目中都用到了哪些技术</w:t>
      </w:r>
    </w:p>
    <w:p w14:paraId="556C97D8"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5）从项目中学到了哪些东西（可以从技术方向和业务两个方向入手）</w:t>
      </w:r>
    </w:p>
    <w:p w14:paraId="420A2A16"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面试官问的很多技术性问题跟之前问的都大同小异，因此这里只给出有特色且技术含量高的。</w:t>
      </w:r>
      <w:r>
        <w:rPr>
          <w:rFonts w:hint="eastAsia"/>
          <w:color w:val="FF0000"/>
          <w:kern w:val="0"/>
          <w:sz w:val="24"/>
          <w:szCs w:val="24"/>
          <w:shd w:val="clear" w:color="auto" w:fill="FFFFFF"/>
          <w:lang w:bidi="ar"/>
        </w:rPr>
        <w:t>阳哥正在写面试宝典，该宝典核心内容针对的还是技术问题，阳哥会从javase基础到javase高级，从Android基础到Android高级以及到Android项目依次展开分析，其次也会写一些常见的非技术性问题，敬请期待~</w:t>
      </w:r>
    </w:p>
    <w:p w14:paraId="1AFD680F"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Q：</w:t>
      </w:r>
      <w:r>
        <w:rPr>
          <w:rFonts w:hint="eastAsia"/>
          <w:color w:val="0000FF"/>
          <w:kern w:val="0"/>
          <w:sz w:val="24"/>
          <w:szCs w:val="24"/>
          <w:shd w:val="clear" w:color="auto" w:fill="FFFFFF"/>
          <w:lang w:bidi="ar"/>
        </w:rPr>
        <w:t>①</w:t>
      </w:r>
      <w:r>
        <w:rPr>
          <w:rFonts w:hint="eastAsia"/>
          <w:color w:val="000000"/>
          <w:kern w:val="0"/>
          <w:sz w:val="24"/>
          <w:szCs w:val="24"/>
          <w:shd w:val="clear" w:color="auto" w:fill="FFFFFF"/>
          <w:lang w:bidi="ar"/>
        </w:rPr>
        <w:t>在Listview的优化中，我们为何使用ConvertView？</w:t>
      </w:r>
      <w:r>
        <w:rPr>
          <w:rFonts w:hint="eastAsia"/>
          <w:color w:val="0000FF"/>
          <w:kern w:val="0"/>
          <w:sz w:val="24"/>
          <w:szCs w:val="24"/>
          <w:shd w:val="clear" w:color="auto" w:fill="FFFFFF"/>
          <w:lang w:bidi="ar"/>
        </w:rPr>
        <w:t>②</w:t>
      </w:r>
      <w:r>
        <w:rPr>
          <w:rFonts w:hint="eastAsia"/>
          <w:color w:val="000000"/>
          <w:kern w:val="0"/>
          <w:sz w:val="24"/>
          <w:szCs w:val="24"/>
          <w:shd w:val="clear" w:color="auto" w:fill="FFFFFF"/>
          <w:lang w:bidi="ar"/>
        </w:rPr>
        <w:t>为何使用ViewHolder？</w:t>
      </w:r>
      <w:r>
        <w:rPr>
          <w:rFonts w:hint="eastAsia"/>
          <w:color w:val="0000FF"/>
          <w:kern w:val="0"/>
          <w:sz w:val="24"/>
          <w:szCs w:val="24"/>
          <w:shd w:val="clear" w:color="auto" w:fill="FFFFFF"/>
          <w:lang w:bidi="ar"/>
        </w:rPr>
        <w:t>③</w:t>
      </w:r>
      <w:r>
        <w:rPr>
          <w:rFonts w:hint="eastAsia"/>
          <w:color w:val="000000"/>
          <w:kern w:val="0"/>
          <w:sz w:val="24"/>
          <w:szCs w:val="24"/>
          <w:shd w:val="clear" w:color="auto" w:fill="FFFFFF"/>
          <w:lang w:bidi="ar"/>
        </w:rPr>
        <w:t>你认为哪个更能解决问题？</w:t>
      </w:r>
      <w:r>
        <w:rPr>
          <w:rFonts w:hint="eastAsia"/>
          <w:color w:val="0000FF"/>
          <w:kern w:val="0"/>
          <w:sz w:val="24"/>
          <w:szCs w:val="24"/>
          <w:shd w:val="clear" w:color="auto" w:fill="FFFFFF"/>
          <w:lang w:bidi="ar"/>
        </w:rPr>
        <w:t>④</w:t>
      </w:r>
      <w:r>
        <w:rPr>
          <w:rFonts w:hint="eastAsia"/>
          <w:color w:val="000000"/>
          <w:kern w:val="0"/>
          <w:sz w:val="24"/>
          <w:szCs w:val="24"/>
          <w:shd w:val="clear" w:color="auto" w:fill="FFFFFF"/>
          <w:lang w:bidi="ar"/>
        </w:rPr>
        <w:t>你认为view.inflate和view.findviewById哪个更耗时，为什么？</w:t>
      </w:r>
      <w:r>
        <w:rPr>
          <w:rFonts w:hint="eastAsia"/>
          <w:color w:val="0000FF"/>
          <w:kern w:val="0"/>
          <w:sz w:val="24"/>
          <w:szCs w:val="24"/>
          <w:shd w:val="clear" w:color="auto" w:fill="FFFFFF"/>
          <w:lang w:bidi="ar"/>
        </w:rPr>
        <w:t>⑤</w:t>
      </w:r>
      <w:r>
        <w:rPr>
          <w:rFonts w:hint="eastAsia"/>
          <w:color w:val="000000"/>
          <w:kern w:val="0"/>
          <w:sz w:val="24"/>
          <w:szCs w:val="24"/>
          <w:shd w:val="clear" w:color="auto" w:fill="FFFFFF"/>
          <w:lang w:bidi="ar"/>
        </w:rPr>
        <w:t>如果这两个AP让你重新写，你怎么写？</w:t>
      </w:r>
    </w:p>
    <w:p w14:paraId="068DC7AB"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上面的问题，阳哥认为是面试以来遇到很难的一个，也是很有技术含量的一道题。前一半问题还好回答，最后一个问题真的需要发挥想象了。</w:t>
      </w:r>
    </w:p>
    <w:p w14:paraId="083191CA"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A：</w:t>
      </w:r>
      <w:r>
        <w:rPr>
          <w:rFonts w:hint="eastAsia"/>
          <w:color w:val="FF0000"/>
          <w:kern w:val="0"/>
          <w:sz w:val="24"/>
          <w:szCs w:val="24"/>
          <w:shd w:val="clear" w:color="auto" w:fill="FFFFFF"/>
          <w:lang w:bidi="ar"/>
        </w:rPr>
        <w:t>①</w:t>
      </w:r>
      <w:r>
        <w:rPr>
          <w:rFonts w:hint="eastAsia"/>
          <w:color w:val="000000"/>
          <w:kern w:val="0"/>
          <w:sz w:val="24"/>
          <w:szCs w:val="24"/>
          <w:shd w:val="clear" w:color="auto" w:fill="FFFFFF"/>
          <w:lang w:bidi="ar"/>
        </w:rPr>
        <w:t>使用ConvertView可以实现对view的复用，这样大大节约了每次创建对象的时间，提升了ListView的显示效率。</w:t>
      </w:r>
      <w:r>
        <w:rPr>
          <w:rFonts w:hint="eastAsia"/>
          <w:color w:val="FF0000"/>
          <w:kern w:val="0"/>
          <w:sz w:val="24"/>
          <w:szCs w:val="24"/>
          <w:shd w:val="clear" w:color="auto" w:fill="FFFFFF"/>
          <w:lang w:bidi="ar"/>
        </w:rPr>
        <w:t>②</w:t>
      </w:r>
      <w:r>
        <w:rPr>
          <w:rFonts w:hint="eastAsia"/>
          <w:color w:val="000000"/>
          <w:kern w:val="0"/>
          <w:sz w:val="24"/>
          <w:szCs w:val="24"/>
          <w:shd w:val="clear" w:color="auto" w:fill="FFFFFF"/>
          <w:lang w:bidi="ar"/>
        </w:rPr>
        <w:t>使用ViewHolder作为内部类，可以将view的子控件封装在ViewHolder类中，然后通过View.setTag(ViewHolder)将view和ViewHolder进行绑定，这样我们就不用每次都调用view的findViewById(id)方法来查找控件。</w:t>
      </w:r>
      <w:r>
        <w:rPr>
          <w:rFonts w:hint="eastAsia"/>
          <w:color w:val="FF0000"/>
          <w:kern w:val="0"/>
          <w:sz w:val="24"/>
          <w:szCs w:val="24"/>
          <w:shd w:val="clear" w:color="auto" w:fill="FFFFFF"/>
          <w:lang w:bidi="ar"/>
        </w:rPr>
        <w:t>③</w:t>
      </w:r>
      <w:r>
        <w:rPr>
          <w:rFonts w:hint="eastAsia"/>
          <w:color w:val="000000"/>
          <w:kern w:val="0"/>
          <w:sz w:val="24"/>
          <w:szCs w:val="24"/>
          <w:shd w:val="clear" w:color="auto" w:fill="FFFFFF"/>
          <w:lang w:bidi="ar"/>
        </w:rPr>
        <w:t>使用ConvertView解决了一大部分问题，使用ViewHolder实现了控件换时间的问题，因为给View对象设置一个Tag本身就是占用内存的，因此ViewHolder的使用还是需要区分不同的应用场景的， 没有绝对的好与不好。如果内存足够需要高效则ViewHolder建议使用，否则不建议使用。</w:t>
      </w:r>
      <w:r>
        <w:rPr>
          <w:rFonts w:hint="eastAsia"/>
          <w:color w:val="FF0000"/>
          <w:kern w:val="0"/>
          <w:sz w:val="24"/>
          <w:szCs w:val="24"/>
          <w:shd w:val="clear" w:color="auto" w:fill="FFFFFF"/>
          <w:lang w:bidi="ar"/>
        </w:rPr>
        <w:t>④</w:t>
      </w:r>
      <w:r>
        <w:rPr>
          <w:rFonts w:hint="eastAsia"/>
          <w:color w:val="000000"/>
          <w:kern w:val="0"/>
          <w:sz w:val="24"/>
          <w:szCs w:val="24"/>
          <w:shd w:val="clear" w:color="auto" w:fill="FFFFFF"/>
          <w:lang w:bidi="ar"/>
        </w:rPr>
        <w:t>当然是view.inflate耗时，这个函数完成的功能是把xml布局文件通过pullParser的形式给解析到内存中，需要io，需要递归子节点。</w:t>
      </w:r>
      <w:r>
        <w:rPr>
          <w:rFonts w:hint="eastAsia"/>
          <w:color w:val="FF0000"/>
          <w:kern w:val="0"/>
          <w:sz w:val="24"/>
          <w:szCs w:val="24"/>
          <w:shd w:val="clear" w:color="auto" w:fill="FFFFFF"/>
          <w:lang w:bidi="ar"/>
        </w:rPr>
        <w:t>⑤</w:t>
      </w:r>
      <w:r>
        <w:rPr>
          <w:rFonts w:hint="eastAsia"/>
          <w:color w:val="000000"/>
          <w:kern w:val="0"/>
          <w:sz w:val="24"/>
          <w:szCs w:val="24"/>
          <w:shd w:val="clear" w:color="auto" w:fill="FFFFFF"/>
          <w:lang w:bidi="ar"/>
        </w:rPr>
        <w:t>我其实还不太相信我写出来的代码比Google官方写的好，如果让我写的话我可能会这样考虑，当用户在使用view.inflate的时候将多个id作为数组添加到形参中，这样在初始化view的使用我就可以给这个view直接调用setTag方法绑定需要的子控件。不过这个原生方法其实也应该保留共不同的需求使用。</w:t>
      </w:r>
    </w:p>
    <w:p w14:paraId="70B29B5E"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PS：</w:t>
      </w:r>
      <w:r>
        <w:rPr>
          <w:rFonts w:hint="eastAsia"/>
          <w:color w:val="000000"/>
          <w:kern w:val="0"/>
          <w:sz w:val="24"/>
          <w:szCs w:val="24"/>
          <w:shd w:val="clear" w:color="auto" w:fill="FFFFFF"/>
          <w:lang w:bidi="ar"/>
        </w:rPr>
        <w:t>技术面试时间并不长，我回答了几个之后，他们两个大眼瞪小眼，A看看B问：你还有什么问的吗？B说我没有，你还有吗？A说我也没了。那行，接下来，他们就让我等人事了。</w:t>
      </w:r>
    </w:p>
    <w:p w14:paraId="0EFF4CB4" w14:textId="77777777" w:rsidR="00ED351A" w:rsidRDefault="00ED351A">
      <w:pPr>
        <w:widowControl/>
        <w:shd w:val="clear" w:color="auto" w:fill="FFFFFF"/>
        <w:spacing w:line="462" w:lineRule="atLeast"/>
        <w:jc w:val="center"/>
        <w:rPr>
          <w:color w:val="000000"/>
          <w:szCs w:val="21"/>
        </w:rPr>
      </w:pPr>
    </w:p>
    <w:p w14:paraId="732E4A10"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3. 人事面试：</w:t>
      </w:r>
    </w:p>
    <w:p w14:paraId="51DC3C40"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人事问的问题都差不多，我在上一篇也说过，这里就不说人事的问题了。唯一要给大家爆料的就是人事给我讲的他们公司的福利待遇，可以用土豪不差钱形容:)~</w:t>
      </w:r>
    </w:p>
    <w:p w14:paraId="09004795"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人事说：</w:t>
      </w:r>
      <w:r>
        <w:rPr>
          <w:rFonts w:hint="eastAsia"/>
          <w:color w:val="000000"/>
          <w:kern w:val="0"/>
          <w:sz w:val="24"/>
          <w:szCs w:val="24"/>
          <w:shd w:val="clear" w:color="auto" w:fill="FFFFFF"/>
          <w:lang w:bidi="ar"/>
        </w:rPr>
        <w:t>入职后转正即送iPhone 6一部。</w:t>
      </w:r>
    </w:p>
    <w:p w14:paraId="6AC6DAEB"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我（阳哥）说：</w:t>
      </w:r>
      <w:r>
        <w:rPr>
          <w:rFonts w:hint="eastAsia"/>
          <w:color w:val="000000"/>
          <w:kern w:val="0"/>
          <w:sz w:val="24"/>
          <w:szCs w:val="24"/>
          <w:shd w:val="clear" w:color="auto" w:fill="FFFFFF"/>
          <w:lang w:bidi="ar"/>
        </w:rPr>
        <w:t>我是做Android开发的，给我iPhone 6干嘛</w:t>
      </w:r>
    </w:p>
    <w:p w14:paraId="69C9679F"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你认为阳哥真不想要iPhone 6吗？为了显示咱的高度敬业精神，毕竟咱是做Android开发的，更需要的是Android手机，决不能像iPhone低腰（ni dao shi gei wo ya）！</w:t>
      </w:r>
    </w:p>
    <w:p w14:paraId="6E994182"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人事说：</w:t>
      </w:r>
      <w:r>
        <w:rPr>
          <w:rFonts w:hint="eastAsia"/>
          <w:color w:val="000000"/>
          <w:kern w:val="0"/>
          <w:sz w:val="24"/>
          <w:szCs w:val="24"/>
          <w:shd w:val="clear" w:color="auto" w:fill="FFFFFF"/>
          <w:lang w:bidi="ar"/>
        </w:rPr>
        <w:t>我们Android开发人员也会额外配Android机的，iPhone6可以生活用。</w:t>
      </w:r>
    </w:p>
    <w:p w14:paraId="08731702"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我去~这就是没见过世面的阳哥，当时的表情。</w:t>
      </w:r>
    </w:p>
    <w:p w14:paraId="42466817" w14:textId="77777777" w:rsidR="00ED351A" w:rsidRDefault="00C9092C">
      <w:pPr>
        <w:widowControl/>
        <w:shd w:val="clear" w:color="auto" w:fill="FFFFFF"/>
        <w:spacing w:line="462" w:lineRule="atLeast"/>
        <w:jc w:val="center"/>
        <w:rPr>
          <w:color w:val="000000"/>
          <w:szCs w:val="21"/>
        </w:rPr>
      </w:pPr>
      <w:r>
        <w:rPr>
          <w:rFonts w:hint="eastAsia"/>
          <w:noProof/>
          <w:color w:val="000000"/>
          <w:kern w:val="0"/>
          <w:szCs w:val="21"/>
          <w:shd w:val="clear" w:color="auto" w:fill="FFFFFF"/>
        </w:rPr>
        <w:drawing>
          <wp:inline distT="0" distB="0" distL="0" distR="0" wp14:anchorId="497C0800" wp14:editId="364BC5F6">
            <wp:extent cx="457200" cy="457200"/>
            <wp:effectExtent l="0" t="0" r="0" b="0"/>
            <wp:docPr id="15" name="图片 1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descr="IMG_2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2141552"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人事说：</w:t>
      </w:r>
      <w:r>
        <w:rPr>
          <w:rFonts w:hint="eastAsia"/>
          <w:color w:val="000000"/>
          <w:kern w:val="0"/>
          <w:sz w:val="24"/>
          <w:szCs w:val="24"/>
          <w:shd w:val="clear" w:color="auto" w:fill="FFFFFF"/>
          <w:lang w:bidi="ar"/>
        </w:rPr>
        <w:t>转正满一年，每年都有一次出国旅游。</w:t>
      </w:r>
    </w:p>
    <w:p w14:paraId="7782B1E5"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我（阳哥）说：</w:t>
      </w:r>
      <w:r>
        <w:rPr>
          <w:rFonts w:hint="eastAsia"/>
          <w:color w:val="000000"/>
          <w:kern w:val="0"/>
          <w:sz w:val="24"/>
          <w:szCs w:val="24"/>
          <w:shd w:val="clear" w:color="auto" w:fill="FFFFFF"/>
          <w:lang w:bidi="ar"/>
        </w:rPr>
        <w:t>哦，咱们公司还挺不错的嘛！</w:t>
      </w:r>
    </w:p>
    <w:p w14:paraId="6BEF867D" w14:textId="77777777" w:rsidR="00ED351A" w:rsidRDefault="00ED351A">
      <w:pPr>
        <w:widowControl/>
        <w:shd w:val="clear" w:color="auto" w:fill="FFFFFF"/>
        <w:spacing w:line="462" w:lineRule="atLeast"/>
        <w:jc w:val="left"/>
        <w:rPr>
          <w:color w:val="000000"/>
          <w:szCs w:val="21"/>
        </w:rPr>
      </w:pPr>
      <w:r>
        <w:rPr>
          <w:rStyle w:val="a3"/>
          <w:rFonts w:hint="eastAsia"/>
          <w:color w:val="A0522D"/>
          <w:kern w:val="0"/>
          <w:sz w:val="24"/>
          <w:szCs w:val="24"/>
          <w:shd w:val="clear" w:color="auto" w:fill="FFFFFF"/>
          <w:lang w:bidi="ar"/>
        </w:rPr>
        <w:t>旁白：</w:t>
      </w:r>
      <w:r>
        <w:rPr>
          <w:rFonts w:hint="eastAsia"/>
          <w:color w:val="000000"/>
          <w:kern w:val="0"/>
          <w:sz w:val="24"/>
          <w:szCs w:val="24"/>
          <w:shd w:val="clear" w:color="auto" w:fill="FFFFFF"/>
          <w:lang w:bidi="ar"/>
        </w:rPr>
        <w:t>不知说啥好了，只能用表情来形容了，阳哥至今没出过国，国外啥个样子嘛，</w:t>
      </w:r>
    </w:p>
    <w:p w14:paraId="5F07639E" w14:textId="77777777" w:rsidR="00ED351A" w:rsidRDefault="00C9092C">
      <w:pPr>
        <w:widowControl/>
        <w:jc w:val="left"/>
      </w:pPr>
      <w:r>
        <w:rPr>
          <w:rFonts w:hint="eastAsia"/>
          <w:noProof/>
          <w:color w:val="000000"/>
          <w:kern w:val="0"/>
          <w:szCs w:val="21"/>
          <w:shd w:val="clear" w:color="auto" w:fill="FFFFFF"/>
        </w:rPr>
        <w:drawing>
          <wp:inline distT="0" distB="0" distL="0" distR="0" wp14:anchorId="13F63FAB" wp14:editId="68F539AB">
            <wp:extent cx="457200" cy="457200"/>
            <wp:effectExtent l="0" t="0" r="0" b="0"/>
            <wp:docPr id="16" name="图片 1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descr="IMG_2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9858821" w14:textId="77777777" w:rsidR="00ED351A" w:rsidRDefault="00ED351A">
      <w:pPr>
        <w:widowControl/>
        <w:shd w:val="clear" w:color="auto" w:fill="FFFFFF"/>
        <w:spacing w:line="462" w:lineRule="atLeast"/>
        <w:jc w:val="left"/>
        <w:rPr>
          <w:color w:val="000000"/>
          <w:szCs w:val="21"/>
        </w:rPr>
      </w:pPr>
      <w:r>
        <w:rPr>
          <w:rStyle w:val="a3"/>
          <w:rFonts w:hint="eastAsia"/>
          <w:color w:val="0000FF"/>
          <w:kern w:val="0"/>
          <w:sz w:val="24"/>
          <w:szCs w:val="24"/>
          <w:shd w:val="clear" w:color="auto" w:fill="FFFFFF"/>
          <w:lang w:bidi="ar"/>
        </w:rPr>
        <w:t>人事说：</w:t>
      </w:r>
      <w:r>
        <w:rPr>
          <w:rFonts w:hint="eastAsia"/>
          <w:color w:val="000000"/>
          <w:kern w:val="0"/>
          <w:sz w:val="24"/>
          <w:szCs w:val="24"/>
          <w:shd w:val="clear" w:color="auto" w:fill="FFFFFF"/>
          <w:lang w:bidi="ar"/>
        </w:rPr>
        <w:t>我们一般一年更少发14薪，都是介于14~16薪之间，具体发多少要看个人平时的一个KPI考核了。</w:t>
      </w:r>
    </w:p>
    <w:p w14:paraId="52C42AC3" w14:textId="77777777" w:rsidR="00ED351A" w:rsidRDefault="00ED351A">
      <w:pPr>
        <w:widowControl/>
        <w:shd w:val="clear" w:color="auto" w:fill="FFFFFF"/>
        <w:spacing w:line="462" w:lineRule="atLeast"/>
        <w:jc w:val="left"/>
        <w:rPr>
          <w:color w:val="000000"/>
          <w:szCs w:val="21"/>
        </w:rPr>
      </w:pPr>
      <w:r>
        <w:rPr>
          <w:rStyle w:val="a3"/>
          <w:rFonts w:hint="eastAsia"/>
          <w:color w:val="FF0000"/>
          <w:kern w:val="0"/>
          <w:sz w:val="24"/>
          <w:szCs w:val="24"/>
          <w:shd w:val="clear" w:color="auto" w:fill="FFFFFF"/>
          <w:lang w:bidi="ar"/>
        </w:rPr>
        <w:t>我（阳哥）说：</w:t>
      </w:r>
      <w:r>
        <w:rPr>
          <w:rFonts w:hint="eastAsia"/>
          <w:color w:val="000000"/>
          <w:kern w:val="0"/>
          <w:sz w:val="24"/>
          <w:szCs w:val="24"/>
          <w:shd w:val="clear" w:color="auto" w:fill="FFFFFF"/>
          <w:lang w:bidi="ar"/>
        </w:rPr>
        <w:t>哦，这样呀，还行吧。</w:t>
      </w:r>
    </w:p>
    <w:p w14:paraId="4AA94D56" w14:textId="77777777" w:rsidR="00ED351A" w:rsidRDefault="00ED351A">
      <w:pPr>
        <w:widowControl/>
        <w:shd w:val="clear" w:color="auto" w:fill="FFFFFF"/>
        <w:spacing w:line="462" w:lineRule="atLeast"/>
        <w:jc w:val="center"/>
        <w:rPr>
          <w:color w:val="000000"/>
          <w:szCs w:val="21"/>
        </w:rPr>
      </w:pPr>
    </w:p>
    <w:p w14:paraId="5C08B58E" w14:textId="77777777" w:rsidR="00ED351A" w:rsidRDefault="00C9092C">
      <w:pPr>
        <w:widowControl/>
        <w:shd w:val="clear" w:color="auto" w:fill="FFFFFF"/>
        <w:spacing w:line="462" w:lineRule="atLeast"/>
        <w:jc w:val="center"/>
        <w:rPr>
          <w:color w:val="000000"/>
          <w:szCs w:val="21"/>
        </w:rPr>
      </w:pPr>
      <w:r>
        <w:rPr>
          <w:rFonts w:hint="eastAsia"/>
          <w:noProof/>
          <w:color w:val="000000"/>
          <w:kern w:val="0"/>
          <w:szCs w:val="21"/>
          <w:shd w:val="clear" w:color="auto" w:fill="FFFFFF"/>
        </w:rPr>
        <w:drawing>
          <wp:inline distT="0" distB="0" distL="0" distR="0" wp14:anchorId="22B237F4" wp14:editId="2A195586">
            <wp:extent cx="457200" cy="457200"/>
            <wp:effectExtent l="0" t="0" r="0" b="0"/>
            <wp:docPr id="17" name="图片 1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descr="IMG_2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529F634" w14:textId="77777777" w:rsidR="00ED351A" w:rsidRDefault="00ED351A">
      <w:pPr>
        <w:widowControl/>
        <w:jc w:val="left"/>
      </w:pPr>
    </w:p>
    <w:p w14:paraId="45D71F21" w14:textId="77777777" w:rsidR="00ED351A" w:rsidRDefault="00ED351A">
      <w:pPr>
        <w:widowControl/>
        <w:shd w:val="clear" w:color="auto" w:fill="FFFFFF"/>
        <w:spacing w:line="462" w:lineRule="atLeast"/>
        <w:jc w:val="left"/>
        <w:rPr>
          <w:color w:val="000000"/>
          <w:szCs w:val="21"/>
        </w:rPr>
      </w:pPr>
      <w:r>
        <w:rPr>
          <w:rStyle w:val="a3"/>
          <w:rFonts w:hint="eastAsia"/>
          <w:color w:val="000000"/>
          <w:kern w:val="0"/>
          <w:sz w:val="24"/>
          <w:szCs w:val="24"/>
          <w:shd w:val="clear" w:color="auto" w:fill="FFFFFF"/>
          <w:lang w:bidi="ar"/>
        </w:rPr>
        <w:t>面试吐槽：</w:t>
      </w:r>
    </w:p>
    <w:p w14:paraId="68D20097" w14:textId="77777777" w:rsidR="00ED351A" w:rsidRDefault="00ED351A">
      <w:pPr>
        <w:widowControl/>
        <w:shd w:val="clear" w:color="auto" w:fill="FFFFFF"/>
        <w:spacing w:line="462" w:lineRule="atLeast"/>
        <w:jc w:val="left"/>
        <w:rPr>
          <w:color w:val="000000"/>
          <w:szCs w:val="21"/>
        </w:rPr>
      </w:pPr>
      <w:r>
        <w:rPr>
          <w:rFonts w:hint="eastAsia"/>
          <w:color w:val="000000"/>
          <w:kern w:val="0"/>
          <w:sz w:val="24"/>
          <w:szCs w:val="24"/>
          <w:shd w:val="clear" w:color="auto" w:fill="FFFFFF"/>
          <w:lang w:bidi="ar"/>
        </w:rPr>
        <w:t>       在家公司的人事跟我算了基本工资16k+各种补助1k=17k+。每年出国旅游，入职送iPhone，补充住房公积金，好吧，阳哥受宠若惊了。自己回来会百度了一下，终于搞明白这家公司为何这么奢侈！不多说，看图吧。</w:t>
      </w:r>
    </w:p>
    <w:p w14:paraId="5B6D8542" w14:textId="77777777" w:rsidR="00ED351A" w:rsidRDefault="00C9092C">
      <w:pPr>
        <w:jc w:val="center"/>
      </w:pPr>
      <w:r>
        <w:rPr>
          <w:noProof/>
        </w:rPr>
        <w:drawing>
          <wp:inline distT="0" distB="0" distL="0" distR="0" wp14:anchorId="28F2ACE7" wp14:editId="00DFEEBE">
            <wp:extent cx="5069840" cy="3596640"/>
            <wp:effectExtent l="0" t="0" r="10160" b="10160"/>
            <wp:docPr id="18"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9840" cy="3596640"/>
                    </a:xfrm>
                    <a:prstGeom prst="rect">
                      <a:avLst/>
                    </a:prstGeom>
                    <a:noFill/>
                    <a:ln>
                      <a:noFill/>
                    </a:ln>
                  </pic:spPr>
                </pic:pic>
              </a:graphicData>
            </a:graphic>
          </wp:inline>
        </w:drawing>
      </w:r>
    </w:p>
    <w:p w14:paraId="139E1E1B" w14:textId="77777777" w:rsidR="00ED351A" w:rsidRDefault="00ED351A">
      <w:pPr>
        <w:rPr>
          <w:color w:val="000000"/>
          <w:sz w:val="27"/>
          <w:szCs w:val="27"/>
          <w:shd w:val="clear" w:color="auto" w:fill="FFFFFF"/>
        </w:rPr>
      </w:pPr>
      <w:r>
        <w:rPr>
          <w:color w:val="000000"/>
          <w:sz w:val="27"/>
          <w:szCs w:val="27"/>
          <w:shd w:val="clear" w:color="auto" w:fill="FFFFFF"/>
        </w:rPr>
        <w:t>跟人事面试的时候，人事说他们在上海总部目前有大概100多名员工，阳哥不懂经济，不知道100多人的公司能融资13个亿是个什么样的概念？这再次验证了阳哥的那句千古流传的话语，只要技术好，公司不差钱！</w:t>
      </w:r>
    </w:p>
    <w:p w14:paraId="33F59F37" w14:textId="77777777" w:rsidR="00ED351A" w:rsidRDefault="00C9092C">
      <w:pPr>
        <w:jc w:val="center"/>
        <w:rPr>
          <w:color w:val="000000"/>
          <w:sz w:val="27"/>
          <w:szCs w:val="27"/>
          <w:shd w:val="clear" w:color="auto" w:fill="FFFFFF"/>
        </w:rPr>
      </w:pPr>
      <w:r>
        <w:rPr>
          <w:noProof/>
        </w:rPr>
        <w:drawing>
          <wp:inline distT="0" distB="0" distL="0" distR="0" wp14:anchorId="29D693D1" wp14:editId="27F17386">
            <wp:extent cx="6085840" cy="4074160"/>
            <wp:effectExtent l="0" t="0" r="10160" b="0"/>
            <wp:docPr id="19"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85840" cy="4074160"/>
                    </a:xfrm>
                    <a:prstGeom prst="rect">
                      <a:avLst/>
                    </a:prstGeom>
                    <a:noFill/>
                    <a:ln>
                      <a:noFill/>
                    </a:ln>
                  </pic:spPr>
                </pic:pic>
              </a:graphicData>
            </a:graphic>
          </wp:inline>
        </w:drawing>
      </w:r>
    </w:p>
    <w:p w14:paraId="70E9DDAA" w14:textId="77777777" w:rsidR="00ED351A" w:rsidRDefault="00ED351A">
      <w:pPr>
        <w:ind w:firstLine="420"/>
      </w:pPr>
    </w:p>
    <w:p w14:paraId="56E9B70C" w14:textId="77777777" w:rsidR="00ED351A" w:rsidRDefault="00ED351A">
      <w:pPr>
        <w:ind w:firstLine="420"/>
      </w:pPr>
    </w:p>
    <w:p w14:paraId="5F201D9A" w14:textId="77777777" w:rsidR="00ED351A" w:rsidRDefault="00ED351A">
      <w:pPr>
        <w:ind w:firstLine="420"/>
      </w:pPr>
    </w:p>
    <w:p w14:paraId="6E1C7968" w14:textId="77777777" w:rsidR="00ED351A" w:rsidRDefault="00ED351A">
      <w:pPr>
        <w:ind w:firstLine="420"/>
      </w:pPr>
    </w:p>
    <w:p w14:paraId="556A6A2A" w14:textId="77777777" w:rsidR="00ED351A" w:rsidRDefault="00ED351A">
      <w:pPr>
        <w:ind w:firstLine="420"/>
      </w:pPr>
    </w:p>
    <w:p w14:paraId="6E77AFF0" w14:textId="77777777" w:rsidR="00ED351A" w:rsidRDefault="00ED351A">
      <w:pPr>
        <w:ind w:firstLine="420"/>
      </w:pPr>
    </w:p>
    <w:p w14:paraId="00A56C7F" w14:textId="77777777" w:rsidR="00ED351A" w:rsidRDefault="00ED351A">
      <w:pPr>
        <w:ind w:firstLine="420"/>
      </w:pPr>
    </w:p>
    <w:p w14:paraId="65400399" w14:textId="77777777" w:rsidR="00ED351A" w:rsidRDefault="00ED351A">
      <w:pPr>
        <w:ind w:firstLine="420"/>
      </w:pPr>
    </w:p>
    <w:p w14:paraId="63D6FF04" w14:textId="77777777" w:rsidR="00ED351A" w:rsidRDefault="00ED351A">
      <w:pPr>
        <w:ind w:firstLine="420"/>
      </w:pPr>
    </w:p>
    <w:p w14:paraId="4A021A1D" w14:textId="77777777" w:rsidR="00ED351A" w:rsidRDefault="00ED351A">
      <w:pPr>
        <w:ind w:firstLine="420"/>
      </w:pPr>
    </w:p>
    <w:p w14:paraId="4DB0A652" w14:textId="77777777" w:rsidR="00ED351A" w:rsidRDefault="00ED351A">
      <w:pPr>
        <w:ind w:firstLine="420"/>
      </w:pPr>
    </w:p>
    <w:p w14:paraId="0CE98530" w14:textId="77777777" w:rsidR="00ED351A" w:rsidRDefault="00ED351A">
      <w:pPr>
        <w:ind w:firstLine="420"/>
      </w:pPr>
    </w:p>
    <w:p w14:paraId="75A73D67" w14:textId="77777777" w:rsidR="00ED351A" w:rsidRDefault="00ED351A">
      <w:pPr>
        <w:pStyle w:val="1"/>
        <w:jc w:val="center"/>
        <w:rPr>
          <w:rFonts w:hint="default"/>
        </w:rPr>
      </w:pPr>
      <w:bookmarkStart w:id="72" w:name="_Toc11983"/>
      <w:r>
        <w:t>附录：更新记录</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2"/>
        <w:gridCol w:w="2064"/>
        <w:gridCol w:w="2166"/>
        <w:gridCol w:w="4370"/>
      </w:tblGrid>
      <w:tr w:rsidR="00ED351A" w14:paraId="725779C2" w14:textId="77777777" w:rsidTr="00C9357A">
        <w:tc>
          <w:tcPr>
            <w:tcW w:w="2232" w:type="dxa"/>
            <w:shd w:val="clear" w:color="auto" w:fill="auto"/>
          </w:tcPr>
          <w:p w14:paraId="2BEB96C0" w14:textId="77777777" w:rsidR="00ED351A" w:rsidRDefault="00ED351A">
            <w:r>
              <w:rPr>
                <w:rFonts w:hint="eastAsia"/>
              </w:rPr>
              <w:t>时间</w:t>
            </w:r>
          </w:p>
        </w:tc>
        <w:tc>
          <w:tcPr>
            <w:tcW w:w="2064" w:type="dxa"/>
            <w:shd w:val="clear" w:color="auto" w:fill="auto"/>
          </w:tcPr>
          <w:p w14:paraId="080300D2" w14:textId="77777777" w:rsidR="00ED351A" w:rsidRDefault="00ED351A">
            <w:r>
              <w:rPr>
                <w:rFonts w:hint="eastAsia"/>
              </w:rPr>
              <w:t>类型</w:t>
            </w:r>
          </w:p>
        </w:tc>
        <w:tc>
          <w:tcPr>
            <w:tcW w:w="2166" w:type="dxa"/>
            <w:shd w:val="clear" w:color="auto" w:fill="auto"/>
          </w:tcPr>
          <w:p w14:paraId="76432D2F" w14:textId="77777777" w:rsidR="00ED351A" w:rsidRDefault="00ED351A">
            <w:r>
              <w:rPr>
                <w:rFonts w:hint="eastAsia"/>
              </w:rPr>
              <w:t>操作人</w:t>
            </w:r>
          </w:p>
        </w:tc>
        <w:tc>
          <w:tcPr>
            <w:tcW w:w="4370" w:type="dxa"/>
            <w:shd w:val="clear" w:color="auto" w:fill="auto"/>
          </w:tcPr>
          <w:p w14:paraId="0A296D6C" w14:textId="77777777" w:rsidR="00ED351A" w:rsidRDefault="00ED351A">
            <w:r>
              <w:rPr>
                <w:rFonts w:hint="eastAsia"/>
              </w:rPr>
              <w:t>备注</w:t>
            </w:r>
          </w:p>
        </w:tc>
      </w:tr>
      <w:tr w:rsidR="00ED351A" w14:paraId="688458ED" w14:textId="77777777" w:rsidTr="00C9357A">
        <w:tc>
          <w:tcPr>
            <w:tcW w:w="2232" w:type="dxa"/>
            <w:shd w:val="clear" w:color="auto" w:fill="auto"/>
          </w:tcPr>
          <w:p w14:paraId="20E70A27" w14:textId="77777777" w:rsidR="00ED351A" w:rsidRDefault="00ED351A">
            <w:r>
              <w:rPr>
                <w:rFonts w:hint="eastAsia"/>
              </w:rPr>
              <w:t>2016年1月28号</w:t>
            </w:r>
          </w:p>
        </w:tc>
        <w:tc>
          <w:tcPr>
            <w:tcW w:w="2064" w:type="dxa"/>
            <w:shd w:val="clear" w:color="auto" w:fill="auto"/>
          </w:tcPr>
          <w:p w14:paraId="5A7D4B9D" w14:textId="77777777" w:rsidR="00ED351A" w:rsidRDefault="00ED351A">
            <w:r>
              <w:rPr>
                <w:rFonts w:hint="eastAsia"/>
              </w:rPr>
              <w:t>创建文档</w:t>
            </w:r>
          </w:p>
        </w:tc>
        <w:tc>
          <w:tcPr>
            <w:tcW w:w="2166" w:type="dxa"/>
            <w:shd w:val="clear" w:color="auto" w:fill="auto"/>
          </w:tcPr>
          <w:p w14:paraId="13CAB0E3" w14:textId="77777777" w:rsidR="00ED351A" w:rsidRDefault="00ED351A">
            <w:r>
              <w:rPr>
                <w:rFonts w:hint="eastAsia"/>
              </w:rPr>
              <w:t>谌桃/孙健钦/周浩</w:t>
            </w:r>
          </w:p>
        </w:tc>
        <w:tc>
          <w:tcPr>
            <w:tcW w:w="4370" w:type="dxa"/>
            <w:shd w:val="clear" w:color="auto" w:fill="auto"/>
          </w:tcPr>
          <w:p w14:paraId="61F0A8B0" w14:textId="77777777" w:rsidR="00ED351A" w:rsidRDefault="00ED351A">
            <w:r>
              <w:rPr>
                <w:rFonts w:hint="eastAsia"/>
              </w:rPr>
              <w:t>新建</w:t>
            </w:r>
          </w:p>
        </w:tc>
      </w:tr>
      <w:tr w:rsidR="00ED351A" w14:paraId="5FCBC053" w14:textId="77777777" w:rsidTr="00C9357A">
        <w:tc>
          <w:tcPr>
            <w:tcW w:w="2232" w:type="dxa"/>
            <w:shd w:val="clear" w:color="auto" w:fill="auto"/>
          </w:tcPr>
          <w:p w14:paraId="38547901" w14:textId="77777777" w:rsidR="00ED351A" w:rsidRDefault="00ED351A"/>
        </w:tc>
        <w:tc>
          <w:tcPr>
            <w:tcW w:w="2064" w:type="dxa"/>
            <w:shd w:val="clear" w:color="auto" w:fill="auto"/>
          </w:tcPr>
          <w:p w14:paraId="1BB2ED56" w14:textId="77777777" w:rsidR="00ED351A" w:rsidRDefault="00ED351A">
            <w:r>
              <w:rPr>
                <w:rFonts w:hint="eastAsia"/>
              </w:rPr>
              <w:t>OC语言/UI高级</w:t>
            </w:r>
          </w:p>
        </w:tc>
        <w:tc>
          <w:tcPr>
            <w:tcW w:w="2166" w:type="dxa"/>
            <w:shd w:val="clear" w:color="auto" w:fill="auto"/>
          </w:tcPr>
          <w:p w14:paraId="3A47CB24" w14:textId="77777777" w:rsidR="00ED351A" w:rsidRDefault="00ED351A">
            <w:r>
              <w:rPr>
                <w:rFonts w:hint="eastAsia"/>
              </w:rPr>
              <w:t>谌桃</w:t>
            </w:r>
          </w:p>
        </w:tc>
        <w:tc>
          <w:tcPr>
            <w:tcW w:w="4370" w:type="dxa"/>
            <w:shd w:val="clear" w:color="auto" w:fill="auto"/>
          </w:tcPr>
          <w:p w14:paraId="6F49082E" w14:textId="77777777" w:rsidR="00ED351A" w:rsidRDefault="00ED351A">
            <w:r>
              <w:rPr>
                <w:rFonts w:hint="eastAsia"/>
              </w:rPr>
              <w:t>负责</w:t>
            </w:r>
          </w:p>
        </w:tc>
      </w:tr>
      <w:tr w:rsidR="00ED351A" w14:paraId="6C1570B9" w14:textId="77777777" w:rsidTr="00C9357A">
        <w:tc>
          <w:tcPr>
            <w:tcW w:w="2232" w:type="dxa"/>
            <w:shd w:val="clear" w:color="auto" w:fill="auto"/>
          </w:tcPr>
          <w:p w14:paraId="269E147C" w14:textId="77777777" w:rsidR="00ED351A" w:rsidRDefault="00ED351A"/>
        </w:tc>
        <w:tc>
          <w:tcPr>
            <w:tcW w:w="2064" w:type="dxa"/>
            <w:shd w:val="clear" w:color="auto" w:fill="auto"/>
          </w:tcPr>
          <w:p w14:paraId="198494D8" w14:textId="77777777" w:rsidR="00ED351A" w:rsidRDefault="00ED351A">
            <w:r>
              <w:rPr>
                <w:rFonts w:hint="eastAsia"/>
              </w:rPr>
              <w:t>Swift语言/UI基础</w:t>
            </w:r>
          </w:p>
        </w:tc>
        <w:tc>
          <w:tcPr>
            <w:tcW w:w="2166" w:type="dxa"/>
            <w:shd w:val="clear" w:color="auto" w:fill="auto"/>
          </w:tcPr>
          <w:p w14:paraId="0E4ED400" w14:textId="77777777" w:rsidR="00ED351A" w:rsidRDefault="00ED351A">
            <w:r>
              <w:rPr>
                <w:rFonts w:hint="eastAsia"/>
              </w:rPr>
              <w:t>孙健钦</w:t>
            </w:r>
          </w:p>
        </w:tc>
        <w:tc>
          <w:tcPr>
            <w:tcW w:w="4370" w:type="dxa"/>
            <w:shd w:val="clear" w:color="auto" w:fill="auto"/>
          </w:tcPr>
          <w:p w14:paraId="0127B9F4" w14:textId="77777777" w:rsidR="00ED351A" w:rsidRDefault="00ED351A">
            <w:r>
              <w:rPr>
                <w:rFonts w:hint="eastAsia"/>
              </w:rPr>
              <w:t>负责</w:t>
            </w:r>
          </w:p>
        </w:tc>
      </w:tr>
      <w:tr w:rsidR="00ED351A" w14:paraId="71BE177B" w14:textId="77777777" w:rsidTr="00C9357A">
        <w:tc>
          <w:tcPr>
            <w:tcW w:w="2232" w:type="dxa"/>
            <w:shd w:val="clear" w:color="auto" w:fill="auto"/>
          </w:tcPr>
          <w:p w14:paraId="0D92540F" w14:textId="77777777" w:rsidR="00ED351A" w:rsidRDefault="00ED351A"/>
        </w:tc>
        <w:tc>
          <w:tcPr>
            <w:tcW w:w="2064" w:type="dxa"/>
            <w:shd w:val="clear" w:color="auto" w:fill="auto"/>
          </w:tcPr>
          <w:p w14:paraId="41AF8337" w14:textId="77777777" w:rsidR="00ED351A" w:rsidRDefault="00ED351A">
            <w:r>
              <w:rPr>
                <w:rFonts w:hint="eastAsia"/>
              </w:rPr>
              <w:t>C语言/网络多线程</w:t>
            </w:r>
          </w:p>
        </w:tc>
        <w:tc>
          <w:tcPr>
            <w:tcW w:w="2166" w:type="dxa"/>
            <w:shd w:val="clear" w:color="auto" w:fill="auto"/>
          </w:tcPr>
          <w:p w14:paraId="05499E90" w14:textId="77777777" w:rsidR="00ED351A" w:rsidRDefault="00ED351A">
            <w:r>
              <w:rPr>
                <w:rFonts w:hint="eastAsia"/>
              </w:rPr>
              <w:t>周浩</w:t>
            </w:r>
          </w:p>
        </w:tc>
        <w:tc>
          <w:tcPr>
            <w:tcW w:w="4370" w:type="dxa"/>
            <w:shd w:val="clear" w:color="auto" w:fill="auto"/>
          </w:tcPr>
          <w:p w14:paraId="7454BC06" w14:textId="77777777" w:rsidR="00ED351A" w:rsidRDefault="00ED351A">
            <w:r>
              <w:rPr>
                <w:rFonts w:hint="eastAsia"/>
              </w:rPr>
              <w:t>负责</w:t>
            </w:r>
          </w:p>
        </w:tc>
      </w:tr>
      <w:tr w:rsidR="00ED351A" w14:paraId="73F6CE43" w14:textId="77777777" w:rsidTr="00C9357A">
        <w:tc>
          <w:tcPr>
            <w:tcW w:w="2232" w:type="dxa"/>
            <w:shd w:val="clear" w:color="auto" w:fill="auto"/>
          </w:tcPr>
          <w:p w14:paraId="2497B9B4" w14:textId="77777777" w:rsidR="00ED351A" w:rsidRDefault="00ED351A"/>
        </w:tc>
        <w:tc>
          <w:tcPr>
            <w:tcW w:w="2064" w:type="dxa"/>
            <w:shd w:val="clear" w:color="auto" w:fill="auto"/>
          </w:tcPr>
          <w:p w14:paraId="6BBBF725" w14:textId="77777777" w:rsidR="00ED351A" w:rsidRDefault="00ED351A">
            <w:r>
              <w:rPr>
                <w:rFonts w:hint="eastAsia"/>
              </w:rPr>
              <w:t>数据存储</w:t>
            </w:r>
          </w:p>
        </w:tc>
        <w:tc>
          <w:tcPr>
            <w:tcW w:w="2166" w:type="dxa"/>
            <w:shd w:val="clear" w:color="auto" w:fill="auto"/>
          </w:tcPr>
          <w:p w14:paraId="25052E98" w14:textId="77777777" w:rsidR="00ED351A" w:rsidRDefault="00ED351A">
            <w:r>
              <w:rPr>
                <w:rFonts w:hint="eastAsia"/>
              </w:rPr>
              <w:t>周浩</w:t>
            </w:r>
          </w:p>
        </w:tc>
        <w:tc>
          <w:tcPr>
            <w:tcW w:w="4370" w:type="dxa"/>
            <w:shd w:val="clear" w:color="auto" w:fill="auto"/>
          </w:tcPr>
          <w:p w14:paraId="52D94347" w14:textId="77777777" w:rsidR="00ED351A" w:rsidRDefault="00ED351A">
            <w:r>
              <w:rPr>
                <w:rFonts w:hint="eastAsia"/>
              </w:rPr>
              <w:t>负责</w:t>
            </w:r>
          </w:p>
        </w:tc>
      </w:tr>
      <w:tr w:rsidR="00ED351A" w14:paraId="1E79E024" w14:textId="77777777" w:rsidTr="00C9357A">
        <w:tc>
          <w:tcPr>
            <w:tcW w:w="2232" w:type="dxa"/>
            <w:shd w:val="clear" w:color="auto" w:fill="auto"/>
          </w:tcPr>
          <w:p w14:paraId="5E53C784" w14:textId="77777777" w:rsidR="00ED351A" w:rsidRDefault="00ED351A"/>
        </w:tc>
        <w:tc>
          <w:tcPr>
            <w:tcW w:w="2064" w:type="dxa"/>
            <w:shd w:val="clear" w:color="auto" w:fill="auto"/>
          </w:tcPr>
          <w:p w14:paraId="4F19F170" w14:textId="77777777" w:rsidR="00ED351A" w:rsidRDefault="00ED351A">
            <w:r>
              <w:rPr>
                <w:rFonts w:hint="eastAsia"/>
              </w:rPr>
              <w:t>屏幕适配</w:t>
            </w:r>
          </w:p>
        </w:tc>
        <w:tc>
          <w:tcPr>
            <w:tcW w:w="2166" w:type="dxa"/>
            <w:shd w:val="clear" w:color="auto" w:fill="auto"/>
          </w:tcPr>
          <w:p w14:paraId="31503167" w14:textId="77777777" w:rsidR="00ED351A" w:rsidRDefault="00ED351A">
            <w:r>
              <w:rPr>
                <w:rFonts w:hint="eastAsia"/>
              </w:rPr>
              <w:t>谌桃</w:t>
            </w:r>
          </w:p>
        </w:tc>
        <w:tc>
          <w:tcPr>
            <w:tcW w:w="4370" w:type="dxa"/>
            <w:shd w:val="clear" w:color="auto" w:fill="auto"/>
          </w:tcPr>
          <w:p w14:paraId="6C83FC7B" w14:textId="77777777" w:rsidR="00ED351A" w:rsidRDefault="00ED351A">
            <w:r>
              <w:rPr>
                <w:rFonts w:hint="eastAsia"/>
              </w:rPr>
              <w:t>负责</w:t>
            </w:r>
          </w:p>
        </w:tc>
      </w:tr>
      <w:tr w:rsidR="00ED351A" w14:paraId="68784E4B" w14:textId="77777777" w:rsidTr="00C9357A">
        <w:tc>
          <w:tcPr>
            <w:tcW w:w="2232" w:type="dxa"/>
            <w:shd w:val="clear" w:color="auto" w:fill="auto"/>
          </w:tcPr>
          <w:p w14:paraId="44987675" w14:textId="77777777" w:rsidR="00ED351A" w:rsidRDefault="00ED351A"/>
        </w:tc>
        <w:tc>
          <w:tcPr>
            <w:tcW w:w="2064" w:type="dxa"/>
            <w:shd w:val="clear" w:color="auto" w:fill="auto"/>
          </w:tcPr>
          <w:p w14:paraId="280534E1" w14:textId="77777777" w:rsidR="00ED351A" w:rsidRDefault="00ED351A">
            <w:r>
              <w:rPr>
                <w:rFonts w:hint="eastAsia"/>
              </w:rPr>
              <w:t>iOS性能优化</w:t>
            </w:r>
          </w:p>
        </w:tc>
        <w:tc>
          <w:tcPr>
            <w:tcW w:w="2166" w:type="dxa"/>
            <w:shd w:val="clear" w:color="auto" w:fill="auto"/>
          </w:tcPr>
          <w:p w14:paraId="6ACA756D" w14:textId="77777777" w:rsidR="00ED351A" w:rsidRDefault="00ED351A">
            <w:r>
              <w:rPr>
                <w:rFonts w:hint="eastAsia"/>
              </w:rPr>
              <w:t>孙健钦</w:t>
            </w:r>
          </w:p>
        </w:tc>
        <w:tc>
          <w:tcPr>
            <w:tcW w:w="4370" w:type="dxa"/>
            <w:shd w:val="clear" w:color="auto" w:fill="auto"/>
          </w:tcPr>
          <w:p w14:paraId="7407C0B1" w14:textId="77777777" w:rsidR="00ED351A" w:rsidRDefault="00ED351A">
            <w:r>
              <w:rPr>
                <w:rFonts w:hint="eastAsia"/>
              </w:rPr>
              <w:t>负责</w:t>
            </w:r>
          </w:p>
        </w:tc>
      </w:tr>
      <w:tr w:rsidR="00ED351A" w14:paraId="0555FC13" w14:textId="77777777" w:rsidTr="00C9357A">
        <w:tc>
          <w:tcPr>
            <w:tcW w:w="2232" w:type="dxa"/>
            <w:shd w:val="clear" w:color="auto" w:fill="auto"/>
          </w:tcPr>
          <w:p w14:paraId="6A608728" w14:textId="77777777" w:rsidR="00ED351A" w:rsidRDefault="00ED351A"/>
        </w:tc>
        <w:tc>
          <w:tcPr>
            <w:tcW w:w="2064" w:type="dxa"/>
            <w:shd w:val="clear" w:color="auto" w:fill="auto"/>
          </w:tcPr>
          <w:p w14:paraId="142E09A9" w14:textId="77777777" w:rsidR="00ED351A" w:rsidRDefault="00ED351A">
            <w:r>
              <w:rPr>
                <w:rFonts w:hint="eastAsia"/>
              </w:rPr>
              <w:t>第三方框架</w:t>
            </w:r>
          </w:p>
        </w:tc>
        <w:tc>
          <w:tcPr>
            <w:tcW w:w="2166" w:type="dxa"/>
            <w:shd w:val="clear" w:color="auto" w:fill="auto"/>
          </w:tcPr>
          <w:p w14:paraId="45356319" w14:textId="77777777" w:rsidR="00ED351A" w:rsidRDefault="00ED351A">
            <w:r>
              <w:rPr>
                <w:rFonts w:hint="eastAsia"/>
              </w:rPr>
              <w:t>谌桃/孙健钦/周浩</w:t>
            </w:r>
          </w:p>
        </w:tc>
        <w:tc>
          <w:tcPr>
            <w:tcW w:w="4370" w:type="dxa"/>
            <w:shd w:val="clear" w:color="auto" w:fill="auto"/>
          </w:tcPr>
          <w:p w14:paraId="2C279398" w14:textId="77777777" w:rsidR="00ED351A" w:rsidRDefault="00ED351A">
            <w:r>
              <w:rPr>
                <w:rFonts w:hint="eastAsia"/>
              </w:rPr>
              <w:t>负责</w:t>
            </w:r>
          </w:p>
        </w:tc>
      </w:tr>
      <w:tr w:rsidR="00ED351A" w14:paraId="05349DF1" w14:textId="77777777" w:rsidTr="00C9357A">
        <w:tc>
          <w:tcPr>
            <w:tcW w:w="2232" w:type="dxa"/>
            <w:shd w:val="clear" w:color="auto" w:fill="auto"/>
          </w:tcPr>
          <w:p w14:paraId="4EB40DD0" w14:textId="77777777" w:rsidR="00ED351A" w:rsidRDefault="00ED351A"/>
        </w:tc>
        <w:tc>
          <w:tcPr>
            <w:tcW w:w="2064" w:type="dxa"/>
            <w:shd w:val="clear" w:color="auto" w:fill="auto"/>
          </w:tcPr>
          <w:p w14:paraId="6C82C525" w14:textId="77777777" w:rsidR="00ED351A" w:rsidRDefault="00ED351A">
            <w:r>
              <w:rPr>
                <w:rFonts w:hint="eastAsia"/>
              </w:rPr>
              <w:t>设计模式</w:t>
            </w:r>
          </w:p>
        </w:tc>
        <w:tc>
          <w:tcPr>
            <w:tcW w:w="2166" w:type="dxa"/>
            <w:shd w:val="clear" w:color="auto" w:fill="auto"/>
          </w:tcPr>
          <w:p w14:paraId="6FD1FB73" w14:textId="77777777" w:rsidR="00ED351A" w:rsidRDefault="00ED351A">
            <w:r>
              <w:rPr>
                <w:rFonts w:hint="eastAsia"/>
              </w:rPr>
              <w:t>周浩</w:t>
            </w:r>
          </w:p>
        </w:tc>
        <w:tc>
          <w:tcPr>
            <w:tcW w:w="4370" w:type="dxa"/>
            <w:shd w:val="clear" w:color="auto" w:fill="auto"/>
          </w:tcPr>
          <w:p w14:paraId="65A850E7" w14:textId="77777777" w:rsidR="00ED351A" w:rsidRDefault="00ED351A">
            <w:r>
              <w:rPr>
                <w:rFonts w:hint="eastAsia"/>
              </w:rPr>
              <w:t>负责</w:t>
            </w:r>
          </w:p>
        </w:tc>
      </w:tr>
      <w:tr w:rsidR="00ED351A" w14:paraId="00C977EB" w14:textId="77777777" w:rsidTr="00C9357A">
        <w:tc>
          <w:tcPr>
            <w:tcW w:w="2232" w:type="dxa"/>
            <w:shd w:val="clear" w:color="auto" w:fill="auto"/>
          </w:tcPr>
          <w:p w14:paraId="4E9BC8DE" w14:textId="77777777" w:rsidR="00ED351A" w:rsidRDefault="00ED351A"/>
        </w:tc>
        <w:tc>
          <w:tcPr>
            <w:tcW w:w="2064" w:type="dxa"/>
            <w:shd w:val="clear" w:color="auto" w:fill="auto"/>
          </w:tcPr>
          <w:p w14:paraId="4975CDD5" w14:textId="77777777" w:rsidR="00ED351A" w:rsidRDefault="00ED351A">
            <w:r>
              <w:rPr>
                <w:rFonts w:hint="eastAsia"/>
              </w:rPr>
              <w:t>项目常见问题</w:t>
            </w:r>
          </w:p>
        </w:tc>
        <w:tc>
          <w:tcPr>
            <w:tcW w:w="2166" w:type="dxa"/>
            <w:shd w:val="clear" w:color="auto" w:fill="auto"/>
          </w:tcPr>
          <w:p w14:paraId="47662E68" w14:textId="77777777" w:rsidR="00ED351A" w:rsidRDefault="00ED351A">
            <w:r>
              <w:rPr>
                <w:rFonts w:hint="eastAsia"/>
              </w:rPr>
              <w:t>孙健钦/周浩/谌桃</w:t>
            </w:r>
          </w:p>
        </w:tc>
        <w:tc>
          <w:tcPr>
            <w:tcW w:w="4370" w:type="dxa"/>
            <w:shd w:val="clear" w:color="auto" w:fill="auto"/>
          </w:tcPr>
          <w:p w14:paraId="360F374E" w14:textId="77777777" w:rsidR="00ED351A" w:rsidRDefault="00ED351A">
            <w:r>
              <w:rPr>
                <w:rFonts w:hint="eastAsia"/>
              </w:rPr>
              <w:t>负责</w:t>
            </w:r>
          </w:p>
        </w:tc>
      </w:tr>
      <w:tr w:rsidR="00ED351A" w14:paraId="60B0527F" w14:textId="77777777" w:rsidTr="00C9357A">
        <w:tc>
          <w:tcPr>
            <w:tcW w:w="2232" w:type="dxa"/>
            <w:shd w:val="clear" w:color="auto" w:fill="auto"/>
          </w:tcPr>
          <w:p w14:paraId="4C0A17E9" w14:textId="77777777" w:rsidR="00ED351A" w:rsidRDefault="00ED351A"/>
        </w:tc>
        <w:tc>
          <w:tcPr>
            <w:tcW w:w="2064" w:type="dxa"/>
            <w:shd w:val="clear" w:color="auto" w:fill="auto"/>
          </w:tcPr>
          <w:p w14:paraId="3A441F8F" w14:textId="77777777" w:rsidR="00ED351A" w:rsidRDefault="00ED351A">
            <w:r>
              <w:rPr>
                <w:rFonts w:hint="eastAsia"/>
              </w:rPr>
              <w:t>项目实战</w:t>
            </w:r>
          </w:p>
        </w:tc>
        <w:tc>
          <w:tcPr>
            <w:tcW w:w="2166" w:type="dxa"/>
            <w:shd w:val="clear" w:color="auto" w:fill="auto"/>
          </w:tcPr>
          <w:p w14:paraId="627B950D" w14:textId="77777777" w:rsidR="00ED351A" w:rsidRDefault="00ED351A">
            <w:r>
              <w:rPr>
                <w:rFonts w:hint="eastAsia"/>
              </w:rPr>
              <w:t>周浩/孙健钦/谌桃</w:t>
            </w:r>
          </w:p>
        </w:tc>
        <w:tc>
          <w:tcPr>
            <w:tcW w:w="4370" w:type="dxa"/>
            <w:shd w:val="clear" w:color="auto" w:fill="auto"/>
          </w:tcPr>
          <w:p w14:paraId="3A120756" w14:textId="77777777" w:rsidR="00ED351A" w:rsidRDefault="00ED351A">
            <w:r>
              <w:rPr>
                <w:rFonts w:hint="eastAsia"/>
              </w:rPr>
              <w:t>负责</w:t>
            </w:r>
          </w:p>
        </w:tc>
      </w:tr>
      <w:tr w:rsidR="00ED351A" w14:paraId="784D504F" w14:textId="77777777" w:rsidTr="00C9357A">
        <w:tc>
          <w:tcPr>
            <w:tcW w:w="2232" w:type="dxa"/>
            <w:shd w:val="clear" w:color="auto" w:fill="auto"/>
          </w:tcPr>
          <w:p w14:paraId="6759AD53" w14:textId="77777777" w:rsidR="00ED351A" w:rsidRDefault="00ED351A"/>
        </w:tc>
        <w:tc>
          <w:tcPr>
            <w:tcW w:w="2064" w:type="dxa"/>
            <w:shd w:val="clear" w:color="auto" w:fill="auto"/>
          </w:tcPr>
          <w:p w14:paraId="765B2529" w14:textId="56564636" w:rsidR="00ED351A" w:rsidRDefault="009F679A">
            <w:r>
              <w:rPr>
                <w:rFonts w:hint="eastAsia"/>
              </w:rPr>
              <w:t>面试实战记录</w:t>
            </w:r>
          </w:p>
        </w:tc>
        <w:tc>
          <w:tcPr>
            <w:tcW w:w="2166" w:type="dxa"/>
            <w:shd w:val="clear" w:color="auto" w:fill="auto"/>
          </w:tcPr>
          <w:p w14:paraId="21AD9832" w14:textId="2460DFC5" w:rsidR="00ED351A" w:rsidRDefault="009F679A">
            <w:r>
              <w:rPr>
                <w:rFonts w:hint="eastAsia"/>
              </w:rPr>
              <w:t>阳哥</w:t>
            </w:r>
          </w:p>
        </w:tc>
        <w:tc>
          <w:tcPr>
            <w:tcW w:w="4370" w:type="dxa"/>
            <w:shd w:val="clear" w:color="auto" w:fill="auto"/>
          </w:tcPr>
          <w:p w14:paraId="1BB48B36" w14:textId="7FC35829" w:rsidR="00ED351A" w:rsidRDefault="00ED351A"/>
        </w:tc>
      </w:tr>
    </w:tbl>
    <w:p w14:paraId="490EE1A8" w14:textId="77777777" w:rsidR="00ED351A" w:rsidRDefault="00ED351A"/>
    <w:p w14:paraId="5AF3C6B7" w14:textId="77777777" w:rsidR="00ED351A" w:rsidRDefault="00ED351A"/>
    <w:p w14:paraId="551B4EC5" w14:textId="77777777" w:rsidR="00ED351A" w:rsidRDefault="00ED351A"/>
    <w:p w14:paraId="13A9B1D0" w14:textId="77777777" w:rsidR="00ED351A" w:rsidRDefault="00ED351A"/>
    <w:p w14:paraId="70172EA8" w14:textId="77777777" w:rsidR="00ED351A" w:rsidRDefault="00ED351A">
      <w:pPr>
        <w:ind w:firstLine="420"/>
        <w:rPr>
          <w:b/>
          <w:bCs/>
          <w:i/>
          <w:iCs/>
          <w:color w:val="FF0000"/>
          <w:sz w:val="28"/>
          <w:szCs w:val="28"/>
        </w:rPr>
      </w:pPr>
      <w:r>
        <w:rPr>
          <w:rFonts w:hint="eastAsia"/>
          <w:b/>
          <w:bCs/>
          <w:i/>
          <w:iCs/>
          <w:color w:val="FF0000"/>
          <w:sz w:val="28"/>
          <w:szCs w:val="28"/>
        </w:rPr>
        <w:t>至此，本文档完！</w:t>
      </w:r>
    </w:p>
    <w:p w14:paraId="4465E8C7" w14:textId="77777777" w:rsidR="00ED351A" w:rsidRDefault="00ED351A">
      <w:pPr>
        <w:ind w:left="6300" w:firstLine="420"/>
        <w:rPr>
          <w:rFonts w:ascii="楷体" w:eastAsia="楷体" w:hAnsi="楷体" w:cs="楷体"/>
          <w:color w:val="0000FF"/>
        </w:rPr>
      </w:pPr>
      <w:r>
        <w:rPr>
          <w:rFonts w:ascii="楷体" w:eastAsia="楷体" w:hAnsi="楷体" w:cs="楷体" w:hint="eastAsia"/>
          <w:color w:val="0000FF"/>
        </w:rPr>
        <w:t>2015年11月26日 星期四 小雨</w:t>
      </w:r>
    </w:p>
    <w:p w14:paraId="149FFCFA" w14:textId="77777777" w:rsidR="00ED351A" w:rsidRDefault="00ED351A">
      <w:pPr>
        <w:jc w:val="right"/>
        <w:rPr>
          <w:color w:val="0000FF"/>
        </w:rPr>
      </w:pPr>
      <w:r>
        <w:rPr>
          <w:rFonts w:hint="eastAsia"/>
          <w:color w:val="0000FF"/>
        </w:rPr>
        <w:t>上海市闵行区联航路1588号坤大科技楼5层501</w:t>
      </w:r>
    </w:p>
    <w:sectPr w:rsidR="00ED351A">
      <w:headerReference w:type="even" r:id="rId70"/>
      <w:headerReference w:type="default" r:id="rId71"/>
      <w:footerReference w:type="default" r:id="rId72"/>
      <w:headerReference w:type="first" r:id="rId73"/>
      <w:pgSz w:w="11906" w:h="16838"/>
      <w:pgMar w:top="1440" w:right="567" w:bottom="1440" w:left="567" w:header="283" w:footer="48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22090" w14:textId="77777777" w:rsidR="00470193" w:rsidRDefault="00470193">
      <w:r>
        <w:separator/>
      </w:r>
    </w:p>
  </w:endnote>
  <w:endnote w:type="continuationSeparator" w:id="0">
    <w:p w14:paraId="7EC789D0" w14:textId="77777777" w:rsidR="00470193" w:rsidRDefault="00470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Heiti SC Light">
    <w:panose1 w:val="02000000000000000000"/>
    <w:charset w:val="50"/>
    <w:family w:val="auto"/>
    <w:pitch w:val="variable"/>
    <w:sig w:usb0="8000002F" w:usb1="080E004A" w:usb2="00000010" w:usb3="00000000" w:csb0="003E0000" w:csb1="00000000"/>
  </w:font>
  <w:font w:name="楷体">
    <w:panose1 w:val="02010609060101010101"/>
    <w:charset w:val="50"/>
    <w:family w:val="auto"/>
    <w:pitch w:val="variable"/>
    <w:sig w:usb0="800002BF" w:usb1="38CF7CFA" w:usb2="00000016" w:usb3="00000000" w:csb0="00040001" w:csb1="00000000"/>
  </w:font>
  <w:font w:name="微软雅黑 ...">
    <w:altName w:val="黑体"/>
    <w:charset w:val="86"/>
    <w:family w:val="swiss"/>
    <w:pitch w:val="default"/>
    <w:sig w:usb0="00000000" w:usb1="00000000" w:usb2="00000000" w:usb3="00000000" w:csb0="0004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华文宋体">
    <w:panose1 w:val="02010600040101010101"/>
    <w:charset w:val="50"/>
    <w:family w:val="auto"/>
    <w:pitch w:val="variable"/>
    <w:sig w:usb0="80000287" w:usb1="280F3C52" w:usb2="00000016" w:usb3="00000000" w:csb0="0004001F" w:csb1="00000000"/>
  </w:font>
  <w:font w:name="Hannotate SC Regular">
    <w:panose1 w:val="03000500000000000000"/>
    <w:charset w:val="50"/>
    <w:family w:val="auto"/>
    <w:pitch w:val="variable"/>
    <w:sig w:usb0="A00002FF" w:usb1="7ACF7CFB"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Hiragino Sans GB W3">
    <w:panose1 w:val="020B0300000000000000"/>
    <w:charset w:val="50"/>
    <w:family w:val="auto"/>
    <w:pitch w:val="variable"/>
    <w:sig w:usb0="A00002BF" w:usb1="1ACF7CFA" w:usb2="00000016" w:usb3="00000000" w:csb0="00060007" w:csb1="00000000"/>
  </w:font>
  <w:font w:name="Adobe 宋体 Std L">
    <w:altName w:val="Arial Unicode MS"/>
    <w:charset w:val="50"/>
    <w:family w:val="auto"/>
    <w:pitch w:val="variable"/>
    <w:sig w:usb0="00000001" w:usb1="0A0F1810" w:usb2="00000016" w:usb3="00000000" w:csb0="00060007" w:csb1="00000000"/>
  </w:font>
  <w:font w:name="Menlo Regular">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TimesNewRomanPSMT">
    <w:altName w:val="Times New Roman"/>
    <w:charset w:val="00"/>
    <w:family w:val="roman"/>
    <w:pitch w:val="default"/>
    <w:sig w:usb0="00000000" w:usb1="00000000" w:usb2="00000000" w:usb3="00000000" w:csb0="00000001" w:csb1="00000000"/>
  </w:font>
  <w:font w:name="OpenSans">
    <w:altName w:val="Athelas Bold"/>
    <w:panose1 w:val="00000000000000000000"/>
    <w:charset w:val="00"/>
    <w:family w:val="auto"/>
    <w:notTrueType/>
    <w:pitch w:val="default"/>
    <w:sig w:usb0="00000003" w:usb1="00000000" w:usb2="00000000" w:usb3="00000000" w:csb0="00000001" w:csb1="00000000"/>
  </w:font>
  <w:font w:name="PingFang SC Regular">
    <w:panose1 w:val="020B0400000000000000"/>
    <w:charset w:val="50"/>
    <w:family w:val="auto"/>
    <w:pitch w:val="variable"/>
    <w:sig w:usb0="A00002FF" w:usb1="7ACFFDFB" w:usb2="00000016" w:usb3="00000000" w:csb0="001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2FC0B8" w14:textId="77777777" w:rsidR="00470193" w:rsidRDefault="00894860">
    <w:hyperlink r:id="rId1" w:history="1">
      <w:r w:rsidR="00470193">
        <w:rPr>
          <w:rStyle w:val="a4"/>
          <w:rFonts w:ascii="微软雅黑 ..." w:eastAsia="微软雅黑 ..." w:hAnsi="微软雅黑 ..." w:hint="eastAsia"/>
        </w:rPr>
        <w:t>http://www.itheima.com</w:t>
      </w:r>
    </w:hyperlink>
    <w:r w:rsidR="00470193">
      <w:rPr>
        <w:rFonts w:ascii="微软雅黑 ..." w:eastAsia="微软雅黑 ..." w:hAnsi="微软雅黑 ..." w:hint="eastAsia"/>
        <w:color w:val="000000"/>
      </w:rPr>
      <w:t xml:space="preserve">                  Copyright©2016 传智.黑马程序员版权所有</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6D763C" w14:textId="77777777" w:rsidR="00470193" w:rsidRDefault="00470193">
    <w:pPr>
      <w:pStyle w:val="a8"/>
    </w:pPr>
    <w:r>
      <w:rPr>
        <w:noProof/>
        <w:sz w:val="28"/>
        <w:szCs w:val="28"/>
      </w:rPr>
      <mc:AlternateContent>
        <mc:Choice Requires="wps">
          <w:drawing>
            <wp:anchor distT="0" distB="0" distL="114300" distR="114300" simplePos="0" relativeHeight="251658752" behindDoc="0" locked="0" layoutInCell="1" allowOverlap="1" wp14:anchorId="7073959C" wp14:editId="1D3F8420">
              <wp:simplePos x="0" y="0"/>
              <wp:positionH relativeFrom="margin">
                <wp:align>center</wp:align>
              </wp:positionH>
              <wp:positionV relativeFrom="paragraph">
                <wp:posOffset>0</wp:posOffset>
              </wp:positionV>
              <wp:extent cx="78740" cy="228600"/>
              <wp:effectExtent l="0" t="0" r="0" b="0"/>
              <wp:wrapNone/>
              <wp:docPr id="1"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CCD9A" w14:textId="77777777" w:rsidR="00470193" w:rsidRDefault="00470193">
                          <w:pPr>
                            <w:snapToGrid w:val="0"/>
                            <w:rPr>
                              <w:rFonts w:eastAsia="宋体"/>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94860" w:rsidRPr="00894860">
                            <w:rPr>
                              <w:noProof/>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23" o:spid="_x0000_s1028" type="#_x0000_t202" style="position:absolute;margin-left:0;margin-top:0;width:6.2pt;height:18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" filled="f" stroked="f">
              <v:textbox style="mso-fit-shape-to-text:t" inset="0,0,0,0">
                <w:txbxContent>
                  <w:p w14:paraId="5B3CCD9A" w14:textId="77777777" w:rsidR="00470193" w:rsidRDefault="00470193">
                    <w:pPr>
                      <w:snapToGrid w:val="0"/>
                      <w:rPr>
                        <w:rFonts w:eastAsia="宋体"/>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94860" w:rsidRPr="00894860">
                      <w:rPr>
                        <w:noProof/>
                      </w:rPr>
                      <w:t>1</w:t>
                    </w:r>
                    <w:r>
                      <w:rPr>
                        <w:rFonts w:hint="eastAsia"/>
                        <w:sz w:val="18"/>
                      </w:rPr>
                      <w:fldChar w:fldCharType="end"/>
                    </w:r>
                  </w:p>
                </w:txbxContent>
              </v:textbox>
              <w10:wrap anchorx="margin"/>
            </v:shape>
          </w:pict>
        </mc:Fallback>
      </mc:AlternateContent>
    </w:r>
    <w:r>
      <w:rPr>
        <w:noProof/>
        <w:sz w:val="28"/>
        <w:szCs w:val="28"/>
      </w:rPr>
      <w:drawing>
        <wp:inline distT="0" distB="0" distL="0" distR="0" wp14:anchorId="28BC7C3E" wp14:editId="61F72E56">
          <wp:extent cx="6847840" cy="81280"/>
          <wp:effectExtent l="0" t="0" r="10160" b="0"/>
          <wp:docPr id="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47840" cy="81280"/>
                  </a:xfrm>
                  <a:prstGeom prst="rect">
                    <a:avLst/>
                  </a:prstGeom>
                  <a:noFill/>
                  <a:ln>
                    <a:noFill/>
                  </a:ln>
                </pic:spPr>
              </pic:pic>
            </a:graphicData>
          </a:graphic>
        </wp:inline>
      </w:drawing>
    </w:r>
  </w:p>
  <w:p w14:paraId="4B5DB988" w14:textId="77777777" w:rsidR="00470193" w:rsidRDefault="00894860">
    <w:pPr>
      <w:pStyle w:val="a8"/>
      <w:jc w:val="both"/>
    </w:pPr>
    <w:hyperlink r:id="rId2" w:history="1">
      <w:r w:rsidR="00470193">
        <w:rPr>
          <w:rStyle w:val="a4"/>
          <w:rFonts w:ascii="微软雅黑 ..." w:eastAsia="微软雅黑 ..." w:hAnsi="微软雅黑 ..." w:hint="eastAsia"/>
          <w:sz w:val="21"/>
        </w:rPr>
        <w:t>http://www.itheima.com</w:t>
      </w:r>
    </w:hyperlink>
    <w:r w:rsidR="00470193">
      <w:rPr>
        <w:rFonts w:ascii="微软雅黑 ..." w:eastAsia="微软雅黑 ..." w:hAnsi="微软雅黑 ..." w:hint="eastAsia"/>
        <w:color w:val="000000"/>
        <w:sz w:val="21"/>
      </w:rPr>
      <w:t xml:space="preserve">                                              Copyright©2016 传智.黑马程序员</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E99C4D" w14:textId="77777777" w:rsidR="00470193" w:rsidRDefault="00470193">
      <w:r>
        <w:separator/>
      </w:r>
    </w:p>
  </w:footnote>
  <w:footnote w:type="continuationSeparator" w:id="0">
    <w:p w14:paraId="40041321" w14:textId="77777777" w:rsidR="00470193" w:rsidRDefault="004701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2B8633" w14:textId="77777777" w:rsidR="00470193" w:rsidRDefault="00470193">
    <w:pPr>
      <w:pStyle w:val="a6"/>
      <w:wordWrap w:val="0"/>
      <w:rPr>
        <w:color w:val="3366FF"/>
      </w:rPr>
    </w:pPr>
  </w:p>
  <w:p w14:paraId="7BC80A1F" w14:textId="77777777" w:rsidR="00470193" w:rsidRDefault="00894860">
    <w:pPr>
      <w:pStyle w:val="a6"/>
      <w:wordWrap w:val="0"/>
      <w:rPr>
        <w:rFonts w:eastAsia="宋体"/>
        <w:color w:val="3366FF"/>
        <w:sz w:val="32"/>
        <w:szCs w:val="32"/>
      </w:rPr>
    </w:pPr>
    <w:r>
      <w:pict w14:anchorId="0110680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6" type="#_x0000_t136" style="position:absolute;left:0;text-align:left;margin-left:0;margin-top:0;width:628.45pt;height:130.9pt;rotation:315;z-index:-251659776;mso-wrap-edited:f;mso-position-horizontal:center;mso-position-horizontal-relative:margin;mso-position-vertical:center;mso-position-vertical-relative:margin" wrapcoords="21032 617 18687 617 18584 1234 18738 3456 18919 4566 18068 1234 17682 246 17553 740 15207 740 15130 987 15078 2221 15130 3085 15104 8393 13635 1604 12475 1604 11934 1851 11238 123 11006 -370 10800 1974 10568 3702 10336 3209 9923 2838 9150 123 8866 -123 8789 617 8686 2838 7990 370 7732 0 7629 740 7526 2838 7500 3085 6675 1851 6108 1851 6083 1728 5077 -246 4871 -246 4820 -123 4742 987 4562 2838 3892 617 3711 123 3531 1234 4124 6048 4562 8393 3608 5677 3376 6912 3685 9627 1649 246 1340 123 1314 1234 1263 17650 747 18020 0 18144 -51 18514 -51 19501 103 20242 3015 20365 3892 21353 3917 21229 4124 17403 5490 21353 6108 21229 6315 20489 6418 19995 6572 18020 7088 20365 7655 21846 7784 20982 7784 15428 9614 21846 9846 20612 9820 19995 9485 18020 9743 16416 10413 19501 11212 21970 11367 21229 11856 20736 12423 20736 13145 21600 13326 21600 13377 21476 13403 17033 14331 18884 14795 20982 15104 21476 15259 20612 15439 18514 16084 21353 16470 20612 16986 21229 17192 20365 17192 19625 16960 17526 17578 20365 18017 21476 18249 20489 17965 16539 19073 16416 19692 19131 20517 21846 20697 21229 21239 20982 21419 19995 21496 19625 21548 18637 21600 17403 21625 11972 21754 11108 21600 9627 21058 6294 21110 1110 21032 617" fillcolor="silver" stroked="f">
          <v:fill opacity=".5"/>
          <v:textpath style="font-family:&quot;微软雅黑&quot;;font-size:1pt" trim="t" string="上海传智.黑马"/>
          <o:lock v:ext="edit" aspectratio="t"/>
          <w10:wrap anchorx="margin" anchory="margin"/>
        </v:shape>
      </w:pict>
    </w:r>
    <w:r w:rsidR="00470193">
      <w:rPr>
        <w:rFonts w:hint="eastAsia"/>
        <w:color w:val="3366FF"/>
      </w:rPr>
      <w:t>宝贵建议请发送至：</w:t>
    </w:r>
    <w:hyperlink r:id="rId1" w:history="1">
      <w:r w:rsidR="00470193">
        <w:rPr>
          <w:rStyle w:val="a4"/>
          <w:rFonts w:hint="eastAsia"/>
          <w:color w:val="3366FF"/>
        </w:rPr>
        <w:t>wangzhenyang@itcast.cn</w:t>
      </w:r>
    </w:hyperlink>
    <w:r w:rsidR="00470193">
      <w:rPr>
        <w:rFonts w:hint="eastAsia"/>
        <w:color w:val="3366FF"/>
      </w:rPr>
      <w:t xml:space="preserve"> </w:t>
    </w:r>
    <w:r w:rsidR="00470193">
      <w:rPr>
        <w:rFonts w:hint="eastAsia"/>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804BB3" w14:textId="77777777" w:rsidR="00470193" w:rsidRDefault="00470193">
    <w:pPr>
      <w:pStyle w:val="a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9D78E36" w14:textId="77777777" w:rsidR="00470193" w:rsidRDefault="00470193">
    <w:pPr>
      <w:pStyle w:val="a6"/>
      <w:tabs>
        <w:tab w:val="left" w:pos="2248"/>
        <w:tab w:val="right" w:pos="8428"/>
      </w:tabs>
      <w:wordWrap w:val="0"/>
      <w:rPr>
        <w:sz w:val="15"/>
        <w:szCs w:val="15"/>
      </w:rPr>
    </w:pPr>
    <w:r>
      <w:rPr>
        <w:rFonts w:hint="eastAsia"/>
        <w:color w:val="3366FF"/>
        <w:sz w:val="30"/>
        <w:szCs w:val="30"/>
      </w:rPr>
      <w:t>感恩于心，回报于行。</w:t>
    </w:r>
    <w:r>
      <w:rPr>
        <w:rFonts w:hint="eastAsia"/>
        <w:color w:val="3366FF"/>
        <w:sz w:val="30"/>
        <w:szCs w:val="30"/>
      </w:rPr>
      <w:t xml:space="preserve"> </w:t>
    </w:r>
    <w:r>
      <w:rPr>
        <w:rFonts w:hint="eastAsia"/>
      </w:rPr>
      <w:t xml:space="preserve">                                                         </w:t>
    </w:r>
    <w:r>
      <w:rPr>
        <w:rFonts w:hint="eastAsia"/>
        <w:color w:val="3366FF"/>
        <w:sz w:val="32"/>
        <w:szCs w:val="32"/>
      </w:rPr>
      <w:t>面试宝典</w:t>
    </w:r>
    <w:r>
      <w:rPr>
        <w:rFonts w:hint="eastAsia"/>
        <w:color w:val="3366FF"/>
        <w:sz w:val="32"/>
        <w:szCs w:val="32"/>
      </w:rPr>
      <w:t>-iOS</w:t>
    </w:r>
    <w:r>
      <w:rPr>
        <w:rFonts w:hint="eastAsia"/>
        <w:color w:val="0000FF"/>
        <w:sz w:val="13"/>
        <w:szCs w:val="13"/>
      </w:rPr>
      <w:t xml:space="preserve">                                                                                                                                 </w:t>
    </w:r>
  </w:p>
  <w:p w14:paraId="4D77642A" w14:textId="77777777" w:rsidR="00470193" w:rsidRDefault="00894860">
    <w:pPr>
      <w:pStyle w:val="a6"/>
      <w:tabs>
        <w:tab w:val="left" w:pos="2248"/>
        <w:tab w:val="right" w:pos="8428"/>
      </w:tabs>
      <w:wordWrap w:val="0"/>
      <w:rPr>
        <w:sz w:val="15"/>
        <w:szCs w:val="15"/>
      </w:rPr>
    </w:pPr>
    <w:r>
      <w:pict w14:anchorId="6D743D3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7" type="#_x0000_t136" style="position:absolute;left:0;text-align:left;margin-left:0;margin-top:0;width:628.45pt;height:130.9pt;rotation:315;z-index:-251658752;mso-wrap-edited:f;mso-position-horizontal:center;mso-position-horizontal-relative:margin;mso-position-vertical:center;mso-position-vertical-relative:margin" wrapcoords="21032 617 18687 617 18584 1234 18738 3456 18919 4566 18068 1234 17682 246 17553 740 15207 740 15130 987 15078 2221 15130 3085 15104 8393 13635 1604 12475 1604 11934 1851 11238 123 11006 -370 10800 1974 10568 3702 10336 3209 9923 2838 9150 123 8866 -123 8789 617 8686 2838 7990 370 7732 0 7629 740 7526 2838 7500 3085 6675 1851 6108 1851 6083 1728 5077 -246 4871 -246 4820 -123 4742 987 4562 2838 3892 617 3711 123 3531 1234 4124 6048 4562 8393 3608 5677 3376 6912 3685 9627 1649 246 1340 123 1314 1234 1263 17650 747 18020 0 18144 -51 18514 -51 19501 103 20242 3015 20365 3892 21353 3917 21229 4124 17403 5490 21353 6108 21229 6315 20489 6418 19995 6572 18020 7088 20365 7655 21846 7784 20982 7784 15428 9614 21846 9846 20612 9820 19995 9485 18020 9743 16416 10413 19501 11212 21970 11367 21229 11856 20736 12423 20736 13145 21600 13326 21600 13377 21476 13403 17033 14331 18884 14795 20982 15104 21476 15259 20612 15439 18514 16084 21353 16470 20612 16986 21229 17192 20365 17192 19625 16960 17526 17578 20365 18017 21476 18249 20489 17965 16539 19073 16416 19692 19131 20517 21846 20697 21229 21239 20982 21419 19995 21496 19625 21548 18637 21600 17403 21625 11972 21754 11108 21600 9627 21058 6294 21110 1110 21032 617" fillcolor="silver" stroked="f">
          <v:fill opacity=".5"/>
          <v:textpath style="font-family:&quot;微软雅黑&quot;;font-size:1pt" trim="t" string="上海传智.黑马"/>
          <o:lock v:ext="edit" aspectratio="t"/>
          <w10:wrap anchorx="margin" anchory="margin"/>
        </v:shape>
      </w:pict>
    </w:r>
    <w:r w:rsidR="00470193">
      <w:rPr>
        <w:noProof/>
      </w:rPr>
      <w:drawing>
        <wp:inline distT="0" distB="0" distL="0" distR="0" wp14:anchorId="1F5C97C7" wp14:editId="3E377440">
          <wp:extent cx="6837680" cy="91440"/>
          <wp:effectExtent l="0" t="0" r="0" b="1016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37680" cy="91440"/>
                  </a:xfrm>
                  <a:prstGeom prst="rect">
                    <a:avLst/>
                  </a:prstGeom>
                  <a:noFill/>
                  <a:ln>
                    <a:noFill/>
                  </a:ln>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6C032B" w14:textId="77777777" w:rsidR="00470193" w:rsidRDefault="00470193">
    <w:pPr>
      <w:pStyle w:val="a6"/>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B"/>
    <w:multiLevelType w:val="multilevel"/>
    <w:tmpl w:val="0000000B"/>
    <w:lvl w:ilvl="0">
      <w:start w:val="1"/>
      <w:numFmt w:val="bullet"/>
      <w:lvlText w:val=""/>
      <w:lvlJc w:val="left"/>
      <w:pPr>
        <w:tabs>
          <w:tab w:val="num" w:pos="720"/>
        </w:tabs>
        <w:ind w:left="360" w:firstLine="0"/>
      </w:pPr>
      <w:rPr>
        <w:rFonts w:ascii="Symbol" w:hAnsi="Symbol" w:hint="default"/>
        <w:b w:val="0"/>
        <w:i w:val="0"/>
        <w:snapToGrid/>
        <w:color w:val="333333"/>
        <w:sz w:val="19"/>
        <w:shd w:val="clear" w:color="auto" w:fill="FFFFFF"/>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
    <w:nsid w:val="0F902FB9"/>
    <w:multiLevelType w:val="hybridMultilevel"/>
    <w:tmpl w:val="E33C162A"/>
    <w:lvl w:ilvl="0" w:tplc="1466E98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28701FD"/>
    <w:multiLevelType w:val="multilevel"/>
    <w:tmpl w:val="6D106DC6"/>
    <w:lvl w:ilvl="0">
      <w:start w:val="1"/>
      <w:numFmt w:val="decimal"/>
      <w:suff w:val="space"/>
      <w:lvlText w:val="%1."/>
      <w:lvlJc w:val="left"/>
    </w:lvl>
    <w:lvl w:ilvl="1">
      <w:start w:val="1"/>
      <w:numFmt w:val="decimal"/>
      <w:pStyle w:val="a"/>
      <w:lvlText w:val="%2、"/>
      <w:lvlJc w:val="left"/>
      <w:pPr>
        <w:ind w:left="1140" w:hanging="660"/>
      </w:pPr>
      <w:rPr>
        <w:rFonts w:hint="default"/>
      </w:rPr>
    </w:lvl>
    <w:lvl w:ilvl="2" w:tentative="1">
      <w:start w:val="1"/>
      <w:numFmt w:val="lowerRoman"/>
      <w:pStyle w:val="a"/>
      <w:lvlText w:val="%3."/>
      <w:lvlJc w:val="right"/>
      <w:pPr>
        <w:ind w:left="1440" w:hanging="480"/>
      </w:pPr>
    </w:lvl>
    <w:lvl w:ilvl="3" w:tentative="1">
      <w:start w:val="1"/>
      <w:numFmt w:val="decimal"/>
      <w:pStyle w:val="a"/>
      <w:lvlText w:val="%4."/>
      <w:lvlJc w:val="left"/>
      <w:pPr>
        <w:ind w:left="1920" w:hanging="480"/>
      </w:pPr>
    </w:lvl>
    <w:lvl w:ilvl="4" w:tentative="1">
      <w:start w:val="1"/>
      <w:numFmt w:val="lowerLetter"/>
      <w:pStyle w:val="a"/>
      <w:lvlText w:val="%5)"/>
      <w:lvlJc w:val="left"/>
      <w:pPr>
        <w:ind w:left="2400" w:hanging="480"/>
      </w:pPr>
    </w:lvl>
    <w:lvl w:ilvl="5" w:tentative="1">
      <w:start w:val="1"/>
      <w:numFmt w:val="lowerRoman"/>
      <w:pStyle w:val="a"/>
      <w:lvlText w:val="%6."/>
      <w:lvlJc w:val="right"/>
      <w:pPr>
        <w:ind w:left="2880" w:hanging="480"/>
      </w:pPr>
    </w:lvl>
    <w:lvl w:ilvl="6" w:tentative="1">
      <w:start w:val="1"/>
      <w:numFmt w:val="decimal"/>
      <w:pStyle w:val="a"/>
      <w:lvlText w:val="%7."/>
      <w:lvlJc w:val="left"/>
      <w:pPr>
        <w:ind w:left="3360" w:hanging="480"/>
      </w:pPr>
    </w:lvl>
    <w:lvl w:ilvl="7" w:tentative="1">
      <w:start w:val="1"/>
      <w:numFmt w:val="lowerLetter"/>
      <w:pStyle w:val="a"/>
      <w:lvlText w:val="%8)"/>
      <w:lvlJc w:val="left"/>
      <w:pPr>
        <w:ind w:left="3840" w:hanging="480"/>
      </w:pPr>
    </w:lvl>
    <w:lvl w:ilvl="8" w:tentative="1">
      <w:start w:val="1"/>
      <w:numFmt w:val="lowerRoman"/>
      <w:pStyle w:val="a"/>
      <w:lvlText w:val="%9."/>
      <w:lvlJc w:val="right"/>
      <w:pPr>
        <w:ind w:left="4320" w:hanging="480"/>
      </w:pPr>
    </w:lvl>
  </w:abstractNum>
  <w:abstractNum w:abstractNumId="5">
    <w:nsid w:val="12963019"/>
    <w:multiLevelType w:val="multilevel"/>
    <w:tmpl w:val="A9CC8F58"/>
    <w:lvl w:ilvl="0">
      <w:start w:val="1"/>
      <w:numFmt w:val="decimal"/>
      <w:suff w:val="space"/>
      <w:lvlText w:val="%1."/>
      <w:lvlJc w:val="left"/>
    </w:lvl>
    <w:lvl w:ilvl="1">
      <w:start w:val="3"/>
      <w:numFmt w:val="japaneseCounting"/>
      <w:lvlText w:val="%2."/>
      <w:lvlJc w:val="left"/>
      <w:pPr>
        <w:ind w:left="840" w:hanging="360"/>
      </w:pPr>
      <w:rPr>
        <w:rFonts w:hint="eastAsia"/>
      </w:rPr>
    </w:lvl>
    <w:lvl w:ilvl="2">
      <w:start w:val="2"/>
      <w:numFmt w:val="decimal"/>
      <w:lvlText w:val="%33"/>
      <w:lvlJc w:val="left"/>
      <w:pPr>
        <w:ind w:left="1320" w:hanging="360"/>
      </w:pPr>
      <w:rPr>
        <w:rFonts w:hint="eastAsia"/>
      </w:rPr>
    </w:lvl>
    <w:lvl w:ilvl="3">
      <w:start w:val="1"/>
      <w:numFmt w:val="decimal"/>
      <w:lvlText w:val="%4i"/>
      <w:lvlJc w:val="left"/>
      <w:pPr>
        <w:ind w:left="1800" w:hanging="360"/>
      </w:pPr>
      <w:rPr>
        <w:rFonts w:hint="eastAsia"/>
      </w:r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6">
    <w:nsid w:val="20B02B21"/>
    <w:multiLevelType w:val="hybridMultilevel"/>
    <w:tmpl w:val="6CC8A71E"/>
    <w:lvl w:ilvl="0" w:tplc="95F44A9A">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1836591"/>
    <w:multiLevelType w:val="hybridMultilevel"/>
    <w:tmpl w:val="140EB1B8"/>
    <w:lvl w:ilvl="0" w:tplc="A26C7AF2">
      <w:start w:val="1"/>
      <w:numFmt w:val="decimal"/>
      <w:lvlText w:val="%1&gt;"/>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84C1941"/>
    <w:multiLevelType w:val="multilevel"/>
    <w:tmpl w:val="5F9E9A92"/>
    <w:lvl w:ilvl="0">
      <w:start w:val="3"/>
      <w:numFmt w:val="decimal"/>
      <w:lvlText w:val="%1."/>
      <w:lvlJc w:val="left"/>
      <w:pPr>
        <w:ind w:left="360" w:hanging="360"/>
      </w:pPr>
      <w:rPr>
        <w:rFonts w:hint="eastAsia"/>
      </w:rPr>
    </w:lvl>
    <w:lvl w:ilvl="1">
      <w:start w:val="3"/>
      <w:numFmt w:val="decimal"/>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160" w:hanging="1800"/>
      </w:pPr>
      <w:rPr>
        <w:rFonts w:hint="eastAsia"/>
      </w:rPr>
    </w:lvl>
  </w:abstractNum>
  <w:abstractNum w:abstractNumId="9">
    <w:nsid w:val="3EFB54DD"/>
    <w:multiLevelType w:val="multilevel"/>
    <w:tmpl w:val="32288B3C"/>
    <w:lvl w:ilvl="0">
      <w:start w:val="1"/>
      <w:numFmt w:val="decimal"/>
      <w:suff w:val="space"/>
      <w:lvlText w:val="%1."/>
      <w:lvlJc w:val="left"/>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0">
    <w:nsid w:val="48867156"/>
    <w:multiLevelType w:val="multilevel"/>
    <w:tmpl w:val="48867156"/>
    <w:lvl w:ilvl="0">
      <w:start w:val="1"/>
      <w:numFmt w:val="decimal"/>
      <w:lvlText w:val="【文件1-%1】"/>
      <w:lvlJc w:val="left"/>
      <w:pPr>
        <w:ind w:left="840" w:hanging="420"/>
      </w:pPr>
      <w:rPr>
        <w:rFonts w:hint="eastAsia"/>
        <w:b/>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54AF42E0"/>
    <w:multiLevelType w:val="multilevel"/>
    <w:tmpl w:val="69CAFCA8"/>
    <w:lvl w:ilvl="0">
      <w:start w:val="1"/>
      <w:numFmt w:val="decimal"/>
      <w:suff w:val="space"/>
      <w:lvlText w:val="%1."/>
      <w:lvlJc w:val="left"/>
    </w:lvl>
    <w:lvl w:ilvl="1">
      <w:start w:val="3"/>
      <w:numFmt w:val="japaneseCounting"/>
      <w:lvlText w:val="%2."/>
      <w:lvlJc w:val="left"/>
      <w:pPr>
        <w:ind w:left="840" w:hanging="360"/>
      </w:pPr>
      <w:rPr>
        <w:rFonts w:hint="eastAsia"/>
      </w:rPr>
    </w:lvl>
    <w:lvl w:ilvl="2">
      <w:start w:val="2"/>
      <w:numFmt w:val="decimal"/>
      <w:lvlText w:val="%33"/>
      <w:lvlJc w:val="left"/>
      <w:pPr>
        <w:ind w:left="1320" w:hanging="360"/>
      </w:pPr>
      <w:rPr>
        <w:rFonts w:hint="eastAsia"/>
      </w:rPr>
    </w:lvl>
    <w:lvl w:ilvl="3">
      <w:start w:val="1"/>
      <w:numFmt w:val="decimal"/>
      <w:lvlText w:val="%4i"/>
      <w:lvlJc w:val="left"/>
      <w:pPr>
        <w:ind w:left="1800" w:hanging="360"/>
      </w:pPr>
      <w:rPr>
        <w:rFonts w:hint="eastAsia"/>
      </w:rPr>
    </w:lvl>
    <w:lvl w:ilvl="4">
      <w:start w:val="1"/>
      <w:numFmt w:val="decimal"/>
      <w:lvlText w:val="%5&gt;"/>
      <w:lvlJc w:val="left"/>
      <w:pPr>
        <w:ind w:left="2300" w:hanging="380"/>
      </w:pPr>
      <w:rPr>
        <w:rFonts w:hint="eastAsia"/>
      </w:r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2">
    <w:nsid w:val="55456F11"/>
    <w:multiLevelType w:val="hybridMultilevel"/>
    <w:tmpl w:val="CC8813D8"/>
    <w:lvl w:ilvl="0" w:tplc="EE10A288">
      <w:start w:val="2"/>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5BC821E"/>
    <w:multiLevelType w:val="multilevel"/>
    <w:tmpl w:val="55BC821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4">
    <w:nsid w:val="565552E9"/>
    <w:multiLevelType w:val="singleLevel"/>
    <w:tmpl w:val="565552E9"/>
    <w:lvl w:ilvl="0">
      <w:start w:val="1"/>
      <w:numFmt w:val="decimal"/>
      <w:suff w:val="space"/>
      <w:lvlText w:val="%1."/>
      <w:lvlJc w:val="left"/>
    </w:lvl>
  </w:abstractNum>
  <w:abstractNum w:abstractNumId="15">
    <w:nsid w:val="565553B6"/>
    <w:multiLevelType w:val="singleLevel"/>
    <w:tmpl w:val="565553B6"/>
    <w:lvl w:ilvl="0">
      <w:start w:val="1"/>
      <w:numFmt w:val="decimal"/>
      <w:suff w:val="space"/>
      <w:lvlText w:val="%1."/>
      <w:lvlJc w:val="left"/>
    </w:lvl>
  </w:abstractNum>
  <w:abstractNum w:abstractNumId="16">
    <w:nsid w:val="5655541B"/>
    <w:multiLevelType w:val="singleLevel"/>
    <w:tmpl w:val="5655541B"/>
    <w:lvl w:ilvl="0">
      <w:start w:val="1"/>
      <w:numFmt w:val="decimal"/>
      <w:suff w:val="space"/>
      <w:lvlText w:val="%1."/>
      <w:lvlJc w:val="left"/>
    </w:lvl>
  </w:abstractNum>
  <w:abstractNum w:abstractNumId="17">
    <w:nsid w:val="56A98902"/>
    <w:multiLevelType w:val="singleLevel"/>
    <w:tmpl w:val="56A98902"/>
    <w:lvl w:ilvl="0">
      <w:start w:val="1"/>
      <w:numFmt w:val="chineseCounting"/>
      <w:suff w:val="nothing"/>
      <w:lvlText w:val="%1、"/>
      <w:lvlJc w:val="left"/>
      <w:pPr>
        <w:ind w:left="0" w:firstLine="420"/>
      </w:pPr>
      <w:rPr>
        <w:rFonts w:hint="eastAsia"/>
      </w:rPr>
    </w:lvl>
  </w:abstractNum>
  <w:abstractNum w:abstractNumId="18">
    <w:nsid w:val="56A9893D"/>
    <w:multiLevelType w:val="multilevel"/>
    <w:tmpl w:val="17F20746"/>
    <w:lvl w:ilvl="0">
      <w:start w:val="1"/>
      <w:numFmt w:val="decimal"/>
      <w:lvlText w:val="%1."/>
      <w:lvlJc w:val="left"/>
      <w:pPr>
        <w:tabs>
          <w:tab w:val="num" w:pos="425"/>
        </w:tabs>
        <w:ind w:left="425" w:hanging="425"/>
      </w:pPr>
      <w:rPr>
        <w:rFonts w:hint="default"/>
      </w:rPr>
    </w:lvl>
    <w:lvl w:ilvl="1">
      <w:start w:val="3"/>
      <w:numFmt w:val="japaneseCounting"/>
      <w:lvlText w:val="%2."/>
      <w:lvlJc w:val="left"/>
      <w:pPr>
        <w:ind w:left="840" w:hanging="360"/>
      </w:pPr>
      <w:rPr>
        <w:rFonts w:hint="eastAsia"/>
      </w:rPr>
    </w:lvl>
    <w:lvl w:ilvl="2">
      <w:start w:val="2"/>
      <w:numFmt w:val="decimal"/>
      <w:lvlText w:val="%33"/>
      <w:lvlJc w:val="left"/>
      <w:pPr>
        <w:ind w:left="1320" w:hanging="360"/>
      </w:pPr>
      <w:rPr>
        <w:rFonts w:hint="eastAsia"/>
      </w:rPr>
    </w:lvl>
    <w:lvl w:ilvl="3">
      <w:start w:val="1"/>
      <w:numFmt w:val="decimal"/>
      <w:lvlText w:val="%4i"/>
      <w:lvlJc w:val="left"/>
      <w:pPr>
        <w:ind w:left="1800" w:hanging="360"/>
      </w:pPr>
      <w:rPr>
        <w:rFonts w:hint="eastAsia"/>
      </w:r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9">
    <w:nsid w:val="56A98D72"/>
    <w:multiLevelType w:val="singleLevel"/>
    <w:tmpl w:val="C4AA3EE4"/>
    <w:lvl w:ilvl="0">
      <w:start w:val="1"/>
      <w:numFmt w:val="decimal"/>
      <w:pStyle w:val="3"/>
      <w:lvlText w:val="%1."/>
      <w:lvlJc w:val="left"/>
      <w:pPr>
        <w:tabs>
          <w:tab w:val="num" w:pos="425"/>
        </w:tabs>
        <w:ind w:left="425" w:hanging="425"/>
      </w:pPr>
      <w:rPr>
        <w:rFonts w:hint="default"/>
      </w:rPr>
    </w:lvl>
  </w:abstractNum>
  <w:abstractNum w:abstractNumId="20">
    <w:nsid w:val="56A994C1"/>
    <w:multiLevelType w:val="singleLevel"/>
    <w:tmpl w:val="56A994C1"/>
    <w:lvl w:ilvl="0">
      <w:start w:val="1"/>
      <w:numFmt w:val="chineseCounting"/>
      <w:suff w:val="nothing"/>
      <w:lvlText w:val="%1、"/>
      <w:lvlJc w:val="left"/>
      <w:pPr>
        <w:ind w:left="0" w:firstLine="420"/>
      </w:pPr>
      <w:rPr>
        <w:rFonts w:hint="eastAsia"/>
      </w:rPr>
    </w:lvl>
  </w:abstractNum>
  <w:abstractNum w:abstractNumId="21">
    <w:nsid w:val="56A99717"/>
    <w:multiLevelType w:val="singleLevel"/>
    <w:tmpl w:val="56A99717"/>
    <w:lvl w:ilvl="0">
      <w:start w:val="1"/>
      <w:numFmt w:val="decimal"/>
      <w:suff w:val="space"/>
      <w:lvlText w:val="%1."/>
      <w:lvlJc w:val="left"/>
    </w:lvl>
  </w:abstractNum>
  <w:abstractNum w:abstractNumId="22">
    <w:nsid w:val="64D174E5"/>
    <w:multiLevelType w:val="hybridMultilevel"/>
    <w:tmpl w:val="7DB4DC90"/>
    <w:lvl w:ilvl="0" w:tplc="211A6E9A">
      <w:start w:val="5"/>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7B13DDB"/>
    <w:multiLevelType w:val="multilevel"/>
    <w:tmpl w:val="67B13DDB"/>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23"/>
  </w:num>
  <w:num w:numId="2">
    <w:abstractNumId w:val="10"/>
  </w:num>
  <w:num w:numId="3">
    <w:abstractNumId w:val="11"/>
  </w:num>
  <w:num w:numId="4">
    <w:abstractNumId w:val="17"/>
  </w:num>
  <w:num w:numId="5">
    <w:abstractNumId w:val="18"/>
  </w:num>
  <w:num w:numId="6">
    <w:abstractNumId w:val="19"/>
  </w:num>
  <w:num w:numId="7">
    <w:abstractNumId w:val="21"/>
  </w:num>
  <w:num w:numId="8">
    <w:abstractNumId w:val="20"/>
  </w:num>
  <w:num w:numId="9">
    <w:abstractNumId w:val="14"/>
  </w:num>
  <w:num w:numId="10">
    <w:abstractNumId w:val="15"/>
  </w:num>
  <w:num w:numId="11">
    <w:abstractNumId w:val="16"/>
  </w:num>
  <w:num w:numId="12">
    <w:abstractNumId w:val="13"/>
  </w:num>
  <w:num w:numId="13">
    <w:abstractNumId w:val="22"/>
  </w:num>
  <w:num w:numId="14">
    <w:abstractNumId w:val="12"/>
  </w:num>
  <w:num w:numId="15">
    <w:abstractNumId w:val="5"/>
  </w:num>
  <w:num w:numId="16">
    <w:abstractNumId w:val="4"/>
  </w:num>
  <w:num w:numId="17">
    <w:abstractNumId w:val="9"/>
  </w:num>
  <w:num w:numId="18">
    <w:abstractNumId w:val="6"/>
  </w:num>
  <w:num w:numId="19">
    <w:abstractNumId w:val="2"/>
  </w:num>
  <w:num w:numId="20">
    <w:abstractNumId w:val="7"/>
  </w:num>
  <w:num w:numId="21">
    <w:abstractNumId w:val="3"/>
  </w:num>
  <w:num w:numId="22">
    <w:abstractNumId w:val="0"/>
  </w:num>
  <w:num w:numId="23">
    <w:abstractNumId w:val="1"/>
  </w:num>
  <w:num w:numId="24">
    <w:abstractNumId w:val="8"/>
  </w:num>
  <w:num w:numId="2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savePreviewPicture/>
  <w:doNotValidateAgainstSchema/>
  <w:doNotDemarcateInvalidXml/>
  <w:hdrShapeDefaults>
    <o:shapedefaults v:ext="edit" spidmax="2060"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488"/>
    <w:rsid w:val="00004AD5"/>
    <w:rsid w:val="00004EEE"/>
    <w:rsid w:val="00013D17"/>
    <w:rsid w:val="00020CAD"/>
    <w:rsid w:val="00021064"/>
    <w:rsid w:val="000228A4"/>
    <w:rsid w:val="00024B07"/>
    <w:rsid w:val="00026D10"/>
    <w:rsid w:val="00031509"/>
    <w:rsid w:val="00033185"/>
    <w:rsid w:val="00034991"/>
    <w:rsid w:val="00035DB3"/>
    <w:rsid w:val="00041ED1"/>
    <w:rsid w:val="00043595"/>
    <w:rsid w:val="0004400B"/>
    <w:rsid w:val="000519CB"/>
    <w:rsid w:val="000527DD"/>
    <w:rsid w:val="000552E1"/>
    <w:rsid w:val="00055794"/>
    <w:rsid w:val="000562E7"/>
    <w:rsid w:val="00057BED"/>
    <w:rsid w:val="00065C7E"/>
    <w:rsid w:val="000700E0"/>
    <w:rsid w:val="00070C2F"/>
    <w:rsid w:val="000720B5"/>
    <w:rsid w:val="000730AF"/>
    <w:rsid w:val="00076C83"/>
    <w:rsid w:val="00081891"/>
    <w:rsid w:val="00086831"/>
    <w:rsid w:val="000868E0"/>
    <w:rsid w:val="00086A68"/>
    <w:rsid w:val="00091FE5"/>
    <w:rsid w:val="00092E65"/>
    <w:rsid w:val="0009306D"/>
    <w:rsid w:val="00093FC9"/>
    <w:rsid w:val="00094FD0"/>
    <w:rsid w:val="00095C30"/>
    <w:rsid w:val="000973E3"/>
    <w:rsid w:val="00097A1D"/>
    <w:rsid w:val="000A0A91"/>
    <w:rsid w:val="000A0CF0"/>
    <w:rsid w:val="000A5C3E"/>
    <w:rsid w:val="000A7389"/>
    <w:rsid w:val="000B7AF1"/>
    <w:rsid w:val="000C5F3E"/>
    <w:rsid w:val="000C6AAD"/>
    <w:rsid w:val="000D0853"/>
    <w:rsid w:val="000D3723"/>
    <w:rsid w:val="000E023F"/>
    <w:rsid w:val="000E1623"/>
    <w:rsid w:val="000E32BC"/>
    <w:rsid w:val="000E5596"/>
    <w:rsid w:val="000E57AA"/>
    <w:rsid w:val="000E6118"/>
    <w:rsid w:val="000F1817"/>
    <w:rsid w:val="000F2B10"/>
    <w:rsid w:val="001036D8"/>
    <w:rsid w:val="00103BDF"/>
    <w:rsid w:val="00110294"/>
    <w:rsid w:val="0011397F"/>
    <w:rsid w:val="001139B2"/>
    <w:rsid w:val="00114A7D"/>
    <w:rsid w:val="00114FB5"/>
    <w:rsid w:val="0011545B"/>
    <w:rsid w:val="0012043F"/>
    <w:rsid w:val="00121A4E"/>
    <w:rsid w:val="00126D19"/>
    <w:rsid w:val="0013032D"/>
    <w:rsid w:val="001322AD"/>
    <w:rsid w:val="00136266"/>
    <w:rsid w:val="001414EC"/>
    <w:rsid w:val="0014349C"/>
    <w:rsid w:val="00143A2A"/>
    <w:rsid w:val="00144012"/>
    <w:rsid w:val="00144C12"/>
    <w:rsid w:val="00144CBF"/>
    <w:rsid w:val="00145549"/>
    <w:rsid w:val="0014572B"/>
    <w:rsid w:val="00145742"/>
    <w:rsid w:val="00145FF9"/>
    <w:rsid w:val="00152AC8"/>
    <w:rsid w:val="00156B02"/>
    <w:rsid w:val="00162C42"/>
    <w:rsid w:val="0016432E"/>
    <w:rsid w:val="0016595D"/>
    <w:rsid w:val="0016721B"/>
    <w:rsid w:val="00171C12"/>
    <w:rsid w:val="00172A27"/>
    <w:rsid w:val="001747B4"/>
    <w:rsid w:val="001766E3"/>
    <w:rsid w:val="00176A02"/>
    <w:rsid w:val="00180F8A"/>
    <w:rsid w:val="00182871"/>
    <w:rsid w:val="00184FF3"/>
    <w:rsid w:val="00192784"/>
    <w:rsid w:val="00193210"/>
    <w:rsid w:val="00193F7E"/>
    <w:rsid w:val="00196818"/>
    <w:rsid w:val="001A26B8"/>
    <w:rsid w:val="001A5739"/>
    <w:rsid w:val="001B2095"/>
    <w:rsid w:val="001B2C22"/>
    <w:rsid w:val="001B3AC5"/>
    <w:rsid w:val="001B3AC7"/>
    <w:rsid w:val="001B520D"/>
    <w:rsid w:val="001B54E9"/>
    <w:rsid w:val="001B569B"/>
    <w:rsid w:val="001B5E56"/>
    <w:rsid w:val="001B6086"/>
    <w:rsid w:val="001B79FC"/>
    <w:rsid w:val="001B7FC9"/>
    <w:rsid w:val="001D14B8"/>
    <w:rsid w:val="001D66BE"/>
    <w:rsid w:val="001E1C61"/>
    <w:rsid w:val="001E1F24"/>
    <w:rsid w:val="001E2B90"/>
    <w:rsid w:val="001E59C3"/>
    <w:rsid w:val="001F600E"/>
    <w:rsid w:val="001F625E"/>
    <w:rsid w:val="002025C5"/>
    <w:rsid w:val="00204E8C"/>
    <w:rsid w:val="002059DA"/>
    <w:rsid w:val="00210B6E"/>
    <w:rsid w:val="00216A57"/>
    <w:rsid w:val="0022017D"/>
    <w:rsid w:val="00220E3A"/>
    <w:rsid w:val="00221523"/>
    <w:rsid w:val="0022155A"/>
    <w:rsid w:val="00222DE5"/>
    <w:rsid w:val="00223B4C"/>
    <w:rsid w:val="00225C2E"/>
    <w:rsid w:val="00227CE7"/>
    <w:rsid w:val="00232462"/>
    <w:rsid w:val="002329C6"/>
    <w:rsid w:val="002332D3"/>
    <w:rsid w:val="00240AE3"/>
    <w:rsid w:val="00242AC7"/>
    <w:rsid w:val="0024306B"/>
    <w:rsid w:val="0024418D"/>
    <w:rsid w:val="002448ED"/>
    <w:rsid w:val="002541D4"/>
    <w:rsid w:val="00254615"/>
    <w:rsid w:val="0025548C"/>
    <w:rsid w:val="00256DDA"/>
    <w:rsid w:val="0026154C"/>
    <w:rsid w:val="002620AD"/>
    <w:rsid w:val="00264DCF"/>
    <w:rsid w:val="00266D51"/>
    <w:rsid w:val="002672AD"/>
    <w:rsid w:val="00272F6F"/>
    <w:rsid w:val="002735B2"/>
    <w:rsid w:val="00275285"/>
    <w:rsid w:val="00276BF3"/>
    <w:rsid w:val="002825FE"/>
    <w:rsid w:val="0028564D"/>
    <w:rsid w:val="00293418"/>
    <w:rsid w:val="00294D04"/>
    <w:rsid w:val="002978F9"/>
    <w:rsid w:val="002A2A50"/>
    <w:rsid w:val="002A2B1D"/>
    <w:rsid w:val="002A2B5F"/>
    <w:rsid w:val="002A3C0B"/>
    <w:rsid w:val="002B2D63"/>
    <w:rsid w:val="002B5700"/>
    <w:rsid w:val="002B59D3"/>
    <w:rsid w:val="002B7B58"/>
    <w:rsid w:val="002C14AE"/>
    <w:rsid w:val="002C178A"/>
    <w:rsid w:val="002C2C27"/>
    <w:rsid w:val="002D2DD1"/>
    <w:rsid w:val="002D3467"/>
    <w:rsid w:val="002D5466"/>
    <w:rsid w:val="002D5EF9"/>
    <w:rsid w:val="002D6CCE"/>
    <w:rsid w:val="002D738C"/>
    <w:rsid w:val="002E053A"/>
    <w:rsid w:val="002E1FDB"/>
    <w:rsid w:val="002E2C82"/>
    <w:rsid w:val="002E3538"/>
    <w:rsid w:val="002E47DC"/>
    <w:rsid w:val="002E4C1C"/>
    <w:rsid w:val="002E6248"/>
    <w:rsid w:val="002E776E"/>
    <w:rsid w:val="002F08E3"/>
    <w:rsid w:val="002F1A65"/>
    <w:rsid w:val="002F1E5B"/>
    <w:rsid w:val="002F56AD"/>
    <w:rsid w:val="003030BF"/>
    <w:rsid w:val="003048B1"/>
    <w:rsid w:val="00313160"/>
    <w:rsid w:val="00317A3D"/>
    <w:rsid w:val="00321346"/>
    <w:rsid w:val="00325723"/>
    <w:rsid w:val="00327333"/>
    <w:rsid w:val="00331CEE"/>
    <w:rsid w:val="00332D71"/>
    <w:rsid w:val="00335C37"/>
    <w:rsid w:val="00335C54"/>
    <w:rsid w:val="00337478"/>
    <w:rsid w:val="00343129"/>
    <w:rsid w:val="00343636"/>
    <w:rsid w:val="00345892"/>
    <w:rsid w:val="00345F49"/>
    <w:rsid w:val="0035464E"/>
    <w:rsid w:val="00356203"/>
    <w:rsid w:val="003573EF"/>
    <w:rsid w:val="003625FD"/>
    <w:rsid w:val="00372AEB"/>
    <w:rsid w:val="003733BE"/>
    <w:rsid w:val="00375245"/>
    <w:rsid w:val="00375C0A"/>
    <w:rsid w:val="00376FB4"/>
    <w:rsid w:val="00377262"/>
    <w:rsid w:val="00377268"/>
    <w:rsid w:val="00383055"/>
    <w:rsid w:val="003842E4"/>
    <w:rsid w:val="0039135E"/>
    <w:rsid w:val="00392AEA"/>
    <w:rsid w:val="003A01EC"/>
    <w:rsid w:val="003A0D7B"/>
    <w:rsid w:val="003A1313"/>
    <w:rsid w:val="003A306F"/>
    <w:rsid w:val="003B3F8E"/>
    <w:rsid w:val="003B6CCA"/>
    <w:rsid w:val="003C1ABC"/>
    <w:rsid w:val="003C22FE"/>
    <w:rsid w:val="003C57CF"/>
    <w:rsid w:val="003C5C08"/>
    <w:rsid w:val="003C6BEF"/>
    <w:rsid w:val="003D2905"/>
    <w:rsid w:val="003D4009"/>
    <w:rsid w:val="003D7C3D"/>
    <w:rsid w:val="003E1362"/>
    <w:rsid w:val="003E2476"/>
    <w:rsid w:val="003E3AB0"/>
    <w:rsid w:val="003E5D7E"/>
    <w:rsid w:val="003F44DB"/>
    <w:rsid w:val="003F7344"/>
    <w:rsid w:val="003F78CB"/>
    <w:rsid w:val="0041078A"/>
    <w:rsid w:val="00411056"/>
    <w:rsid w:val="00413D54"/>
    <w:rsid w:val="00414794"/>
    <w:rsid w:val="0042188E"/>
    <w:rsid w:val="004233F7"/>
    <w:rsid w:val="004238DE"/>
    <w:rsid w:val="0043022B"/>
    <w:rsid w:val="00431895"/>
    <w:rsid w:val="00432A34"/>
    <w:rsid w:val="0043382B"/>
    <w:rsid w:val="00435615"/>
    <w:rsid w:val="004373A7"/>
    <w:rsid w:val="00443FF1"/>
    <w:rsid w:val="00446315"/>
    <w:rsid w:val="00452E19"/>
    <w:rsid w:val="004564A1"/>
    <w:rsid w:val="0045657D"/>
    <w:rsid w:val="00456722"/>
    <w:rsid w:val="00456E2D"/>
    <w:rsid w:val="004573ED"/>
    <w:rsid w:val="00462D8B"/>
    <w:rsid w:val="00462E8A"/>
    <w:rsid w:val="00464A01"/>
    <w:rsid w:val="00467924"/>
    <w:rsid w:val="00467963"/>
    <w:rsid w:val="00470193"/>
    <w:rsid w:val="0047157B"/>
    <w:rsid w:val="004748D7"/>
    <w:rsid w:val="004844FF"/>
    <w:rsid w:val="00486379"/>
    <w:rsid w:val="0049368B"/>
    <w:rsid w:val="004A6288"/>
    <w:rsid w:val="004A75A0"/>
    <w:rsid w:val="004B072C"/>
    <w:rsid w:val="004B0E7A"/>
    <w:rsid w:val="004B3723"/>
    <w:rsid w:val="004B5803"/>
    <w:rsid w:val="004B7857"/>
    <w:rsid w:val="004C1890"/>
    <w:rsid w:val="004C27EA"/>
    <w:rsid w:val="004C599B"/>
    <w:rsid w:val="004D5387"/>
    <w:rsid w:val="004D601E"/>
    <w:rsid w:val="004D79E9"/>
    <w:rsid w:val="004E0388"/>
    <w:rsid w:val="004E2FF2"/>
    <w:rsid w:val="004E3CBB"/>
    <w:rsid w:val="004E45ED"/>
    <w:rsid w:val="004E6A54"/>
    <w:rsid w:val="004E79EA"/>
    <w:rsid w:val="004F2710"/>
    <w:rsid w:val="004F4039"/>
    <w:rsid w:val="0050215A"/>
    <w:rsid w:val="00503F58"/>
    <w:rsid w:val="00505809"/>
    <w:rsid w:val="00510E7C"/>
    <w:rsid w:val="00515923"/>
    <w:rsid w:val="00524A66"/>
    <w:rsid w:val="00526311"/>
    <w:rsid w:val="00526E01"/>
    <w:rsid w:val="00526E80"/>
    <w:rsid w:val="00530BB9"/>
    <w:rsid w:val="00531293"/>
    <w:rsid w:val="00531D54"/>
    <w:rsid w:val="00532D3F"/>
    <w:rsid w:val="00532F15"/>
    <w:rsid w:val="00533315"/>
    <w:rsid w:val="00534A3F"/>
    <w:rsid w:val="00536E63"/>
    <w:rsid w:val="005372C6"/>
    <w:rsid w:val="00540C39"/>
    <w:rsid w:val="00543A29"/>
    <w:rsid w:val="00551A69"/>
    <w:rsid w:val="0055358F"/>
    <w:rsid w:val="00554FCF"/>
    <w:rsid w:val="0055657F"/>
    <w:rsid w:val="005568A2"/>
    <w:rsid w:val="005572BC"/>
    <w:rsid w:val="00562CB2"/>
    <w:rsid w:val="00562DB0"/>
    <w:rsid w:val="005674DF"/>
    <w:rsid w:val="00570C17"/>
    <w:rsid w:val="00571955"/>
    <w:rsid w:val="00572339"/>
    <w:rsid w:val="005737EC"/>
    <w:rsid w:val="00576B5F"/>
    <w:rsid w:val="00576DCA"/>
    <w:rsid w:val="0057797B"/>
    <w:rsid w:val="00582DFE"/>
    <w:rsid w:val="00584BE4"/>
    <w:rsid w:val="0058564A"/>
    <w:rsid w:val="005A009B"/>
    <w:rsid w:val="005A68C2"/>
    <w:rsid w:val="005A6F02"/>
    <w:rsid w:val="005B0721"/>
    <w:rsid w:val="005B1CBC"/>
    <w:rsid w:val="005B3FA4"/>
    <w:rsid w:val="005B47C1"/>
    <w:rsid w:val="005B58BC"/>
    <w:rsid w:val="005B6BAF"/>
    <w:rsid w:val="005C0A66"/>
    <w:rsid w:val="005C1209"/>
    <w:rsid w:val="005C1FF3"/>
    <w:rsid w:val="005C2889"/>
    <w:rsid w:val="005C2A47"/>
    <w:rsid w:val="005C5501"/>
    <w:rsid w:val="005C61A2"/>
    <w:rsid w:val="005C65EF"/>
    <w:rsid w:val="005C7174"/>
    <w:rsid w:val="005D0DE7"/>
    <w:rsid w:val="005D3452"/>
    <w:rsid w:val="005D753D"/>
    <w:rsid w:val="005D785A"/>
    <w:rsid w:val="005D7E8D"/>
    <w:rsid w:val="005E198C"/>
    <w:rsid w:val="005E255B"/>
    <w:rsid w:val="005F243B"/>
    <w:rsid w:val="005F3254"/>
    <w:rsid w:val="005F35DE"/>
    <w:rsid w:val="005F75B5"/>
    <w:rsid w:val="006003C4"/>
    <w:rsid w:val="00600940"/>
    <w:rsid w:val="00600DFC"/>
    <w:rsid w:val="00603068"/>
    <w:rsid w:val="00605160"/>
    <w:rsid w:val="00607CBC"/>
    <w:rsid w:val="006100AC"/>
    <w:rsid w:val="00610E90"/>
    <w:rsid w:val="0061196C"/>
    <w:rsid w:val="00612174"/>
    <w:rsid w:val="00612EE4"/>
    <w:rsid w:val="00613EDB"/>
    <w:rsid w:val="00614AEA"/>
    <w:rsid w:val="00615890"/>
    <w:rsid w:val="00621F08"/>
    <w:rsid w:val="00624B94"/>
    <w:rsid w:val="00625AD1"/>
    <w:rsid w:val="00632E1F"/>
    <w:rsid w:val="00634B67"/>
    <w:rsid w:val="00636FD3"/>
    <w:rsid w:val="0063726A"/>
    <w:rsid w:val="00647DEB"/>
    <w:rsid w:val="0065078E"/>
    <w:rsid w:val="00652DD1"/>
    <w:rsid w:val="00657542"/>
    <w:rsid w:val="00664640"/>
    <w:rsid w:val="00671DBC"/>
    <w:rsid w:val="00672055"/>
    <w:rsid w:val="00674B70"/>
    <w:rsid w:val="00675201"/>
    <w:rsid w:val="006819A3"/>
    <w:rsid w:val="006864DF"/>
    <w:rsid w:val="006905F8"/>
    <w:rsid w:val="00690E4E"/>
    <w:rsid w:val="00690EAD"/>
    <w:rsid w:val="00692402"/>
    <w:rsid w:val="0069245F"/>
    <w:rsid w:val="0069471B"/>
    <w:rsid w:val="0069706E"/>
    <w:rsid w:val="00697D48"/>
    <w:rsid w:val="006A0667"/>
    <w:rsid w:val="006A5807"/>
    <w:rsid w:val="006B1337"/>
    <w:rsid w:val="006B2B02"/>
    <w:rsid w:val="006B2F8C"/>
    <w:rsid w:val="006B33CA"/>
    <w:rsid w:val="006B423F"/>
    <w:rsid w:val="006B447E"/>
    <w:rsid w:val="006C4898"/>
    <w:rsid w:val="006D1B45"/>
    <w:rsid w:val="006E4C8F"/>
    <w:rsid w:val="006E7721"/>
    <w:rsid w:val="006F076C"/>
    <w:rsid w:val="006F6565"/>
    <w:rsid w:val="00701931"/>
    <w:rsid w:val="007050C2"/>
    <w:rsid w:val="00705CB1"/>
    <w:rsid w:val="00706915"/>
    <w:rsid w:val="00711297"/>
    <w:rsid w:val="007123E2"/>
    <w:rsid w:val="00712614"/>
    <w:rsid w:val="00713CB2"/>
    <w:rsid w:val="00714487"/>
    <w:rsid w:val="00714877"/>
    <w:rsid w:val="00714E63"/>
    <w:rsid w:val="007169D2"/>
    <w:rsid w:val="00727D5A"/>
    <w:rsid w:val="00731478"/>
    <w:rsid w:val="007314AE"/>
    <w:rsid w:val="007334A1"/>
    <w:rsid w:val="00735967"/>
    <w:rsid w:val="0074625F"/>
    <w:rsid w:val="00746B92"/>
    <w:rsid w:val="00750366"/>
    <w:rsid w:val="00752438"/>
    <w:rsid w:val="00764CA9"/>
    <w:rsid w:val="00767242"/>
    <w:rsid w:val="00770051"/>
    <w:rsid w:val="0077070E"/>
    <w:rsid w:val="00770DE0"/>
    <w:rsid w:val="007723F4"/>
    <w:rsid w:val="0077445F"/>
    <w:rsid w:val="00782617"/>
    <w:rsid w:val="00783BAA"/>
    <w:rsid w:val="00783FC5"/>
    <w:rsid w:val="00785448"/>
    <w:rsid w:val="00785AD1"/>
    <w:rsid w:val="00790635"/>
    <w:rsid w:val="007A0DB6"/>
    <w:rsid w:val="007A15A2"/>
    <w:rsid w:val="007A180A"/>
    <w:rsid w:val="007A2FA0"/>
    <w:rsid w:val="007A4147"/>
    <w:rsid w:val="007A4517"/>
    <w:rsid w:val="007A7305"/>
    <w:rsid w:val="007A778A"/>
    <w:rsid w:val="007B01AC"/>
    <w:rsid w:val="007B0BF4"/>
    <w:rsid w:val="007B2C41"/>
    <w:rsid w:val="007B3871"/>
    <w:rsid w:val="007B5E34"/>
    <w:rsid w:val="007B6B72"/>
    <w:rsid w:val="007B6E50"/>
    <w:rsid w:val="007C18CF"/>
    <w:rsid w:val="007C34B1"/>
    <w:rsid w:val="007C44D9"/>
    <w:rsid w:val="007C7B85"/>
    <w:rsid w:val="007D205D"/>
    <w:rsid w:val="007D5007"/>
    <w:rsid w:val="007D6703"/>
    <w:rsid w:val="007D6BDE"/>
    <w:rsid w:val="007E0053"/>
    <w:rsid w:val="007E1906"/>
    <w:rsid w:val="007E1C4B"/>
    <w:rsid w:val="007E2B1E"/>
    <w:rsid w:val="007E5227"/>
    <w:rsid w:val="007E5457"/>
    <w:rsid w:val="007E6808"/>
    <w:rsid w:val="007F0F53"/>
    <w:rsid w:val="007F509B"/>
    <w:rsid w:val="007F712A"/>
    <w:rsid w:val="007F7CB5"/>
    <w:rsid w:val="00800144"/>
    <w:rsid w:val="00801713"/>
    <w:rsid w:val="008048A1"/>
    <w:rsid w:val="008049EA"/>
    <w:rsid w:val="00804A12"/>
    <w:rsid w:val="00805925"/>
    <w:rsid w:val="00806EA4"/>
    <w:rsid w:val="00807AB9"/>
    <w:rsid w:val="00815B2A"/>
    <w:rsid w:val="00820401"/>
    <w:rsid w:val="00821348"/>
    <w:rsid w:val="00821A64"/>
    <w:rsid w:val="00821C67"/>
    <w:rsid w:val="00823ADF"/>
    <w:rsid w:val="008246F2"/>
    <w:rsid w:val="00830622"/>
    <w:rsid w:val="00837266"/>
    <w:rsid w:val="0084094D"/>
    <w:rsid w:val="00842D40"/>
    <w:rsid w:val="00853500"/>
    <w:rsid w:val="0085391C"/>
    <w:rsid w:val="00854DE8"/>
    <w:rsid w:val="008617AD"/>
    <w:rsid w:val="0086335B"/>
    <w:rsid w:val="00867BEC"/>
    <w:rsid w:val="00870120"/>
    <w:rsid w:val="008709F3"/>
    <w:rsid w:val="008763A9"/>
    <w:rsid w:val="00877345"/>
    <w:rsid w:val="00881215"/>
    <w:rsid w:val="00882BFE"/>
    <w:rsid w:val="00892B95"/>
    <w:rsid w:val="00894860"/>
    <w:rsid w:val="00895D44"/>
    <w:rsid w:val="00897524"/>
    <w:rsid w:val="00897795"/>
    <w:rsid w:val="008A3B70"/>
    <w:rsid w:val="008A4680"/>
    <w:rsid w:val="008A4934"/>
    <w:rsid w:val="008A7DA0"/>
    <w:rsid w:val="008B1570"/>
    <w:rsid w:val="008B217D"/>
    <w:rsid w:val="008B2AE4"/>
    <w:rsid w:val="008C462C"/>
    <w:rsid w:val="008C4EE9"/>
    <w:rsid w:val="008C7D7D"/>
    <w:rsid w:val="008D7971"/>
    <w:rsid w:val="008D7E91"/>
    <w:rsid w:val="008E1235"/>
    <w:rsid w:val="008E34FA"/>
    <w:rsid w:val="008E4B50"/>
    <w:rsid w:val="008F0F7B"/>
    <w:rsid w:val="008F2499"/>
    <w:rsid w:val="008F5206"/>
    <w:rsid w:val="008F5DD4"/>
    <w:rsid w:val="0090106B"/>
    <w:rsid w:val="009069D8"/>
    <w:rsid w:val="009069FD"/>
    <w:rsid w:val="0091774B"/>
    <w:rsid w:val="00921880"/>
    <w:rsid w:val="00921F00"/>
    <w:rsid w:val="0092667C"/>
    <w:rsid w:val="009267AA"/>
    <w:rsid w:val="00932DBF"/>
    <w:rsid w:val="009340FE"/>
    <w:rsid w:val="00934728"/>
    <w:rsid w:val="009401EE"/>
    <w:rsid w:val="00944D39"/>
    <w:rsid w:val="00951057"/>
    <w:rsid w:val="00952DAE"/>
    <w:rsid w:val="00952E84"/>
    <w:rsid w:val="00952F2C"/>
    <w:rsid w:val="00960EE9"/>
    <w:rsid w:val="00967113"/>
    <w:rsid w:val="00973478"/>
    <w:rsid w:val="00973D5D"/>
    <w:rsid w:val="00974659"/>
    <w:rsid w:val="00981F8D"/>
    <w:rsid w:val="00982322"/>
    <w:rsid w:val="0098233D"/>
    <w:rsid w:val="00995455"/>
    <w:rsid w:val="0099704B"/>
    <w:rsid w:val="009A16C6"/>
    <w:rsid w:val="009A1880"/>
    <w:rsid w:val="009A4266"/>
    <w:rsid w:val="009B3F39"/>
    <w:rsid w:val="009B3FA7"/>
    <w:rsid w:val="009B742E"/>
    <w:rsid w:val="009C4363"/>
    <w:rsid w:val="009C505B"/>
    <w:rsid w:val="009C5CDA"/>
    <w:rsid w:val="009D111D"/>
    <w:rsid w:val="009D25E6"/>
    <w:rsid w:val="009D4C83"/>
    <w:rsid w:val="009D7BC3"/>
    <w:rsid w:val="009E1ACA"/>
    <w:rsid w:val="009E3E61"/>
    <w:rsid w:val="009F5402"/>
    <w:rsid w:val="009F679A"/>
    <w:rsid w:val="00A00B0C"/>
    <w:rsid w:val="00A00B84"/>
    <w:rsid w:val="00A00CCB"/>
    <w:rsid w:val="00A02027"/>
    <w:rsid w:val="00A06C97"/>
    <w:rsid w:val="00A07131"/>
    <w:rsid w:val="00A11834"/>
    <w:rsid w:val="00A1604B"/>
    <w:rsid w:val="00A167F1"/>
    <w:rsid w:val="00A17D7F"/>
    <w:rsid w:val="00A20517"/>
    <w:rsid w:val="00A21050"/>
    <w:rsid w:val="00A232F8"/>
    <w:rsid w:val="00A23B56"/>
    <w:rsid w:val="00A2490D"/>
    <w:rsid w:val="00A26629"/>
    <w:rsid w:val="00A26B21"/>
    <w:rsid w:val="00A30F4D"/>
    <w:rsid w:val="00A31D08"/>
    <w:rsid w:val="00A32EA1"/>
    <w:rsid w:val="00A3331F"/>
    <w:rsid w:val="00A34B56"/>
    <w:rsid w:val="00A409D3"/>
    <w:rsid w:val="00A43502"/>
    <w:rsid w:val="00A4569D"/>
    <w:rsid w:val="00A4593D"/>
    <w:rsid w:val="00A4617F"/>
    <w:rsid w:val="00A463F1"/>
    <w:rsid w:val="00A468C1"/>
    <w:rsid w:val="00A469C1"/>
    <w:rsid w:val="00A47B0C"/>
    <w:rsid w:val="00A51D29"/>
    <w:rsid w:val="00A52C7C"/>
    <w:rsid w:val="00A54B86"/>
    <w:rsid w:val="00A5593E"/>
    <w:rsid w:val="00A64BB6"/>
    <w:rsid w:val="00A655F3"/>
    <w:rsid w:val="00A66ACA"/>
    <w:rsid w:val="00A67CE2"/>
    <w:rsid w:val="00A72781"/>
    <w:rsid w:val="00A72D9F"/>
    <w:rsid w:val="00A74422"/>
    <w:rsid w:val="00A74999"/>
    <w:rsid w:val="00A82D7C"/>
    <w:rsid w:val="00A918AB"/>
    <w:rsid w:val="00A91A9C"/>
    <w:rsid w:val="00A91B25"/>
    <w:rsid w:val="00A9459D"/>
    <w:rsid w:val="00A974EE"/>
    <w:rsid w:val="00AA2DC5"/>
    <w:rsid w:val="00AA3B02"/>
    <w:rsid w:val="00AA6D1E"/>
    <w:rsid w:val="00AA7CAE"/>
    <w:rsid w:val="00AB35C9"/>
    <w:rsid w:val="00AB3B08"/>
    <w:rsid w:val="00AB4D87"/>
    <w:rsid w:val="00AC1B67"/>
    <w:rsid w:val="00AC22C1"/>
    <w:rsid w:val="00AC63B3"/>
    <w:rsid w:val="00AC7B06"/>
    <w:rsid w:val="00AD52E2"/>
    <w:rsid w:val="00AE42D1"/>
    <w:rsid w:val="00AE4E1E"/>
    <w:rsid w:val="00AE5FAD"/>
    <w:rsid w:val="00AF0DC2"/>
    <w:rsid w:val="00AF516C"/>
    <w:rsid w:val="00B10AA7"/>
    <w:rsid w:val="00B124D9"/>
    <w:rsid w:val="00B13E77"/>
    <w:rsid w:val="00B15539"/>
    <w:rsid w:val="00B15740"/>
    <w:rsid w:val="00B16F90"/>
    <w:rsid w:val="00B2118F"/>
    <w:rsid w:val="00B2359D"/>
    <w:rsid w:val="00B236E2"/>
    <w:rsid w:val="00B23D57"/>
    <w:rsid w:val="00B24A45"/>
    <w:rsid w:val="00B24C94"/>
    <w:rsid w:val="00B27D71"/>
    <w:rsid w:val="00B303F9"/>
    <w:rsid w:val="00B306BF"/>
    <w:rsid w:val="00B30951"/>
    <w:rsid w:val="00B30D6D"/>
    <w:rsid w:val="00B31665"/>
    <w:rsid w:val="00B320DC"/>
    <w:rsid w:val="00B338EA"/>
    <w:rsid w:val="00B35E42"/>
    <w:rsid w:val="00B362A6"/>
    <w:rsid w:val="00B36956"/>
    <w:rsid w:val="00B4083B"/>
    <w:rsid w:val="00B40EDD"/>
    <w:rsid w:val="00B41652"/>
    <w:rsid w:val="00B4215F"/>
    <w:rsid w:val="00B519D9"/>
    <w:rsid w:val="00B54508"/>
    <w:rsid w:val="00B54EEC"/>
    <w:rsid w:val="00B55938"/>
    <w:rsid w:val="00B67504"/>
    <w:rsid w:val="00B717EB"/>
    <w:rsid w:val="00B85BB7"/>
    <w:rsid w:val="00B86819"/>
    <w:rsid w:val="00B87029"/>
    <w:rsid w:val="00B915AA"/>
    <w:rsid w:val="00B945C1"/>
    <w:rsid w:val="00B94F51"/>
    <w:rsid w:val="00B96C72"/>
    <w:rsid w:val="00BA3FBE"/>
    <w:rsid w:val="00BB0113"/>
    <w:rsid w:val="00BB2191"/>
    <w:rsid w:val="00BB2216"/>
    <w:rsid w:val="00BB3778"/>
    <w:rsid w:val="00BB48EB"/>
    <w:rsid w:val="00BB524B"/>
    <w:rsid w:val="00BB52C2"/>
    <w:rsid w:val="00BC66EE"/>
    <w:rsid w:val="00BD1DC7"/>
    <w:rsid w:val="00BD7D8F"/>
    <w:rsid w:val="00BE0B0C"/>
    <w:rsid w:val="00BE22C4"/>
    <w:rsid w:val="00BE3361"/>
    <w:rsid w:val="00BE3659"/>
    <w:rsid w:val="00BE54A6"/>
    <w:rsid w:val="00BF0920"/>
    <w:rsid w:val="00BF175B"/>
    <w:rsid w:val="00BF1835"/>
    <w:rsid w:val="00BF1B64"/>
    <w:rsid w:val="00BF27C6"/>
    <w:rsid w:val="00BF5C74"/>
    <w:rsid w:val="00C03481"/>
    <w:rsid w:val="00C07A7E"/>
    <w:rsid w:val="00C1211A"/>
    <w:rsid w:val="00C132CA"/>
    <w:rsid w:val="00C15A86"/>
    <w:rsid w:val="00C23D1C"/>
    <w:rsid w:val="00C25905"/>
    <w:rsid w:val="00C325CB"/>
    <w:rsid w:val="00C36887"/>
    <w:rsid w:val="00C40B72"/>
    <w:rsid w:val="00C40C02"/>
    <w:rsid w:val="00C40D2F"/>
    <w:rsid w:val="00C41021"/>
    <w:rsid w:val="00C43EF8"/>
    <w:rsid w:val="00C450C3"/>
    <w:rsid w:val="00C45FCE"/>
    <w:rsid w:val="00C5234F"/>
    <w:rsid w:val="00C57FFB"/>
    <w:rsid w:val="00C61860"/>
    <w:rsid w:val="00C62EBD"/>
    <w:rsid w:val="00C63621"/>
    <w:rsid w:val="00C664BC"/>
    <w:rsid w:val="00C66D62"/>
    <w:rsid w:val="00C67DC6"/>
    <w:rsid w:val="00C72A50"/>
    <w:rsid w:val="00C7766C"/>
    <w:rsid w:val="00C82D11"/>
    <w:rsid w:val="00C85105"/>
    <w:rsid w:val="00C86B57"/>
    <w:rsid w:val="00C87BBE"/>
    <w:rsid w:val="00C9092C"/>
    <w:rsid w:val="00C9357A"/>
    <w:rsid w:val="00C93E18"/>
    <w:rsid w:val="00C963B1"/>
    <w:rsid w:val="00C965C4"/>
    <w:rsid w:val="00C97E87"/>
    <w:rsid w:val="00CA205A"/>
    <w:rsid w:val="00CB1A2F"/>
    <w:rsid w:val="00CB4FFB"/>
    <w:rsid w:val="00CC018A"/>
    <w:rsid w:val="00CC06CC"/>
    <w:rsid w:val="00CC102A"/>
    <w:rsid w:val="00CC2AA4"/>
    <w:rsid w:val="00CC43D7"/>
    <w:rsid w:val="00CD0BFB"/>
    <w:rsid w:val="00CD31B3"/>
    <w:rsid w:val="00CE0C81"/>
    <w:rsid w:val="00CE32A2"/>
    <w:rsid w:val="00CE7D4E"/>
    <w:rsid w:val="00CF1593"/>
    <w:rsid w:val="00CF2BBB"/>
    <w:rsid w:val="00CF40CD"/>
    <w:rsid w:val="00CF7BB6"/>
    <w:rsid w:val="00D032AA"/>
    <w:rsid w:val="00D13BE3"/>
    <w:rsid w:val="00D17730"/>
    <w:rsid w:val="00D23B99"/>
    <w:rsid w:val="00D2496C"/>
    <w:rsid w:val="00D25F66"/>
    <w:rsid w:val="00D27992"/>
    <w:rsid w:val="00D3022B"/>
    <w:rsid w:val="00D30469"/>
    <w:rsid w:val="00D30772"/>
    <w:rsid w:val="00D30CC7"/>
    <w:rsid w:val="00D33816"/>
    <w:rsid w:val="00D3467E"/>
    <w:rsid w:val="00D349E9"/>
    <w:rsid w:val="00D366BE"/>
    <w:rsid w:val="00D43106"/>
    <w:rsid w:val="00D44292"/>
    <w:rsid w:val="00D47472"/>
    <w:rsid w:val="00D47D54"/>
    <w:rsid w:val="00D547C4"/>
    <w:rsid w:val="00D55694"/>
    <w:rsid w:val="00D5685D"/>
    <w:rsid w:val="00D71B3B"/>
    <w:rsid w:val="00D727A9"/>
    <w:rsid w:val="00D74ABC"/>
    <w:rsid w:val="00D77705"/>
    <w:rsid w:val="00D80B66"/>
    <w:rsid w:val="00D81177"/>
    <w:rsid w:val="00D811C0"/>
    <w:rsid w:val="00D82644"/>
    <w:rsid w:val="00D82C00"/>
    <w:rsid w:val="00D83F84"/>
    <w:rsid w:val="00D85EEA"/>
    <w:rsid w:val="00D86090"/>
    <w:rsid w:val="00D91234"/>
    <w:rsid w:val="00D92959"/>
    <w:rsid w:val="00D929F0"/>
    <w:rsid w:val="00D936C0"/>
    <w:rsid w:val="00D94872"/>
    <w:rsid w:val="00D961C3"/>
    <w:rsid w:val="00D96E88"/>
    <w:rsid w:val="00DA18ED"/>
    <w:rsid w:val="00DA3DD5"/>
    <w:rsid w:val="00DA5456"/>
    <w:rsid w:val="00DA6B48"/>
    <w:rsid w:val="00DB4586"/>
    <w:rsid w:val="00DB6FE5"/>
    <w:rsid w:val="00DC1678"/>
    <w:rsid w:val="00DC279D"/>
    <w:rsid w:val="00DC2D64"/>
    <w:rsid w:val="00DC3EE5"/>
    <w:rsid w:val="00DC5912"/>
    <w:rsid w:val="00DD2506"/>
    <w:rsid w:val="00DD2917"/>
    <w:rsid w:val="00DE048A"/>
    <w:rsid w:val="00DE0CFA"/>
    <w:rsid w:val="00DE0F9A"/>
    <w:rsid w:val="00DE17E4"/>
    <w:rsid w:val="00DE28F1"/>
    <w:rsid w:val="00DE44A9"/>
    <w:rsid w:val="00DE48A2"/>
    <w:rsid w:val="00DF387E"/>
    <w:rsid w:val="00DF45D5"/>
    <w:rsid w:val="00E03310"/>
    <w:rsid w:val="00E0700A"/>
    <w:rsid w:val="00E11ABB"/>
    <w:rsid w:val="00E14557"/>
    <w:rsid w:val="00E209A7"/>
    <w:rsid w:val="00E20E02"/>
    <w:rsid w:val="00E2135B"/>
    <w:rsid w:val="00E271AC"/>
    <w:rsid w:val="00E27AB3"/>
    <w:rsid w:val="00E27BDC"/>
    <w:rsid w:val="00E33492"/>
    <w:rsid w:val="00E33A68"/>
    <w:rsid w:val="00E40760"/>
    <w:rsid w:val="00E41AC4"/>
    <w:rsid w:val="00E50FC6"/>
    <w:rsid w:val="00E522D2"/>
    <w:rsid w:val="00E577F9"/>
    <w:rsid w:val="00E608C1"/>
    <w:rsid w:val="00E610C6"/>
    <w:rsid w:val="00E618AC"/>
    <w:rsid w:val="00E62CF0"/>
    <w:rsid w:val="00E631FF"/>
    <w:rsid w:val="00E6486C"/>
    <w:rsid w:val="00E6584A"/>
    <w:rsid w:val="00E74AB8"/>
    <w:rsid w:val="00E75D84"/>
    <w:rsid w:val="00E77EF5"/>
    <w:rsid w:val="00E81148"/>
    <w:rsid w:val="00E81F97"/>
    <w:rsid w:val="00E828FE"/>
    <w:rsid w:val="00E85548"/>
    <w:rsid w:val="00E863DF"/>
    <w:rsid w:val="00E866A5"/>
    <w:rsid w:val="00E91A56"/>
    <w:rsid w:val="00EA0D8D"/>
    <w:rsid w:val="00EA1F36"/>
    <w:rsid w:val="00EB128F"/>
    <w:rsid w:val="00EB394C"/>
    <w:rsid w:val="00EB4B79"/>
    <w:rsid w:val="00EC250D"/>
    <w:rsid w:val="00EC2954"/>
    <w:rsid w:val="00EC35F2"/>
    <w:rsid w:val="00EC40AA"/>
    <w:rsid w:val="00EC6E5A"/>
    <w:rsid w:val="00ED301F"/>
    <w:rsid w:val="00ED351A"/>
    <w:rsid w:val="00ED4040"/>
    <w:rsid w:val="00EE0522"/>
    <w:rsid w:val="00EE25B6"/>
    <w:rsid w:val="00EE3A5A"/>
    <w:rsid w:val="00EF16A2"/>
    <w:rsid w:val="00EF2BD0"/>
    <w:rsid w:val="00EF63D7"/>
    <w:rsid w:val="00EF76D3"/>
    <w:rsid w:val="00F00F45"/>
    <w:rsid w:val="00F0360D"/>
    <w:rsid w:val="00F05800"/>
    <w:rsid w:val="00F10896"/>
    <w:rsid w:val="00F132B2"/>
    <w:rsid w:val="00F14DAE"/>
    <w:rsid w:val="00F15AC3"/>
    <w:rsid w:val="00F2187A"/>
    <w:rsid w:val="00F2377B"/>
    <w:rsid w:val="00F24645"/>
    <w:rsid w:val="00F25A5C"/>
    <w:rsid w:val="00F2695A"/>
    <w:rsid w:val="00F27F06"/>
    <w:rsid w:val="00F310A9"/>
    <w:rsid w:val="00F319B4"/>
    <w:rsid w:val="00F36040"/>
    <w:rsid w:val="00F40B69"/>
    <w:rsid w:val="00F40F8D"/>
    <w:rsid w:val="00F4618E"/>
    <w:rsid w:val="00F46721"/>
    <w:rsid w:val="00F536C1"/>
    <w:rsid w:val="00F544E8"/>
    <w:rsid w:val="00F57A47"/>
    <w:rsid w:val="00F632D7"/>
    <w:rsid w:val="00F63CC7"/>
    <w:rsid w:val="00F64604"/>
    <w:rsid w:val="00F64CC0"/>
    <w:rsid w:val="00F6616D"/>
    <w:rsid w:val="00F663A1"/>
    <w:rsid w:val="00F6659B"/>
    <w:rsid w:val="00F66A95"/>
    <w:rsid w:val="00F70BAF"/>
    <w:rsid w:val="00F70FD7"/>
    <w:rsid w:val="00F71004"/>
    <w:rsid w:val="00F71FA7"/>
    <w:rsid w:val="00F7200C"/>
    <w:rsid w:val="00F737D8"/>
    <w:rsid w:val="00F743A0"/>
    <w:rsid w:val="00F7538D"/>
    <w:rsid w:val="00F762BD"/>
    <w:rsid w:val="00F77987"/>
    <w:rsid w:val="00F82EB2"/>
    <w:rsid w:val="00F8421D"/>
    <w:rsid w:val="00F860E6"/>
    <w:rsid w:val="00F872E4"/>
    <w:rsid w:val="00F8772A"/>
    <w:rsid w:val="00F87AFD"/>
    <w:rsid w:val="00F95D4B"/>
    <w:rsid w:val="00FA3846"/>
    <w:rsid w:val="00FA4524"/>
    <w:rsid w:val="00FB19C1"/>
    <w:rsid w:val="00FB1CDE"/>
    <w:rsid w:val="00FB6293"/>
    <w:rsid w:val="00FC07CC"/>
    <w:rsid w:val="00FC18B6"/>
    <w:rsid w:val="00FC1CBD"/>
    <w:rsid w:val="00FC1D92"/>
    <w:rsid w:val="00FC20C5"/>
    <w:rsid w:val="00FC437A"/>
    <w:rsid w:val="00FC6EC0"/>
    <w:rsid w:val="00FD0BF0"/>
    <w:rsid w:val="00FD7FB7"/>
    <w:rsid w:val="00FE190C"/>
    <w:rsid w:val="00FE2941"/>
    <w:rsid w:val="00FE2E52"/>
    <w:rsid w:val="00FE66D9"/>
    <w:rsid w:val="00FE778F"/>
    <w:rsid w:val="00FF21E4"/>
    <w:rsid w:val="00FF35D4"/>
    <w:rsid w:val="00FF5DEA"/>
    <w:rsid w:val="01002534"/>
    <w:rsid w:val="010121B4"/>
    <w:rsid w:val="01017FB5"/>
    <w:rsid w:val="010334B8"/>
    <w:rsid w:val="010569BB"/>
    <w:rsid w:val="01145951"/>
    <w:rsid w:val="011768D6"/>
    <w:rsid w:val="011F1764"/>
    <w:rsid w:val="011F7565"/>
    <w:rsid w:val="012104EA"/>
    <w:rsid w:val="012610EE"/>
    <w:rsid w:val="012723F3"/>
    <w:rsid w:val="01292073"/>
    <w:rsid w:val="012B5576"/>
    <w:rsid w:val="01343C87"/>
    <w:rsid w:val="01353907"/>
    <w:rsid w:val="01443F22"/>
    <w:rsid w:val="014D1F33"/>
    <w:rsid w:val="01551C3E"/>
    <w:rsid w:val="015A60C5"/>
    <w:rsid w:val="016112D3"/>
    <w:rsid w:val="0167795A"/>
    <w:rsid w:val="016C1863"/>
    <w:rsid w:val="016C7665"/>
    <w:rsid w:val="017311EE"/>
    <w:rsid w:val="01734A71"/>
    <w:rsid w:val="017659F6"/>
    <w:rsid w:val="01883711"/>
    <w:rsid w:val="018C7B99"/>
    <w:rsid w:val="018E538A"/>
    <w:rsid w:val="01933CA1"/>
    <w:rsid w:val="01945F0D"/>
    <w:rsid w:val="019A10AD"/>
    <w:rsid w:val="019C45B0"/>
    <w:rsid w:val="019D7E34"/>
    <w:rsid w:val="01AE5B4F"/>
    <w:rsid w:val="01BC28E7"/>
    <w:rsid w:val="01BE5DEA"/>
    <w:rsid w:val="01C012ED"/>
    <w:rsid w:val="01C50FF8"/>
    <w:rsid w:val="01C81F7D"/>
    <w:rsid w:val="01C866F9"/>
    <w:rsid w:val="01CA5480"/>
    <w:rsid w:val="01CB767E"/>
    <w:rsid w:val="01D14E0A"/>
    <w:rsid w:val="01D47F8D"/>
    <w:rsid w:val="01D86994"/>
    <w:rsid w:val="01DB319C"/>
    <w:rsid w:val="01DC0C1D"/>
    <w:rsid w:val="01E34D25"/>
    <w:rsid w:val="01E7372B"/>
    <w:rsid w:val="01EB7BB3"/>
    <w:rsid w:val="01F11ABC"/>
    <w:rsid w:val="01F34FBF"/>
    <w:rsid w:val="01F96EC8"/>
    <w:rsid w:val="01FD58CF"/>
    <w:rsid w:val="01FE6BD3"/>
    <w:rsid w:val="02017B58"/>
    <w:rsid w:val="0216427A"/>
    <w:rsid w:val="02187528"/>
    <w:rsid w:val="02235B0E"/>
    <w:rsid w:val="02256A93"/>
    <w:rsid w:val="022A2F1B"/>
    <w:rsid w:val="022A679E"/>
    <w:rsid w:val="022D3E9F"/>
    <w:rsid w:val="022F73A2"/>
    <w:rsid w:val="023128A5"/>
    <w:rsid w:val="02366D2D"/>
    <w:rsid w:val="02372582"/>
    <w:rsid w:val="023A0DE1"/>
    <w:rsid w:val="023C44BA"/>
    <w:rsid w:val="023F763D"/>
    <w:rsid w:val="02485D4E"/>
    <w:rsid w:val="025362DD"/>
    <w:rsid w:val="025B36EA"/>
    <w:rsid w:val="025F388A"/>
    <w:rsid w:val="02604264"/>
    <w:rsid w:val="02661A7B"/>
    <w:rsid w:val="0277301A"/>
    <w:rsid w:val="027F0426"/>
    <w:rsid w:val="028D5BF3"/>
    <w:rsid w:val="02927447"/>
    <w:rsid w:val="02975ACD"/>
    <w:rsid w:val="029D79D6"/>
    <w:rsid w:val="02A11C60"/>
    <w:rsid w:val="02A42BE4"/>
    <w:rsid w:val="02A602E6"/>
    <w:rsid w:val="02A73B69"/>
    <w:rsid w:val="02A815EB"/>
    <w:rsid w:val="02AB476E"/>
    <w:rsid w:val="02AD7C71"/>
    <w:rsid w:val="02B2797C"/>
    <w:rsid w:val="02BE378E"/>
    <w:rsid w:val="02C37C16"/>
    <w:rsid w:val="02CC4CA2"/>
    <w:rsid w:val="02D149AD"/>
    <w:rsid w:val="02D533B3"/>
    <w:rsid w:val="02D91DBA"/>
    <w:rsid w:val="02E845D2"/>
    <w:rsid w:val="02ED0A5A"/>
    <w:rsid w:val="02F019DF"/>
    <w:rsid w:val="02F361E7"/>
    <w:rsid w:val="02F516EA"/>
    <w:rsid w:val="02F6136A"/>
    <w:rsid w:val="02F900F0"/>
    <w:rsid w:val="02FD0CF5"/>
    <w:rsid w:val="030D3D42"/>
    <w:rsid w:val="03101F14"/>
    <w:rsid w:val="03151325"/>
    <w:rsid w:val="03151C1F"/>
    <w:rsid w:val="031C5D26"/>
    <w:rsid w:val="032234B3"/>
    <w:rsid w:val="032469B6"/>
    <w:rsid w:val="03250BB4"/>
    <w:rsid w:val="032D1844"/>
    <w:rsid w:val="034A0DF4"/>
    <w:rsid w:val="034B6875"/>
    <w:rsid w:val="03506580"/>
    <w:rsid w:val="03537505"/>
    <w:rsid w:val="036D482C"/>
    <w:rsid w:val="03724537"/>
    <w:rsid w:val="03793EC1"/>
    <w:rsid w:val="037B4AA0"/>
    <w:rsid w:val="037C4E46"/>
    <w:rsid w:val="037D28C8"/>
    <w:rsid w:val="03844451"/>
    <w:rsid w:val="038A635A"/>
    <w:rsid w:val="038F0263"/>
    <w:rsid w:val="03936C6A"/>
    <w:rsid w:val="039446EB"/>
    <w:rsid w:val="03963471"/>
    <w:rsid w:val="03967BEE"/>
    <w:rsid w:val="03970EF3"/>
    <w:rsid w:val="03A03D81"/>
    <w:rsid w:val="03A65C8A"/>
    <w:rsid w:val="03AB2112"/>
    <w:rsid w:val="03AF659A"/>
    <w:rsid w:val="03B9272D"/>
    <w:rsid w:val="03BA01AE"/>
    <w:rsid w:val="03BB23AC"/>
    <w:rsid w:val="03C17B39"/>
    <w:rsid w:val="03C6073D"/>
    <w:rsid w:val="03C63FC1"/>
    <w:rsid w:val="03C97144"/>
    <w:rsid w:val="03CD109D"/>
    <w:rsid w:val="03CF48D0"/>
    <w:rsid w:val="03D21FD2"/>
    <w:rsid w:val="03D25855"/>
    <w:rsid w:val="03D567D9"/>
    <w:rsid w:val="03D83EDB"/>
    <w:rsid w:val="03D8775E"/>
    <w:rsid w:val="03DC6164"/>
    <w:rsid w:val="03DD0363"/>
    <w:rsid w:val="03DF70E9"/>
    <w:rsid w:val="03E125EC"/>
    <w:rsid w:val="03E147EA"/>
    <w:rsid w:val="03E35AEF"/>
    <w:rsid w:val="03E4576F"/>
    <w:rsid w:val="03E71F77"/>
    <w:rsid w:val="03EA7678"/>
    <w:rsid w:val="03F01582"/>
    <w:rsid w:val="03F66D0E"/>
    <w:rsid w:val="03F82211"/>
    <w:rsid w:val="03FC0C17"/>
    <w:rsid w:val="03FD6699"/>
    <w:rsid w:val="03FF3D9A"/>
    <w:rsid w:val="0400181C"/>
    <w:rsid w:val="04012B21"/>
    <w:rsid w:val="04074A2A"/>
    <w:rsid w:val="04097F2D"/>
    <w:rsid w:val="0423435A"/>
    <w:rsid w:val="04253FDA"/>
    <w:rsid w:val="042774DD"/>
    <w:rsid w:val="042B1767"/>
    <w:rsid w:val="042B26C2"/>
    <w:rsid w:val="042F236B"/>
    <w:rsid w:val="043210F1"/>
    <w:rsid w:val="04367AF8"/>
    <w:rsid w:val="043A06FC"/>
    <w:rsid w:val="043C7483"/>
    <w:rsid w:val="043E7102"/>
    <w:rsid w:val="04436E0D"/>
    <w:rsid w:val="044A0997"/>
    <w:rsid w:val="044B421A"/>
    <w:rsid w:val="044B6418"/>
    <w:rsid w:val="044E519E"/>
    <w:rsid w:val="04511EA2"/>
    <w:rsid w:val="045226B8"/>
    <w:rsid w:val="045370A8"/>
    <w:rsid w:val="04556D28"/>
    <w:rsid w:val="04590FB1"/>
    <w:rsid w:val="045B0C31"/>
    <w:rsid w:val="045B44B4"/>
    <w:rsid w:val="045F50B9"/>
    <w:rsid w:val="046163BD"/>
    <w:rsid w:val="04641540"/>
    <w:rsid w:val="046702C7"/>
    <w:rsid w:val="04824374"/>
    <w:rsid w:val="04831DF5"/>
    <w:rsid w:val="04845678"/>
    <w:rsid w:val="048530FA"/>
    <w:rsid w:val="048B2A85"/>
    <w:rsid w:val="04937E91"/>
    <w:rsid w:val="04993F99"/>
    <w:rsid w:val="049A781C"/>
    <w:rsid w:val="049C2D1F"/>
    <w:rsid w:val="049E6222"/>
    <w:rsid w:val="049F5EA2"/>
    <w:rsid w:val="04A03924"/>
    <w:rsid w:val="04A45BAD"/>
    <w:rsid w:val="04A46E78"/>
    <w:rsid w:val="04A76B32"/>
    <w:rsid w:val="04B0613C"/>
    <w:rsid w:val="04B17441"/>
    <w:rsid w:val="04B24EC3"/>
    <w:rsid w:val="04B7134B"/>
    <w:rsid w:val="04B8484E"/>
    <w:rsid w:val="04BF41D9"/>
    <w:rsid w:val="04C32BDF"/>
    <w:rsid w:val="04C44DDD"/>
    <w:rsid w:val="04CB7FEB"/>
    <w:rsid w:val="04CC7C6B"/>
    <w:rsid w:val="04CF69F1"/>
    <w:rsid w:val="04EE14A4"/>
    <w:rsid w:val="04F50E2F"/>
    <w:rsid w:val="04F546B3"/>
    <w:rsid w:val="04F930B9"/>
    <w:rsid w:val="0504144A"/>
    <w:rsid w:val="05066B4B"/>
    <w:rsid w:val="050958D2"/>
    <w:rsid w:val="05097AD0"/>
    <w:rsid w:val="0510745B"/>
    <w:rsid w:val="05157166"/>
    <w:rsid w:val="051A57EC"/>
    <w:rsid w:val="051C0CEF"/>
    <w:rsid w:val="051C6AF1"/>
    <w:rsid w:val="051D4572"/>
    <w:rsid w:val="051E41F2"/>
    <w:rsid w:val="052054F7"/>
    <w:rsid w:val="05257400"/>
    <w:rsid w:val="05284B01"/>
    <w:rsid w:val="05313213"/>
    <w:rsid w:val="05382B9E"/>
    <w:rsid w:val="05462293"/>
    <w:rsid w:val="05482E38"/>
    <w:rsid w:val="054B3DBD"/>
    <w:rsid w:val="054F6046"/>
    <w:rsid w:val="055424CE"/>
    <w:rsid w:val="05573452"/>
    <w:rsid w:val="055D2DDD"/>
    <w:rsid w:val="055E085F"/>
    <w:rsid w:val="055F2A5D"/>
    <w:rsid w:val="05603D62"/>
    <w:rsid w:val="056117E3"/>
    <w:rsid w:val="05654D72"/>
    <w:rsid w:val="0567661D"/>
    <w:rsid w:val="056D77F4"/>
    <w:rsid w:val="056F0AF9"/>
    <w:rsid w:val="0570657B"/>
    <w:rsid w:val="057161FA"/>
    <w:rsid w:val="05723C7C"/>
    <w:rsid w:val="05770104"/>
    <w:rsid w:val="057F0CBE"/>
    <w:rsid w:val="058F102E"/>
    <w:rsid w:val="058F57AB"/>
    <w:rsid w:val="05972BB7"/>
    <w:rsid w:val="05983EBC"/>
    <w:rsid w:val="0599193D"/>
    <w:rsid w:val="059A3B3C"/>
    <w:rsid w:val="05A37CCE"/>
    <w:rsid w:val="05A60C53"/>
    <w:rsid w:val="05AC2B5C"/>
    <w:rsid w:val="05AD05DE"/>
    <w:rsid w:val="05B6346C"/>
    <w:rsid w:val="05BA78F4"/>
    <w:rsid w:val="05BB5375"/>
    <w:rsid w:val="05BC0BF8"/>
    <w:rsid w:val="05BC2DF7"/>
    <w:rsid w:val="05BD667A"/>
    <w:rsid w:val="05C075FF"/>
    <w:rsid w:val="05C20583"/>
    <w:rsid w:val="05C32781"/>
    <w:rsid w:val="05C63706"/>
    <w:rsid w:val="05C86C09"/>
    <w:rsid w:val="05C9468B"/>
    <w:rsid w:val="05CD3091"/>
    <w:rsid w:val="05D07899"/>
    <w:rsid w:val="05D11A97"/>
    <w:rsid w:val="05D32A1C"/>
    <w:rsid w:val="05DA23A7"/>
    <w:rsid w:val="05E816BC"/>
    <w:rsid w:val="05E9638D"/>
    <w:rsid w:val="05EA0443"/>
    <w:rsid w:val="05EA263C"/>
    <w:rsid w:val="05EB00C3"/>
    <w:rsid w:val="05EB2641"/>
    <w:rsid w:val="05F66454"/>
    <w:rsid w:val="05F77758"/>
    <w:rsid w:val="05FA06DD"/>
    <w:rsid w:val="05FC035D"/>
    <w:rsid w:val="05FD1662"/>
    <w:rsid w:val="05FE3860"/>
    <w:rsid w:val="05FF12E2"/>
    <w:rsid w:val="060A2EF6"/>
    <w:rsid w:val="060C3E7B"/>
    <w:rsid w:val="06187C8D"/>
    <w:rsid w:val="061E541A"/>
    <w:rsid w:val="0621639E"/>
    <w:rsid w:val="062318A1"/>
    <w:rsid w:val="0623601E"/>
    <w:rsid w:val="06256FA3"/>
    <w:rsid w:val="06284F47"/>
    <w:rsid w:val="062B0EAC"/>
    <w:rsid w:val="062D43AF"/>
    <w:rsid w:val="06300BB7"/>
    <w:rsid w:val="06305334"/>
    <w:rsid w:val="063240BA"/>
    <w:rsid w:val="0636723D"/>
    <w:rsid w:val="06382740"/>
    <w:rsid w:val="063C49CA"/>
    <w:rsid w:val="064055CE"/>
    <w:rsid w:val="064674D8"/>
    <w:rsid w:val="064D6E62"/>
    <w:rsid w:val="06557AF2"/>
    <w:rsid w:val="06582C75"/>
    <w:rsid w:val="065A3F7A"/>
    <w:rsid w:val="065C4EFE"/>
    <w:rsid w:val="065E4B7E"/>
    <w:rsid w:val="06611386"/>
    <w:rsid w:val="06615B03"/>
    <w:rsid w:val="06657D8C"/>
    <w:rsid w:val="0669466E"/>
    <w:rsid w:val="067370A2"/>
    <w:rsid w:val="067425A5"/>
    <w:rsid w:val="06750027"/>
    <w:rsid w:val="06796A2D"/>
    <w:rsid w:val="067F41B9"/>
    <w:rsid w:val="06801C3B"/>
    <w:rsid w:val="068063B8"/>
    <w:rsid w:val="0682513E"/>
    <w:rsid w:val="0683733C"/>
    <w:rsid w:val="06840641"/>
    <w:rsid w:val="06887047"/>
    <w:rsid w:val="06891246"/>
    <w:rsid w:val="068B4749"/>
    <w:rsid w:val="06927957"/>
    <w:rsid w:val="069375D7"/>
    <w:rsid w:val="06942E5A"/>
    <w:rsid w:val="06971860"/>
    <w:rsid w:val="069718A8"/>
    <w:rsid w:val="069C2465"/>
    <w:rsid w:val="06A2436E"/>
    <w:rsid w:val="06A61959"/>
    <w:rsid w:val="06B50E10"/>
    <w:rsid w:val="06B5558D"/>
    <w:rsid w:val="06B66892"/>
    <w:rsid w:val="06B93F93"/>
    <w:rsid w:val="06BA5298"/>
    <w:rsid w:val="06BD041B"/>
    <w:rsid w:val="06BF1720"/>
    <w:rsid w:val="06C013A0"/>
    <w:rsid w:val="06C632A9"/>
    <w:rsid w:val="06C66B2C"/>
    <w:rsid w:val="06C8202F"/>
    <w:rsid w:val="06CB7731"/>
    <w:rsid w:val="06CF19BA"/>
    <w:rsid w:val="06DE41D3"/>
    <w:rsid w:val="06E22BD9"/>
    <w:rsid w:val="06E95DE7"/>
    <w:rsid w:val="06EA3869"/>
    <w:rsid w:val="06EA7FE5"/>
    <w:rsid w:val="06F20C75"/>
    <w:rsid w:val="06F6767B"/>
    <w:rsid w:val="06FA0280"/>
    <w:rsid w:val="06FF4708"/>
    <w:rsid w:val="07067916"/>
    <w:rsid w:val="070E4D22"/>
    <w:rsid w:val="07100225"/>
    <w:rsid w:val="07254947"/>
    <w:rsid w:val="072645C7"/>
    <w:rsid w:val="07272049"/>
    <w:rsid w:val="072858CC"/>
    <w:rsid w:val="072A0DCF"/>
    <w:rsid w:val="072F7455"/>
    <w:rsid w:val="0737494B"/>
    <w:rsid w:val="073A1069"/>
    <w:rsid w:val="074109F4"/>
    <w:rsid w:val="07554E18"/>
    <w:rsid w:val="07580619"/>
    <w:rsid w:val="0759609B"/>
    <w:rsid w:val="075C7020"/>
    <w:rsid w:val="075F3828"/>
    <w:rsid w:val="076012A9"/>
    <w:rsid w:val="076034A7"/>
    <w:rsid w:val="07616D2B"/>
    <w:rsid w:val="076269AA"/>
    <w:rsid w:val="0765792F"/>
    <w:rsid w:val="076653B1"/>
    <w:rsid w:val="07691BB9"/>
    <w:rsid w:val="076B1838"/>
    <w:rsid w:val="07770ECE"/>
    <w:rsid w:val="07786950"/>
    <w:rsid w:val="077D4FD6"/>
    <w:rsid w:val="077E62DB"/>
    <w:rsid w:val="078017DE"/>
    <w:rsid w:val="07867E64"/>
    <w:rsid w:val="078D77EF"/>
    <w:rsid w:val="0790598C"/>
    <w:rsid w:val="07971403"/>
    <w:rsid w:val="079A2388"/>
    <w:rsid w:val="079E0D8E"/>
    <w:rsid w:val="07B66435"/>
    <w:rsid w:val="07B973B9"/>
    <w:rsid w:val="07BA06BE"/>
    <w:rsid w:val="07BF4EA6"/>
    <w:rsid w:val="07C71F52"/>
    <w:rsid w:val="07CB0958"/>
    <w:rsid w:val="07CD605A"/>
    <w:rsid w:val="07CE3ADB"/>
    <w:rsid w:val="07D60EE8"/>
    <w:rsid w:val="07D87C6E"/>
    <w:rsid w:val="07DA78EE"/>
    <w:rsid w:val="07DC6674"/>
    <w:rsid w:val="07DF17F7"/>
    <w:rsid w:val="07E35FFF"/>
    <w:rsid w:val="07E43A81"/>
    <w:rsid w:val="07E92107"/>
    <w:rsid w:val="07EA340B"/>
    <w:rsid w:val="07ED0B0D"/>
    <w:rsid w:val="07EF4010"/>
    <w:rsid w:val="07EF7893"/>
    <w:rsid w:val="07F01A92"/>
    <w:rsid w:val="07F05315"/>
    <w:rsid w:val="07F12D96"/>
    <w:rsid w:val="07F32A16"/>
    <w:rsid w:val="07FB58A4"/>
    <w:rsid w:val="07FF20AC"/>
    <w:rsid w:val="07FF744E"/>
    <w:rsid w:val="08051A37"/>
    <w:rsid w:val="08054A2A"/>
    <w:rsid w:val="080829BC"/>
    <w:rsid w:val="080A5EBF"/>
    <w:rsid w:val="080F2346"/>
    <w:rsid w:val="08130D4D"/>
    <w:rsid w:val="08161CD1"/>
    <w:rsid w:val="081C165C"/>
    <w:rsid w:val="08233A00"/>
    <w:rsid w:val="0823486A"/>
    <w:rsid w:val="082779ED"/>
    <w:rsid w:val="082E2BFB"/>
    <w:rsid w:val="082F4DFA"/>
    <w:rsid w:val="08313B80"/>
    <w:rsid w:val="0832500B"/>
    <w:rsid w:val="08354784"/>
    <w:rsid w:val="08360008"/>
    <w:rsid w:val="08362206"/>
    <w:rsid w:val="08385709"/>
    <w:rsid w:val="083E7612"/>
    <w:rsid w:val="08433A9A"/>
    <w:rsid w:val="084602A2"/>
    <w:rsid w:val="084B472A"/>
    <w:rsid w:val="0855653B"/>
    <w:rsid w:val="085C2446"/>
    <w:rsid w:val="08747AEC"/>
    <w:rsid w:val="0885360A"/>
    <w:rsid w:val="0888458F"/>
    <w:rsid w:val="0888678D"/>
    <w:rsid w:val="088B2F95"/>
    <w:rsid w:val="08984829"/>
    <w:rsid w:val="089D2EAF"/>
    <w:rsid w:val="08A01C35"/>
    <w:rsid w:val="08A03E34"/>
    <w:rsid w:val="08A34DB8"/>
    <w:rsid w:val="08A77042"/>
    <w:rsid w:val="08AA4743"/>
    <w:rsid w:val="08AA7FC6"/>
    <w:rsid w:val="08B7185B"/>
    <w:rsid w:val="08B814DA"/>
    <w:rsid w:val="08BF46E8"/>
    <w:rsid w:val="08C14368"/>
    <w:rsid w:val="08C40B70"/>
    <w:rsid w:val="08CA4C78"/>
    <w:rsid w:val="08D5688C"/>
    <w:rsid w:val="08D95292"/>
    <w:rsid w:val="08DB0795"/>
    <w:rsid w:val="08E72291"/>
    <w:rsid w:val="08E745A8"/>
    <w:rsid w:val="08F35E3C"/>
    <w:rsid w:val="08F47141"/>
    <w:rsid w:val="08F62644"/>
    <w:rsid w:val="08F822C4"/>
    <w:rsid w:val="0904195A"/>
    <w:rsid w:val="090B6D66"/>
    <w:rsid w:val="090C47E8"/>
    <w:rsid w:val="090E7CEB"/>
    <w:rsid w:val="091031EE"/>
    <w:rsid w:val="09122E6E"/>
    <w:rsid w:val="09172B79"/>
    <w:rsid w:val="091A3AFD"/>
    <w:rsid w:val="091C7001"/>
    <w:rsid w:val="091D4A82"/>
    <w:rsid w:val="093446A7"/>
    <w:rsid w:val="09390B2F"/>
    <w:rsid w:val="093A4032"/>
    <w:rsid w:val="093D4FB7"/>
    <w:rsid w:val="0942143F"/>
    <w:rsid w:val="09467E45"/>
    <w:rsid w:val="094C55D1"/>
    <w:rsid w:val="095274DB"/>
    <w:rsid w:val="095600DF"/>
    <w:rsid w:val="09565EE1"/>
    <w:rsid w:val="09591064"/>
    <w:rsid w:val="095B4567"/>
    <w:rsid w:val="095D7A6A"/>
    <w:rsid w:val="0966617B"/>
    <w:rsid w:val="09685DFB"/>
    <w:rsid w:val="096B2603"/>
    <w:rsid w:val="09762B92"/>
    <w:rsid w:val="097E3822"/>
    <w:rsid w:val="09810F23"/>
    <w:rsid w:val="09847929"/>
    <w:rsid w:val="0990373C"/>
    <w:rsid w:val="099843CC"/>
    <w:rsid w:val="099D0853"/>
    <w:rsid w:val="099E62D5"/>
    <w:rsid w:val="09A24CDB"/>
    <w:rsid w:val="09B90184"/>
    <w:rsid w:val="09BA2382"/>
    <w:rsid w:val="09BB7E03"/>
    <w:rsid w:val="09BF208D"/>
    <w:rsid w:val="09C51A18"/>
    <w:rsid w:val="09C87119"/>
    <w:rsid w:val="09CA5EA0"/>
    <w:rsid w:val="09CC13A3"/>
    <w:rsid w:val="09CD35A1"/>
    <w:rsid w:val="09D05AAE"/>
    <w:rsid w:val="09D1582A"/>
    <w:rsid w:val="09D232AC"/>
    <w:rsid w:val="09D30D2D"/>
    <w:rsid w:val="09D32F2C"/>
    <w:rsid w:val="09D354AA"/>
    <w:rsid w:val="09D61CB2"/>
    <w:rsid w:val="09D63EB0"/>
    <w:rsid w:val="09D851B5"/>
    <w:rsid w:val="09D92C37"/>
    <w:rsid w:val="09D94E35"/>
    <w:rsid w:val="09DA28B7"/>
    <w:rsid w:val="09DC5DBA"/>
    <w:rsid w:val="09E46A49"/>
    <w:rsid w:val="09E50C48"/>
    <w:rsid w:val="09E92ED1"/>
    <w:rsid w:val="09EA0953"/>
    <w:rsid w:val="09ED3AD6"/>
    <w:rsid w:val="09F77C68"/>
    <w:rsid w:val="09F9316B"/>
    <w:rsid w:val="0A0C438A"/>
    <w:rsid w:val="0A102D91"/>
    <w:rsid w:val="0A1F33AB"/>
    <w:rsid w:val="0A21302B"/>
    <w:rsid w:val="0A295EB9"/>
    <w:rsid w:val="0A2B13BC"/>
    <w:rsid w:val="0A2C26C1"/>
    <w:rsid w:val="0A3A19D7"/>
    <w:rsid w:val="0A436A63"/>
    <w:rsid w:val="0A4B3E6F"/>
    <w:rsid w:val="0A4F2875"/>
    <w:rsid w:val="0A5237FA"/>
    <w:rsid w:val="0A53127C"/>
    <w:rsid w:val="0A550002"/>
    <w:rsid w:val="0A5B1F0B"/>
    <w:rsid w:val="0A5D2E90"/>
    <w:rsid w:val="0A627318"/>
    <w:rsid w:val="0A631516"/>
    <w:rsid w:val="0A6C7C27"/>
    <w:rsid w:val="0A6D56A9"/>
    <w:rsid w:val="0A796F3D"/>
    <w:rsid w:val="0A7C7EC1"/>
    <w:rsid w:val="0A7F46C9"/>
    <w:rsid w:val="0A821DCB"/>
    <w:rsid w:val="0A83784C"/>
    <w:rsid w:val="0A840B51"/>
    <w:rsid w:val="0A891756"/>
    <w:rsid w:val="0A8B04DC"/>
    <w:rsid w:val="0A8D0153"/>
    <w:rsid w:val="0A8D5BDD"/>
    <w:rsid w:val="0A906B62"/>
    <w:rsid w:val="0A922065"/>
    <w:rsid w:val="0A983F6E"/>
    <w:rsid w:val="0A9A2CF5"/>
    <w:rsid w:val="0A9C2975"/>
    <w:rsid w:val="0A9E16FB"/>
    <w:rsid w:val="0AA16DFC"/>
    <w:rsid w:val="0AA60D06"/>
    <w:rsid w:val="0AAD3F14"/>
    <w:rsid w:val="0AAD6492"/>
    <w:rsid w:val="0AB17097"/>
    <w:rsid w:val="0AB35E1D"/>
    <w:rsid w:val="0AB822A5"/>
    <w:rsid w:val="0AC018B0"/>
    <w:rsid w:val="0AC22BB4"/>
    <w:rsid w:val="0AC6703C"/>
    <w:rsid w:val="0AC9473D"/>
    <w:rsid w:val="0ACA5A42"/>
    <w:rsid w:val="0AD46352"/>
    <w:rsid w:val="0ADC375E"/>
    <w:rsid w:val="0AEF0200"/>
    <w:rsid w:val="0AEF497D"/>
    <w:rsid w:val="0AF92D0E"/>
    <w:rsid w:val="0AFB4013"/>
    <w:rsid w:val="0B02141F"/>
    <w:rsid w:val="0B03361E"/>
    <w:rsid w:val="0B047F5B"/>
    <w:rsid w:val="0B095527"/>
    <w:rsid w:val="0B0A2FA9"/>
    <w:rsid w:val="0B0B42AD"/>
    <w:rsid w:val="0B0D77B0"/>
    <w:rsid w:val="0B1103B5"/>
    <w:rsid w:val="0B14133A"/>
    <w:rsid w:val="0B1600C0"/>
    <w:rsid w:val="0B1B4548"/>
    <w:rsid w:val="0B1C1FC9"/>
    <w:rsid w:val="0B1E1C49"/>
    <w:rsid w:val="0B1E54CC"/>
    <w:rsid w:val="0B235C9B"/>
    <w:rsid w:val="0B272559"/>
    <w:rsid w:val="0B2D4462"/>
    <w:rsid w:val="0B2F31E8"/>
    <w:rsid w:val="0B2F7965"/>
    <w:rsid w:val="0B331BEE"/>
    <w:rsid w:val="0B3E7F80"/>
    <w:rsid w:val="0B47088F"/>
    <w:rsid w:val="0B491B94"/>
    <w:rsid w:val="0B526C20"/>
    <w:rsid w:val="0B553428"/>
    <w:rsid w:val="0B560F57"/>
    <w:rsid w:val="0B565626"/>
    <w:rsid w:val="0B5A7049"/>
    <w:rsid w:val="0B624CBC"/>
    <w:rsid w:val="0B63493C"/>
    <w:rsid w:val="0B696845"/>
    <w:rsid w:val="0B6D524B"/>
    <w:rsid w:val="0B7061D0"/>
    <w:rsid w:val="0B74045A"/>
    <w:rsid w:val="0B7F426C"/>
    <w:rsid w:val="0B801CEE"/>
    <w:rsid w:val="0B8A25FD"/>
    <w:rsid w:val="0B8C5B00"/>
    <w:rsid w:val="0B904506"/>
    <w:rsid w:val="0B921C08"/>
    <w:rsid w:val="0B9E129E"/>
    <w:rsid w:val="0BA033AB"/>
    <w:rsid w:val="0BA047A1"/>
    <w:rsid w:val="0BAF1538"/>
    <w:rsid w:val="0BB25D40"/>
    <w:rsid w:val="0BB43441"/>
    <w:rsid w:val="0BB56CC5"/>
    <w:rsid w:val="0BBB2DCC"/>
    <w:rsid w:val="0BC07254"/>
    <w:rsid w:val="0BC45C5A"/>
    <w:rsid w:val="0BC536DC"/>
    <w:rsid w:val="0BC56F5F"/>
    <w:rsid w:val="0BC76BDF"/>
    <w:rsid w:val="0BCC37C1"/>
    <w:rsid w:val="0BD229F1"/>
    <w:rsid w:val="0BD64C7B"/>
    <w:rsid w:val="0BD848FB"/>
    <w:rsid w:val="0BDA3681"/>
    <w:rsid w:val="0BDE0828"/>
    <w:rsid w:val="0BDF7B09"/>
    <w:rsid w:val="0BE72997"/>
    <w:rsid w:val="0BE77114"/>
    <w:rsid w:val="0BE84B95"/>
    <w:rsid w:val="0BEA71FC"/>
    <w:rsid w:val="0BEC2EBD"/>
    <w:rsid w:val="0BED48A0"/>
    <w:rsid w:val="0BEE2322"/>
    <w:rsid w:val="0BF132A6"/>
    <w:rsid w:val="0BF409A8"/>
    <w:rsid w:val="0BFB5DB4"/>
    <w:rsid w:val="0BFE4B3A"/>
    <w:rsid w:val="0BFF003E"/>
    <w:rsid w:val="0C005ABF"/>
    <w:rsid w:val="0C0B3E50"/>
    <w:rsid w:val="0C0C18D2"/>
    <w:rsid w:val="0C180F68"/>
    <w:rsid w:val="0C1856E4"/>
    <w:rsid w:val="0C281202"/>
    <w:rsid w:val="0C2A0E82"/>
    <w:rsid w:val="0C2B2187"/>
    <w:rsid w:val="0C2E310B"/>
    <w:rsid w:val="0C31628E"/>
    <w:rsid w:val="0C321B11"/>
    <w:rsid w:val="0C352A96"/>
    <w:rsid w:val="0C38149C"/>
    <w:rsid w:val="0C383A1B"/>
    <w:rsid w:val="0C3F0E27"/>
    <w:rsid w:val="0C3F7D74"/>
    <w:rsid w:val="0C452D30"/>
    <w:rsid w:val="0C4607B2"/>
    <w:rsid w:val="0C4760BB"/>
    <w:rsid w:val="0C4D233B"/>
    <w:rsid w:val="0C545549"/>
    <w:rsid w:val="0C5806CC"/>
    <w:rsid w:val="0C5A3BCF"/>
    <w:rsid w:val="0C5B4ED4"/>
    <w:rsid w:val="0C5D03D7"/>
    <w:rsid w:val="0C62485F"/>
    <w:rsid w:val="0C6557E4"/>
    <w:rsid w:val="0C663265"/>
    <w:rsid w:val="0C6B516E"/>
    <w:rsid w:val="0C6C2BF0"/>
    <w:rsid w:val="0C6D153E"/>
    <w:rsid w:val="0C7015F6"/>
    <w:rsid w:val="0C717078"/>
    <w:rsid w:val="0C786A02"/>
    <w:rsid w:val="0C7E090C"/>
    <w:rsid w:val="0C830617"/>
    <w:rsid w:val="0C87121B"/>
    <w:rsid w:val="0C8E0BA6"/>
    <w:rsid w:val="0C8E2094"/>
    <w:rsid w:val="0C8E4429"/>
    <w:rsid w:val="0C93502E"/>
    <w:rsid w:val="0C9358E9"/>
    <w:rsid w:val="0C9A243A"/>
    <w:rsid w:val="0C9E6C42"/>
    <w:rsid w:val="0CA04344"/>
    <w:rsid w:val="0CA61AD0"/>
    <w:rsid w:val="0CA81750"/>
    <w:rsid w:val="0CA84FD3"/>
    <w:rsid w:val="0CB023E0"/>
    <w:rsid w:val="0CB145DE"/>
    <w:rsid w:val="0CB258E3"/>
    <w:rsid w:val="0CB35DDD"/>
    <w:rsid w:val="0CB664E7"/>
    <w:rsid w:val="0CBA0771"/>
    <w:rsid w:val="0CBF4BF8"/>
    <w:rsid w:val="0CC0267A"/>
    <w:rsid w:val="0CC14878"/>
    <w:rsid w:val="0CC5327E"/>
    <w:rsid w:val="0CD6481E"/>
    <w:rsid w:val="0CD7229F"/>
    <w:rsid w:val="0CD87D21"/>
    <w:rsid w:val="0CE12BAF"/>
    <w:rsid w:val="0CE360B2"/>
    <w:rsid w:val="0CE515B5"/>
    <w:rsid w:val="0CEA12C0"/>
    <w:rsid w:val="0CEF7946"/>
    <w:rsid w:val="0CF31BCF"/>
    <w:rsid w:val="0CF550D2"/>
    <w:rsid w:val="0CFA155A"/>
    <w:rsid w:val="0CFA5CD7"/>
    <w:rsid w:val="0CFE46DD"/>
    <w:rsid w:val="0CFE7F60"/>
    <w:rsid w:val="0D003464"/>
    <w:rsid w:val="0D0512FE"/>
    <w:rsid w:val="0D072DEE"/>
    <w:rsid w:val="0D0A17F5"/>
    <w:rsid w:val="0D0D6EF6"/>
    <w:rsid w:val="0D1036FE"/>
    <w:rsid w:val="0D11117F"/>
    <w:rsid w:val="0D137D21"/>
    <w:rsid w:val="0D1A400D"/>
    <w:rsid w:val="0D1E4C12"/>
    <w:rsid w:val="0D200115"/>
    <w:rsid w:val="0D205F17"/>
    <w:rsid w:val="0D246B1B"/>
    <w:rsid w:val="0D3120EE"/>
    <w:rsid w:val="0D3D54C7"/>
    <w:rsid w:val="0D494B5D"/>
    <w:rsid w:val="0D4D7CE0"/>
    <w:rsid w:val="0D55096F"/>
    <w:rsid w:val="0D597375"/>
    <w:rsid w:val="0D5B114F"/>
    <w:rsid w:val="0D643188"/>
    <w:rsid w:val="0D6B4D11"/>
    <w:rsid w:val="0D6D0214"/>
    <w:rsid w:val="0D714A1C"/>
    <w:rsid w:val="0D747B9F"/>
    <w:rsid w:val="0D750EA4"/>
    <w:rsid w:val="0D794027"/>
    <w:rsid w:val="0D847E39"/>
    <w:rsid w:val="0D870DBE"/>
    <w:rsid w:val="0D8942C1"/>
    <w:rsid w:val="0D8B77C4"/>
    <w:rsid w:val="0D8E0749"/>
    <w:rsid w:val="0DAE6A7F"/>
    <w:rsid w:val="0DB40989"/>
    <w:rsid w:val="0DB6770F"/>
    <w:rsid w:val="0DBA2892"/>
    <w:rsid w:val="0DBC1618"/>
    <w:rsid w:val="0DC0318D"/>
    <w:rsid w:val="0DC7542B"/>
    <w:rsid w:val="0DCE4DB6"/>
    <w:rsid w:val="0DD002B9"/>
    <w:rsid w:val="0DDC1B4D"/>
    <w:rsid w:val="0DE201D3"/>
    <w:rsid w:val="0DE549DB"/>
    <w:rsid w:val="0DE97B5E"/>
    <w:rsid w:val="0DEF6259"/>
    <w:rsid w:val="0DF33CF1"/>
    <w:rsid w:val="0DF748F5"/>
    <w:rsid w:val="0DF85BFA"/>
    <w:rsid w:val="0DFE7B03"/>
    <w:rsid w:val="0E003006"/>
    <w:rsid w:val="0E141CA7"/>
    <w:rsid w:val="0E14552A"/>
    <w:rsid w:val="0E157728"/>
    <w:rsid w:val="0E160A2D"/>
    <w:rsid w:val="0E1651AA"/>
    <w:rsid w:val="0E19612F"/>
    <w:rsid w:val="0E1A3BB0"/>
    <w:rsid w:val="0E20133D"/>
    <w:rsid w:val="0E205AB9"/>
    <w:rsid w:val="0E224840"/>
    <w:rsid w:val="0E247D43"/>
    <w:rsid w:val="0E2D0652"/>
    <w:rsid w:val="0E2E60D4"/>
    <w:rsid w:val="0E2F02D2"/>
    <w:rsid w:val="0E33255C"/>
    <w:rsid w:val="0E356C41"/>
    <w:rsid w:val="0E367C5D"/>
    <w:rsid w:val="0E3F073D"/>
    <w:rsid w:val="0E403DF0"/>
    <w:rsid w:val="0E405FEE"/>
    <w:rsid w:val="0E434D74"/>
    <w:rsid w:val="0E440278"/>
    <w:rsid w:val="0E467EF7"/>
    <w:rsid w:val="0E4833FA"/>
    <w:rsid w:val="0E4A2181"/>
    <w:rsid w:val="0E4D7882"/>
    <w:rsid w:val="0E4F6609"/>
    <w:rsid w:val="0E550512"/>
    <w:rsid w:val="0E581497"/>
    <w:rsid w:val="0E5C591E"/>
    <w:rsid w:val="0E611AA9"/>
    <w:rsid w:val="0E642D2B"/>
    <w:rsid w:val="0E673CAF"/>
    <w:rsid w:val="0E6C0137"/>
    <w:rsid w:val="0E79744D"/>
    <w:rsid w:val="0E7C03D1"/>
    <w:rsid w:val="0E7F1356"/>
    <w:rsid w:val="0E8E3B6F"/>
    <w:rsid w:val="0E8F15F0"/>
    <w:rsid w:val="0E94387A"/>
    <w:rsid w:val="0E956D7D"/>
    <w:rsid w:val="0E991F00"/>
    <w:rsid w:val="0E9A3205"/>
    <w:rsid w:val="0E9C4E0F"/>
    <w:rsid w:val="0E9C6708"/>
    <w:rsid w:val="0EA40291"/>
    <w:rsid w:val="0EA53794"/>
    <w:rsid w:val="0EA61216"/>
    <w:rsid w:val="0EA76C97"/>
    <w:rsid w:val="0EA84719"/>
    <w:rsid w:val="0EAC0F21"/>
    <w:rsid w:val="0EAE1EA5"/>
    <w:rsid w:val="0EB74D33"/>
    <w:rsid w:val="0EB86F32"/>
    <w:rsid w:val="0EB949B3"/>
    <w:rsid w:val="0EBA2435"/>
    <w:rsid w:val="0EBB7EB6"/>
    <w:rsid w:val="0EBC5938"/>
    <w:rsid w:val="0EBF2140"/>
    <w:rsid w:val="0EC07BC1"/>
    <w:rsid w:val="0EC465C7"/>
    <w:rsid w:val="0ED85268"/>
    <w:rsid w:val="0EDA076B"/>
    <w:rsid w:val="0EDE4BF3"/>
    <w:rsid w:val="0EE000F6"/>
    <w:rsid w:val="0EE213FB"/>
    <w:rsid w:val="0EEA4289"/>
    <w:rsid w:val="0EEB6487"/>
    <w:rsid w:val="0EEE2C8F"/>
    <w:rsid w:val="0EEE740C"/>
    <w:rsid w:val="0EF06192"/>
    <w:rsid w:val="0EF13C13"/>
    <w:rsid w:val="0EF5261A"/>
    <w:rsid w:val="0EF64818"/>
    <w:rsid w:val="0EF8359E"/>
    <w:rsid w:val="0EF8579D"/>
    <w:rsid w:val="0EF91020"/>
    <w:rsid w:val="0EFC1FA5"/>
    <w:rsid w:val="0EFD1C24"/>
    <w:rsid w:val="0F0D7CC0"/>
    <w:rsid w:val="0F0F31C4"/>
    <w:rsid w:val="0F14184A"/>
    <w:rsid w:val="0F1572CB"/>
    <w:rsid w:val="0F162B4E"/>
    <w:rsid w:val="0F1A6FD6"/>
    <w:rsid w:val="0F1B11D4"/>
    <w:rsid w:val="0F2130DE"/>
    <w:rsid w:val="0F2243E3"/>
    <w:rsid w:val="0F251AE4"/>
    <w:rsid w:val="0F267565"/>
    <w:rsid w:val="0F295F6C"/>
    <w:rsid w:val="0F2B146F"/>
    <w:rsid w:val="0F32467D"/>
    <w:rsid w:val="0F3B750B"/>
    <w:rsid w:val="0F411414"/>
    <w:rsid w:val="0F434917"/>
    <w:rsid w:val="0F476BA1"/>
    <w:rsid w:val="0F4E3FAD"/>
    <w:rsid w:val="0F527130"/>
    <w:rsid w:val="0F5735B8"/>
    <w:rsid w:val="0F576E3B"/>
    <w:rsid w:val="0F5C32C3"/>
    <w:rsid w:val="0F5F09C4"/>
    <w:rsid w:val="0F611949"/>
    <w:rsid w:val="0F6428CD"/>
    <w:rsid w:val="0F65034F"/>
    <w:rsid w:val="0F651213"/>
    <w:rsid w:val="0F673852"/>
    <w:rsid w:val="0F6812D4"/>
    <w:rsid w:val="0F7179E5"/>
    <w:rsid w:val="0F74096A"/>
    <w:rsid w:val="0F752B68"/>
    <w:rsid w:val="0F77606B"/>
    <w:rsid w:val="0F794DF1"/>
    <w:rsid w:val="0F796FF0"/>
    <w:rsid w:val="0F7C5D76"/>
    <w:rsid w:val="0F7F6CFB"/>
    <w:rsid w:val="0F80697A"/>
    <w:rsid w:val="0F8A2B0D"/>
    <w:rsid w:val="0F8B4D0B"/>
    <w:rsid w:val="0F8C6010"/>
    <w:rsid w:val="0F8E1513"/>
    <w:rsid w:val="0F8F6F95"/>
    <w:rsid w:val="0F9878A4"/>
    <w:rsid w:val="0FA04CB1"/>
    <w:rsid w:val="0FA21978"/>
    <w:rsid w:val="0FA436B7"/>
    <w:rsid w:val="0FA66BBA"/>
    <w:rsid w:val="0FA97B3F"/>
    <w:rsid w:val="0FAB68C5"/>
    <w:rsid w:val="0FAD6545"/>
    <w:rsid w:val="0FAF74C9"/>
    <w:rsid w:val="0FB107CE"/>
    <w:rsid w:val="0FB85BDB"/>
    <w:rsid w:val="0FBC45E1"/>
    <w:rsid w:val="0FC306E9"/>
    <w:rsid w:val="0FCA38F7"/>
    <w:rsid w:val="0FD07480"/>
    <w:rsid w:val="0FD26785"/>
    <w:rsid w:val="0FE20F9D"/>
    <w:rsid w:val="0FE36A1F"/>
    <w:rsid w:val="0FE75425"/>
    <w:rsid w:val="0FE850A5"/>
    <w:rsid w:val="0FEB602A"/>
    <w:rsid w:val="0FEC3AAB"/>
    <w:rsid w:val="0FF643BB"/>
    <w:rsid w:val="0FF67C3E"/>
    <w:rsid w:val="100A68DF"/>
    <w:rsid w:val="10106BD9"/>
    <w:rsid w:val="10111AED"/>
    <w:rsid w:val="10116269"/>
    <w:rsid w:val="10170173"/>
    <w:rsid w:val="101739F6"/>
    <w:rsid w:val="10185BF4"/>
    <w:rsid w:val="101A497B"/>
    <w:rsid w:val="101A6B79"/>
    <w:rsid w:val="101C207C"/>
    <w:rsid w:val="101D58FF"/>
    <w:rsid w:val="10231A07"/>
    <w:rsid w:val="1023528A"/>
    <w:rsid w:val="10242D0C"/>
    <w:rsid w:val="1026620F"/>
    <w:rsid w:val="102D2316"/>
    <w:rsid w:val="10360A28"/>
    <w:rsid w:val="10362C26"/>
    <w:rsid w:val="1037379A"/>
    <w:rsid w:val="103C4B2F"/>
    <w:rsid w:val="103F1337"/>
    <w:rsid w:val="104344BA"/>
    <w:rsid w:val="10441F3B"/>
    <w:rsid w:val="104C2BCB"/>
    <w:rsid w:val="10511251"/>
    <w:rsid w:val="10534754"/>
    <w:rsid w:val="1058445F"/>
    <w:rsid w:val="105C75E2"/>
    <w:rsid w:val="105F10BE"/>
    <w:rsid w:val="10624D6F"/>
    <w:rsid w:val="106766A1"/>
    <w:rsid w:val="106B1D32"/>
    <w:rsid w:val="106C3100"/>
    <w:rsid w:val="10771491"/>
    <w:rsid w:val="10774D14"/>
    <w:rsid w:val="107A2416"/>
    <w:rsid w:val="107A5C99"/>
    <w:rsid w:val="107B371A"/>
    <w:rsid w:val="107D0E14"/>
    <w:rsid w:val="1087172B"/>
    <w:rsid w:val="108871F8"/>
    <w:rsid w:val="108904B2"/>
    <w:rsid w:val="108A26B0"/>
    <w:rsid w:val="108C1436"/>
    <w:rsid w:val="1093553E"/>
    <w:rsid w:val="109664C2"/>
    <w:rsid w:val="10997447"/>
    <w:rsid w:val="109B03CC"/>
    <w:rsid w:val="109C5E4D"/>
    <w:rsid w:val="10A46ADD"/>
    <w:rsid w:val="10A81C60"/>
    <w:rsid w:val="10A854E3"/>
    <w:rsid w:val="10AA09E6"/>
    <w:rsid w:val="10B7227A"/>
    <w:rsid w:val="10C1060B"/>
    <w:rsid w:val="10C95A18"/>
    <w:rsid w:val="10D64D2E"/>
    <w:rsid w:val="10DB11B5"/>
    <w:rsid w:val="10DC6C37"/>
    <w:rsid w:val="10DE213A"/>
    <w:rsid w:val="10DF4FA1"/>
    <w:rsid w:val="10E478C7"/>
    <w:rsid w:val="10EA17D0"/>
    <w:rsid w:val="10EC4CD3"/>
    <w:rsid w:val="10EE01D6"/>
    <w:rsid w:val="10EF7E56"/>
    <w:rsid w:val="10F75262"/>
    <w:rsid w:val="10F90765"/>
    <w:rsid w:val="10F93FE9"/>
    <w:rsid w:val="10FC16EA"/>
    <w:rsid w:val="11015B72"/>
    <w:rsid w:val="1104237A"/>
    <w:rsid w:val="110732FE"/>
    <w:rsid w:val="11090A00"/>
    <w:rsid w:val="110E070B"/>
    <w:rsid w:val="111A451D"/>
    <w:rsid w:val="111E2F24"/>
    <w:rsid w:val="11213EA8"/>
    <w:rsid w:val="112428AE"/>
    <w:rsid w:val="11254AAD"/>
    <w:rsid w:val="11277FB0"/>
    <w:rsid w:val="112A0F34"/>
    <w:rsid w:val="112B7416"/>
    <w:rsid w:val="112C7CBB"/>
    <w:rsid w:val="112F0C3F"/>
    <w:rsid w:val="113C7F55"/>
    <w:rsid w:val="113D59D7"/>
    <w:rsid w:val="11460865"/>
    <w:rsid w:val="114762E6"/>
    <w:rsid w:val="11483D68"/>
    <w:rsid w:val="114A2AEE"/>
    <w:rsid w:val="114B0570"/>
    <w:rsid w:val="114C276E"/>
    <w:rsid w:val="11516BF6"/>
    <w:rsid w:val="115320F9"/>
    <w:rsid w:val="11597885"/>
    <w:rsid w:val="115A5307"/>
    <w:rsid w:val="115B2D88"/>
    <w:rsid w:val="115F398D"/>
    <w:rsid w:val="11620195"/>
    <w:rsid w:val="11632393"/>
    <w:rsid w:val="116F3C27"/>
    <w:rsid w:val="117016A9"/>
    <w:rsid w:val="11771034"/>
    <w:rsid w:val="117C0D3F"/>
    <w:rsid w:val="117F6440"/>
    <w:rsid w:val="118328C8"/>
    <w:rsid w:val="118A0054"/>
    <w:rsid w:val="11A72525"/>
    <w:rsid w:val="11A92B07"/>
    <w:rsid w:val="11B02492"/>
    <w:rsid w:val="11B36C9A"/>
    <w:rsid w:val="11B40E99"/>
    <w:rsid w:val="11BE722A"/>
    <w:rsid w:val="11C23A31"/>
    <w:rsid w:val="11C37011"/>
    <w:rsid w:val="11CE1A42"/>
    <w:rsid w:val="11D4394C"/>
    <w:rsid w:val="11DD425B"/>
    <w:rsid w:val="11DF775E"/>
    <w:rsid w:val="11E47469"/>
    <w:rsid w:val="11E54EEB"/>
    <w:rsid w:val="11E6296C"/>
    <w:rsid w:val="11E74B6B"/>
    <w:rsid w:val="11EA1373"/>
    <w:rsid w:val="11EA5AEF"/>
    <w:rsid w:val="11EC0FF2"/>
    <w:rsid w:val="11F51902"/>
    <w:rsid w:val="11F70688"/>
    <w:rsid w:val="1203449B"/>
    <w:rsid w:val="120B18A7"/>
    <w:rsid w:val="120D282C"/>
    <w:rsid w:val="12111232"/>
    <w:rsid w:val="12134735"/>
    <w:rsid w:val="12180BBD"/>
    <w:rsid w:val="121F0548"/>
    <w:rsid w:val="12240253"/>
    <w:rsid w:val="122733D6"/>
    <w:rsid w:val="12280E57"/>
    <w:rsid w:val="122946DB"/>
    <w:rsid w:val="12301AE7"/>
    <w:rsid w:val="12324FEA"/>
    <w:rsid w:val="123A23F6"/>
    <w:rsid w:val="123B7E78"/>
    <w:rsid w:val="12413F80"/>
    <w:rsid w:val="12435284"/>
    <w:rsid w:val="12452986"/>
    <w:rsid w:val="124E5814"/>
    <w:rsid w:val="124F3295"/>
    <w:rsid w:val="1252421A"/>
    <w:rsid w:val="1254771D"/>
    <w:rsid w:val="12576123"/>
    <w:rsid w:val="125D034A"/>
    <w:rsid w:val="12714ACF"/>
    <w:rsid w:val="127174C9"/>
    <w:rsid w:val="127B0C62"/>
    <w:rsid w:val="127C08E1"/>
    <w:rsid w:val="127C66E3"/>
    <w:rsid w:val="127D1BE6"/>
    <w:rsid w:val="12892176"/>
    <w:rsid w:val="128A347A"/>
    <w:rsid w:val="128A7BF7"/>
    <w:rsid w:val="128D0B7C"/>
    <w:rsid w:val="128D3DF0"/>
    <w:rsid w:val="128D43FF"/>
    <w:rsid w:val="12907582"/>
    <w:rsid w:val="12930507"/>
    <w:rsid w:val="12936308"/>
    <w:rsid w:val="1295728D"/>
    <w:rsid w:val="12992410"/>
    <w:rsid w:val="12AB5BAD"/>
    <w:rsid w:val="12AC362F"/>
    <w:rsid w:val="12B3683D"/>
    <w:rsid w:val="12B51D40"/>
    <w:rsid w:val="12BB3C49"/>
    <w:rsid w:val="12BC5E48"/>
    <w:rsid w:val="12BD38C9"/>
    <w:rsid w:val="12BE134B"/>
    <w:rsid w:val="12C22387"/>
    <w:rsid w:val="12CC1965"/>
    <w:rsid w:val="12CD73E7"/>
    <w:rsid w:val="12D0036B"/>
    <w:rsid w:val="12DB66FD"/>
    <w:rsid w:val="12DC417E"/>
    <w:rsid w:val="12DE5103"/>
    <w:rsid w:val="12E23B09"/>
    <w:rsid w:val="12EB6997"/>
    <w:rsid w:val="12EC4418"/>
    <w:rsid w:val="12F02E1F"/>
    <w:rsid w:val="12F83AAE"/>
    <w:rsid w:val="12F91530"/>
    <w:rsid w:val="13045342"/>
    <w:rsid w:val="13064FC2"/>
    <w:rsid w:val="130D494D"/>
    <w:rsid w:val="130E23CF"/>
    <w:rsid w:val="13124658"/>
    <w:rsid w:val="1312540B"/>
    <w:rsid w:val="13157522"/>
    <w:rsid w:val="131577DB"/>
    <w:rsid w:val="132D2C84"/>
    <w:rsid w:val="133032AB"/>
    <w:rsid w:val="13386A96"/>
    <w:rsid w:val="133B7A1B"/>
    <w:rsid w:val="133D2F1E"/>
    <w:rsid w:val="133F6421"/>
    <w:rsid w:val="133F6D99"/>
    <w:rsid w:val="134306AA"/>
    <w:rsid w:val="134428A9"/>
    <w:rsid w:val="134770B1"/>
    <w:rsid w:val="134A2234"/>
    <w:rsid w:val="134B5AB7"/>
    <w:rsid w:val="134B7CB5"/>
    <w:rsid w:val="134C5737"/>
    <w:rsid w:val="134E6A3B"/>
    <w:rsid w:val="134F1F3F"/>
    <w:rsid w:val="134F44BD"/>
    <w:rsid w:val="13542B43"/>
    <w:rsid w:val="13553E48"/>
    <w:rsid w:val="135618C9"/>
    <w:rsid w:val="13566046"/>
    <w:rsid w:val="13580A0A"/>
    <w:rsid w:val="13584DCD"/>
    <w:rsid w:val="135A4A4C"/>
    <w:rsid w:val="136043D7"/>
    <w:rsid w:val="136A056A"/>
    <w:rsid w:val="136C3A6D"/>
    <w:rsid w:val="136E36ED"/>
    <w:rsid w:val="136F116E"/>
    <w:rsid w:val="137119B4"/>
    <w:rsid w:val="13781A7E"/>
    <w:rsid w:val="137B2A03"/>
    <w:rsid w:val="137C0484"/>
    <w:rsid w:val="1380270E"/>
    <w:rsid w:val="13825C11"/>
    <w:rsid w:val="13891D18"/>
    <w:rsid w:val="1394392D"/>
    <w:rsid w:val="13A206C4"/>
    <w:rsid w:val="13AE7D5A"/>
    <w:rsid w:val="13B0325D"/>
    <w:rsid w:val="13B72BE8"/>
    <w:rsid w:val="13B74DE6"/>
    <w:rsid w:val="13BB706F"/>
    <w:rsid w:val="13BD6CEF"/>
    <w:rsid w:val="13C82B02"/>
    <w:rsid w:val="13D34716"/>
    <w:rsid w:val="13D74332"/>
    <w:rsid w:val="13D92D9C"/>
    <w:rsid w:val="13DB629F"/>
    <w:rsid w:val="13E02727"/>
    <w:rsid w:val="13E26419"/>
    <w:rsid w:val="13E54630"/>
    <w:rsid w:val="13E75935"/>
    <w:rsid w:val="13E833B7"/>
    <w:rsid w:val="13F06245"/>
    <w:rsid w:val="13F13CC6"/>
    <w:rsid w:val="13F21748"/>
    <w:rsid w:val="13F413C8"/>
    <w:rsid w:val="13F56E49"/>
    <w:rsid w:val="13F75BCF"/>
    <w:rsid w:val="13F910D3"/>
    <w:rsid w:val="13FB45D6"/>
    <w:rsid w:val="14037464"/>
    <w:rsid w:val="140D7D73"/>
    <w:rsid w:val="14150A03"/>
    <w:rsid w:val="14193B86"/>
    <w:rsid w:val="141B290C"/>
    <w:rsid w:val="14293E20"/>
    <w:rsid w:val="142B2BA6"/>
    <w:rsid w:val="14301E78"/>
    <w:rsid w:val="14347C33"/>
    <w:rsid w:val="14396C44"/>
    <w:rsid w:val="1440384D"/>
    <w:rsid w:val="144072C9"/>
    <w:rsid w:val="1444244B"/>
    <w:rsid w:val="14453750"/>
    <w:rsid w:val="14476C53"/>
    <w:rsid w:val="14480E52"/>
    <w:rsid w:val="14501AE1"/>
    <w:rsid w:val="14534C64"/>
    <w:rsid w:val="14545F69"/>
    <w:rsid w:val="14603804"/>
    <w:rsid w:val="146A010D"/>
    <w:rsid w:val="146F4594"/>
    <w:rsid w:val="14702016"/>
    <w:rsid w:val="14794EA4"/>
    <w:rsid w:val="147A61A9"/>
    <w:rsid w:val="147E4BAF"/>
    <w:rsid w:val="148257B3"/>
    <w:rsid w:val="14833235"/>
    <w:rsid w:val="14861FBB"/>
    <w:rsid w:val="148876BD"/>
    <w:rsid w:val="14892F40"/>
    <w:rsid w:val="148A6443"/>
    <w:rsid w:val="149C635D"/>
    <w:rsid w:val="149E7662"/>
    <w:rsid w:val="14A04D63"/>
    <w:rsid w:val="14A511EB"/>
    <w:rsid w:val="14A54A6E"/>
    <w:rsid w:val="14A77F72"/>
    <w:rsid w:val="14A80541"/>
    <w:rsid w:val="14B0757C"/>
    <w:rsid w:val="14B10881"/>
    <w:rsid w:val="14BA370F"/>
    <w:rsid w:val="14BB6C12"/>
    <w:rsid w:val="14C0309A"/>
    <w:rsid w:val="14C07817"/>
    <w:rsid w:val="14C15298"/>
    <w:rsid w:val="14C3401F"/>
    <w:rsid w:val="14D13334"/>
    <w:rsid w:val="14D577BC"/>
    <w:rsid w:val="14D6523E"/>
    <w:rsid w:val="14D80741"/>
    <w:rsid w:val="14DD044C"/>
    <w:rsid w:val="14DE264A"/>
    <w:rsid w:val="14DF00CB"/>
    <w:rsid w:val="14EF0366"/>
    <w:rsid w:val="14F5226F"/>
    <w:rsid w:val="14F90C75"/>
    <w:rsid w:val="14FA66F7"/>
    <w:rsid w:val="14FB79FC"/>
    <w:rsid w:val="14FE0980"/>
    <w:rsid w:val="14FE50FD"/>
    <w:rsid w:val="14FF6402"/>
    <w:rsid w:val="15031585"/>
    <w:rsid w:val="15052509"/>
    <w:rsid w:val="15065D8D"/>
    <w:rsid w:val="15076350"/>
    <w:rsid w:val="15081290"/>
    <w:rsid w:val="150C5718"/>
    <w:rsid w:val="150D7916"/>
    <w:rsid w:val="150E5397"/>
    <w:rsid w:val="151505A6"/>
    <w:rsid w:val="15170225"/>
    <w:rsid w:val="1518152A"/>
    <w:rsid w:val="152143B8"/>
    <w:rsid w:val="15254FBD"/>
    <w:rsid w:val="152F114F"/>
    <w:rsid w:val="15306BD1"/>
    <w:rsid w:val="153220D4"/>
    <w:rsid w:val="15337B56"/>
    <w:rsid w:val="1542236E"/>
    <w:rsid w:val="15437DF0"/>
    <w:rsid w:val="154410F5"/>
    <w:rsid w:val="154532F3"/>
    <w:rsid w:val="15456B76"/>
    <w:rsid w:val="154767F6"/>
    <w:rsid w:val="15484278"/>
    <w:rsid w:val="15491CF9"/>
    <w:rsid w:val="154B51FC"/>
    <w:rsid w:val="154C2C7E"/>
    <w:rsid w:val="155C679B"/>
    <w:rsid w:val="15690030"/>
    <w:rsid w:val="156C0FB4"/>
    <w:rsid w:val="156C31B3"/>
    <w:rsid w:val="157B7F4A"/>
    <w:rsid w:val="1584665B"/>
    <w:rsid w:val="15892AE3"/>
    <w:rsid w:val="159F4C86"/>
    <w:rsid w:val="15A3368D"/>
    <w:rsid w:val="15AA0A99"/>
    <w:rsid w:val="15AC781F"/>
    <w:rsid w:val="15B10424"/>
    <w:rsid w:val="15B648AC"/>
    <w:rsid w:val="15B83632"/>
    <w:rsid w:val="15B87DAF"/>
    <w:rsid w:val="15B910B3"/>
    <w:rsid w:val="15BA6B35"/>
    <w:rsid w:val="15C75E4B"/>
    <w:rsid w:val="15CC6A4F"/>
    <w:rsid w:val="15CD44D1"/>
    <w:rsid w:val="15D20959"/>
    <w:rsid w:val="15D31C5D"/>
    <w:rsid w:val="15D64DE0"/>
    <w:rsid w:val="15DF34F1"/>
    <w:rsid w:val="15E7507B"/>
    <w:rsid w:val="15F55695"/>
    <w:rsid w:val="15F57C14"/>
    <w:rsid w:val="15F8661A"/>
    <w:rsid w:val="16003A26"/>
    <w:rsid w:val="160F623F"/>
    <w:rsid w:val="16103CC1"/>
    <w:rsid w:val="161539CC"/>
    <w:rsid w:val="16196B4E"/>
    <w:rsid w:val="16263C66"/>
    <w:rsid w:val="162B00EE"/>
    <w:rsid w:val="162C7D6D"/>
    <w:rsid w:val="163141F5"/>
    <w:rsid w:val="163409FD"/>
    <w:rsid w:val="1635647F"/>
    <w:rsid w:val="1636067D"/>
    <w:rsid w:val="16383B80"/>
    <w:rsid w:val="163B4B05"/>
    <w:rsid w:val="163D0008"/>
    <w:rsid w:val="163F0F8C"/>
    <w:rsid w:val="16483E1A"/>
    <w:rsid w:val="164B0622"/>
    <w:rsid w:val="164D02A2"/>
    <w:rsid w:val="16521C58"/>
    <w:rsid w:val="165321AB"/>
    <w:rsid w:val="165434B0"/>
    <w:rsid w:val="165556AF"/>
    <w:rsid w:val="166E405A"/>
    <w:rsid w:val="166F1ADC"/>
    <w:rsid w:val="1670755D"/>
    <w:rsid w:val="16795C6E"/>
    <w:rsid w:val="167D4675"/>
    <w:rsid w:val="167E20F6"/>
    <w:rsid w:val="16846E3B"/>
    <w:rsid w:val="168A0107"/>
    <w:rsid w:val="168C6E8D"/>
    <w:rsid w:val="168D108C"/>
    <w:rsid w:val="168E458F"/>
    <w:rsid w:val="16932149"/>
    <w:rsid w:val="1696521E"/>
    <w:rsid w:val="16980722"/>
    <w:rsid w:val="16984E9E"/>
    <w:rsid w:val="169B5E23"/>
    <w:rsid w:val="169C7128"/>
    <w:rsid w:val="169F4829"/>
    <w:rsid w:val="16A40CB1"/>
    <w:rsid w:val="16A61C36"/>
    <w:rsid w:val="16A92BBA"/>
    <w:rsid w:val="16BD765C"/>
    <w:rsid w:val="16C31566"/>
    <w:rsid w:val="16D62899"/>
    <w:rsid w:val="16DD2110"/>
    <w:rsid w:val="16DF0E96"/>
    <w:rsid w:val="16DF5613"/>
    <w:rsid w:val="16E16597"/>
    <w:rsid w:val="16E54F9E"/>
    <w:rsid w:val="16E762A2"/>
    <w:rsid w:val="16E817A5"/>
    <w:rsid w:val="16EE36AF"/>
    <w:rsid w:val="16F06BB2"/>
    <w:rsid w:val="16F10DB0"/>
    <w:rsid w:val="16F577B6"/>
    <w:rsid w:val="170035C9"/>
    <w:rsid w:val="1701104A"/>
    <w:rsid w:val="17091CDA"/>
    <w:rsid w:val="17096457"/>
    <w:rsid w:val="170B51DD"/>
    <w:rsid w:val="170C256E"/>
    <w:rsid w:val="170D4E5D"/>
    <w:rsid w:val="17101665"/>
    <w:rsid w:val="17103863"/>
    <w:rsid w:val="1714006B"/>
    <w:rsid w:val="17157CEB"/>
    <w:rsid w:val="17170FF0"/>
    <w:rsid w:val="171D50F7"/>
    <w:rsid w:val="17224E02"/>
    <w:rsid w:val="17244A82"/>
    <w:rsid w:val="1727128A"/>
    <w:rsid w:val="172F6697"/>
    <w:rsid w:val="1731761B"/>
    <w:rsid w:val="173F21B4"/>
    <w:rsid w:val="17423139"/>
    <w:rsid w:val="174278B6"/>
    <w:rsid w:val="17454196"/>
    <w:rsid w:val="174817BF"/>
    <w:rsid w:val="174F49CD"/>
    <w:rsid w:val="17515952"/>
    <w:rsid w:val="175852DC"/>
    <w:rsid w:val="176F4F02"/>
    <w:rsid w:val="17776A8B"/>
    <w:rsid w:val="177D4217"/>
    <w:rsid w:val="177F771A"/>
    <w:rsid w:val="17895AAB"/>
    <w:rsid w:val="17905436"/>
    <w:rsid w:val="1798116C"/>
    <w:rsid w:val="17A20BD4"/>
    <w:rsid w:val="17A315CA"/>
    <w:rsid w:val="17A3178F"/>
    <w:rsid w:val="17A51B58"/>
    <w:rsid w:val="17AA1863"/>
    <w:rsid w:val="17AC14E3"/>
    <w:rsid w:val="17B35C58"/>
    <w:rsid w:val="17B57BF4"/>
    <w:rsid w:val="17B80B79"/>
    <w:rsid w:val="17B82D77"/>
    <w:rsid w:val="17BA1AFE"/>
    <w:rsid w:val="17BE4C81"/>
    <w:rsid w:val="17BF2702"/>
    <w:rsid w:val="17C4240D"/>
    <w:rsid w:val="17C6385E"/>
    <w:rsid w:val="17CC781A"/>
    <w:rsid w:val="17CD529B"/>
    <w:rsid w:val="17D23921"/>
    <w:rsid w:val="17D34C26"/>
    <w:rsid w:val="17E625C2"/>
    <w:rsid w:val="17EB22CD"/>
    <w:rsid w:val="17EE79CE"/>
    <w:rsid w:val="17F06755"/>
    <w:rsid w:val="17F23C73"/>
    <w:rsid w:val="17F52BDC"/>
    <w:rsid w:val="17F6065E"/>
    <w:rsid w:val="17FA1DF6"/>
    <w:rsid w:val="18127F8E"/>
    <w:rsid w:val="1813218C"/>
    <w:rsid w:val="18163111"/>
    <w:rsid w:val="18181E97"/>
    <w:rsid w:val="181C089E"/>
    <w:rsid w:val="181C294C"/>
    <w:rsid w:val="181E3DA1"/>
    <w:rsid w:val="181F3A21"/>
    <w:rsid w:val="181F4A63"/>
    <w:rsid w:val="18216F24"/>
    <w:rsid w:val="18235CAA"/>
    <w:rsid w:val="182A1DB2"/>
    <w:rsid w:val="182B30B6"/>
    <w:rsid w:val="18314FC0"/>
    <w:rsid w:val="183710C7"/>
    <w:rsid w:val="18376EC9"/>
    <w:rsid w:val="183E42D5"/>
    <w:rsid w:val="1844295B"/>
    <w:rsid w:val="184D326B"/>
    <w:rsid w:val="18553EFB"/>
    <w:rsid w:val="18617D0D"/>
    <w:rsid w:val="18687698"/>
    <w:rsid w:val="186B609E"/>
    <w:rsid w:val="18787932"/>
    <w:rsid w:val="18825CC3"/>
    <w:rsid w:val="18846FC8"/>
    <w:rsid w:val="18854A4A"/>
    <w:rsid w:val="188822F6"/>
    <w:rsid w:val="18882BF2"/>
    <w:rsid w:val="189204DC"/>
    <w:rsid w:val="18935F5E"/>
    <w:rsid w:val="18A3607E"/>
    <w:rsid w:val="18A361F8"/>
    <w:rsid w:val="18A74BFE"/>
    <w:rsid w:val="18B51996"/>
    <w:rsid w:val="18B8071C"/>
    <w:rsid w:val="18B9039C"/>
    <w:rsid w:val="18BB16A1"/>
    <w:rsid w:val="18C72F35"/>
    <w:rsid w:val="18DE2B5A"/>
    <w:rsid w:val="18E32865"/>
    <w:rsid w:val="18EA21F0"/>
    <w:rsid w:val="18EB1E70"/>
    <w:rsid w:val="18ED3174"/>
    <w:rsid w:val="18EF6677"/>
    <w:rsid w:val="18F040F9"/>
    <w:rsid w:val="18F062F7"/>
    <w:rsid w:val="18F32AFF"/>
    <w:rsid w:val="18F44CFE"/>
    <w:rsid w:val="19037516"/>
    <w:rsid w:val="1906629D"/>
    <w:rsid w:val="19075F1D"/>
    <w:rsid w:val="190817A0"/>
    <w:rsid w:val="190A4CA3"/>
    <w:rsid w:val="190D7E26"/>
    <w:rsid w:val="191242AE"/>
    <w:rsid w:val="19127B31"/>
    <w:rsid w:val="19181A3A"/>
    <w:rsid w:val="191B29BF"/>
    <w:rsid w:val="191B6861"/>
    <w:rsid w:val="191D7DDA"/>
    <w:rsid w:val="191E3943"/>
    <w:rsid w:val="191E5B42"/>
    <w:rsid w:val="19281CD4"/>
    <w:rsid w:val="19360FEA"/>
    <w:rsid w:val="19376A6C"/>
    <w:rsid w:val="19420680"/>
    <w:rsid w:val="194B0F90"/>
    <w:rsid w:val="19505417"/>
    <w:rsid w:val="1958313F"/>
    <w:rsid w:val="19620BB5"/>
    <w:rsid w:val="196562B6"/>
    <w:rsid w:val="19663D38"/>
    <w:rsid w:val="196717B9"/>
    <w:rsid w:val="1968723B"/>
    <w:rsid w:val="196A5FC1"/>
    <w:rsid w:val="19707ECA"/>
    <w:rsid w:val="197233CD"/>
    <w:rsid w:val="197255CC"/>
    <w:rsid w:val="19744352"/>
    <w:rsid w:val="19763FD2"/>
    <w:rsid w:val="198048E1"/>
    <w:rsid w:val="19823668"/>
    <w:rsid w:val="1987620B"/>
    <w:rsid w:val="198A0A74"/>
    <w:rsid w:val="19915E81"/>
    <w:rsid w:val="19977D8A"/>
    <w:rsid w:val="199E7715"/>
    <w:rsid w:val="19A4161E"/>
    <w:rsid w:val="19A625A3"/>
    <w:rsid w:val="19A85AA6"/>
    <w:rsid w:val="19AA6DAB"/>
    <w:rsid w:val="19AD57B1"/>
    <w:rsid w:val="19B0396B"/>
    <w:rsid w:val="19B376BA"/>
    <w:rsid w:val="19B52BBD"/>
    <w:rsid w:val="19BA7045"/>
    <w:rsid w:val="19BD21C8"/>
    <w:rsid w:val="19BD7FCA"/>
    <w:rsid w:val="19C017C9"/>
    <w:rsid w:val="19C553D6"/>
    <w:rsid w:val="19C83DDC"/>
    <w:rsid w:val="19CE3371"/>
    <w:rsid w:val="19D368EA"/>
    <w:rsid w:val="19D94077"/>
    <w:rsid w:val="19E05C00"/>
    <w:rsid w:val="19E32408"/>
    <w:rsid w:val="19ED4F15"/>
    <w:rsid w:val="19FB7AAE"/>
    <w:rsid w:val="1A0D324C"/>
    <w:rsid w:val="1A1041D0"/>
    <w:rsid w:val="1A132F57"/>
    <w:rsid w:val="1A16195D"/>
    <w:rsid w:val="1A1A1BD8"/>
    <w:rsid w:val="1A1B5DE5"/>
    <w:rsid w:val="1A23796E"/>
    <w:rsid w:val="1A2566F4"/>
    <w:rsid w:val="1A266374"/>
    <w:rsid w:val="1A2B05FE"/>
    <w:rsid w:val="1A2E3780"/>
    <w:rsid w:val="1A34568A"/>
    <w:rsid w:val="1A355B24"/>
    <w:rsid w:val="1A391B12"/>
    <w:rsid w:val="1A3C6319"/>
    <w:rsid w:val="1A3E181D"/>
    <w:rsid w:val="1A445924"/>
    <w:rsid w:val="1A460E27"/>
    <w:rsid w:val="1A4D4035"/>
    <w:rsid w:val="1A4F0ED2"/>
    <w:rsid w:val="1A5171B8"/>
    <w:rsid w:val="1A672B43"/>
    <w:rsid w:val="1A6C1067"/>
    <w:rsid w:val="1A761976"/>
    <w:rsid w:val="1A7B1681"/>
    <w:rsid w:val="1A84670E"/>
    <w:rsid w:val="1A8F2520"/>
    <w:rsid w:val="1A961EAB"/>
    <w:rsid w:val="1A9B6333"/>
    <w:rsid w:val="1AA36883"/>
    <w:rsid w:val="1AAA694D"/>
    <w:rsid w:val="1AAF2DD5"/>
    <w:rsid w:val="1AB02A55"/>
    <w:rsid w:val="1AB13D5A"/>
    <w:rsid w:val="1AB25F58"/>
    <w:rsid w:val="1AB339DA"/>
    <w:rsid w:val="1AB91166"/>
    <w:rsid w:val="1AC75EFD"/>
    <w:rsid w:val="1ACA6E82"/>
    <w:rsid w:val="1AD00D8B"/>
    <w:rsid w:val="1ADF35A4"/>
    <w:rsid w:val="1ADF5B23"/>
    <w:rsid w:val="1AE532AF"/>
    <w:rsid w:val="1AE86432"/>
    <w:rsid w:val="1AF0383F"/>
    <w:rsid w:val="1AF26D42"/>
    <w:rsid w:val="1AF45AC8"/>
    <w:rsid w:val="1AF5354A"/>
    <w:rsid w:val="1AFA1BD0"/>
    <w:rsid w:val="1AFE63D7"/>
    <w:rsid w:val="1AFF3E59"/>
    <w:rsid w:val="1AFF6057"/>
    <w:rsid w:val="1B034A5E"/>
    <w:rsid w:val="1B057F61"/>
    <w:rsid w:val="1B080EE5"/>
    <w:rsid w:val="1B0B56ED"/>
    <w:rsid w:val="1B0E6672"/>
    <w:rsid w:val="1B103D73"/>
    <w:rsid w:val="1B163A7E"/>
    <w:rsid w:val="1B1736FE"/>
    <w:rsid w:val="1B1B5988"/>
    <w:rsid w:val="1B256297"/>
    <w:rsid w:val="1B27179A"/>
    <w:rsid w:val="1B294C9D"/>
    <w:rsid w:val="1B3E4C43"/>
    <w:rsid w:val="1B446B4C"/>
    <w:rsid w:val="1B4667CC"/>
    <w:rsid w:val="1B485552"/>
    <w:rsid w:val="1B581F69"/>
    <w:rsid w:val="1B5979EB"/>
    <w:rsid w:val="1B5E76F6"/>
    <w:rsid w:val="1B602BF9"/>
    <w:rsid w:val="1B6260FC"/>
    <w:rsid w:val="1B674782"/>
    <w:rsid w:val="1B6B3188"/>
    <w:rsid w:val="1B6C0C0A"/>
    <w:rsid w:val="1B6C448D"/>
    <w:rsid w:val="1B6D668B"/>
    <w:rsid w:val="1B761519"/>
    <w:rsid w:val="1B784A1C"/>
    <w:rsid w:val="1B7F1E29"/>
    <w:rsid w:val="1B826631"/>
    <w:rsid w:val="1B841B34"/>
    <w:rsid w:val="1B865037"/>
    <w:rsid w:val="1B9907D4"/>
    <w:rsid w:val="1B996256"/>
    <w:rsid w:val="1B9B1759"/>
    <w:rsid w:val="1B9D4C5C"/>
    <w:rsid w:val="1BA90A6F"/>
    <w:rsid w:val="1BAC19F3"/>
    <w:rsid w:val="1BAD2CF8"/>
    <w:rsid w:val="1BAD7475"/>
    <w:rsid w:val="1BB75806"/>
    <w:rsid w:val="1BBB420C"/>
    <w:rsid w:val="1BBB7A8F"/>
    <w:rsid w:val="1BBE7284"/>
    <w:rsid w:val="1BC23B97"/>
    <w:rsid w:val="1BC86D7A"/>
    <w:rsid w:val="1BC93522"/>
    <w:rsid w:val="1BD318B3"/>
    <w:rsid w:val="1BDD5A46"/>
    <w:rsid w:val="1BE1664A"/>
    <w:rsid w:val="1BE3794F"/>
    <w:rsid w:val="1BE8077A"/>
    <w:rsid w:val="1BE83DD7"/>
    <w:rsid w:val="1BED245D"/>
    <w:rsid w:val="1BEF11E3"/>
    <w:rsid w:val="1BF24C7D"/>
    <w:rsid w:val="1BF4566B"/>
    <w:rsid w:val="1BF530EC"/>
    <w:rsid w:val="1BFD04F9"/>
    <w:rsid w:val="1C024980"/>
    <w:rsid w:val="1C095610"/>
    <w:rsid w:val="1C097B8F"/>
    <w:rsid w:val="1C0F7519"/>
    <w:rsid w:val="1C117199"/>
    <w:rsid w:val="1C135F20"/>
    <w:rsid w:val="1C163621"/>
    <w:rsid w:val="1C1A58AA"/>
    <w:rsid w:val="1C1B332C"/>
    <w:rsid w:val="1C1D0A2D"/>
    <w:rsid w:val="1C1E64AF"/>
    <w:rsid w:val="1C224EB5"/>
    <w:rsid w:val="1C2403B8"/>
    <w:rsid w:val="1C2516BD"/>
    <w:rsid w:val="1C294840"/>
    <w:rsid w:val="1C2B7D43"/>
    <w:rsid w:val="1C307A4E"/>
    <w:rsid w:val="1C3309D3"/>
    <w:rsid w:val="1C346454"/>
    <w:rsid w:val="1C3928DC"/>
    <w:rsid w:val="1C394ADA"/>
    <w:rsid w:val="1C4850F5"/>
    <w:rsid w:val="1C5B298C"/>
    <w:rsid w:val="1C5D1817"/>
    <w:rsid w:val="1C6A5624"/>
    <w:rsid w:val="1C6E5335"/>
    <w:rsid w:val="1C6F2DB6"/>
    <w:rsid w:val="1C6F4FB4"/>
    <w:rsid w:val="1C73723E"/>
    <w:rsid w:val="1C756EBE"/>
    <w:rsid w:val="1C7958C4"/>
    <w:rsid w:val="1C7A3345"/>
    <w:rsid w:val="1C87265B"/>
    <w:rsid w:val="1C893960"/>
    <w:rsid w:val="1C8C6AE3"/>
    <w:rsid w:val="1C931CF1"/>
    <w:rsid w:val="1C9C6D7D"/>
    <w:rsid w:val="1CA05783"/>
    <w:rsid w:val="1CA36708"/>
    <w:rsid w:val="1CA4418A"/>
    <w:rsid w:val="1CA47A0D"/>
    <w:rsid w:val="1CA82B90"/>
    <w:rsid w:val="1CB26D23"/>
    <w:rsid w:val="1CB369A2"/>
    <w:rsid w:val="1CB753A9"/>
    <w:rsid w:val="1CC03ABA"/>
    <w:rsid w:val="1CC34A3E"/>
    <w:rsid w:val="1CD13D54"/>
    <w:rsid w:val="1CD736DF"/>
    <w:rsid w:val="1CD949E4"/>
    <w:rsid w:val="1CD96BE2"/>
    <w:rsid w:val="1CDB20E5"/>
    <w:rsid w:val="1CDC7B67"/>
    <w:rsid w:val="1CDF436F"/>
    <w:rsid w:val="1CE0656D"/>
    <w:rsid w:val="1CE17872"/>
    <w:rsid w:val="1CE32D75"/>
    <w:rsid w:val="1CEA2700"/>
    <w:rsid w:val="1CEC5C03"/>
    <w:rsid w:val="1CF06807"/>
    <w:rsid w:val="1CF56512"/>
    <w:rsid w:val="1D0048A3"/>
    <w:rsid w:val="1D031FA5"/>
    <w:rsid w:val="1D035828"/>
    <w:rsid w:val="1D0B2C34"/>
    <w:rsid w:val="1D1125BF"/>
    <w:rsid w:val="1D13223F"/>
    <w:rsid w:val="1D1964B6"/>
    <w:rsid w:val="1D1A544D"/>
    <w:rsid w:val="1D1C0950"/>
    <w:rsid w:val="1D1C50CD"/>
    <w:rsid w:val="1D1D63D2"/>
    <w:rsid w:val="1D245D5D"/>
    <w:rsid w:val="1D267E8D"/>
    <w:rsid w:val="1D297C66"/>
    <w:rsid w:val="1D3075F1"/>
    <w:rsid w:val="1D331864"/>
    <w:rsid w:val="1D3B5982"/>
    <w:rsid w:val="1D457596"/>
    <w:rsid w:val="1D461794"/>
    <w:rsid w:val="1D4C369E"/>
    <w:rsid w:val="1D4F4622"/>
    <w:rsid w:val="1D5020A4"/>
    <w:rsid w:val="1D5133A9"/>
    <w:rsid w:val="1D517B25"/>
    <w:rsid w:val="1D5368AC"/>
    <w:rsid w:val="1D5C71BB"/>
    <w:rsid w:val="1D613643"/>
    <w:rsid w:val="1D625841"/>
    <w:rsid w:val="1D640D44"/>
    <w:rsid w:val="1D652049"/>
    <w:rsid w:val="1D6B06CF"/>
    <w:rsid w:val="1D7522E4"/>
    <w:rsid w:val="1D752371"/>
    <w:rsid w:val="1D7757E7"/>
    <w:rsid w:val="1D783268"/>
    <w:rsid w:val="1D790CEA"/>
    <w:rsid w:val="1D7C1C6E"/>
    <w:rsid w:val="1D7D76F0"/>
    <w:rsid w:val="1D84707B"/>
    <w:rsid w:val="1D856CFB"/>
    <w:rsid w:val="1D8F2E8D"/>
    <w:rsid w:val="1D947315"/>
    <w:rsid w:val="1D9C4722"/>
    <w:rsid w:val="1D9F56A6"/>
    <w:rsid w:val="1DA019A6"/>
    <w:rsid w:val="1DA069AB"/>
    <w:rsid w:val="1DA340AC"/>
    <w:rsid w:val="1DA70534"/>
    <w:rsid w:val="1DAD023F"/>
    <w:rsid w:val="1DB37BCA"/>
    <w:rsid w:val="1DB4564C"/>
    <w:rsid w:val="1DBE5F5B"/>
    <w:rsid w:val="1DC24961"/>
    <w:rsid w:val="1DC323E3"/>
    <w:rsid w:val="1DC47E64"/>
    <w:rsid w:val="1DC65566"/>
    <w:rsid w:val="1DCC2CF2"/>
    <w:rsid w:val="1DD1568E"/>
    <w:rsid w:val="1DD24BFC"/>
    <w:rsid w:val="1DD36DFA"/>
    <w:rsid w:val="1DD4487C"/>
    <w:rsid w:val="1DDE6490"/>
    <w:rsid w:val="1DDF068E"/>
    <w:rsid w:val="1DE17414"/>
    <w:rsid w:val="1DE24E96"/>
    <w:rsid w:val="1DE37094"/>
    <w:rsid w:val="1DFD34C1"/>
    <w:rsid w:val="1E004446"/>
    <w:rsid w:val="1E0353CB"/>
    <w:rsid w:val="1E161E6D"/>
    <w:rsid w:val="1E1E39F6"/>
    <w:rsid w:val="1E2A308C"/>
    <w:rsid w:val="1E2D620F"/>
    <w:rsid w:val="1E302A17"/>
    <w:rsid w:val="1E34141D"/>
    <w:rsid w:val="1E3723A2"/>
    <w:rsid w:val="1E392021"/>
    <w:rsid w:val="1E3E3F2B"/>
    <w:rsid w:val="1E3F19AC"/>
    <w:rsid w:val="1E420733"/>
    <w:rsid w:val="1E4A35C1"/>
    <w:rsid w:val="1E4D4545"/>
    <w:rsid w:val="1E5209CD"/>
    <w:rsid w:val="1E543ED0"/>
    <w:rsid w:val="1E574E55"/>
    <w:rsid w:val="1E5B385B"/>
    <w:rsid w:val="1E5D6D5E"/>
    <w:rsid w:val="1E620C67"/>
    <w:rsid w:val="1E6D287C"/>
    <w:rsid w:val="1E7B1B91"/>
    <w:rsid w:val="1E7F6019"/>
    <w:rsid w:val="1E826F9E"/>
    <w:rsid w:val="1E8424A1"/>
    <w:rsid w:val="1E8C78AD"/>
    <w:rsid w:val="1E8E2DB0"/>
    <w:rsid w:val="1E95273B"/>
    <w:rsid w:val="1E95493A"/>
    <w:rsid w:val="1E9C42C4"/>
    <w:rsid w:val="1E9D55C9"/>
    <w:rsid w:val="1E9F0ACC"/>
    <w:rsid w:val="1EA13FCF"/>
    <w:rsid w:val="1EA374D2"/>
    <w:rsid w:val="1EA44F54"/>
    <w:rsid w:val="1EA8395A"/>
    <w:rsid w:val="1EAC455F"/>
    <w:rsid w:val="1EAF0D67"/>
    <w:rsid w:val="1EBA70F8"/>
    <w:rsid w:val="1EC7098C"/>
    <w:rsid w:val="1ECD0317"/>
    <w:rsid w:val="1ECF381A"/>
    <w:rsid w:val="1ED0129B"/>
    <w:rsid w:val="1ED631A5"/>
    <w:rsid w:val="1ED86D4C"/>
    <w:rsid w:val="1EDB2EB0"/>
    <w:rsid w:val="1EDD63B3"/>
    <w:rsid w:val="1EDE05B1"/>
    <w:rsid w:val="1EE24A39"/>
    <w:rsid w:val="1EE302BC"/>
    <w:rsid w:val="1EF15053"/>
    <w:rsid w:val="1EF61BEE"/>
    <w:rsid w:val="1EFC33E4"/>
    <w:rsid w:val="1EFE68E7"/>
    <w:rsid w:val="1F050471"/>
    <w:rsid w:val="1F0813F5"/>
    <w:rsid w:val="1F0B5BFD"/>
    <w:rsid w:val="1F0C367F"/>
    <w:rsid w:val="1F0D1100"/>
    <w:rsid w:val="1F0D587D"/>
    <w:rsid w:val="1F142C89"/>
    <w:rsid w:val="1F197111"/>
    <w:rsid w:val="1F1B03F8"/>
    <w:rsid w:val="1F1C0096"/>
    <w:rsid w:val="1F1C3919"/>
    <w:rsid w:val="1F2B06B0"/>
    <w:rsid w:val="1F2D3BB3"/>
    <w:rsid w:val="1F325ABD"/>
    <w:rsid w:val="1F3879C6"/>
    <w:rsid w:val="1F3A2EC9"/>
    <w:rsid w:val="1F4B0BE5"/>
    <w:rsid w:val="1F4D40E8"/>
    <w:rsid w:val="1F520570"/>
    <w:rsid w:val="1F554D78"/>
    <w:rsid w:val="1F5B33FE"/>
    <w:rsid w:val="1F5C052B"/>
    <w:rsid w:val="1F5F5687"/>
    <w:rsid w:val="1F680515"/>
    <w:rsid w:val="1F6C111A"/>
    <w:rsid w:val="1F7268A6"/>
    <w:rsid w:val="1F746526"/>
    <w:rsid w:val="1F7652AC"/>
    <w:rsid w:val="1F7774AB"/>
    <w:rsid w:val="1F7929AE"/>
    <w:rsid w:val="1F826B41"/>
    <w:rsid w:val="1F8A3F4D"/>
    <w:rsid w:val="1F8B19CE"/>
    <w:rsid w:val="1F8D4ED2"/>
    <w:rsid w:val="1F8F03D5"/>
    <w:rsid w:val="1F967D60"/>
    <w:rsid w:val="1F996766"/>
    <w:rsid w:val="1FA11974"/>
    <w:rsid w:val="1FA24E77"/>
    <w:rsid w:val="1FA6387D"/>
    <w:rsid w:val="1FA86D80"/>
    <w:rsid w:val="1FAC1F03"/>
    <w:rsid w:val="1FB1638B"/>
    <w:rsid w:val="1FB30D56"/>
    <w:rsid w:val="1FB37310"/>
    <w:rsid w:val="1FB73B17"/>
    <w:rsid w:val="1FB75D16"/>
    <w:rsid w:val="1FB97D45"/>
    <w:rsid w:val="1FBC5A21"/>
    <w:rsid w:val="1FBD7C1F"/>
    <w:rsid w:val="1FC353AC"/>
    <w:rsid w:val="1FC73DB2"/>
    <w:rsid w:val="1FCA4D36"/>
    <w:rsid w:val="1FCE593B"/>
    <w:rsid w:val="1FD47844"/>
    <w:rsid w:val="1FD665CB"/>
    <w:rsid w:val="1FDC04D4"/>
    <w:rsid w:val="1FE05DFC"/>
    <w:rsid w:val="1FE53362"/>
    <w:rsid w:val="1FE60DE3"/>
    <w:rsid w:val="1FEC076E"/>
    <w:rsid w:val="1FEF16F3"/>
    <w:rsid w:val="1FF22678"/>
    <w:rsid w:val="1FF6107E"/>
    <w:rsid w:val="1FFE648A"/>
    <w:rsid w:val="200A35A2"/>
    <w:rsid w:val="200A7D1E"/>
    <w:rsid w:val="200F41A6"/>
    <w:rsid w:val="20143EB1"/>
    <w:rsid w:val="201F4440"/>
    <w:rsid w:val="20263DCB"/>
    <w:rsid w:val="202C5CD5"/>
    <w:rsid w:val="202E4A5B"/>
    <w:rsid w:val="203046DB"/>
    <w:rsid w:val="20371AE7"/>
    <w:rsid w:val="203778E9"/>
    <w:rsid w:val="203E4CF5"/>
    <w:rsid w:val="203F6EF4"/>
    <w:rsid w:val="204001F8"/>
    <w:rsid w:val="20446BFF"/>
    <w:rsid w:val="2046687E"/>
    <w:rsid w:val="204A5285"/>
    <w:rsid w:val="204B0788"/>
    <w:rsid w:val="204E170C"/>
    <w:rsid w:val="20593321"/>
    <w:rsid w:val="205E77A8"/>
    <w:rsid w:val="20633C30"/>
    <w:rsid w:val="206A35BB"/>
    <w:rsid w:val="206B48C0"/>
    <w:rsid w:val="20700D48"/>
    <w:rsid w:val="207109C7"/>
    <w:rsid w:val="20726449"/>
    <w:rsid w:val="207573CE"/>
    <w:rsid w:val="207A70D9"/>
    <w:rsid w:val="207B12D7"/>
    <w:rsid w:val="207B3859"/>
    <w:rsid w:val="208E24F6"/>
    <w:rsid w:val="2090127C"/>
    <w:rsid w:val="20915419"/>
    <w:rsid w:val="20951E81"/>
    <w:rsid w:val="20955704"/>
    <w:rsid w:val="209B760D"/>
    <w:rsid w:val="209F6013"/>
    <w:rsid w:val="20A3249B"/>
    <w:rsid w:val="20A70EA1"/>
    <w:rsid w:val="20A830A0"/>
    <w:rsid w:val="20AC1AA6"/>
    <w:rsid w:val="20AE4FA9"/>
    <w:rsid w:val="20B117B1"/>
    <w:rsid w:val="20B523B5"/>
    <w:rsid w:val="20B65C39"/>
    <w:rsid w:val="20BA463F"/>
    <w:rsid w:val="20BC7B42"/>
    <w:rsid w:val="20C813D6"/>
    <w:rsid w:val="20CF0D61"/>
    <w:rsid w:val="20D21CE6"/>
    <w:rsid w:val="20D94EF4"/>
    <w:rsid w:val="20DC0077"/>
    <w:rsid w:val="20E25803"/>
    <w:rsid w:val="20E45483"/>
    <w:rsid w:val="20E51AC6"/>
    <w:rsid w:val="20E52F05"/>
    <w:rsid w:val="20E76408"/>
    <w:rsid w:val="20F04B19"/>
    <w:rsid w:val="20F12AC3"/>
    <w:rsid w:val="20F35A9E"/>
    <w:rsid w:val="20F60C21"/>
    <w:rsid w:val="20F95428"/>
    <w:rsid w:val="20FE18B0"/>
    <w:rsid w:val="20FE602D"/>
    <w:rsid w:val="21004DB3"/>
    <w:rsid w:val="21012835"/>
    <w:rsid w:val="210202B6"/>
    <w:rsid w:val="21024A33"/>
    <w:rsid w:val="210821C0"/>
    <w:rsid w:val="210E62C7"/>
    <w:rsid w:val="21143A54"/>
    <w:rsid w:val="21171155"/>
    <w:rsid w:val="211E4363"/>
    <w:rsid w:val="211F1DE5"/>
    <w:rsid w:val="212307EB"/>
    <w:rsid w:val="2127765A"/>
    <w:rsid w:val="212B3679"/>
    <w:rsid w:val="212C10FB"/>
    <w:rsid w:val="212F207F"/>
    <w:rsid w:val="21372D0F"/>
    <w:rsid w:val="213C3913"/>
    <w:rsid w:val="213F011B"/>
    <w:rsid w:val="21430D20"/>
    <w:rsid w:val="214851A7"/>
    <w:rsid w:val="214A06AB"/>
    <w:rsid w:val="214D4EB3"/>
    <w:rsid w:val="2152133A"/>
    <w:rsid w:val="21567D40"/>
    <w:rsid w:val="215757C2"/>
    <w:rsid w:val="215779C0"/>
    <w:rsid w:val="21652559"/>
    <w:rsid w:val="21657C15"/>
    <w:rsid w:val="21687C5B"/>
    <w:rsid w:val="216A315E"/>
    <w:rsid w:val="2171056A"/>
    <w:rsid w:val="217526EF"/>
    <w:rsid w:val="21795977"/>
    <w:rsid w:val="21831B09"/>
    <w:rsid w:val="21843D08"/>
    <w:rsid w:val="21924322"/>
    <w:rsid w:val="219C4C32"/>
    <w:rsid w:val="219F1439"/>
    <w:rsid w:val="21A37E40"/>
    <w:rsid w:val="21A53343"/>
    <w:rsid w:val="21A57AC0"/>
    <w:rsid w:val="21A62FC3"/>
    <w:rsid w:val="21AD074F"/>
    <w:rsid w:val="21AD294D"/>
    <w:rsid w:val="21B6105F"/>
    <w:rsid w:val="21B91FE3"/>
    <w:rsid w:val="21BE646B"/>
    <w:rsid w:val="21C03B6C"/>
    <w:rsid w:val="21C173F0"/>
    <w:rsid w:val="21C612F9"/>
    <w:rsid w:val="21CB5781"/>
    <w:rsid w:val="21CC3202"/>
    <w:rsid w:val="21D4060F"/>
    <w:rsid w:val="21D6028F"/>
    <w:rsid w:val="21E253A6"/>
    <w:rsid w:val="21E73FD3"/>
    <w:rsid w:val="21E914AE"/>
    <w:rsid w:val="21F046BC"/>
    <w:rsid w:val="21F1213D"/>
    <w:rsid w:val="21F94FCB"/>
    <w:rsid w:val="21FA0CE9"/>
    <w:rsid w:val="21FA58BD"/>
    <w:rsid w:val="220123D8"/>
    <w:rsid w:val="22054661"/>
    <w:rsid w:val="220742E1"/>
    <w:rsid w:val="22093067"/>
    <w:rsid w:val="220A5266"/>
    <w:rsid w:val="220D1A6D"/>
    <w:rsid w:val="221413F8"/>
    <w:rsid w:val="22151078"/>
    <w:rsid w:val="22156E7A"/>
    <w:rsid w:val="22197A7E"/>
    <w:rsid w:val="221D6484"/>
    <w:rsid w:val="221F520B"/>
    <w:rsid w:val="22207409"/>
    <w:rsid w:val="22264B96"/>
    <w:rsid w:val="222B321C"/>
    <w:rsid w:val="222F7A24"/>
    <w:rsid w:val="22315125"/>
    <w:rsid w:val="22333EAB"/>
    <w:rsid w:val="223B12B8"/>
    <w:rsid w:val="223B5A35"/>
    <w:rsid w:val="223D0F38"/>
    <w:rsid w:val="223E69B9"/>
    <w:rsid w:val="22444146"/>
    <w:rsid w:val="224927CC"/>
    <w:rsid w:val="224B5CCF"/>
    <w:rsid w:val="224D4A55"/>
    <w:rsid w:val="22550BDA"/>
    <w:rsid w:val="225678E3"/>
    <w:rsid w:val="225E4CF0"/>
    <w:rsid w:val="22683081"/>
    <w:rsid w:val="22690B02"/>
    <w:rsid w:val="22694385"/>
    <w:rsid w:val="226D2D8C"/>
    <w:rsid w:val="22746E93"/>
    <w:rsid w:val="22765C1A"/>
    <w:rsid w:val="22775899"/>
    <w:rsid w:val="22790D9D"/>
    <w:rsid w:val="22796B9E"/>
    <w:rsid w:val="227C7B23"/>
    <w:rsid w:val="227F0AA8"/>
    <w:rsid w:val="227F2CA6"/>
    <w:rsid w:val="228161A9"/>
    <w:rsid w:val="229009C2"/>
    <w:rsid w:val="22935E93"/>
    <w:rsid w:val="22952C4B"/>
    <w:rsid w:val="229C47D4"/>
    <w:rsid w:val="22AA156C"/>
    <w:rsid w:val="22B06CF8"/>
    <w:rsid w:val="22B60C01"/>
    <w:rsid w:val="22B84105"/>
    <w:rsid w:val="22C01511"/>
    <w:rsid w:val="22C32496"/>
    <w:rsid w:val="22C47F17"/>
    <w:rsid w:val="22C70E9C"/>
    <w:rsid w:val="22C8439F"/>
    <w:rsid w:val="22CA78A2"/>
    <w:rsid w:val="22CC2DA5"/>
    <w:rsid w:val="22D66F38"/>
    <w:rsid w:val="22DD303F"/>
    <w:rsid w:val="22E01A46"/>
    <w:rsid w:val="22E24F49"/>
    <w:rsid w:val="22E307CC"/>
    <w:rsid w:val="22EA5BD8"/>
    <w:rsid w:val="22EB365A"/>
    <w:rsid w:val="22EC10DB"/>
    <w:rsid w:val="22F0425E"/>
    <w:rsid w:val="22F7746D"/>
    <w:rsid w:val="22FC38F4"/>
    <w:rsid w:val="22FE6DF7"/>
    <w:rsid w:val="230B288A"/>
    <w:rsid w:val="230F1290"/>
    <w:rsid w:val="23114793"/>
    <w:rsid w:val="2316669C"/>
    <w:rsid w:val="23171F20"/>
    <w:rsid w:val="2317411E"/>
    <w:rsid w:val="23181B9F"/>
    <w:rsid w:val="231879A1"/>
    <w:rsid w:val="23370256"/>
    <w:rsid w:val="233C68DC"/>
    <w:rsid w:val="233D7BE1"/>
    <w:rsid w:val="233F30E4"/>
    <w:rsid w:val="234D45F8"/>
    <w:rsid w:val="23567486"/>
    <w:rsid w:val="235A5E8C"/>
    <w:rsid w:val="236321D8"/>
    <w:rsid w:val="2363679C"/>
    <w:rsid w:val="236964A7"/>
    <w:rsid w:val="236A19AA"/>
    <w:rsid w:val="236B742B"/>
    <w:rsid w:val="23726DB6"/>
    <w:rsid w:val="23757D3B"/>
    <w:rsid w:val="23792EBE"/>
    <w:rsid w:val="23880F5A"/>
    <w:rsid w:val="238F08E5"/>
    <w:rsid w:val="23907C91"/>
    <w:rsid w:val="239372EB"/>
    <w:rsid w:val="2396026F"/>
    <w:rsid w:val="23A04402"/>
    <w:rsid w:val="23B21D9E"/>
    <w:rsid w:val="23B37820"/>
    <w:rsid w:val="23B76226"/>
    <w:rsid w:val="23B91729"/>
    <w:rsid w:val="23BE5BB1"/>
    <w:rsid w:val="23C123B8"/>
    <w:rsid w:val="23C5553B"/>
    <w:rsid w:val="23C62FBD"/>
    <w:rsid w:val="23CA5246"/>
    <w:rsid w:val="23CA7445"/>
    <w:rsid w:val="23D07150"/>
    <w:rsid w:val="23D07225"/>
    <w:rsid w:val="23D22653"/>
    <w:rsid w:val="23D7455C"/>
    <w:rsid w:val="23D97A5F"/>
    <w:rsid w:val="23E24AEB"/>
    <w:rsid w:val="23E612F3"/>
    <w:rsid w:val="23E92278"/>
    <w:rsid w:val="23EC0C7E"/>
    <w:rsid w:val="23F06802"/>
    <w:rsid w:val="23F6158E"/>
    <w:rsid w:val="23FC3497"/>
    <w:rsid w:val="23FD0F19"/>
    <w:rsid w:val="2401791F"/>
    <w:rsid w:val="240750AB"/>
    <w:rsid w:val="240C6FB5"/>
    <w:rsid w:val="240D11B3"/>
    <w:rsid w:val="240F7F39"/>
    <w:rsid w:val="24102138"/>
    <w:rsid w:val="241565BF"/>
    <w:rsid w:val="241B04C9"/>
    <w:rsid w:val="241E4CD1"/>
    <w:rsid w:val="24217E53"/>
    <w:rsid w:val="242877DE"/>
    <w:rsid w:val="24295260"/>
    <w:rsid w:val="242E4798"/>
    <w:rsid w:val="2430046E"/>
    <w:rsid w:val="24304BEB"/>
    <w:rsid w:val="24335B6F"/>
    <w:rsid w:val="24346E74"/>
    <w:rsid w:val="24356AF4"/>
    <w:rsid w:val="2441618A"/>
    <w:rsid w:val="24462612"/>
    <w:rsid w:val="245272C7"/>
    <w:rsid w:val="245B6D34"/>
    <w:rsid w:val="245C47B5"/>
    <w:rsid w:val="246A734E"/>
    <w:rsid w:val="246D02D3"/>
    <w:rsid w:val="246D24D1"/>
    <w:rsid w:val="246E7F53"/>
    <w:rsid w:val="247321DC"/>
    <w:rsid w:val="247D4CEA"/>
    <w:rsid w:val="247E5FEF"/>
    <w:rsid w:val="248136F0"/>
    <w:rsid w:val="248E6289"/>
    <w:rsid w:val="248F3D0B"/>
    <w:rsid w:val="24940192"/>
    <w:rsid w:val="2497134E"/>
    <w:rsid w:val="24983315"/>
    <w:rsid w:val="249B429A"/>
    <w:rsid w:val="24A061A3"/>
    <w:rsid w:val="24A429AB"/>
    <w:rsid w:val="24A713B1"/>
    <w:rsid w:val="24AC1FB6"/>
    <w:rsid w:val="24AF67BE"/>
    <w:rsid w:val="24B351C4"/>
    <w:rsid w:val="24B506C7"/>
    <w:rsid w:val="24B66149"/>
    <w:rsid w:val="24B970CD"/>
    <w:rsid w:val="24C3545E"/>
    <w:rsid w:val="24C73E65"/>
    <w:rsid w:val="24CE7073"/>
    <w:rsid w:val="24CF4AF4"/>
    <w:rsid w:val="24D02576"/>
    <w:rsid w:val="24D25A79"/>
    <w:rsid w:val="24DC3E0A"/>
    <w:rsid w:val="24DC6388"/>
    <w:rsid w:val="24E33795"/>
    <w:rsid w:val="24E84F70"/>
    <w:rsid w:val="24E91E1B"/>
    <w:rsid w:val="24EC6623"/>
    <w:rsid w:val="24F12AAA"/>
    <w:rsid w:val="24F43A2F"/>
    <w:rsid w:val="24F61130"/>
    <w:rsid w:val="24FF3FBE"/>
    <w:rsid w:val="2505174B"/>
    <w:rsid w:val="25055EC8"/>
    <w:rsid w:val="250848CE"/>
    <w:rsid w:val="250C10D6"/>
    <w:rsid w:val="250D6B57"/>
    <w:rsid w:val="250F7ADC"/>
    <w:rsid w:val="251364E2"/>
    <w:rsid w:val="2518296A"/>
    <w:rsid w:val="251903EC"/>
    <w:rsid w:val="25207D76"/>
    <w:rsid w:val="252541FE"/>
    <w:rsid w:val="25294EDE"/>
    <w:rsid w:val="25315A92"/>
    <w:rsid w:val="253B2207"/>
    <w:rsid w:val="253D18A5"/>
    <w:rsid w:val="253F2829"/>
    <w:rsid w:val="254060AD"/>
    <w:rsid w:val="25413B2E"/>
    <w:rsid w:val="25415D2D"/>
    <w:rsid w:val="25437031"/>
    <w:rsid w:val="25444AB3"/>
    <w:rsid w:val="25452535"/>
    <w:rsid w:val="254856B7"/>
    <w:rsid w:val="25513DC9"/>
    <w:rsid w:val="2556244F"/>
    <w:rsid w:val="255F0B60"/>
    <w:rsid w:val="256107E0"/>
    <w:rsid w:val="2568016B"/>
    <w:rsid w:val="2569146F"/>
    <w:rsid w:val="257242FD"/>
    <w:rsid w:val="257A718B"/>
    <w:rsid w:val="257B138A"/>
    <w:rsid w:val="257D488D"/>
    <w:rsid w:val="257E230E"/>
    <w:rsid w:val="25805811"/>
    <w:rsid w:val="25870A1F"/>
    <w:rsid w:val="258E03AA"/>
    <w:rsid w:val="259E0645"/>
    <w:rsid w:val="259F1949"/>
    <w:rsid w:val="25A156C1"/>
    <w:rsid w:val="25AB575C"/>
    <w:rsid w:val="25AB795A"/>
    <w:rsid w:val="25B03DE2"/>
    <w:rsid w:val="25B11864"/>
    <w:rsid w:val="25B53AED"/>
    <w:rsid w:val="25C27580"/>
    <w:rsid w:val="25C61809"/>
    <w:rsid w:val="25CC3712"/>
    <w:rsid w:val="25D02118"/>
    <w:rsid w:val="25D52D1D"/>
    <w:rsid w:val="25D73CA2"/>
    <w:rsid w:val="25DA2A28"/>
    <w:rsid w:val="25DB04AA"/>
    <w:rsid w:val="25DC0129"/>
    <w:rsid w:val="25DF4931"/>
    <w:rsid w:val="25E40DB9"/>
    <w:rsid w:val="25E642BC"/>
    <w:rsid w:val="25E877BF"/>
    <w:rsid w:val="25EE16C9"/>
    <w:rsid w:val="260128E8"/>
    <w:rsid w:val="260470EF"/>
    <w:rsid w:val="260512EE"/>
    <w:rsid w:val="260625F3"/>
    <w:rsid w:val="260C44FC"/>
    <w:rsid w:val="26102F02"/>
    <w:rsid w:val="26207919"/>
    <w:rsid w:val="2622669F"/>
    <w:rsid w:val="2623089E"/>
    <w:rsid w:val="26257624"/>
    <w:rsid w:val="262E46B0"/>
    <w:rsid w:val="263230B7"/>
    <w:rsid w:val="263465BA"/>
    <w:rsid w:val="26365340"/>
    <w:rsid w:val="263A04C3"/>
    <w:rsid w:val="26430DD2"/>
    <w:rsid w:val="2643706F"/>
    <w:rsid w:val="264C74E4"/>
    <w:rsid w:val="26552372"/>
    <w:rsid w:val="265B427B"/>
    <w:rsid w:val="26665E8F"/>
    <w:rsid w:val="266C581A"/>
    <w:rsid w:val="266F679F"/>
    <w:rsid w:val="26711CA2"/>
    <w:rsid w:val="26723EA0"/>
    <w:rsid w:val="268A1547"/>
    <w:rsid w:val="268D5D4F"/>
    <w:rsid w:val="26906CD3"/>
    <w:rsid w:val="2695315B"/>
    <w:rsid w:val="26962DDB"/>
    <w:rsid w:val="2697085D"/>
    <w:rsid w:val="269A17E1"/>
    <w:rsid w:val="269A5064"/>
    <w:rsid w:val="269C0568"/>
    <w:rsid w:val="26A533F5"/>
    <w:rsid w:val="26A655F4"/>
    <w:rsid w:val="26AC2D80"/>
    <w:rsid w:val="26AF5F03"/>
    <w:rsid w:val="26B14C8A"/>
    <w:rsid w:val="26B92096"/>
    <w:rsid w:val="26C174A2"/>
    <w:rsid w:val="26C24F24"/>
    <w:rsid w:val="26CA7DB2"/>
    <w:rsid w:val="26CE67B8"/>
    <w:rsid w:val="26D12FC0"/>
    <w:rsid w:val="26DC5ACE"/>
    <w:rsid w:val="26E157D9"/>
    <w:rsid w:val="26E32EDA"/>
    <w:rsid w:val="26E4675D"/>
    <w:rsid w:val="26E63E5F"/>
    <w:rsid w:val="26E718E0"/>
    <w:rsid w:val="26EA60E8"/>
    <w:rsid w:val="26EC5D68"/>
    <w:rsid w:val="26FC3E04"/>
    <w:rsid w:val="2704340F"/>
    <w:rsid w:val="27074394"/>
    <w:rsid w:val="27081E15"/>
    <w:rsid w:val="2709311A"/>
    <w:rsid w:val="270C081B"/>
    <w:rsid w:val="270C409F"/>
    <w:rsid w:val="270F24F9"/>
    <w:rsid w:val="27110526"/>
    <w:rsid w:val="27114CA3"/>
    <w:rsid w:val="27133A29"/>
    <w:rsid w:val="271649AE"/>
    <w:rsid w:val="271B68B7"/>
    <w:rsid w:val="272107C1"/>
    <w:rsid w:val="273803E6"/>
    <w:rsid w:val="27462F7F"/>
    <w:rsid w:val="27486482"/>
    <w:rsid w:val="275A1C1F"/>
    <w:rsid w:val="27603B29"/>
    <w:rsid w:val="276756B2"/>
    <w:rsid w:val="27683133"/>
    <w:rsid w:val="27690BB5"/>
    <w:rsid w:val="276A4438"/>
    <w:rsid w:val="276C1B3A"/>
    <w:rsid w:val="2770282D"/>
    <w:rsid w:val="27711845"/>
    <w:rsid w:val="277272C6"/>
    <w:rsid w:val="2778594C"/>
    <w:rsid w:val="277A46D2"/>
    <w:rsid w:val="277D7855"/>
    <w:rsid w:val="277E30D9"/>
    <w:rsid w:val="278065DC"/>
    <w:rsid w:val="278C7E70"/>
    <w:rsid w:val="279377FB"/>
    <w:rsid w:val="279E140F"/>
    <w:rsid w:val="279E360D"/>
    <w:rsid w:val="27A14592"/>
    <w:rsid w:val="27A71D1F"/>
    <w:rsid w:val="27A72C93"/>
    <w:rsid w:val="27AB0725"/>
    <w:rsid w:val="27AF712B"/>
    <w:rsid w:val="27B66AB6"/>
    <w:rsid w:val="27B81FB9"/>
    <w:rsid w:val="27BF73C5"/>
    <w:rsid w:val="27CA1ED3"/>
    <w:rsid w:val="27CD66DB"/>
    <w:rsid w:val="27D24D61"/>
    <w:rsid w:val="27D330A9"/>
    <w:rsid w:val="27DA59F1"/>
    <w:rsid w:val="27DC5671"/>
    <w:rsid w:val="27E22DFD"/>
    <w:rsid w:val="27E3087F"/>
    <w:rsid w:val="27E84D06"/>
    <w:rsid w:val="27F32686"/>
    <w:rsid w:val="27F5401C"/>
    <w:rsid w:val="27FF01AF"/>
    <w:rsid w:val="28017E2F"/>
    <w:rsid w:val="280542B6"/>
    <w:rsid w:val="28060C67"/>
    <w:rsid w:val="280755BB"/>
    <w:rsid w:val="280B3FC1"/>
    <w:rsid w:val="280D4F46"/>
    <w:rsid w:val="280E7144"/>
    <w:rsid w:val="28102647"/>
    <w:rsid w:val="28156ACF"/>
    <w:rsid w:val="28175856"/>
    <w:rsid w:val="282028E2"/>
    <w:rsid w:val="28210363"/>
    <w:rsid w:val="28221CD2"/>
    <w:rsid w:val="28233866"/>
    <w:rsid w:val="28244B6B"/>
    <w:rsid w:val="28256D6A"/>
    <w:rsid w:val="282A6A75"/>
    <w:rsid w:val="282D4176"/>
    <w:rsid w:val="282F7679"/>
    <w:rsid w:val="28341582"/>
    <w:rsid w:val="28357004"/>
    <w:rsid w:val="283E5715"/>
    <w:rsid w:val="28412E17"/>
    <w:rsid w:val="284C4A2B"/>
    <w:rsid w:val="284E7F2E"/>
    <w:rsid w:val="28526934"/>
    <w:rsid w:val="285A17C2"/>
    <w:rsid w:val="285C4CC5"/>
    <w:rsid w:val="28696559"/>
    <w:rsid w:val="28703966"/>
    <w:rsid w:val="287113E7"/>
    <w:rsid w:val="28753671"/>
    <w:rsid w:val="28776B74"/>
    <w:rsid w:val="287A7AF8"/>
    <w:rsid w:val="287F3F80"/>
    <w:rsid w:val="28844B85"/>
    <w:rsid w:val="289E0FB2"/>
    <w:rsid w:val="28A3543A"/>
    <w:rsid w:val="28A4093D"/>
    <w:rsid w:val="28A42EBB"/>
    <w:rsid w:val="28AC5D49"/>
    <w:rsid w:val="28B0474F"/>
    <w:rsid w:val="28B43155"/>
    <w:rsid w:val="28C049EA"/>
    <w:rsid w:val="28D7264F"/>
    <w:rsid w:val="28D7460F"/>
    <w:rsid w:val="28D831ED"/>
    <w:rsid w:val="28DA5593"/>
    <w:rsid w:val="28E33CA5"/>
    <w:rsid w:val="28E53925"/>
    <w:rsid w:val="28EA3630"/>
    <w:rsid w:val="28EE4234"/>
    <w:rsid w:val="28F05539"/>
    <w:rsid w:val="28F53BBF"/>
    <w:rsid w:val="28F84B43"/>
    <w:rsid w:val="28FD484F"/>
    <w:rsid w:val="290441D9"/>
    <w:rsid w:val="29053E59"/>
    <w:rsid w:val="29090661"/>
    <w:rsid w:val="290B3B64"/>
    <w:rsid w:val="290D4AE9"/>
    <w:rsid w:val="291256ED"/>
    <w:rsid w:val="2913316F"/>
    <w:rsid w:val="291908FB"/>
    <w:rsid w:val="291C02A8"/>
    <w:rsid w:val="291E4D83"/>
    <w:rsid w:val="292E275E"/>
    <w:rsid w:val="293272A7"/>
    <w:rsid w:val="293314A5"/>
    <w:rsid w:val="2938592D"/>
    <w:rsid w:val="293D5638"/>
    <w:rsid w:val="294604C6"/>
    <w:rsid w:val="29496ECC"/>
    <w:rsid w:val="2955745C"/>
    <w:rsid w:val="29564EDD"/>
    <w:rsid w:val="295938E3"/>
    <w:rsid w:val="295B4BE8"/>
    <w:rsid w:val="295D00EB"/>
    <w:rsid w:val="29606AF1"/>
    <w:rsid w:val="29614573"/>
    <w:rsid w:val="29626771"/>
    <w:rsid w:val="29665177"/>
    <w:rsid w:val="296F5A87"/>
    <w:rsid w:val="29776717"/>
    <w:rsid w:val="29784198"/>
    <w:rsid w:val="29791C1A"/>
    <w:rsid w:val="298634AE"/>
    <w:rsid w:val="2990183F"/>
    <w:rsid w:val="299E0B55"/>
    <w:rsid w:val="29A2742D"/>
    <w:rsid w:val="29A4163C"/>
    <w:rsid w:val="29AB5C6C"/>
    <w:rsid w:val="29AD336D"/>
    <w:rsid w:val="29AF6870"/>
    <w:rsid w:val="29B23078"/>
    <w:rsid w:val="29BE3608"/>
    <w:rsid w:val="29BF490D"/>
    <w:rsid w:val="29C16846"/>
    <w:rsid w:val="29C25891"/>
    <w:rsid w:val="29C66496"/>
    <w:rsid w:val="29C7779A"/>
    <w:rsid w:val="29CA07CC"/>
    <w:rsid w:val="29D06DA5"/>
    <w:rsid w:val="29D100AA"/>
    <w:rsid w:val="29D56AB0"/>
    <w:rsid w:val="29D976B5"/>
    <w:rsid w:val="29DD3EBD"/>
    <w:rsid w:val="29DE193E"/>
    <w:rsid w:val="29DF73C0"/>
    <w:rsid w:val="29FD43F1"/>
    <w:rsid w:val="2A01667B"/>
    <w:rsid w:val="2A070584"/>
    <w:rsid w:val="2A100EEF"/>
    <w:rsid w:val="2A105610"/>
    <w:rsid w:val="2A113092"/>
    <w:rsid w:val="2A120B13"/>
    <w:rsid w:val="2A134397"/>
    <w:rsid w:val="2A151A98"/>
    <w:rsid w:val="2A154580"/>
    <w:rsid w:val="2A193D21"/>
    <w:rsid w:val="2A1B39A1"/>
    <w:rsid w:val="2A234631"/>
    <w:rsid w:val="2A24682F"/>
    <w:rsid w:val="2A2542B1"/>
    <w:rsid w:val="2A35454B"/>
    <w:rsid w:val="2A3854D0"/>
    <w:rsid w:val="2A4547E5"/>
    <w:rsid w:val="2A460069"/>
    <w:rsid w:val="2A48576A"/>
    <w:rsid w:val="2A496A6F"/>
    <w:rsid w:val="2A4B1F72"/>
    <w:rsid w:val="2A560303"/>
    <w:rsid w:val="2A614116"/>
    <w:rsid w:val="2A64509A"/>
    <w:rsid w:val="2A67601F"/>
    <w:rsid w:val="2A6818A2"/>
    <w:rsid w:val="2A683AA1"/>
    <w:rsid w:val="2A6C5D2A"/>
    <w:rsid w:val="2A731E32"/>
    <w:rsid w:val="2A766639"/>
    <w:rsid w:val="2A7862B9"/>
    <w:rsid w:val="2A7E5C44"/>
    <w:rsid w:val="2A806F49"/>
    <w:rsid w:val="2A8320CC"/>
    <w:rsid w:val="2A865A05"/>
    <w:rsid w:val="2A8C4F5A"/>
    <w:rsid w:val="2A903960"/>
    <w:rsid w:val="2A914C65"/>
    <w:rsid w:val="2A970D6C"/>
    <w:rsid w:val="2A9F19FC"/>
    <w:rsid w:val="2A9F6179"/>
    <w:rsid w:val="2AA76E09"/>
    <w:rsid w:val="2AA81007"/>
    <w:rsid w:val="2AAD0D12"/>
    <w:rsid w:val="2AB22C1B"/>
    <w:rsid w:val="2AB61621"/>
    <w:rsid w:val="2AC33E99"/>
    <w:rsid w:val="2AC92840"/>
    <w:rsid w:val="2ACC15C7"/>
    <w:rsid w:val="2ACD1247"/>
    <w:rsid w:val="2ACE4ACA"/>
    <w:rsid w:val="2AD71B56"/>
    <w:rsid w:val="2ADD3A5F"/>
    <w:rsid w:val="2ADF6F62"/>
    <w:rsid w:val="2AE17EE7"/>
    <w:rsid w:val="2AE2376A"/>
    <w:rsid w:val="2AE62171"/>
    <w:rsid w:val="2AF12700"/>
    <w:rsid w:val="2AFA300F"/>
    <w:rsid w:val="2AFC4314"/>
    <w:rsid w:val="2B054B6B"/>
    <w:rsid w:val="2B085BA8"/>
    <w:rsid w:val="2B09362A"/>
    <w:rsid w:val="2B0C0D2B"/>
    <w:rsid w:val="2B2F7FE6"/>
    <w:rsid w:val="2B357971"/>
    <w:rsid w:val="2B3631F4"/>
    <w:rsid w:val="2B3A767C"/>
    <w:rsid w:val="2B486992"/>
    <w:rsid w:val="2B5214A0"/>
    <w:rsid w:val="2B5449A3"/>
    <w:rsid w:val="2B567EA6"/>
    <w:rsid w:val="2B5711AB"/>
    <w:rsid w:val="2B575927"/>
    <w:rsid w:val="2B5B432E"/>
    <w:rsid w:val="2B5B4633"/>
    <w:rsid w:val="2B5D30B4"/>
    <w:rsid w:val="2B62173A"/>
    <w:rsid w:val="2B642A3F"/>
    <w:rsid w:val="2B6B7E4B"/>
    <w:rsid w:val="2B785E5C"/>
    <w:rsid w:val="2B7938DE"/>
    <w:rsid w:val="2B7B4862"/>
    <w:rsid w:val="2B7B6DE1"/>
    <w:rsid w:val="2B906D86"/>
    <w:rsid w:val="2B937D0B"/>
    <w:rsid w:val="2B987A16"/>
    <w:rsid w:val="2B9B5117"/>
    <w:rsid w:val="2B9F159F"/>
    <w:rsid w:val="2BA35DA7"/>
    <w:rsid w:val="2BA534A8"/>
    <w:rsid w:val="2BA56D2B"/>
    <w:rsid w:val="2BA7222F"/>
    <w:rsid w:val="2BB205C0"/>
    <w:rsid w:val="2BB53743"/>
    <w:rsid w:val="2BB824C9"/>
    <w:rsid w:val="2BB92149"/>
    <w:rsid w:val="2BBB564C"/>
    <w:rsid w:val="2BC43D5D"/>
    <w:rsid w:val="2BD01D6E"/>
    <w:rsid w:val="2BD07B70"/>
    <w:rsid w:val="2BD155F1"/>
    <w:rsid w:val="2BD25271"/>
    <w:rsid w:val="2BD63C77"/>
    <w:rsid w:val="2BD94BFC"/>
    <w:rsid w:val="2BDA267D"/>
    <w:rsid w:val="2BDD3602"/>
    <w:rsid w:val="2BE2330D"/>
    <w:rsid w:val="2BE2738B"/>
    <w:rsid w:val="2BEF2623"/>
    <w:rsid w:val="2BF000A4"/>
    <w:rsid w:val="2BF77A2F"/>
    <w:rsid w:val="2BFF06BF"/>
    <w:rsid w:val="2C025DC0"/>
    <w:rsid w:val="2C037D1D"/>
    <w:rsid w:val="2C0547C6"/>
    <w:rsid w:val="2C0579AD"/>
    <w:rsid w:val="2C06004A"/>
    <w:rsid w:val="2C090FCE"/>
    <w:rsid w:val="2C133ADC"/>
    <w:rsid w:val="2C1724E2"/>
    <w:rsid w:val="2C191269"/>
    <w:rsid w:val="2C1959E5"/>
    <w:rsid w:val="2C1F5370"/>
    <w:rsid w:val="2C202DF2"/>
    <w:rsid w:val="2C2051E2"/>
    <w:rsid w:val="2C216675"/>
    <w:rsid w:val="2C2262F5"/>
    <w:rsid w:val="2C2417F8"/>
    <w:rsid w:val="2C283A81"/>
    <w:rsid w:val="2C2B4A06"/>
    <w:rsid w:val="2C2C6C04"/>
    <w:rsid w:val="2C357514"/>
    <w:rsid w:val="2C3F7E23"/>
    <w:rsid w:val="2C401128"/>
    <w:rsid w:val="2C486535"/>
    <w:rsid w:val="2C4D1F0E"/>
    <w:rsid w:val="2C542347"/>
    <w:rsid w:val="2C5D2C57"/>
    <w:rsid w:val="2C5D6C5D"/>
    <w:rsid w:val="2C603BDB"/>
    <w:rsid w:val="2C7217DF"/>
    <w:rsid w:val="2C7F4490"/>
    <w:rsid w:val="2C863E1B"/>
    <w:rsid w:val="2C8D59A4"/>
    <w:rsid w:val="2C8E6CA9"/>
    <w:rsid w:val="2C8F472B"/>
    <w:rsid w:val="2C906929"/>
    <w:rsid w:val="2C917C2E"/>
    <w:rsid w:val="2C940BB2"/>
    <w:rsid w:val="2C94532F"/>
    <w:rsid w:val="2C9D01BD"/>
    <w:rsid w:val="2C9F6F43"/>
    <w:rsid w:val="2CA433CB"/>
    <w:rsid w:val="2CA57561"/>
    <w:rsid w:val="2CAD4D09"/>
    <w:rsid w:val="2CB31912"/>
    <w:rsid w:val="2CB745EA"/>
    <w:rsid w:val="2CB97AED"/>
    <w:rsid w:val="2CBB2FF0"/>
    <w:rsid w:val="2CC35E7E"/>
    <w:rsid w:val="2CCF5514"/>
    <w:rsid w:val="2CD07712"/>
    <w:rsid w:val="2CD95E24"/>
    <w:rsid w:val="2CDC6DA8"/>
    <w:rsid w:val="2CDF1F2B"/>
    <w:rsid w:val="2CE65139"/>
    <w:rsid w:val="2CE9283B"/>
    <w:rsid w:val="2CEB5D3E"/>
    <w:rsid w:val="2CEE2546"/>
    <w:rsid w:val="2CEF7FC7"/>
    <w:rsid w:val="2CF134CA"/>
    <w:rsid w:val="2CF2792E"/>
    <w:rsid w:val="2CF4664D"/>
    <w:rsid w:val="2CF51ED1"/>
    <w:rsid w:val="2CF653D4"/>
    <w:rsid w:val="2CF808D7"/>
    <w:rsid w:val="2CFA5AB0"/>
    <w:rsid w:val="2CFB5FD8"/>
    <w:rsid w:val="2CFF49DE"/>
    <w:rsid w:val="2D0211E6"/>
    <w:rsid w:val="2D05216B"/>
    <w:rsid w:val="2D0568E8"/>
    <w:rsid w:val="2D216218"/>
    <w:rsid w:val="2D223C99"/>
    <w:rsid w:val="2D254C1E"/>
    <w:rsid w:val="2D283624"/>
    <w:rsid w:val="2D2D2ACF"/>
    <w:rsid w:val="2D3661BD"/>
    <w:rsid w:val="2D3D5B48"/>
    <w:rsid w:val="2D4241CE"/>
    <w:rsid w:val="2D452F54"/>
    <w:rsid w:val="2D4860D7"/>
    <w:rsid w:val="2D4973DC"/>
    <w:rsid w:val="2D4E3864"/>
    <w:rsid w:val="2D526117"/>
    <w:rsid w:val="2D5C4D78"/>
    <w:rsid w:val="2D5D05FB"/>
    <w:rsid w:val="2D600851"/>
    <w:rsid w:val="2D614A83"/>
    <w:rsid w:val="2D626C81"/>
    <w:rsid w:val="2D673109"/>
    <w:rsid w:val="2D69660C"/>
    <w:rsid w:val="2D6F3D99"/>
    <w:rsid w:val="2D703A18"/>
    <w:rsid w:val="2D73279F"/>
    <w:rsid w:val="2D886EC1"/>
    <w:rsid w:val="2D8B7E46"/>
    <w:rsid w:val="2D8E0DCA"/>
    <w:rsid w:val="2D9561D7"/>
    <w:rsid w:val="2D9774DB"/>
    <w:rsid w:val="2D9A5EE2"/>
    <w:rsid w:val="2D9B00E0"/>
    <w:rsid w:val="2DA07DEB"/>
    <w:rsid w:val="2DA354EC"/>
    <w:rsid w:val="2DA61CF4"/>
    <w:rsid w:val="2DA71974"/>
    <w:rsid w:val="2DA851F7"/>
    <w:rsid w:val="2DAA28F9"/>
    <w:rsid w:val="2DAB617C"/>
    <w:rsid w:val="2DB04802"/>
    <w:rsid w:val="2DB56DA0"/>
    <w:rsid w:val="2DB81C0E"/>
    <w:rsid w:val="2DBC0615"/>
    <w:rsid w:val="2DBC3E98"/>
    <w:rsid w:val="2DBE3B18"/>
    <w:rsid w:val="2DBF701B"/>
    <w:rsid w:val="2DC10320"/>
    <w:rsid w:val="2DC1251E"/>
    <w:rsid w:val="2DD45CBB"/>
    <w:rsid w:val="2DD6054D"/>
    <w:rsid w:val="2DD611BE"/>
    <w:rsid w:val="2DD82143"/>
    <w:rsid w:val="2DE417D9"/>
    <w:rsid w:val="2DEF7B6A"/>
    <w:rsid w:val="2DF43FF2"/>
    <w:rsid w:val="2DF829F8"/>
    <w:rsid w:val="2DFA177E"/>
    <w:rsid w:val="2DFB13FE"/>
    <w:rsid w:val="2DFD2703"/>
    <w:rsid w:val="2E051D0E"/>
    <w:rsid w:val="2E063012"/>
    <w:rsid w:val="2E06778F"/>
    <w:rsid w:val="2E0E041F"/>
    <w:rsid w:val="2E144526"/>
    <w:rsid w:val="2E151FA8"/>
    <w:rsid w:val="2E1732AD"/>
    <w:rsid w:val="2E1A1CB3"/>
    <w:rsid w:val="2E1B7734"/>
    <w:rsid w:val="2E1E06B9"/>
    <w:rsid w:val="2E203BBC"/>
    <w:rsid w:val="2E215DBB"/>
    <w:rsid w:val="2E234B41"/>
    <w:rsid w:val="2E2547C1"/>
    <w:rsid w:val="2E267966"/>
    <w:rsid w:val="2E273547"/>
    <w:rsid w:val="2E2A66CA"/>
    <w:rsid w:val="2E2D764F"/>
    <w:rsid w:val="2E346FDA"/>
    <w:rsid w:val="2E377F5E"/>
    <w:rsid w:val="2E3A0EE3"/>
    <w:rsid w:val="2E3F0BEE"/>
    <w:rsid w:val="2E421B72"/>
    <w:rsid w:val="2E460579"/>
    <w:rsid w:val="2E4D5985"/>
    <w:rsid w:val="2E4F0E88"/>
    <w:rsid w:val="2E57641F"/>
    <w:rsid w:val="2E5A7219"/>
    <w:rsid w:val="2E5D019E"/>
    <w:rsid w:val="2E5E71F0"/>
    <w:rsid w:val="2E6049A6"/>
    <w:rsid w:val="2E612427"/>
    <w:rsid w:val="2E637B29"/>
    <w:rsid w:val="2E691A32"/>
    <w:rsid w:val="2E6B07B8"/>
    <w:rsid w:val="2E6D0438"/>
    <w:rsid w:val="2E6F393B"/>
    <w:rsid w:val="2E7126C2"/>
    <w:rsid w:val="2E7A5550"/>
    <w:rsid w:val="2E7A774E"/>
    <w:rsid w:val="2E7B51CF"/>
    <w:rsid w:val="2E7F3BD6"/>
    <w:rsid w:val="2E8438E1"/>
    <w:rsid w:val="2E855ADF"/>
    <w:rsid w:val="2E866DE4"/>
    <w:rsid w:val="2E8F63EE"/>
    <w:rsid w:val="2E990003"/>
    <w:rsid w:val="2E9F6689"/>
    <w:rsid w:val="2EA0798E"/>
    <w:rsid w:val="2EA2760D"/>
    <w:rsid w:val="2EA3508F"/>
    <w:rsid w:val="2EA81517"/>
    <w:rsid w:val="2EA96F98"/>
    <w:rsid w:val="2EAC599E"/>
    <w:rsid w:val="2EAD1222"/>
    <w:rsid w:val="2EB30BAD"/>
    <w:rsid w:val="2EB4662E"/>
    <w:rsid w:val="2EB775B3"/>
    <w:rsid w:val="2EBB5FB9"/>
    <w:rsid w:val="2EC03AEE"/>
    <w:rsid w:val="2EC568C9"/>
    <w:rsid w:val="2ECC1AD7"/>
    <w:rsid w:val="2ECD7558"/>
    <w:rsid w:val="2ED1015D"/>
    <w:rsid w:val="2ED21461"/>
    <w:rsid w:val="2ED44965"/>
    <w:rsid w:val="2ED67E68"/>
    <w:rsid w:val="2EDA686E"/>
    <w:rsid w:val="2EDD3F6F"/>
    <w:rsid w:val="2EDD77F3"/>
    <w:rsid w:val="2EE04EDB"/>
    <w:rsid w:val="2EE12975"/>
    <w:rsid w:val="2EE203F7"/>
    <w:rsid w:val="2EE67CD4"/>
    <w:rsid w:val="2EE85B84"/>
    <w:rsid w:val="2EE87D82"/>
    <w:rsid w:val="2EEB0D06"/>
    <w:rsid w:val="2EEB458A"/>
    <w:rsid w:val="2EEF601B"/>
    <w:rsid w:val="2EFB6DA3"/>
    <w:rsid w:val="2F0C123B"/>
    <w:rsid w:val="2F0F21C0"/>
    <w:rsid w:val="2F1156C3"/>
    <w:rsid w:val="2F1B72D7"/>
    <w:rsid w:val="2F226C62"/>
    <w:rsid w:val="2F280B6B"/>
    <w:rsid w:val="2F2D4FF3"/>
    <w:rsid w:val="2F2E62F8"/>
    <w:rsid w:val="2F2F3D79"/>
    <w:rsid w:val="2F363704"/>
    <w:rsid w:val="2F3842D0"/>
    <w:rsid w:val="2F3B560E"/>
    <w:rsid w:val="2F417517"/>
    <w:rsid w:val="2F424F98"/>
    <w:rsid w:val="2F432A1A"/>
    <w:rsid w:val="2F44049C"/>
    <w:rsid w:val="2F475B9D"/>
    <w:rsid w:val="2F4F682D"/>
    <w:rsid w:val="2F5219B0"/>
    <w:rsid w:val="2F537431"/>
    <w:rsid w:val="2F540059"/>
    <w:rsid w:val="2F5716BB"/>
    <w:rsid w:val="2F5C5B42"/>
    <w:rsid w:val="2F6241C8"/>
    <w:rsid w:val="2F697D76"/>
    <w:rsid w:val="2F6A4E58"/>
    <w:rsid w:val="2F797671"/>
    <w:rsid w:val="2F7B2B74"/>
    <w:rsid w:val="2F8224FF"/>
    <w:rsid w:val="2F843483"/>
    <w:rsid w:val="2F866987"/>
    <w:rsid w:val="2F8D6311"/>
    <w:rsid w:val="2F8F1814"/>
    <w:rsid w:val="2F964A23"/>
    <w:rsid w:val="2F9C692C"/>
    <w:rsid w:val="2FA6143A"/>
    <w:rsid w:val="2FAA36C3"/>
    <w:rsid w:val="2FAB1145"/>
    <w:rsid w:val="2FAD4648"/>
    <w:rsid w:val="2FAF7B4B"/>
    <w:rsid w:val="2FB055CC"/>
    <w:rsid w:val="2FB84BD7"/>
    <w:rsid w:val="2FBB13DF"/>
    <w:rsid w:val="2FC63EED"/>
    <w:rsid w:val="2FC906F5"/>
    <w:rsid w:val="2FCF47FC"/>
    <w:rsid w:val="2FD17CFF"/>
    <w:rsid w:val="2FD7548C"/>
    <w:rsid w:val="2FDA6411"/>
    <w:rsid w:val="2FE46D20"/>
    <w:rsid w:val="2FE74788"/>
    <w:rsid w:val="2FE85726"/>
    <w:rsid w:val="2FE931A8"/>
    <w:rsid w:val="2FEA0C29"/>
    <w:rsid w:val="2FEB66AB"/>
    <w:rsid w:val="2FF31539"/>
    <w:rsid w:val="2FFD1E48"/>
    <w:rsid w:val="2FFF0BCF"/>
    <w:rsid w:val="30006650"/>
    <w:rsid w:val="300140D2"/>
    <w:rsid w:val="30083A5D"/>
    <w:rsid w:val="300936DD"/>
    <w:rsid w:val="30164F71"/>
    <w:rsid w:val="301B4C7C"/>
    <w:rsid w:val="301C48FC"/>
    <w:rsid w:val="301C6E7A"/>
    <w:rsid w:val="30234286"/>
    <w:rsid w:val="3024558B"/>
    <w:rsid w:val="30257789"/>
    <w:rsid w:val="303654A5"/>
    <w:rsid w:val="303C2C32"/>
    <w:rsid w:val="303D06B3"/>
    <w:rsid w:val="303F0333"/>
    <w:rsid w:val="30401638"/>
    <w:rsid w:val="30555D5A"/>
    <w:rsid w:val="305637DC"/>
    <w:rsid w:val="3057125D"/>
    <w:rsid w:val="30642AF1"/>
    <w:rsid w:val="30696F79"/>
    <w:rsid w:val="30717C09"/>
    <w:rsid w:val="3072568A"/>
    <w:rsid w:val="30773D10"/>
    <w:rsid w:val="307E6F1F"/>
    <w:rsid w:val="30825925"/>
    <w:rsid w:val="308974AE"/>
    <w:rsid w:val="308C0433"/>
    <w:rsid w:val="308F13B7"/>
    <w:rsid w:val="30906E39"/>
    <w:rsid w:val="3094583F"/>
    <w:rsid w:val="309C2C4B"/>
    <w:rsid w:val="309C64CF"/>
    <w:rsid w:val="309E19D2"/>
    <w:rsid w:val="309F1F52"/>
    <w:rsid w:val="30A14B55"/>
    <w:rsid w:val="30A56DDE"/>
    <w:rsid w:val="30A64860"/>
    <w:rsid w:val="30AB0CE7"/>
    <w:rsid w:val="30AC6769"/>
    <w:rsid w:val="30B20672"/>
    <w:rsid w:val="30C710C0"/>
    <w:rsid w:val="30C90297"/>
    <w:rsid w:val="30CD6C9E"/>
    <w:rsid w:val="30CF21A1"/>
    <w:rsid w:val="30D034A6"/>
    <w:rsid w:val="30D15355"/>
    <w:rsid w:val="30D269A9"/>
    <w:rsid w:val="30D7502F"/>
    <w:rsid w:val="30E111C1"/>
    <w:rsid w:val="30E26C43"/>
    <w:rsid w:val="30EA404F"/>
    <w:rsid w:val="30ED4FD4"/>
    <w:rsid w:val="30F658E4"/>
    <w:rsid w:val="30F67E62"/>
    <w:rsid w:val="30F80DE7"/>
    <w:rsid w:val="30FE230E"/>
    <w:rsid w:val="31025E73"/>
    <w:rsid w:val="31041376"/>
    <w:rsid w:val="310600FC"/>
    <w:rsid w:val="310835FF"/>
    <w:rsid w:val="310857FE"/>
    <w:rsid w:val="311A6C35"/>
    <w:rsid w:val="31200CA6"/>
    <w:rsid w:val="312B28BA"/>
    <w:rsid w:val="312F34BF"/>
    <w:rsid w:val="312F6D42"/>
    <w:rsid w:val="31347947"/>
    <w:rsid w:val="313A1850"/>
    <w:rsid w:val="313E0256"/>
    <w:rsid w:val="313F5CD8"/>
    <w:rsid w:val="31470B66"/>
    <w:rsid w:val="31481E6B"/>
    <w:rsid w:val="3152277A"/>
    <w:rsid w:val="31570E00"/>
    <w:rsid w:val="315A1D85"/>
    <w:rsid w:val="315F1A90"/>
    <w:rsid w:val="31634C13"/>
    <w:rsid w:val="316C7AA1"/>
    <w:rsid w:val="316F0A25"/>
    <w:rsid w:val="316F42A9"/>
    <w:rsid w:val="316F5349"/>
    <w:rsid w:val="3172742B"/>
    <w:rsid w:val="3174292F"/>
    <w:rsid w:val="317E6AC1"/>
    <w:rsid w:val="31894E52"/>
    <w:rsid w:val="318A28D4"/>
    <w:rsid w:val="318E12DA"/>
    <w:rsid w:val="31971BEA"/>
    <w:rsid w:val="3198766B"/>
    <w:rsid w:val="319A63F2"/>
    <w:rsid w:val="319C18F5"/>
    <w:rsid w:val="319C6071"/>
    <w:rsid w:val="31A27F7B"/>
    <w:rsid w:val="31A3127F"/>
    <w:rsid w:val="31A81E84"/>
    <w:rsid w:val="31A85707"/>
    <w:rsid w:val="31B54A1D"/>
    <w:rsid w:val="31B7469D"/>
    <w:rsid w:val="31B859A2"/>
    <w:rsid w:val="31BB6926"/>
    <w:rsid w:val="31BD1E29"/>
    <w:rsid w:val="31BE4028"/>
    <w:rsid w:val="31C204AF"/>
    <w:rsid w:val="31C417B4"/>
    <w:rsid w:val="31C823B9"/>
    <w:rsid w:val="31D077C5"/>
    <w:rsid w:val="31D36B71"/>
    <w:rsid w:val="31D461CB"/>
    <w:rsid w:val="31D64F52"/>
    <w:rsid w:val="31DA3958"/>
    <w:rsid w:val="31E72C6D"/>
    <w:rsid w:val="31EB1674"/>
    <w:rsid w:val="31F125E4"/>
    <w:rsid w:val="31F36A80"/>
    <w:rsid w:val="31F9420D"/>
    <w:rsid w:val="31FA1C8E"/>
    <w:rsid w:val="31FC5191"/>
    <w:rsid w:val="3201709B"/>
    <w:rsid w:val="320A1F29"/>
    <w:rsid w:val="32134DB6"/>
    <w:rsid w:val="32165D3B"/>
    <w:rsid w:val="321A6940"/>
    <w:rsid w:val="321F2DC7"/>
    <w:rsid w:val="321F664B"/>
    <w:rsid w:val="32254CD1"/>
    <w:rsid w:val="32265FD5"/>
    <w:rsid w:val="32285C55"/>
    <w:rsid w:val="322C7BB2"/>
    <w:rsid w:val="323068E5"/>
    <w:rsid w:val="32342D6D"/>
    <w:rsid w:val="32381773"/>
    <w:rsid w:val="32460A89"/>
    <w:rsid w:val="3249748F"/>
    <w:rsid w:val="32545820"/>
    <w:rsid w:val="32560D23"/>
    <w:rsid w:val="325767A5"/>
    <w:rsid w:val="325E612F"/>
    <w:rsid w:val="32604EB6"/>
    <w:rsid w:val="326225B7"/>
    <w:rsid w:val="326438BC"/>
    <w:rsid w:val="326D0948"/>
    <w:rsid w:val="326F3E4B"/>
    <w:rsid w:val="32700290"/>
    <w:rsid w:val="327127D7"/>
    <w:rsid w:val="32720653"/>
    <w:rsid w:val="32724DD0"/>
    <w:rsid w:val="32787F7F"/>
    <w:rsid w:val="32797FDE"/>
    <w:rsid w:val="327E4466"/>
    <w:rsid w:val="328A5CFA"/>
    <w:rsid w:val="328B7EF8"/>
    <w:rsid w:val="32956289"/>
    <w:rsid w:val="3297758E"/>
    <w:rsid w:val="3298720E"/>
    <w:rsid w:val="329B0193"/>
    <w:rsid w:val="329F6B99"/>
    <w:rsid w:val="32AE71B3"/>
    <w:rsid w:val="32B10138"/>
    <w:rsid w:val="32B6615F"/>
    <w:rsid w:val="32BB17EF"/>
    <w:rsid w:val="32C5265C"/>
    <w:rsid w:val="32C831C6"/>
    <w:rsid w:val="32CA6AE3"/>
    <w:rsid w:val="32CD7A68"/>
    <w:rsid w:val="32D007AA"/>
    <w:rsid w:val="32D009ED"/>
    <w:rsid w:val="32D60378"/>
    <w:rsid w:val="32D64AF4"/>
    <w:rsid w:val="32D8387B"/>
    <w:rsid w:val="32D87FF7"/>
    <w:rsid w:val="32DC69FE"/>
    <w:rsid w:val="32EA3B58"/>
    <w:rsid w:val="32EB1216"/>
    <w:rsid w:val="32F31EA6"/>
    <w:rsid w:val="32F553A9"/>
    <w:rsid w:val="32F708AC"/>
    <w:rsid w:val="32FB14B1"/>
    <w:rsid w:val="32FE2435"/>
    <w:rsid w:val="33026C3D"/>
    <w:rsid w:val="33070B47"/>
    <w:rsid w:val="33111456"/>
    <w:rsid w:val="331A42E4"/>
    <w:rsid w:val="33265B78"/>
    <w:rsid w:val="332C7A82"/>
    <w:rsid w:val="332F0A06"/>
    <w:rsid w:val="3332198B"/>
    <w:rsid w:val="333C7D1C"/>
    <w:rsid w:val="33421C25"/>
    <w:rsid w:val="334A7032"/>
    <w:rsid w:val="334B0336"/>
    <w:rsid w:val="334E12BB"/>
    <w:rsid w:val="334F6D3D"/>
    <w:rsid w:val="335453C3"/>
    <w:rsid w:val="33573EDC"/>
    <w:rsid w:val="3364565D"/>
    <w:rsid w:val="33681E65"/>
    <w:rsid w:val="33684063"/>
    <w:rsid w:val="33691AE5"/>
    <w:rsid w:val="336978E6"/>
    <w:rsid w:val="336C2A69"/>
    <w:rsid w:val="336E17F0"/>
    <w:rsid w:val="337201F6"/>
    <w:rsid w:val="337558F7"/>
    <w:rsid w:val="337634BA"/>
    <w:rsid w:val="337820FF"/>
    <w:rsid w:val="337D6587"/>
    <w:rsid w:val="33835F12"/>
    <w:rsid w:val="33843993"/>
    <w:rsid w:val="338F55A8"/>
    <w:rsid w:val="339461AC"/>
    <w:rsid w:val="33980436"/>
    <w:rsid w:val="339C103A"/>
    <w:rsid w:val="339D48BD"/>
    <w:rsid w:val="339D6ABC"/>
    <w:rsid w:val="339E233F"/>
    <w:rsid w:val="33A132C4"/>
    <w:rsid w:val="33B17CDB"/>
    <w:rsid w:val="33B2575C"/>
    <w:rsid w:val="33C71E7E"/>
    <w:rsid w:val="33C90C05"/>
    <w:rsid w:val="33C95381"/>
    <w:rsid w:val="33CC1B89"/>
    <w:rsid w:val="33D16011"/>
    <w:rsid w:val="33D267D7"/>
    <w:rsid w:val="33E54CB2"/>
    <w:rsid w:val="33ED7B40"/>
    <w:rsid w:val="33F93952"/>
    <w:rsid w:val="33FA13D4"/>
    <w:rsid w:val="33FF032A"/>
    <w:rsid w:val="34010D5F"/>
    <w:rsid w:val="34022063"/>
    <w:rsid w:val="34083F6D"/>
    <w:rsid w:val="3408616B"/>
    <w:rsid w:val="340D25F3"/>
    <w:rsid w:val="34106DFB"/>
    <w:rsid w:val="341344FC"/>
    <w:rsid w:val="341579FF"/>
    <w:rsid w:val="341D4E0B"/>
    <w:rsid w:val="34260F9E"/>
    <w:rsid w:val="3430602A"/>
    <w:rsid w:val="34324DB1"/>
    <w:rsid w:val="34336FAF"/>
    <w:rsid w:val="34386CBA"/>
    <w:rsid w:val="343D3142"/>
    <w:rsid w:val="34401B48"/>
    <w:rsid w:val="3455626A"/>
    <w:rsid w:val="345C5BF5"/>
    <w:rsid w:val="345D6EFA"/>
    <w:rsid w:val="34630E03"/>
    <w:rsid w:val="346C3C91"/>
    <w:rsid w:val="346D3911"/>
    <w:rsid w:val="346F6E14"/>
    <w:rsid w:val="34702697"/>
    <w:rsid w:val="34750D1D"/>
    <w:rsid w:val="347545A1"/>
    <w:rsid w:val="3476679F"/>
    <w:rsid w:val="347A0A28"/>
    <w:rsid w:val="347B2C27"/>
    <w:rsid w:val="347D5E39"/>
    <w:rsid w:val="347F162D"/>
    <w:rsid w:val="348103B3"/>
    <w:rsid w:val="34860FB8"/>
    <w:rsid w:val="348E76C9"/>
    <w:rsid w:val="34907349"/>
    <w:rsid w:val="349302CD"/>
    <w:rsid w:val="34957054"/>
    <w:rsid w:val="34984755"/>
    <w:rsid w:val="349E665E"/>
    <w:rsid w:val="349F1B61"/>
    <w:rsid w:val="34A12E66"/>
    <w:rsid w:val="34A208E8"/>
    <w:rsid w:val="34A53A6B"/>
    <w:rsid w:val="34A76F6E"/>
    <w:rsid w:val="34AC6C79"/>
    <w:rsid w:val="34B9050D"/>
    <w:rsid w:val="34BB3A10"/>
    <w:rsid w:val="34BD6F13"/>
    <w:rsid w:val="34BF7E98"/>
    <w:rsid w:val="34C05919"/>
    <w:rsid w:val="34C1339B"/>
    <w:rsid w:val="34C865A9"/>
    <w:rsid w:val="34CC4FAF"/>
    <w:rsid w:val="34D423BC"/>
    <w:rsid w:val="34D90A42"/>
    <w:rsid w:val="34E93E19"/>
    <w:rsid w:val="34F44E6F"/>
    <w:rsid w:val="34F55327"/>
    <w:rsid w:val="34F73875"/>
    <w:rsid w:val="34FA0F76"/>
    <w:rsid w:val="34FF53FE"/>
    <w:rsid w:val="35026383"/>
    <w:rsid w:val="35085D0E"/>
    <w:rsid w:val="350E5A19"/>
    <w:rsid w:val="350F7B69"/>
    <w:rsid w:val="35152E25"/>
    <w:rsid w:val="35270B41"/>
    <w:rsid w:val="352E5F4D"/>
    <w:rsid w:val="35304CD4"/>
    <w:rsid w:val="35335C58"/>
    <w:rsid w:val="353436DA"/>
    <w:rsid w:val="3535115B"/>
    <w:rsid w:val="3537465F"/>
    <w:rsid w:val="35397B62"/>
    <w:rsid w:val="353E0766"/>
    <w:rsid w:val="353F1A6B"/>
    <w:rsid w:val="354016EB"/>
    <w:rsid w:val="354400F1"/>
    <w:rsid w:val="354F1D05"/>
    <w:rsid w:val="35534E88"/>
    <w:rsid w:val="35577112"/>
    <w:rsid w:val="355A0096"/>
    <w:rsid w:val="355D1673"/>
    <w:rsid w:val="35611C20"/>
    <w:rsid w:val="35653EA9"/>
    <w:rsid w:val="356773AC"/>
    <w:rsid w:val="356C3834"/>
    <w:rsid w:val="356E34B4"/>
    <w:rsid w:val="356E6D37"/>
    <w:rsid w:val="357069B7"/>
    <w:rsid w:val="3572793B"/>
    <w:rsid w:val="35740C40"/>
    <w:rsid w:val="358259D7"/>
    <w:rsid w:val="3587034C"/>
    <w:rsid w:val="35871E5F"/>
    <w:rsid w:val="35895362"/>
    <w:rsid w:val="358F726C"/>
    <w:rsid w:val="35915FF2"/>
    <w:rsid w:val="35964678"/>
    <w:rsid w:val="35AA3C56"/>
    <w:rsid w:val="35AB6B9C"/>
    <w:rsid w:val="35B516AA"/>
    <w:rsid w:val="35B85EB2"/>
    <w:rsid w:val="35C07A3B"/>
    <w:rsid w:val="35C36441"/>
    <w:rsid w:val="35CC12CF"/>
    <w:rsid w:val="35D07CD5"/>
    <w:rsid w:val="35D5415D"/>
    <w:rsid w:val="35D72EE3"/>
    <w:rsid w:val="35DA3E68"/>
    <w:rsid w:val="35DA54E6"/>
    <w:rsid w:val="35DB18E9"/>
    <w:rsid w:val="35E57C7A"/>
    <w:rsid w:val="35EB19AF"/>
    <w:rsid w:val="35EF5204"/>
    <w:rsid w:val="35FA219E"/>
    <w:rsid w:val="35FD5321"/>
    <w:rsid w:val="35FF0824"/>
    <w:rsid w:val="360175AB"/>
    <w:rsid w:val="3602502C"/>
    <w:rsid w:val="36044CAC"/>
    <w:rsid w:val="36091134"/>
    <w:rsid w:val="360B4637"/>
    <w:rsid w:val="360D33BD"/>
    <w:rsid w:val="360E55BB"/>
    <w:rsid w:val="361529C8"/>
    <w:rsid w:val="3618394C"/>
    <w:rsid w:val="361A26D3"/>
    <w:rsid w:val="361F32D7"/>
    <w:rsid w:val="361F6B5B"/>
    <w:rsid w:val="36200D59"/>
    <w:rsid w:val="3624379C"/>
    <w:rsid w:val="362551E1"/>
    <w:rsid w:val="36273F67"/>
    <w:rsid w:val="362B4B6B"/>
    <w:rsid w:val="362E38F2"/>
    <w:rsid w:val="362F3572"/>
    <w:rsid w:val="36306DF5"/>
    <w:rsid w:val="363244F6"/>
    <w:rsid w:val="363357FB"/>
    <w:rsid w:val="36362EFD"/>
    <w:rsid w:val="36374201"/>
    <w:rsid w:val="363A5186"/>
    <w:rsid w:val="363C0689"/>
    <w:rsid w:val="36430014"/>
    <w:rsid w:val="3645156A"/>
    <w:rsid w:val="36453517"/>
    <w:rsid w:val="36460F99"/>
    <w:rsid w:val="3648449C"/>
    <w:rsid w:val="3650732A"/>
    <w:rsid w:val="3652282D"/>
    <w:rsid w:val="36643DCC"/>
    <w:rsid w:val="366A5CD5"/>
    <w:rsid w:val="366B5955"/>
    <w:rsid w:val="36771768"/>
    <w:rsid w:val="36774FEB"/>
    <w:rsid w:val="367B39F1"/>
    <w:rsid w:val="368158FA"/>
    <w:rsid w:val="36817AF9"/>
    <w:rsid w:val="368564FF"/>
    <w:rsid w:val="36931098"/>
    <w:rsid w:val="36933296"/>
    <w:rsid w:val="3699519F"/>
    <w:rsid w:val="369A64A4"/>
    <w:rsid w:val="369B06A2"/>
    <w:rsid w:val="36A20B88"/>
    <w:rsid w:val="36A66A34"/>
    <w:rsid w:val="36A74218"/>
    <w:rsid w:val="36A9323B"/>
    <w:rsid w:val="36AC41C0"/>
    <w:rsid w:val="36B4599E"/>
    <w:rsid w:val="36C108E2"/>
    <w:rsid w:val="36C26364"/>
    <w:rsid w:val="36C33DE5"/>
    <w:rsid w:val="36C8026D"/>
    <w:rsid w:val="36D83D8B"/>
    <w:rsid w:val="36DD0212"/>
    <w:rsid w:val="36DE2411"/>
    <w:rsid w:val="36E47B9D"/>
    <w:rsid w:val="36E72D20"/>
    <w:rsid w:val="36E865A3"/>
    <w:rsid w:val="36EA3CA5"/>
    <w:rsid w:val="36F47E38"/>
    <w:rsid w:val="36F558B9"/>
    <w:rsid w:val="36F70DBC"/>
    <w:rsid w:val="36F8683E"/>
    <w:rsid w:val="36F90A3C"/>
    <w:rsid w:val="36F942BF"/>
    <w:rsid w:val="36FA64BE"/>
    <w:rsid w:val="36FB77C2"/>
    <w:rsid w:val="36FE2945"/>
    <w:rsid w:val="3702134C"/>
    <w:rsid w:val="37071057"/>
    <w:rsid w:val="370A1FDB"/>
    <w:rsid w:val="370F095F"/>
    <w:rsid w:val="371A47F4"/>
    <w:rsid w:val="372D5A13"/>
    <w:rsid w:val="373972A7"/>
    <w:rsid w:val="373B27AA"/>
    <w:rsid w:val="373B602E"/>
    <w:rsid w:val="3743343A"/>
    <w:rsid w:val="374878C2"/>
    <w:rsid w:val="374B4FD5"/>
    <w:rsid w:val="374C59AF"/>
    <w:rsid w:val="374F724D"/>
    <w:rsid w:val="375201D1"/>
    <w:rsid w:val="375D0761"/>
    <w:rsid w:val="3762046C"/>
    <w:rsid w:val="376535EE"/>
    <w:rsid w:val="376C2F79"/>
    <w:rsid w:val="37724E83"/>
    <w:rsid w:val="37851925"/>
    <w:rsid w:val="378673A6"/>
    <w:rsid w:val="378828AA"/>
    <w:rsid w:val="3789032B"/>
    <w:rsid w:val="378F2234"/>
    <w:rsid w:val="379963C7"/>
    <w:rsid w:val="37A57C5B"/>
    <w:rsid w:val="37A96661"/>
    <w:rsid w:val="37AB62E1"/>
    <w:rsid w:val="37AC3D63"/>
    <w:rsid w:val="37AF4CE7"/>
    <w:rsid w:val="37B13A6E"/>
    <w:rsid w:val="37B4116F"/>
    <w:rsid w:val="37B46BF1"/>
    <w:rsid w:val="37B620F4"/>
    <w:rsid w:val="37BA0AFA"/>
    <w:rsid w:val="37BA68FC"/>
    <w:rsid w:val="37BC1DFF"/>
    <w:rsid w:val="37BE2D84"/>
    <w:rsid w:val="37C33988"/>
    <w:rsid w:val="37D1071F"/>
    <w:rsid w:val="37D31A24"/>
    <w:rsid w:val="37DE5837"/>
    <w:rsid w:val="37E00D3A"/>
    <w:rsid w:val="37F244D7"/>
    <w:rsid w:val="37F62EDD"/>
    <w:rsid w:val="37FC4DE7"/>
    <w:rsid w:val="38091EFE"/>
    <w:rsid w:val="380E0584"/>
    <w:rsid w:val="3814248D"/>
    <w:rsid w:val="38183D07"/>
    <w:rsid w:val="381B1E18"/>
    <w:rsid w:val="38276F30"/>
    <w:rsid w:val="383252C1"/>
    <w:rsid w:val="383813C8"/>
    <w:rsid w:val="383B234D"/>
    <w:rsid w:val="383D5850"/>
    <w:rsid w:val="383E6B55"/>
    <w:rsid w:val="38440A5E"/>
    <w:rsid w:val="38463F61"/>
    <w:rsid w:val="385122F2"/>
    <w:rsid w:val="38527D74"/>
    <w:rsid w:val="385B6485"/>
    <w:rsid w:val="385D3B87"/>
    <w:rsid w:val="385E1608"/>
    <w:rsid w:val="385F290D"/>
    <w:rsid w:val="3862000E"/>
    <w:rsid w:val="38697999"/>
    <w:rsid w:val="386A0C9E"/>
    <w:rsid w:val="387934B7"/>
    <w:rsid w:val="387C443B"/>
    <w:rsid w:val="388108C3"/>
    <w:rsid w:val="388B11D3"/>
    <w:rsid w:val="388F1DD7"/>
    <w:rsid w:val="38922D5C"/>
    <w:rsid w:val="38961762"/>
    <w:rsid w:val="389926E7"/>
    <w:rsid w:val="38A15575"/>
    <w:rsid w:val="38A36879"/>
    <w:rsid w:val="38A65280"/>
    <w:rsid w:val="38AC7189"/>
    <w:rsid w:val="38B21092"/>
    <w:rsid w:val="38B82F9B"/>
    <w:rsid w:val="38BE4EA5"/>
    <w:rsid w:val="38C116AD"/>
    <w:rsid w:val="38C36DAE"/>
    <w:rsid w:val="38C44830"/>
    <w:rsid w:val="38C65B34"/>
    <w:rsid w:val="38C90CB7"/>
    <w:rsid w:val="38CA6739"/>
    <w:rsid w:val="38D75A4F"/>
    <w:rsid w:val="38DF0C5D"/>
    <w:rsid w:val="38E31861"/>
    <w:rsid w:val="38E66069"/>
    <w:rsid w:val="38E96FEE"/>
    <w:rsid w:val="38EC46EF"/>
    <w:rsid w:val="38F00B77"/>
    <w:rsid w:val="38F06979"/>
    <w:rsid w:val="38F54FFF"/>
    <w:rsid w:val="38F7110B"/>
    <w:rsid w:val="38FC020D"/>
    <w:rsid w:val="38FD240B"/>
    <w:rsid w:val="38FE3710"/>
    <w:rsid w:val="39034314"/>
    <w:rsid w:val="39041D96"/>
    <w:rsid w:val="39057817"/>
    <w:rsid w:val="3907659E"/>
    <w:rsid w:val="39091AA1"/>
    <w:rsid w:val="390B4FA4"/>
    <w:rsid w:val="39224BC9"/>
    <w:rsid w:val="392400CC"/>
    <w:rsid w:val="39284554"/>
    <w:rsid w:val="392B32DA"/>
    <w:rsid w:val="392B54D9"/>
    <w:rsid w:val="392E645D"/>
    <w:rsid w:val="393173E2"/>
    <w:rsid w:val="39324E64"/>
    <w:rsid w:val="393A2270"/>
    <w:rsid w:val="393A5AF3"/>
    <w:rsid w:val="393B7CF1"/>
    <w:rsid w:val="39404179"/>
    <w:rsid w:val="39432B7F"/>
    <w:rsid w:val="39440601"/>
    <w:rsid w:val="39456083"/>
    <w:rsid w:val="39484E09"/>
    <w:rsid w:val="394A5D8E"/>
    <w:rsid w:val="394C5A0D"/>
    <w:rsid w:val="3956631D"/>
    <w:rsid w:val="39577622"/>
    <w:rsid w:val="39592B25"/>
    <w:rsid w:val="395A27A5"/>
    <w:rsid w:val="395B6028"/>
    <w:rsid w:val="395E321B"/>
    <w:rsid w:val="39607F31"/>
    <w:rsid w:val="39650B36"/>
    <w:rsid w:val="396627FA"/>
    <w:rsid w:val="39674039"/>
    <w:rsid w:val="3969753C"/>
    <w:rsid w:val="396A4FBD"/>
    <w:rsid w:val="396E7247"/>
    <w:rsid w:val="396F4CC8"/>
    <w:rsid w:val="397A0ADB"/>
    <w:rsid w:val="397F4F63"/>
    <w:rsid w:val="398413EB"/>
    <w:rsid w:val="39857FA0"/>
    <w:rsid w:val="398B0D75"/>
    <w:rsid w:val="398C67F7"/>
    <w:rsid w:val="398D4278"/>
    <w:rsid w:val="3998390E"/>
    <w:rsid w:val="399A358E"/>
    <w:rsid w:val="399F7A16"/>
    <w:rsid w:val="39A05497"/>
    <w:rsid w:val="39A47721"/>
    <w:rsid w:val="39A551A2"/>
    <w:rsid w:val="39AB70AC"/>
    <w:rsid w:val="39AE222F"/>
    <w:rsid w:val="39AF5AB2"/>
    <w:rsid w:val="39B16A37"/>
    <w:rsid w:val="39B20C35"/>
    <w:rsid w:val="39B244B8"/>
    <w:rsid w:val="39B51BBA"/>
    <w:rsid w:val="39B70940"/>
    <w:rsid w:val="39B863C1"/>
    <w:rsid w:val="39BA6041"/>
    <w:rsid w:val="39BE4A47"/>
    <w:rsid w:val="39C07F4B"/>
    <w:rsid w:val="39C75357"/>
    <w:rsid w:val="39C9665C"/>
    <w:rsid w:val="39D15C66"/>
    <w:rsid w:val="39D5466D"/>
    <w:rsid w:val="39D968F6"/>
    <w:rsid w:val="39E34C87"/>
    <w:rsid w:val="39E5018A"/>
    <w:rsid w:val="39E65C0C"/>
    <w:rsid w:val="39F21A1E"/>
    <w:rsid w:val="39F75EA6"/>
    <w:rsid w:val="39FD5831"/>
    <w:rsid w:val="3A017ABA"/>
    <w:rsid w:val="3A0B2CF9"/>
    <w:rsid w:val="3A0B4B47"/>
    <w:rsid w:val="3A100FCE"/>
    <w:rsid w:val="3A1122D3"/>
    <w:rsid w:val="3A195161"/>
    <w:rsid w:val="3A1976E0"/>
    <w:rsid w:val="3A216CEA"/>
    <w:rsid w:val="3A286675"/>
    <w:rsid w:val="3A2F1883"/>
    <w:rsid w:val="3A2F3A82"/>
    <w:rsid w:val="3A397C14"/>
    <w:rsid w:val="3A3E409C"/>
    <w:rsid w:val="3A476F2A"/>
    <w:rsid w:val="3A4D68B5"/>
    <w:rsid w:val="3A5152BB"/>
    <w:rsid w:val="3A5307BE"/>
    <w:rsid w:val="3A5804C9"/>
    <w:rsid w:val="3A5A0149"/>
    <w:rsid w:val="3A5F45D1"/>
    <w:rsid w:val="3A653F5C"/>
    <w:rsid w:val="3A6E266D"/>
    <w:rsid w:val="3A7257F0"/>
    <w:rsid w:val="3A7C3B81"/>
    <w:rsid w:val="3A815E0A"/>
    <w:rsid w:val="3A83350C"/>
    <w:rsid w:val="3A890C98"/>
    <w:rsid w:val="3A8C1C1D"/>
    <w:rsid w:val="3A9160A5"/>
    <w:rsid w:val="3A987C2E"/>
    <w:rsid w:val="3A9934B1"/>
    <w:rsid w:val="3A9E1B37"/>
    <w:rsid w:val="3A9E7264"/>
    <w:rsid w:val="3AA31842"/>
    <w:rsid w:val="3AA32AB9"/>
    <w:rsid w:val="3AA9374B"/>
    <w:rsid w:val="3AAE7BD3"/>
    <w:rsid w:val="3AB2269E"/>
    <w:rsid w:val="3AB46F81"/>
    <w:rsid w:val="3AB4755E"/>
    <w:rsid w:val="3ABE36F1"/>
    <w:rsid w:val="3AC342F5"/>
    <w:rsid w:val="3ACD0488"/>
    <w:rsid w:val="3ACD2686"/>
    <w:rsid w:val="3ACF5B89"/>
    <w:rsid w:val="3AD3655F"/>
    <w:rsid w:val="3AD45894"/>
    <w:rsid w:val="3AD60D98"/>
    <w:rsid w:val="3ADC2CA1"/>
    <w:rsid w:val="3ADF03A2"/>
    <w:rsid w:val="3AE400AD"/>
    <w:rsid w:val="3AE96733"/>
    <w:rsid w:val="3AEA1FB6"/>
    <w:rsid w:val="3AEE2BBB"/>
    <w:rsid w:val="3AEE643E"/>
    <w:rsid w:val="3AF173C3"/>
    <w:rsid w:val="3AF328C6"/>
    <w:rsid w:val="3AFC5754"/>
    <w:rsid w:val="3AFF08D7"/>
    <w:rsid w:val="3B02765D"/>
    <w:rsid w:val="3B032B60"/>
    <w:rsid w:val="3B0405E2"/>
    <w:rsid w:val="3B0D3470"/>
    <w:rsid w:val="3B114F37"/>
    <w:rsid w:val="3B142DFB"/>
    <w:rsid w:val="3B15087C"/>
    <w:rsid w:val="3B27401A"/>
    <w:rsid w:val="3B2E7228"/>
    <w:rsid w:val="3B325C2E"/>
    <w:rsid w:val="3B3458AE"/>
    <w:rsid w:val="3B3B2CBA"/>
    <w:rsid w:val="3B3C653D"/>
    <w:rsid w:val="3B4300C7"/>
    <w:rsid w:val="3B445B48"/>
    <w:rsid w:val="3B487DD2"/>
    <w:rsid w:val="3B491FD0"/>
    <w:rsid w:val="3B4F775C"/>
    <w:rsid w:val="3B5073DC"/>
    <w:rsid w:val="3B5228DF"/>
    <w:rsid w:val="3B530361"/>
    <w:rsid w:val="3B5570E7"/>
    <w:rsid w:val="3B576D67"/>
    <w:rsid w:val="3B5A1C91"/>
    <w:rsid w:val="3B5D44F4"/>
    <w:rsid w:val="3B5E66F2"/>
    <w:rsid w:val="3B5F79F7"/>
    <w:rsid w:val="3B62097B"/>
    <w:rsid w:val="3B6405FB"/>
    <w:rsid w:val="3B661580"/>
    <w:rsid w:val="3B667382"/>
    <w:rsid w:val="3B6B5A08"/>
    <w:rsid w:val="3B6D0F0B"/>
    <w:rsid w:val="3B736697"/>
    <w:rsid w:val="3B7665B8"/>
    <w:rsid w:val="3B8159AD"/>
    <w:rsid w:val="3B851E35"/>
    <w:rsid w:val="3B8678B6"/>
    <w:rsid w:val="3B8E4CC3"/>
    <w:rsid w:val="3B93114B"/>
    <w:rsid w:val="3B993054"/>
    <w:rsid w:val="3B9C785C"/>
    <w:rsid w:val="3B9F07E0"/>
    <w:rsid w:val="3BA526EA"/>
    <w:rsid w:val="3BAC4273"/>
    <w:rsid w:val="3BAD1CF4"/>
    <w:rsid w:val="3BAE7776"/>
    <w:rsid w:val="3BAF0A7B"/>
    <w:rsid w:val="3BB219FF"/>
    <w:rsid w:val="3BB2617C"/>
    <w:rsid w:val="3BBA6E0C"/>
    <w:rsid w:val="3BBD7D90"/>
    <w:rsid w:val="3BC26416"/>
    <w:rsid w:val="3BC52C1E"/>
    <w:rsid w:val="3BC606A0"/>
    <w:rsid w:val="3BC80320"/>
    <w:rsid w:val="3BC95DA1"/>
    <w:rsid w:val="3BCD2229"/>
    <w:rsid w:val="3BD10C2F"/>
    <w:rsid w:val="3BD918BF"/>
    <w:rsid w:val="3BDB4DC2"/>
    <w:rsid w:val="3BE86656"/>
    <w:rsid w:val="3BEF3A63"/>
    <w:rsid w:val="3BF227E9"/>
    <w:rsid w:val="3BF42FCA"/>
    <w:rsid w:val="3BF70E6F"/>
    <w:rsid w:val="3BF97BF5"/>
    <w:rsid w:val="3C050185"/>
    <w:rsid w:val="3C0A208E"/>
    <w:rsid w:val="3C0B5911"/>
    <w:rsid w:val="3C0B7B0F"/>
    <w:rsid w:val="3C0C5591"/>
    <w:rsid w:val="3C0D3013"/>
    <w:rsid w:val="3C103F97"/>
    <w:rsid w:val="3C10781A"/>
    <w:rsid w:val="3C1926A8"/>
    <w:rsid w:val="3C196E25"/>
    <w:rsid w:val="3C211CB3"/>
    <w:rsid w:val="3C227735"/>
    <w:rsid w:val="3C2619BE"/>
    <w:rsid w:val="3C277440"/>
    <w:rsid w:val="3C2970C0"/>
    <w:rsid w:val="3C2B5E46"/>
    <w:rsid w:val="3C2F484C"/>
    <w:rsid w:val="3C306A4A"/>
    <w:rsid w:val="3C3144CC"/>
    <w:rsid w:val="3C3E15E3"/>
    <w:rsid w:val="3C4334ED"/>
    <w:rsid w:val="3C464471"/>
    <w:rsid w:val="3C4C637B"/>
    <w:rsid w:val="3C543787"/>
    <w:rsid w:val="3C552351"/>
    <w:rsid w:val="3C56470C"/>
    <w:rsid w:val="3C5A3112"/>
    <w:rsid w:val="3C5D4096"/>
    <w:rsid w:val="3C5E791A"/>
    <w:rsid w:val="3C635FA0"/>
    <w:rsid w:val="3C685CAB"/>
    <w:rsid w:val="3C6A592B"/>
    <w:rsid w:val="3C6C0E2E"/>
    <w:rsid w:val="3C7704C4"/>
    <w:rsid w:val="3C7B3647"/>
    <w:rsid w:val="3C7D23CD"/>
    <w:rsid w:val="3C7E7E4E"/>
    <w:rsid w:val="3C815550"/>
    <w:rsid w:val="3C826855"/>
    <w:rsid w:val="3C88075E"/>
    <w:rsid w:val="3C8F22E7"/>
    <w:rsid w:val="3C9035EC"/>
    <w:rsid w:val="3C9F4B00"/>
    <w:rsid w:val="3CB215A2"/>
    <w:rsid w:val="3CC505C3"/>
    <w:rsid w:val="3CC73AC6"/>
    <w:rsid w:val="3CC911C7"/>
    <w:rsid w:val="3CD165D4"/>
    <w:rsid w:val="3CD26389"/>
    <w:rsid w:val="3CD278D9"/>
    <w:rsid w:val="3CD704DD"/>
    <w:rsid w:val="3CDC23E6"/>
    <w:rsid w:val="3CDF116D"/>
    <w:rsid w:val="3CDF336B"/>
    <w:rsid w:val="3CE43076"/>
    <w:rsid w:val="3CE50AF7"/>
    <w:rsid w:val="3CE64DF7"/>
    <w:rsid w:val="3CEF1407"/>
    <w:rsid w:val="3CF1490A"/>
    <w:rsid w:val="3CF62F90"/>
    <w:rsid w:val="3CFB2C9B"/>
    <w:rsid w:val="3D022626"/>
    <w:rsid w:val="3D0B54B4"/>
    <w:rsid w:val="3D114E3F"/>
    <w:rsid w:val="3D153845"/>
    <w:rsid w:val="3D1C31D0"/>
    <w:rsid w:val="3D2405DC"/>
    <w:rsid w:val="3D2C126C"/>
    <w:rsid w:val="3D307C72"/>
    <w:rsid w:val="3D3440FA"/>
    <w:rsid w:val="3D3462AF"/>
    <w:rsid w:val="3D3703C7"/>
    <w:rsid w:val="3D3F248B"/>
    <w:rsid w:val="3D40210B"/>
    <w:rsid w:val="3D446913"/>
    <w:rsid w:val="3D4B3D1F"/>
    <w:rsid w:val="3D4F6EA2"/>
    <w:rsid w:val="3D55642B"/>
    <w:rsid w:val="3D593035"/>
    <w:rsid w:val="3D5D1A3B"/>
    <w:rsid w:val="3D674195"/>
    <w:rsid w:val="3D6932CF"/>
    <w:rsid w:val="3D741660"/>
    <w:rsid w:val="3D795AE8"/>
    <w:rsid w:val="3D8A7087"/>
    <w:rsid w:val="3D8B4B09"/>
    <w:rsid w:val="3D8E5A8D"/>
    <w:rsid w:val="3D947997"/>
    <w:rsid w:val="3D955418"/>
    <w:rsid w:val="3D98639D"/>
    <w:rsid w:val="3D9918A0"/>
    <w:rsid w:val="3D993E1E"/>
    <w:rsid w:val="3DA13429"/>
    <w:rsid w:val="3DA47C31"/>
    <w:rsid w:val="3DA940B9"/>
    <w:rsid w:val="3DB249C8"/>
    <w:rsid w:val="3DB633CE"/>
    <w:rsid w:val="3DB90AD0"/>
    <w:rsid w:val="3DB94353"/>
    <w:rsid w:val="3DBA6551"/>
    <w:rsid w:val="3DBE3CBE"/>
    <w:rsid w:val="3DBF29D9"/>
    <w:rsid w:val="3DC1395E"/>
    <w:rsid w:val="3DC36E61"/>
    <w:rsid w:val="3DC52364"/>
    <w:rsid w:val="3DC832E8"/>
    <w:rsid w:val="3DCC1CEF"/>
    <w:rsid w:val="3DCD7770"/>
    <w:rsid w:val="3DCE51F2"/>
    <w:rsid w:val="3DD2747B"/>
    <w:rsid w:val="3DD34EFD"/>
    <w:rsid w:val="3DD50400"/>
    <w:rsid w:val="3DD73903"/>
    <w:rsid w:val="3DDD2538"/>
    <w:rsid w:val="3DE827D2"/>
    <w:rsid w:val="3DEE3528"/>
    <w:rsid w:val="3DF06A2B"/>
    <w:rsid w:val="3DF641B8"/>
    <w:rsid w:val="3DF71C39"/>
    <w:rsid w:val="3DF763B6"/>
    <w:rsid w:val="3DFA733B"/>
    <w:rsid w:val="3DFD3B43"/>
    <w:rsid w:val="3E004AC7"/>
    <w:rsid w:val="3E064452"/>
    <w:rsid w:val="3E091B54"/>
    <w:rsid w:val="3E0B5057"/>
    <w:rsid w:val="3E0D5FDE"/>
    <w:rsid w:val="3E0E5FDB"/>
    <w:rsid w:val="3E1014DE"/>
    <w:rsid w:val="3E197BF0"/>
    <w:rsid w:val="3E224C7C"/>
    <w:rsid w:val="3E282408"/>
    <w:rsid w:val="3E294607"/>
    <w:rsid w:val="3E297E8A"/>
    <w:rsid w:val="3E2A7B0A"/>
    <w:rsid w:val="3E355E9B"/>
    <w:rsid w:val="3E3948A1"/>
    <w:rsid w:val="3E49293D"/>
    <w:rsid w:val="3E4A03BF"/>
    <w:rsid w:val="3E4B38C2"/>
    <w:rsid w:val="3E4D6DC5"/>
    <w:rsid w:val="3E4F22C8"/>
    <w:rsid w:val="3E541FD3"/>
    <w:rsid w:val="3E54217C"/>
    <w:rsid w:val="3E572F58"/>
    <w:rsid w:val="3E574458"/>
    <w:rsid w:val="3E625A65"/>
    <w:rsid w:val="3E630F69"/>
    <w:rsid w:val="3E6B35D7"/>
    <w:rsid w:val="3E6C767A"/>
    <w:rsid w:val="3E7A698F"/>
    <w:rsid w:val="3E7F5015"/>
    <w:rsid w:val="3E8527A2"/>
    <w:rsid w:val="3E8911A8"/>
    <w:rsid w:val="3E8F782E"/>
    <w:rsid w:val="3E912D31"/>
    <w:rsid w:val="3E9726BC"/>
    <w:rsid w:val="3E995BBF"/>
    <w:rsid w:val="3E9B10C2"/>
    <w:rsid w:val="3EAA16DD"/>
    <w:rsid w:val="3EB26AE9"/>
    <w:rsid w:val="3EB93EF6"/>
    <w:rsid w:val="3EBE3C01"/>
    <w:rsid w:val="3ECB1C12"/>
    <w:rsid w:val="3ECE0618"/>
    <w:rsid w:val="3ED2701E"/>
    <w:rsid w:val="3ED57FA3"/>
    <w:rsid w:val="3EDA442A"/>
    <w:rsid w:val="3EDD53AF"/>
    <w:rsid w:val="3EDE2E31"/>
    <w:rsid w:val="3EDF08B2"/>
    <w:rsid w:val="3EE405BD"/>
    <w:rsid w:val="3EE427BB"/>
    <w:rsid w:val="3EE54794"/>
    <w:rsid w:val="3EE71542"/>
    <w:rsid w:val="3EE73740"/>
    <w:rsid w:val="3EE811C2"/>
    <w:rsid w:val="3EE96C43"/>
    <w:rsid w:val="3EEF0B4C"/>
    <w:rsid w:val="3EF604D7"/>
    <w:rsid w:val="3EF82F39"/>
    <w:rsid w:val="3EF9145C"/>
    <w:rsid w:val="3F056573"/>
    <w:rsid w:val="3F094F7A"/>
    <w:rsid w:val="3F1C6199"/>
    <w:rsid w:val="3F281FAB"/>
    <w:rsid w:val="3F2D6433"/>
    <w:rsid w:val="3F314B61"/>
    <w:rsid w:val="3F314E39"/>
    <w:rsid w:val="3F333BBF"/>
    <w:rsid w:val="3F341641"/>
    <w:rsid w:val="3F34383F"/>
    <w:rsid w:val="3F364B44"/>
    <w:rsid w:val="3F3C6A4D"/>
    <w:rsid w:val="3F407652"/>
    <w:rsid w:val="3F4418DB"/>
    <w:rsid w:val="3F4B1266"/>
    <w:rsid w:val="3F4D4769"/>
    <w:rsid w:val="3F4D6968"/>
    <w:rsid w:val="3F4E21EB"/>
    <w:rsid w:val="3F5078EC"/>
    <w:rsid w:val="3F553D74"/>
    <w:rsid w:val="3F5575F7"/>
    <w:rsid w:val="3F5A3A7F"/>
    <w:rsid w:val="3F5B1501"/>
    <w:rsid w:val="3F5B5C7D"/>
    <w:rsid w:val="3F5F7F07"/>
    <w:rsid w:val="3F65658D"/>
    <w:rsid w:val="3F7136A4"/>
    <w:rsid w:val="3F744629"/>
    <w:rsid w:val="3F8313C0"/>
    <w:rsid w:val="3F8A45CE"/>
    <w:rsid w:val="3F8B424E"/>
    <w:rsid w:val="3F8D7751"/>
    <w:rsid w:val="3F8E0A56"/>
    <w:rsid w:val="3F903F59"/>
    <w:rsid w:val="3F94295F"/>
    <w:rsid w:val="3F965E62"/>
    <w:rsid w:val="3F970061"/>
    <w:rsid w:val="3F9B6A67"/>
    <w:rsid w:val="3F9C44E8"/>
    <w:rsid w:val="3F9C7D6C"/>
    <w:rsid w:val="3F9F0CF0"/>
    <w:rsid w:val="3FA00970"/>
    <w:rsid w:val="3FA06772"/>
    <w:rsid w:val="3FA5067B"/>
    <w:rsid w:val="3FA702FB"/>
    <w:rsid w:val="3FA937FE"/>
    <w:rsid w:val="3FAA1280"/>
    <w:rsid w:val="3FAA4B03"/>
    <w:rsid w:val="3FB10C0A"/>
    <w:rsid w:val="3FB12AEB"/>
    <w:rsid w:val="3FB60916"/>
    <w:rsid w:val="3FBA151A"/>
    <w:rsid w:val="3FBB23AB"/>
    <w:rsid w:val="3FBB4D9D"/>
    <w:rsid w:val="3FBC281F"/>
    <w:rsid w:val="3FC10EA5"/>
    <w:rsid w:val="3FC221AA"/>
    <w:rsid w:val="3FCC6A38"/>
    <w:rsid w:val="3FCE5FBC"/>
    <w:rsid w:val="3FCF5C3C"/>
    <w:rsid w:val="3FDE6257"/>
    <w:rsid w:val="3FE0175A"/>
    <w:rsid w:val="3FEB7AEB"/>
    <w:rsid w:val="3FF403FA"/>
    <w:rsid w:val="3FF55E7C"/>
    <w:rsid w:val="3FFB7D85"/>
    <w:rsid w:val="3FFD3288"/>
    <w:rsid w:val="3FFE458D"/>
    <w:rsid w:val="40027710"/>
    <w:rsid w:val="40030A15"/>
    <w:rsid w:val="40053F18"/>
    <w:rsid w:val="400E6DA6"/>
    <w:rsid w:val="4013542C"/>
    <w:rsid w:val="40146731"/>
    <w:rsid w:val="401A063A"/>
    <w:rsid w:val="401E37BD"/>
    <w:rsid w:val="40271B91"/>
    <w:rsid w:val="40281B4E"/>
    <w:rsid w:val="402975CF"/>
    <w:rsid w:val="402D1859"/>
    <w:rsid w:val="4039566C"/>
    <w:rsid w:val="403A30ED"/>
    <w:rsid w:val="403D4072"/>
    <w:rsid w:val="40456F00"/>
    <w:rsid w:val="40464981"/>
    <w:rsid w:val="40472403"/>
    <w:rsid w:val="40495906"/>
    <w:rsid w:val="404F780F"/>
    <w:rsid w:val="40531A99"/>
    <w:rsid w:val="40543C97"/>
    <w:rsid w:val="40551718"/>
    <w:rsid w:val="40562A1D"/>
    <w:rsid w:val="405F332D"/>
    <w:rsid w:val="406477B5"/>
    <w:rsid w:val="40681CC4"/>
    <w:rsid w:val="406861BB"/>
    <w:rsid w:val="406903B9"/>
    <w:rsid w:val="406D5519"/>
    <w:rsid w:val="406F5B46"/>
    <w:rsid w:val="40720CC9"/>
    <w:rsid w:val="40726ACA"/>
    <w:rsid w:val="407654D0"/>
    <w:rsid w:val="407E035E"/>
    <w:rsid w:val="407F255D"/>
    <w:rsid w:val="408112E3"/>
    <w:rsid w:val="408234E1"/>
    <w:rsid w:val="40826D65"/>
    <w:rsid w:val="40880C6E"/>
    <w:rsid w:val="408F05F9"/>
    <w:rsid w:val="40973487"/>
    <w:rsid w:val="409B31BC"/>
    <w:rsid w:val="409C790E"/>
    <w:rsid w:val="409E758E"/>
    <w:rsid w:val="40A75C9F"/>
    <w:rsid w:val="40A8087E"/>
    <w:rsid w:val="40B21AB2"/>
    <w:rsid w:val="40B75F3A"/>
    <w:rsid w:val="40B8723F"/>
    <w:rsid w:val="40B9143D"/>
    <w:rsid w:val="40BA6EBE"/>
    <w:rsid w:val="40C0464B"/>
    <w:rsid w:val="40C06849"/>
    <w:rsid w:val="40C12EC9"/>
    <w:rsid w:val="40CC5EDF"/>
    <w:rsid w:val="40CF35E1"/>
    <w:rsid w:val="40D3586A"/>
    <w:rsid w:val="40D432EC"/>
    <w:rsid w:val="40DD0378"/>
    <w:rsid w:val="40DF167D"/>
    <w:rsid w:val="40E20083"/>
    <w:rsid w:val="40E35B04"/>
    <w:rsid w:val="40E55784"/>
    <w:rsid w:val="40E97A0E"/>
    <w:rsid w:val="40EC510F"/>
    <w:rsid w:val="40F05F95"/>
    <w:rsid w:val="40F14E1A"/>
    <w:rsid w:val="40F45D9F"/>
    <w:rsid w:val="40F869A3"/>
    <w:rsid w:val="40F94425"/>
    <w:rsid w:val="40FC0C2D"/>
    <w:rsid w:val="410924C1"/>
    <w:rsid w:val="410C3445"/>
    <w:rsid w:val="41184CDA"/>
    <w:rsid w:val="411A01DD"/>
    <w:rsid w:val="41217B68"/>
    <w:rsid w:val="41241325"/>
    <w:rsid w:val="412752F4"/>
    <w:rsid w:val="412A0477"/>
    <w:rsid w:val="412B3CFA"/>
    <w:rsid w:val="412D13FC"/>
    <w:rsid w:val="412D71FD"/>
    <w:rsid w:val="412E3412"/>
    <w:rsid w:val="41340D87"/>
    <w:rsid w:val="4135208B"/>
    <w:rsid w:val="4139520E"/>
    <w:rsid w:val="413C6193"/>
    <w:rsid w:val="413F7118"/>
    <w:rsid w:val="4140041C"/>
    <w:rsid w:val="41446E23"/>
    <w:rsid w:val="414548A4"/>
    <w:rsid w:val="414E51B4"/>
    <w:rsid w:val="41593545"/>
    <w:rsid w:val="41597CC1"/>
    <w:rsid w:val="415B0C46"/>
    <w:rsid w:val="415C44C9"/>
    <w:rsid w:val="41643AD4"/>
    <w:rsid w:val="416B6CE2"/>
    <w:rsid w:val="416E24D6"/>
    <w:rsid w:val="417A37DF"/>
    <w:rsid w:val="417B6F7C"/>
    <w:rsid w:val="41837C0C"/>
    <w:rsid w:val="41884094"/>
    <w:rsid w:val="418F019B"/>
    <w:rsid w:val="4191369F"/>
    <w:rsid w:val="41A90D45"/>
    <w:rsid w:val="41AA4248"/>
    <w:rsid w:val="41AE2C4F"/>
    <w:rsid w:val="41B44B58"/>
    <w:rsid w:val="41B638DE"/>
    <w:rsid w:val="41BA6A61"/>
    <w:rsid w:val="41C602F5"/>
    <w:rsid w:val="41CB0000"/>
    <w:rsid w:val="41CC21FF"/>
    <w:rsid w:val="41CC723D"/>
    <w:rsid w:val="41D73E13"/>
    <w:rsid w:val="41DA4D98"/>
    <w:rsid w:val="41DC3706"/>
    <w:rsid w:val="41E43129"/>
    <w:rsid w:val="41EB6337"/>
    <w:rsid w:val="41ED183A"/>
    <w:rsid w:val="41F06F3B"/>
    <w:rsid w:val="41F25CC2"/>
    <w:rsid w:val="41F84348"/>
    <w:rsid w:val="41FA784B"/>
    <w:rsid w:val="42014C57"/>
    <w:rsid w:val="420723E4"/>
    <w:rsid w:val="420958E7"/>
    <w:rsid w:val="420A3368"/>
    <w:rsid w:val="420E7F0F"/>
    <w:rsid w:val="421019EE"/>
    <w:rsid w:val="42105272"/>
    <w:rsid w:val="42120775"/>
    <w:rsid w:val="42124EF1"/>
    <w:rsid w:val="42144954"/>
    <w:rsid w:val="42145E76"/>
    <w:rsid w:val="421922FE"/>
    <w:rsid w:val="421E6786"/>
    <w:rsid w:val="422B001A"/>
    <w:rsid w:val="422D6DA0"/>
    <w:rsid w:val="423441AD"/>
    <w:rsid w:val="42363E2C"/>
    <w:rsid w:val="42430F44"/>
    <w:rsid w:val="42513ADD"/>
    <w:rsid w:val="42515CDB"/>
    <w:rsid w:val="425930E7"/>
    <w:rsid w:val="425A0B69"/>
    <w:rsid w:val="425C406C"/>
    <w:rsid w:val="426B6885"/>
    <w:rsid w:val="42764C16"/>
    <w:rsid w:val="427B4921"/>
    <w:rsid w:val="427F3327"/>
    <w:rsid w:val="42831D2D"/>
    <w:rsid w:val="428419AD"/>
    <w:rsid w:val="42852CB2"/>
    <w:rsid w:val="428A38B6"/>
    <w:rsid w:val="428B4BBB"/>
    <w:rsid w:val="428D00BE"/>
    <w:rsid w:val="428F35C1"/>
    <w:rsid w:val="429057C0"/>
    <w:rsid w:val="42941C47"/>
    <w:rsid w:val="429441C6"/>
    <w:rsid w:val="429A1953"/>
    <w:rsid w:val="42A012DD"/>
    <w:rsid w:val="42AD2B71"/>
    <w:rsid w:val="42AD52B2"/>
    <w:rsid w:val="42B61283"/>
    <w:rsid w:val="42B84786"/>
    <w:rsid w:val="42BC0C0E"/>
    <w:rsid w:val="42BE4111"/>
    <w:rsid w:val="42C11812"/>
    <w:rsid w:val="42C15095"/>
    <w:rsid w:val="42C96C1E"/>
    <w:rsid w:val="42D77239"/>
    <w:rsid w:val="42DE0D58"/>
    <w:rsid w:val="42E5074D"/>
    <w:rsid w:val="42E71A52"/>
    <w:rsid w:val="42EB2656"/>
    <w:rsid w:val="42EE35DB"/>
    <w:rsid w:val="42F02361"/>
    <w:rsid w:val="42F71CEC"/>
    <w:rsid w:val="42F8776E"/>
    <w:rsid w:val="42FA621E"/>
    <w:rsid w:val="4302227B"/>
    <w:rsid w:val="43041002"/>
    <w:rsid w:val="4309548A"/>
    <w:rsid w:val="430D3E90"/>
    <w:rsid w:val="431A5724"/>
    <w:rsid w:val="431D412A"/>
    <w:rsid w:val="43210932"/>
    <w:rsid w:val="43222FA3"/>
    <w:rsid w:val="43251536"/>
    <w:rsid w:val="432558D0"/>
    <w:rsid w:val="43266FB8"/>
    <w:rsid w:val="432F1E46"/>
    <w:rsid w:val="4330314B"/>
    <w:rsid w:val="4332664E"/>
    <w:rsid w:val="433517D1"/>
    <w:rsid w:val="43367252"/>
    <w:rsid w:val="43372AD6"/>
    <w:rsid w:val="43382755"/>
    <w:rsid w:val="434033E5"/>
    <w:rsid w:val="434268E8"/>
    <w:rsid w:val="43441DEB"/>
    <w:rsid w:val="43484F6E"/>
    <w:rsid w:val="434E48F9"/>
    <w:rsid w:val="43544604"/>
    <w:rsid w:val="435B618D"/>
    <w:rsid w:val="435D1690"/>
    <w:rsid w:val="43625B18"/>
    <w:rsid w:val="43772091"/>
    <w:rsid w:val="437D79C7"/>
    <w:rsid w:val="437E5448"/>
    <w:rsid w:val="43847352"/>
    <w:rsid w:val="43862855"/>
    <w:rsid w:val="43875D58"/>
    <w:rsid w:val="438A4ADE"/>
    <w:rsid w:val="43916667"/>
    <w:rsid w:val="439508F1"/>
    <w:rsid w:val="43973DF4"/>
    <w:rsid w:val="43993A74"/>
    <w:rsid w:val="439C49F8"/>
    <w:rsid w:val="439E597D"/>
    <w:rsid w:val="439F33FF"/>
    <w:rsid w:val="43A37C06"/>
    <w:rsid w:val="43A7080B"/>
    <w:rsid w:val="43A8628C"/>
    <w:rsid w:val="43AC0516"/>
    <w:rsid w:val="43AF5C17"/>
    <w:rsid w:val="43B03699"/>
    <w:rsid w:val="43B533A4"/>
    <w:rsid w:val="43B91DAA"/>
    <w:rsid w:val="43BA2B9E"/>
    <w:rsid w:val="43C3013B"/>
    <w:rsid w:val="43C348B8"/>
    <w:rsid w:val="43C80D40"/>
    <w:rsid w:val="43CF3F4E"/>
    <w:rsid w:val="43E87076"/>
    <w:rsid w:val="43EE4803"/>
    <w:rsid w:val="43EF1CD5"/>
    <w:rsid w:val="43F23209"/>
    <w:rsid w:val="43F32E89"/>
    <w:rsid w:val="43FD3798"/>
    <w:rsid w:val="43FE121A"/>
    <w:rsid w:val="43FF6C9B"/>
    <w:rsid w:val="44030F25"/>
    <w:rsid w:val="440469A6"/>
    <w:rsid w:val="44071B29"/>
    <w:rsid w:val="4407792B"/>
    <w:rsid w:val="4409502C"/>
    <w:rsid w:val="440B6331"/>
    <w:rsid w:val="440C5FB1"/>
    <w:rsid w:val="440E72B6"/>
    <w:rsid w:val="4413593C"/>
    <w:rsid w:val="441B65CB"/>
    <w:rsid w:val="44230431"/>
    <w:rsid w:val="442858E1"/>
    <w:rsid w:val="44293363"/>
    <w:rsid w:val="442D1D69"/>
    <w:rsid w:val="442D64E6"/>
    <w:rsid w:val="442E3F67"/>
    <w:rsid w:val="443F5506"/>
    <w:rsid w:val="445D28B8"/>
    <w:rsid w:val="44620F3E"/>
    <w:rsid w:val="44644441"/>
    <w:rsid w:val="44651EC3"/>
    <w:rsid w:val="446E4D51"/>
    <w:rsid w:val="44705CD5"/>
    <w:rsid w:val="447424DD"/>
    <w:rsid w:val="44775660"/>
    <w:rsid w:val="447C1AE8"/>
    <w:rsid w:val="448117F3"/>
    <w:rsid w:val="448501F9"/>
    <w:rsid w:val="448A4681"/>
    <w:rsid w:val="448B4301"/>
    <w:rsid w:val="44981418"/>
    <w:rsid w:val="44985B95"/>
    <w:rsid w:val="44993616"/>
    <w:rsid w:val="449A491B"/>
    <w:rsid w:val="44A06825"/>
    <w:rsid w:val="44A377A9"/>
    <w:rsid w:val="44A97134"/>
    <w:rsid w:val="44AC00B9"/>
    <w:rsid w:val="44B37A44"/>
    <w:rsid w:val="44BE1658"/>
    <w:rsid w:val="44BF3856"/>
    <w:rsid w:val="44C37CDE"/>
    <w:rsid w:val="44C60C63"/>
    <w:rsid w:val="44C9546A"/>
    <w:rsid w:val="44CB096E"/>
    <w:rsid w:val="44D12877"/>
    <w:rsid w:val="44D5127D"/>
    <w:rsid w:val="44DB3186"/>
    <w:rsid w:val="44DC2E06"/>
    <w:rsid w:val="44DD6689"/>
    <w:rsid w:val="44E32791"/>
    <w:rsid w:val="44E43A96"/>
    <w:rsid w:val="44F22DAC"/>
    <w:rsid w:val="44F3082D"/>
    <w:rsid w:val="45067A1F"/>
    <w:rsid w:val="45084F4F"/>
    <w:rsid w:val="450E6E58"/>
    <w:rsid w:val="451A06ED"/>
    <w:rsid w:val="4525645E"/>
    <w:rsid w:val="45256A7E"/>
    <w:rsid w:val="452B6409"/>
    <w:rsid w:val="452F4E0F"/>
    <w:rsid w:val="45321617"/>
    <w:rsid w:val="45325D93"/>
    <w:rsid w:val="4536001D"/>
    <w:rsid w:val="45456FB2"/>
    <w:rsid w:val="45462836"/>
    <w:rsid w:val="454724B5"/>
    <w:rsid w:val="45487F37"/>
    <w:rsid w:val="454B473F"/>
    <w:rsid w:val="45520847"/>
    <w:rsid w:val="45545200"/>
    <w:rsid w:val="45570552"/>
    <w:rsid w:val="455D4659"/>
    <w:rsid w:val="455E20DB"/>
    <w:rsid w:val="455E7EDC"/>
    <w:rsid w:val="456033DF"/>
    <w:rsid w:val="4561305F"/>
    <w:rsid w:val="45620AE1"/>
    <w:rsid w:val="45674F69"/>
    <w:rsid w:val="45693CEF"/>
    <w:rsid w:val="456F5BF8"/>
    <w:rsid w:val="45726B7D"/>
    <w:rsid w:val="45731AEF"/>
    <w:rsid w:val="45742080"/>
    <w:rsid w:val="4582269B"/>
    <w:rsid w:val="45845B9E"/>
    <w:rsid w:val="4585361F"/>
    <w:rsid w:val="458C2FAA"/>
    <w:rsid w:val="459508FA"/>
    <w:rsid w:val="459A22C0"/>
    <w:rsid w:val="45A218CA"/>
    <w:rsid w:val="45AA4758"/>
    <w:rsid w:val="45B21B65"/>
    <w:rsid w:val="45B253E8"/>
    <w:rsid w:val="45B45068"/>
    <w:rsid w:val="45B872F1"/>
    <w:rsid w:val="45B94D73"/>
    <w:rsid w:val="45BB0276"/>
    <w:rsid w:val="45BE11FB"/>
    <w:rsid w:val="45BF33F9"/>
    <w:rsid w:val="45BF6C7C"/>
    <w:rsid w:val="45CA2A8F"/>
    <w:rsid w:val="45CD3A13"/>
    <w:rsid w:val="45D668A1"/>
    <w:rsid w:val="45D81DA4"/>
    <w:rsid w:val="45EA5542"/>
    <w:rsid w:val="45FA7D5B"/>
    <w:rsid w:val="45FB325E"/>
    <w:rsid w:val="45FE41E2"/>
    <w:rsid w:val="45FF1C64"/>
    <w:rsid w:val="45FF7A66"/>
    <w:rsid w:val="46015167"/>
    <w:rsid w:val="460728F4"/>
    <w:rsid w:val="46077070"/>
    <w:rsid w:val="46101EFE"/>
    <w:rsid w:val="4618153B"/>
    <w:rsid w:val="46205A1C"/>
    <w:rsid w:val="46282E28"/>
    <w:rsid w:val="462A2AA8"/>
    <w:rsid w:val="462B052A"/>
    <w:rsid w:val="462C3A2D"/>
    <w:rsid w:val="46300235"/>
    <w:rsid w:val="46315CB6"/>
    <w:rsid w:val="464858DB"/>
    <w:rsid w:val="464A0DDF"/>
    <w:rsid w:val="464D55E6"/>
    <w:rsid w:val="464E5266"/>
    <w:rsid w:val="465429F3"/>
    <w:rsid w:val="46573978"/>
    <w:rsid w:val="46606805"/>
    <w:rsid w:val="46691693"/>
    <w:rsid w:val="466A1313"/>
    <w:rsid w:val="466B634C"/>
    <w:rsid w:val="46783EAC"/>
    <w:rsid w:val="467B4E31"/>
    <w:rsid w:val="467C28B2"/>
    <w:rsid w:val="468034B7"/>
    <w:rsid w:val="46805690"/>
    <w:rsid w:val="468269BA"/>
    <w:rsid w:val="46845740"/>
    <w:rsid w:val="46872E42"/>
    <w:rsid w:val="468766C5"/>
    <w:rsid w:val="468E6050"/>
    <w:rsid w:val="46936C54"/>
    <w:rsid w:val="469446D6"/>
    <w:rsid w:val="469551E9"/>
    <w:rsid w:val="469965DF"/>
    <w:rsid w:val="46A1726F"/>
    <w:rsid w:val="46A9467B"/>
    <w:rsid w:val="46AD3081"/>
    <w:rsid w:val="46C4652A"/>
    <w:rsid w:val="46CA4BB0"/>
    <w:rsid w:val="46CD13B8"/>
    <w:rsid w:val="46D0453B"/>
    <w:rsid w:val="46D467C4"/>
    <w:rsid w:val="46DC034D"/>
    <w:rsid w:val="46E10058"/>
    <w:rsid w:val="46E644E0"/>
    <w:rsid w:val="46E71F62"/>
    <w:rsid w:val="46EA50E5"/>
    <w:rsid w:val="46F41277"/>
    <w:rsid w:val="46F87C7E"/>
    <w:rsid w:val="46FC6684"/>
    <w:rsid w:val="4700508A"/>
    <w:rsid w:val="47095999"/>
    <w:rsid w:val="47182731"/>
    <w:rsid w:val="471F593F"/>
    <w:rsid w:val="472552CA"/>
    <w:rsid w:val="472B3950"/>
    <w:rsid w:val="472C4C55"/>
    <w:rsid w:val="472E48D4"/>
    <w:rsid w:val="47365564"/>
    <w:rsid w:val="473964E9"/>
    <w:rsid w:val="473C746D"/>
    <w:rsid w:val="473D4EEF"/>
    <w:rsid w:val="47461F7B"/>
    <w:rsid w:val="474779FD"/>
    <w:rsid w:val="474C7708"/>
    <w:rsid w:val="47560017"/>
    <w:rsid w:val="47565A99"/>
    <w:rsid w:val="475B669D"/>
    <w:rsid w:val="47602B25"/>
    <w:rsid w:val="476218AB"/>
    <w:rsid w:val="47626028"/>
    <w:rsid w:val="4763732D"/>
    <w:rsid w:val="47644DAE"/>
    <w:rsid w:val="476E4379"/>
    <w:rsid w:val="477B4E1E"/>
    <w:rsid w:val="478665E8"/>
    <w:rsid w:val="478D5F73"/>
    <w:rsid w:val="479123FB"/>
    <w:rsid w:val="47986502"/>
    <w:rsid w:val="47993F84"/>
    <w:rsid w:val="47A24893"/>
    <w:rsid w:val="47A30116"/>
    <w:rsid w:val="47A5361A"/>
    <w:rsid w:val="47A63299"/>
    <w:rsid w:val="47A87865"/>
    <w:rsid w:val="47AD2C24"/>
    <w:rsid w:val="47B270AC"/>
    <w:rsid w:val="47B34B2D"/>
    <w:rsid w:val="47B65AB2"/>
    <w:rsid w:val="47BB79BB"/>
    <w:rsid w:val="47C34DC8"/>
    <w:rsid w:val="47C737CE"/>
    <w:rsid w:val="47CD0F5B"/>
    <w:rsid w:val="47D17961"/>
    <w:rsid w:val="47D408E5"/>
    <w:rsid w:val="47DE6C76"/>
    <w:rsid w:val="47E64083"/>
    <w:rsid w:val="47EA630C"/>
    <w:rsid w:val="47EB0D8B"/>
    <w:rsid w:val="47ED3A0E"/>
    <w:rsid w:val="47ED7291"/>
    <w:rsid w:val="47EF4992"/>
    <w:rsid w:val="47F23719"/>
    <w:rsid w:val="47F40E1A"/>
    <w:rsid w:val="47F952A2"/>
    <w:rsid w:val="47FC5418"/>
    <w:rsid w:val="47FC6227"/>
    <w:rsid w:val="480004B0"/>
    <w:rsid w:val="480239B3"/>
    <w:rsid w:val="480745B8"/>
    <w:rsid w:val="48135E4C"/>
    <w:rsid w:val="48171365"/>
    <w:rsid w:val="481B3258"/>
    <w:rsid w:val="481C455D"/>
    <w:rsid w:val="48220665"/>
    <w:rsid w:val="48226466"/>
    <w:rsid w:val="482360E6"/>
    <w:rsid w:val="48241969"/>
    <w:rsid w:val="482573EB"/>
    <w:rsid w:val="48365107"/>
    <w:rsid w:val="483D4A92"/>
    <w:rsid w:val="483D554C"/>
    <w:rsid w:val="48403498"/>
    <w:rsid w:val="484653A1"/>
    <w:rsid w:val="48484E0B"/>
    <w:rsid w:val="484A762B"/>
    <w:rsid w:val="484B50AC"/>
    <w:rsid w:val="484D4D2C"/>
    <w:rsid w:val="484E6031"/>
    <w:rsid w:val="48513732"/>
    <w:rsid w:val="485211B4"/>
    <w:rsid w:val="485446B7"/>
    <w:rsid w:val="48547F3A"/>
    <w:rsid w:val="4857563B"/>
    <w:rsid w:val="48580B3F"/>
    <w:rsid w:val="485B78C5"/>
    <w:rsid w:val="485E084A"/>
    <w:rsid w:val="48632753"/>
    <w:rsid w:val="486401D4"/>
    <w:rsid w:val="48644951"/>
    <w:rsid w:val="486523D3"/>
    <w:rsid w:val="48667E54"/>
    <w:rsid w:val="486A685A"/>
    <w:rsid w:val="487216E8"/>
    <w:rsid w:val="48775B70"/>
    <w:rsid w:val="48791073"/>
    <w:rsid w:val="487A6AF5"/>
    <w:rsid w:val="487F2F7D"/>
    <w:rsid w:val="48816480"/>
    <w:rsid w:val="48873C0C"/>
    <w:rsid w:val="4888168E"/>
    <w:rsid w:val="488B4811"/>
    <w:rsid w:val="4892419C"/>
    <w:rsid w:val="4897712B"/>
    <w:rsid w:val="48A22238"/>
    <w:rsid w:val="48A4573B"/>
    <w:rsid w:val="48A531BC"/>
    <w:rsid w:val="48A81BC2"/>
    <w:rsid w:val="48A84141"/>
    <w:rsid w:val="48AD604A"/>
    <w:rsid w:val="48B14A50"/>
    <w:rsid w:val="48B337D7"/>
    <w:rsid w:val="48B721DD"/>
    <w:rsid w:val="48B843DB"/>
    <w:rsid w:val="48B87C5F"/>
    <w:rsid w:val="48BE1B68"/>
    <w:rsid w:val="48CA7B79"/>
    <w:rsid w:val="48CC307C"/>
    <w:rsid w:val="48CC68FF"/>
    <w:rsid w:val="48CF4000"/>
    <w:rsid w:val="48D606CC"/>
    <w:rsid w:val="48D6398B"/>
    <w:rsid w:val="48D92391"/>
    <w:rsid w:val="48DD0D98"/>
    <w:rsid w:val="48DE461B"/>
    <w:rsid w:val="48E376BD"/>
    <w:rsid w:val="48F04535"/>
    <w:rsid w:val="48F1583A"/>
    <w:rsid w:val="48F32F3B"/>
    <w:rsid w:val="48F77743"/>
    <w:rsid w:val="48FA28C6"/>
    <w:rsid w:val="4901555D"/>
    <w:rsid w:val="49015AD4"/>
    <w:rsid w:val="49046A59"/>
    <w:rsid w:val="491B667E"/>
    <w:rsid w:val="491D1B81"/>
    <w:rsid w:val="49256F8E"/>
    <w:rsid w:val="49260292"/>
    <w:rsid w:val="49264A0F"/>
    <w:rsid w:val="49270BA4"/>
    <w:rsid w:val="4928445F"/>
    <w:rsid w:val="492A0E97"/>
    <w:rsid w:val="492F531F"/>
    <w:rsid w:val="49300BA2"/>
    <w:rsid w:val="49321B27"/>
    <w:rsid w:val="49431DC1"/>
    <w:rsid w:val="49433FBF"/>
    <w:rsid w:val="49480447"/>
    <w:rsid w:val="49486249"/>
    <w:rsid w:val="494C41EC"/>
    <w:rsid w:val="494E2350"/>
    <w:rsid w:val="4953205B"/>
    <w:rsid w:val="49611371"/>
    <w:rsid w:val="49647D77"/>
    <w:rsid w:val="4966626D"/>
    <w:rsid w:val="4968677D"/>
    <w:rsid w:val="496B7702"/>
    <w:rsid w:val="497524EA"/>
    <w:rsid w:val="49784602"/>
    <w:rsid w:val="497A1F1B"/>
    <w:rsid w:val="497A5B7B"/>
    <w:rsid w:val="497C541E"/>
    <w:rsid w:val="498A757D"/>
    <w:rsid w:val="498C7C37"/>
    <w:rsid w:val="498D56B8"/>
    <w:rsid w:val="49932E45"/>
    <w:rsid w:val="49963DC9"/>
    <w:rsid w:val="4997184B"/>
    <w:rsid w:val="49994D4E"/>
    <w:rsid w:val="499A49CE"/>
    <w:rsid w:val="49A21DDA"/>
    <w:rsid w:val="49A330DF"/>
    <w:rsid w:val="49AB26EA"/>
    <w:rsid w:val="49AB4C68"/>
    <w:rsid w:val="49AD5BED"/>
    <w:rsid w:val="49B06B72"/>
    <w:rsid w:val="49B145F3"/>
    <w:rsid w:val="49B40DFB"/>
    <w:rsid w:val="49B60A7B"/>
    <w:rsid w:val="49B642FE"/>
    <w:rsid w:val="49C0138A"/>
    <w:rsid w:val="49C35B92"/>
    <w:rsid w:val="49CB233B"/>
    <w:rsid w:val="49CD3F23"/>
    <w:rsid w:val="49CF7426"/>
    <w:rsid w:val="49D74833"/>
    <w:rsid w:val="49E87801"/>
    <w:rsid w:val="49EA5A52"/>
    <w:rsid w:val="49F47A9B"/>
    <w:rsid w:val="49FB376E"/>
    <w:rsid w:val="49FE46F2"/>
    <w:rsid w:val="49FF7F76"/>
    <w:rsid w:val="4A037D10"/>
    <w:rsid w:val="4A057900"/>
    <w:rsid w:val="4A0F498D"/>
    <w:rsid w:val="4A18309E"/>
    <w:rsid w:val="4A1D4FA7"/>
    <w:rsid w:val="4A225BAC"/>
    <w:rsid w:val="4A23362D"/>
    <w:rsid w:val="4A236EB1"/>
    <w:rsid w:val="4A2645B2"/>
    <w:rsid w:val="4A2F4EC1"/>
    <w:rsid w:val="4A3E54DC"/>
    <w:rsid w:val="4A431964"/>
    <w:rsid w:val="4A4473E5"/>
    <w:rsid w:val="4A485DEB"/>
    <w:rsid w:val="4A49386D"/>
    <w:rsid w:val="4A4D5AF6"/>
    <w:rsid w:val="4A4E3578"/>
    <w:rsid w:val="4A4E5776"/>
    <w:rsid w:val="4A542F03"/>
    <w:rsid w:val="4A550984"/>
    <w:rsid w:val="4A5B288E"/>
    <w:rsid w:val="4A5D5D91"/>
    <w:rsid w:val="4A610F14"/>
    <w:rsid w:val="4A6766A0"/>
    <w:rsid w:val="4A6A1823"/>
    <w:rsid w:val="4A706FB0"/>
    <w:rsid w:val="4A760EB9"/>
    <w:rsid w:val="4A761A07"/>
    <w:rsid w:val="4A7730B7"/>
    <w:rsid w:val="4A77693B"/>
    <w:rsid w:val="4A7965BA"/>
    <w:rsid w:val="4A7C5A61"/>
    <w:rsid w:val="4A81724A"/>
    <w:rsid w:val="4A884657"/>
    <w:rsid w:val="4A8920D8"/>
    <w:rsid w:val="4AAC5B10"/>
    <w:rsid w:val="4AAE1013"/>
    <w:rsid w:val="4AB2329C"/>
    <w:rsid w:val="4AB30D1E"/>
    <w:rsid w:val="4ABB612A"/>
    <w:rsid w:val="4AC00034"/>
    <w:rsid w:val="4AC46A3A"/>
    <w:rsid w:val="4AC85440"/>
    <w:rsid w:val="4ACC3E46"/>
    <w:rsid w:val="4AE536EB"/>
    <w:rsid w:val="4AF074FE"/>
    <w:rsid w:val="4AFD4615"/>
    <w:rsid w:val="4AFE2097"/>
    <w:rsid w:val="4AFE3C4A"/>
    <w:rsid w:val="4B0128A6"/>
    <w:rsid w:val="4B020A9D"/>
    <w:rsid w:val="4B083509"/>
    <w:rsid w:val="4B193F45"/>
    <w:rsid w:val="4B1F5E4F"/>
    <w:rsid w:val="4B211352"/>
    <w:rsid w:val="4B251F56"/>
    <w:rsid w:val="4B257D58"/>
    <w:rsid w:val="4B270CDD"/>
    <w:rsid w:val="4B2B3E60"/>
    <w:rsid w:val="4B2B76E3"/>
    <w:rsid w:val="4B3115EC"/>
    <w:rsid w:val="4B315D69"/>
    <w:rsid w:val="4B380C10"/>
    <w:rsid w:val="4B390BF7"/>
    <w:rsid w:val="4B3A6678"/>
    <w:rsid w:val="4B3E2E80"/>
    <w:rsid w:val="4B3E33A3"/>
    <w:rsid w:val="4B431506"/>
    <w:rsid w:val="4B4F0B9C"/>
    <w:rsid w:val="4B50081C"/>
    <w:rsid w:val="4B51629E"/>
    <w:rsid w:val="4B523D1F"/>
    <w:rsid w:val="4B547222"/>
    <w:rsid w:val="4B554CA4"/>
    <w:rsid w:val="4B5814AC"/>
    <w:rsid w:val="4B585C28"/>
    <w:rsid w:val="4B603D34"/>
    <w:rsid w:val="4B6814DC"/>
    <w:rsid w:val="4B745559"/>
    <w:rsid w:val="4B7C61E8"/>
    <w:rsid w:val="4B8557F3"/>
    <w:rsid w:val="4B94388F"/>
    <w:rsid w:val="4B974814"/>
    <w:rsid w:val="4B9A1F15"/>
    <w:rsid w:val="4B9B7997"/>
    <w:rsid w:val="4B9C0C9C"/>
    <w:rsid w:val="4B9C7C39"/>
    <w:rsid w:val="4B9E419F"/>
    <w:rsid w:val="4BAA7503"/>
    <w:rsid w:val="4BAB34B4"/>
    <w:rsid w:val="4BAC7B7D"/>
    <w:rsid w:val="4BB772C7"/>
    <w:rsid w:val="4BBC594D"/>
    <w:rsid w:val="4BBF46D3"/>
    <w:rsid w:val="4BC11DD5"/>
    <w:rsid w:val="4BC230D9"/>
    <w:rsid w:val="4BC465DD"/>
    <w:rsid w:val="4BC77561"/>
    <w:rsid w:val="4BC84FE3"/>
    <w:rsid w:val="4BD023EF"/>
    <w:rsid w:val="4BD258F2"/>
    <w:rsid w:val="4BDD1705"/>
    <w:rsid w:val="4BE1010B"/>
    <w:rsid w:val="4BEE4070"/>
    <w:rsid w:val="4BF02924"/>
    <w:rsid w:val="4BF103A5"/>
    <w:rsid w:val="4BF161A7"/>
    <w:rsid w:val="4BF25E27"/>
    <w:rsid w:val="4BF316AA"/>
    <w:rsid w:val="4BF338A9"/>
    <w:rsid w:val="4BF957B2"/>
    <w:rsid w:val="4BFB0CB5"/>
    <w:rsid w:val="4BFC6736"/>
    <w:rsid w:val="4C0009C0"/>
    <w:rsid w:val="4C031945"/>
    <w:rsid w:val="4C07034B"/>
    <w:rsid w:val="4C074AC8"/>
    <w:rsid w:val="4C085DCC"/>
    <w:rsid w:val="4C0F5757"/>
    <w:rsid w:val="4C1208DA"/>
    <w:rsid w:val="4C1B6FEB"/>
    <w:rsid w:val="4C210EF5"/>
    <w:rsid w:val="4C220B74"/>
    <w:rsid w:val="4C241E79"/>
    <w:rsid w:val="4C26757B"/>
    <w:rsid w:val="4C2E020A"/>
    <w:rsid w:val="4C334692"/>
    <w:rsid w:val="4C365617"/>
    <w:rsid w:val="4C475FD9"/>
    <w:rsid w:val="4C4920B9"/>
    <w:rsid w:val="4C4A42B7"/>
    <w:rsid w:val="4C4B1D39"/>
    <w:rsid w:val="4C501A44"/>
    <w:rsid w:val="4C5713CF"/>
    <w:rsid w:val="4C5A2353"/>
    <w:rsid w:val="4C60645B"/>
    <w:rsid w:val="4C664A17"/>
    <w:rsid w:val="4C694B6C"/>
    <w:rsid w:val="4C6B006F"/>
    <w:rsid w:val="4C6F6A75"/>
    <w:rsid w:val="4C7044F7"/>
    <w:rsid w:val="4C714177"/>
    <w:rsid w:val="4C7450FB"/>
    <w:rsid w:val="4C7C2508"/>
    <w:rsid w:val="4C7C5D8B"/>
    <w:rsid w:val="4C800F0E"/>
    <w:rsid w:val="4C89181E"/>
    <w:rsid w:val="4C893D9C"/>
    <w:rsid w:val="4C8D6025"/>
    <w:rsid w:val="4C8F1529"/>
    <w:rsid w:val="4C924C68"/>
    <w:rsid w:val="4C927F2F"/>
    <w:rsid w:val="4C966935"/>
    <w:rsid w:val="4CA76BCF"/>
    <w:rsid w:val="4CAD655A"/>
    <w:rsid w:val="4CAF1A5D"/>
    <w:rsid w:val="4CB14F60"/>
    <w:rsid w:val="4CB24246"/>
    <w:rsid w:val="4CB26265"/>
    <w:rsid w:val="4CBE2078"/>
    <w:rsid w:val="4CBF4276"/>
    <w:rsid w:val="4CC2070E"/>
    <w:rsid w:val="4CC67484"/>
    <w:rsid w:val="4CC90409"/>
    <w:rsid w:val="4CC92607"/>
    <w:rsid w:val="4CCF7D94"/>
    <w:rsid w:val="4CD05815"/>
    <w:rsid w:val="4CD13297"/>
    <w:rsid w:val="4CD17A13"/>
    <w:rsid w:val="4CD243C2"/>
    <w:rsid w:val="4CDF25AC"/>
    <w:rsid w:val="4CE15AB0"/>
    <w:rsid w:val="4CE3088A"/>
    <w:rsid w:val="4CE40C32"/>
    <w:rsid w:val="4CE444B6"/>
    <w:rsid w:val="4CE950BA"/>
    <w:rsid w:val="4CF81AC9"/>
    <w:rsid w:val="4CFE5060"/>
    <w:rsid w:val="4D015FE4"/>
    <w:rsid w:val="4D0314E7"/>
    <w:rsid w:val="4D0B68F4"/>
    <w:rsid w:val="4D19368B"/>
    <w:rsid w:val="4D1C1598"/>
    <w:rsid w:val="4D1D5914"/>
    <w:rsid w:val="4D1E7B13"/>
    <w:rsid w:val="4D264F1F"/>
    <w:rsid w:val="4D2729A1"/>
    <w:rsid w:val="4D291727"/>
    <w:rsid w:val="4D295EA4"/>
    <w:rsid w:val="4D2A71A9"/>
    <w:rsid w:val="4D2F582F"/>
    <w:rsid w:val="4D3010B2"/>
    <w:rsid w:val="4D3245B5"/>
    <w:rsid w:val="4D341CB6"/>
    <w:rsid w:val="4D383F40"/>
    <w:rsid w:val="4D4963D8"/>
    <w:rsid w:val="4D4A76DD"/>
    <w:rsid w:val="4D4C7F33"/>
    <w:rsid w:val="4D524AEA"/>
    <w:rsid w:val="4D53256B"/>
    <w:rsid w:val="4D5D2E7B"/>
    <w:rsid w:val="4D5F057C"/>
    <w:rsid w:val="4D605FFE"/>
    <w:rsid w:val="4D655D09"/>
    <w:rsid w:val="4D686C8D"/>
    <w:rsid w:val="4D6A3FBD"/>
    <w:rsid w:val="4D6B7C12"/>
    <w:rsid w:val="4D6E0B97"/>
    <w:rsid w:val="4D7A7AAC"/>
    <w:rsid w:val="4D7B242B"/>
    <w:rsid w:val="4D8507BC"/>
    <w:rsid w:val="4D85403F"/>
    <w:rsid w:val="4D86623D"/>
    <w:rsid w:val="4D892A45"/>
    <w:rsid w:val="4D922050"/>
    <w:rsid w:val="4D9258D3"/>
    <w:rsid w:val="4D933355"/>
    <w:rsid w:val="4D940DD6"/>
    <w:rsid w:val="4D956858"/>
    <w:rsid w:val="4D9642D9"/>
    <w:rsid w:val="4D9E7167"/>
    <w:rsid w:val="4DA37D6C"/>
    <w:rsid w:val="4DAB09FB"/>
    <w:rsid w:val="4DAF7402"/>
    <w:rsid w:val="4DB22585"/>
    <w:rsid w:val="4DB45A88"/>
    <w:rsid w:val="4DB53509"/>
    <w:rsid w:val="4DB76A0C"/>
    <w:rsid w:val="4DBF3E19"/>
    <w:rsid w:val="4DC1731C"/>
    <w:rsid w:val="4DC537A4"/>
    <w:rsid w:val="4DCB0F30"/>
    <w:rsid w:val="4DD06D5E"/>
    <w:rsid w:val="4DDB3749"/>
    <w:rsid w:val="4DDD6C4C"/>
    <w:rsid w:val="4DE13C01"/>
    <w:rsid w:val="4DE465D7"/>
    <w:rsid w:val="4DEE01EB"/>
    <w:rsid w:val="4DEE4968"/>
    <w:rsid w:val="4DF46871"/>
    <w:rsid w:val="4E015B87"/>
    <w:rsid w:val="4E085512"/>
    <w:rsid w:val="4E0D199A"/>
    <w:rsid w:val="4E152629"/>
    <w:rsid w:val="4E1857AC"/>
    <w:rsid w:val="4E2528C4"/>
    <w:rsid w:val="4E283848"/>
    <w:rsid w:val="4E2B0F4A"/>
    <w:rsid w:val="4E2B47CD"/>
    <w:rsid w:val="4E3C24E9"/>
    <w:rsid w:val="4E400EEF"/>
    <w:rsid w:val="4E416971"/>
    <w:rsid w:val="4E4A0AB9"/>
    <w:rsid w:val="4E581E19"/>
    <w:rsid w:val="4E5B2D9E"/>
    <w:rsid w:val="4E5C4F9C"/>
    <w:rsid w:val="4E5D62A1"/>
    <w:rsid w:val="4E5E049F"/>
    <w:rsid w:val="4E6558AB"/>
    <w:rsid w:val="4E6A7B35"/>
    <w:rsid w:val="4E6B77B5"/>
    <w:rsid w:val="4E6C5236"/>
    <w:rsid w:val="4E776E4B"/>
    <w:rsid w:val="4E7E09D4"/>
    <w:rsid w:val="4E801CD9"/>
    <w:rsid w:val="4E834E5B"/>
    <w:rsid w:val="4E85035F"/>
    <w:rsid w:val="4E8925E8"/>
    <w:rsid w:val="4E8A006A"/>
    <w:rsid w:val="4E8B2268"/>
    <w:rsid w:val="4E9066F0"/>
    <w:rsid w:val="4E9A3978"/>
    <w:rsid w:val="4E9B0304"/>
    <w:rsid w:val="4E9E6D0A"/>
    <w:rsid w:val="4EA33192"/>
    <w:rsid w:val="4EAC6020"/>
    <w:rsid w:val="4EB95335"/>
    <w:rsid w:val="4EC436C7"/>
    <w:rsid w:val="4EC46F4A"/>
    <w:rsid w:val="4EC7464B"/>
    <w:rsid w:val="4ED56CDE"/>
    <w:rsid w:val="4ED9366C"/>
    <w:rsid w:val="4EDD67EF"/>
    <w:rsid w:val="4EE64F00"/>
    <w:rsid w:val="4EE80403"/>
    <w:rsid w:val="4EE95E5D"/>
    <w:rsid w:val="4EEB1388"/>
    <w:rsid w:val="4EED488B"/>
    <w:rsid w:val="4EF10D13"/>
    <w:rsid w:val="4EF1548F"/>
    <w:rsid w:val="4EFF0028"/>
    <w:rsid w:val="4F005AAA"/>
    <w:rsid w:val="4F121247"/>
    <w:rsid w:val="4F1521CC"/>
    <w:rsid w:val="4F1A1ED7"/>
    <w:rsid w:val="4F1B40D5"/>
    <w:rsid w:val="4F1F635F"/>
    <w:rsid w:val="4F2272E3"/>
    <w:rsid w:val="4F250268"/>
    <w:rsid w:val="4F26376B"/>
    <w:rsid w:val="4F275969"/>
    <w:rsid w:val="4F2946F0"/>
    <w:rsid w:val="4F2C1DF1"/>
    <w:rsid w:val="4F2F2D76"/>
    <w:rsid w:val="4F311AFC"/>
    <w:rsid w:val="4F3C208C"/>
    <w:rsid w:val="4F46299B"/>
    <w:rsid w:val="4F473CA0"/>
    <w:rsid w:val="4F493920"/>
    <w:rsid w:val="4F59743D"/>
    <w:rsid w:val="4F5E0042"/>
    <w:rsid w:val="4F6D065C"/>
    <w:rsid w:val="4F760F6C"/>
    <w:rsid w:val="4F7F767D"/>
    <w:rsid w:val="4F897F8C"/>
    <w:rsid w:val="4F8C0F11"/>
    <w:rsid w:val="4F8D5534"/>
    <w:rsid w:val="4F925019"/>
    <w:rsid w:val="4F943D9F"/>
    <w:rsid w:val="4F951821"/>
    <w:rsid w:val="4F9949A4"/>
    <w:rsid w:val="4F9A2425"/>
    <w:rsid w:val="4F9A5CA8"/>
    <w:rsid w:val="4FA07BB2"/>
    <w:rsid w:val="4FA230B5"/>
    <w:rsid w:val="4FA32D35"/>
    <w:rsid w:val="4FA465B8"/>
    <w:rsid w:val="4FA61ABB"/>
    <w:rsid w:val="4FAB48F5"/>
    <w:rsid w:val="4FAD3644"/>
    <w:rsid w:val="4FB045C9"/>
    <w:rsid w:val="4FB819D5"/>
    <w:rsid w:val="4FBF2665"/>
    <w:rsid w:val="4FC04863"/>
    <w:rsid w:val="4FD7228A"/>
    <w:rsid w:val="4FDA0C90"/>
    <w:rsid w:val="4FDE7696"/>
    <w:rsid w:val="4FE0099B"/>
    <w:rsid w:val="4FE1061B"/>
    <w:rsid w:val="4FE21920"/>
    <w:rsid w:val="4FE33B1E"/>
    <w:rsid w:val="4FE60326"/>
    <w:rsid w:val="4FE64AA3"/>
    <w:rsid w:val="4FF053B2"/>
    <w:rsid w:val="4FF550BD"/>
    <w:rsid w:val="4FF572BC"/>
    <w:rsid w:val="4FFD46C8"/>
    <w:rsid w:val="4FFE214A"/>
    <w:rsid w:val="50044053"/>
    <w:rsid w:val="500C6EE1"/>
    <w:rsid w:val="500D4962"/>
    <w:rsid w:val="501C16FA"/>
    <w:rsid w:val="50203983"/>
    <w:rsid w:val="50234908"/>
    <w:rsid w:val="50242389"/>
    <w:rsid w:val="50252009"/>
    <w:rsid w:val="50456141"/>
    <w:rsid w:val="50466608"/>
    <w:rsid w:val="504870C6"/>
    <w:rsid w:val="504B2249"/>
    <w:rsid w:val="504C264C"/>
    <w:rsid w:val="504C354E"/>
    <w:rsid w:val="505179D5"/>
    <w:rsid w:val="50525457"/>
    <w:rsid w:val="50583ADD"/>
    <w:rsid w:val="505C5D66"/>
    <w:rsid w:val="505C7F65"/>
    <w:rsid w:val="505D59E6"/>
    <w:rsid w:val="505F6CEB"/>
    <w:rsid w:val="50645371"/>
    <w:rsid w:val="506E1504"/>
    <w:rsid w:val="506F6F85"/>
    <w:rsid w:val="50704A07"/>
    <w:rsid w:val="50716C05"/>
    <w:rsid w:val="5074340D"/>
    <w:rsid w:val="5074560B"/>
    <w:rsid w:val="5075308D"/>
    <w:rsid w:val="507B4F96"/>
    <w:rsid w:val="507E179E"/>
    <w:rsid w:val="50804CA1"/>
    <w:rsid w:val="50851129"/>
    <w:rsid w:val="508B5231"/>
    <w:rsid w:val="50914F3C"/>
    <w:rsid w:val="50A4615B"/>
    <w:rsid w:val="50A75B54"/>
    <w:rsid w:val="50A770DF"/>
    <w:rsid w:val="50A925E2"/>
    <w:rsid w:val="50AC1D83"/>
    <w:rsid w:val="50AD6A6A"/>
    <w:rsid w:val="50B30973"/>
    <w:rsid w:val="50B341F7"/>
    <w:rsid w:val="50B618F8"/>
    <w:rsid w:val="50B7737A"/>
    <w:rsid w:val="50C02208"/>
    <w:rsid w:val="50C1350C"/>
    <w:rsid w:val="50C20F8E"/>
    <w:rsid w:val="50C90919"/>
    <w:rsid w:val="50CA0599"/>
    <w:rsid w:val="50D521AD"/>
    <w:rsid w:val="50D878AE"/>
    <w:rsid w:val="50D90BB3"/>
    <w:rsid w:val="50DE503B"/>
    <w:rsid w:val="50E0053E"/>
    <w:rsid w:val="50E25C3F"/>
    <w:rsid w:val="50E33137"/>
    <w:rsid w:val="50E449C6"/>
    <w:rsid w:val="50EE52D5"/>
    <w:rsid w:val="50F007D8"/>
    <w:rsid w:val="50F23CDB"/>
    <w:rsid w:val="50F3175D"/>
    <w:rsid w:val="50F35F21"/>
    <w:rsid w:val="51085E7F"/>
    <w:rsid w:val="510C4885"/>
    <w:rsid w:val="51145515"/>
    <w:rsid w:val="51162C16"/>
    <w:rsid w:val="511D5E24"/>
    <w:rsid w:val="51203526"/>
    <w:rsid w:val="512222AC"/>
    <w:rsid w:val="512457AF"/>
    <w:rsid w:val="51253231"/>
    <w:rsid w:val="5126542F"/>
    <w:rsid w:val="512963B4"/>
    <w:rsid w:val="512B18B7"/>
    <w:rsid w:val="512F3B40"/>
    <w:rsid w:val="512F5D3F"/>
    <w:rsid w:val="51337FC8"/>
    <w:rsid w:val="513C2E56"/>
    <w:rsid w:val="513E6359"/>
    <w:rsid w:val="51463765"/>
    <w:rsid w:val="514C786D"/>
    <w:rsid w:val="51566BAA"/>
    <w:rsid w:val="51694C1F"/>
    <w:rsid w:val="51785239"/>
    <w:rsid w:val="517E1341"/>
    <w:rsid w:val="51802646"/>
    <w:rsid w:val="518100C7"/>
    <w:rsid w:val="518357C9"/>
    <w:rsid w:val="5184324A"/>
    <w:rsid w:val="51892F55"/>
    <w:rsid w:val="518A09D7"/>
    <w:rsid w:val="518D60D8"/>
    <w:rsid w:val="519028E0"/>
    <w:rsid w:val="51922560"/>
    <w:rsid w:val="51974469"/>
    <w:rsid w:val="519B2E6F"/>
    <w:rsid w:val="519B66F3"/>
    <w:rsid w:val="519D6372"/>
    <w:rsid w:val="51A227FA"/>
    <w:rsid w:val="51A41581"/>
    <w:rsid w:val="51A61200"/>
    <w:rsid w:val="51AB0F0B"/>
    <w:rsid w:val="51AB5688"/>
    <w:rsid w:val="51B12E15"/>
    <w:rsid w:val="51B80221"/>
    <w:rsid w:val="51BA3724"/>
    <w:rsid w:val="51C365B2"/>
    <w:rsid w:val="51C4407C"/>
    <w:rsid w:val="51D677D1"/>
    <w:rsid w:val="51DC16DA"/>
    <w:rsid w:val="51DE4BDE"/>
    <w:rsid w:val="51E348E9"/>
    <w:rsid w:val="51E44568"/>
    <w:rsid w:val="51E6586D"/>
    <w:rsid w:val="51E67A6C"/>
    <w:rsid w:val="51EA6472"/>
    <w:rsid w:val="51EB1CF5"/>
    <w:rsid w:val="51EC51F8"/>
    <w:rsid w:val="51ED2C7A"/>
    <w:rsid w:val="51EE06FB"/>
    <w:rsid w:val="51EF617D"/>
    <w:rsid w:val="51F42604"/>
    <w:rsid w:val="51F50086"/>
    <w:rsid w:val="51F85787"/>
    <w:rsid w:val="51FA0C8B"/>
    <w:rsid w:val="520364C3"/>
    <w:rsid w:val="5204289F"/>
    <w:rsid w:val="520A47A8"/>
    <w:rsid w:val="520B222A"/>
    <w:rsid w:val="520B69A6"/>
    <w:rsid w:val="521066B1"/>
    <w:rsid w:val="52185CBC"/>
    <w:rsid w:val="521B4A42"/>
    <w:rsid w:val="522143CD"/>
    <w:rsid w:val="52221E4F"/>
    <w:rsid w:val="52260855"/>
    <w:rsid w:val="522917DA"/>
    <w:rsid w:val="52376571"/>
    <w:rsid w:val="52384C20"/>
    <w:rsid w:val="52391A74"/>
    <w:rsid w:val="523957BE"/>
    <w:rsid w:val="52432384"/>
    <w:rsid w:val="52455887"/>
    <w:rsid w:val="52466FD1"/>
    <w:rsid w:val="524B7790"/>
    <w:rsid w:val="524C0A95"/>
    <w:rsid w:val="524E3F98"/>
    <w:rsid w:val="5252299E"/>
    <w:rsid w:val="52582329"/>
    <w:rsid w:val="52597DAA"/>
    <w:rsid w:val="525E4232"/>
    <w:rsid w:val="525F6430"/>
    <w:rsid w:val="52653BBD"/>
    <w:rsid w:val="5266163F"/>
    <w:rsid w:val="5266383D"/>
    <w:rsid w:val="526712BE"/>
    <w:rsid w:val="526E44CD"/>
    <w:rsid w:val="527C6CA6"/>
    <w:rsid w:val="527D59E1"/>
    <w:rsid w:val="52811E68"/>
    <w:rsid w:val="528B5FFB"/>
    <w:rsid w:val="528E6F80"/>
    <w:rsid w:val="52925986"/>
    <w:rsid w:val="52995311"/>
    <w:rsid w:val="529F4C9C"/>
    <w:rsid w:val="52A41123"/>
    <w:rsid w:val="52A91DD5"/>
    <w:rsid w:val="52B129B7"/>
    <w:rsid w:val="52B4393C"/>
    <w:rsid w:val="52B66E3F"/>
    <w:rsid w:val="52B72342"/>
    <w:rsid w:val="52BA10C9"/>
    <w:rsid w:val="52BB6B4A"/>
    <w:rsid w:val="52BC67CA"/>
    <w:rsid w:val="52BF774F"/>
    <w:rsid w:val="52C206D3"/>
    <w:rsid w:val="52C36155"/>
    <w:rsid w:val="52C703DE"/>
    <w:rsid w:val="52CC0FE3"/>
    <w:rsid w:val="52D62BF7"/>
    <w:rsid w:val="52D67374"/>
    <w:rsid w:val="52DB37FC"/>
    <w:rsid w:val="52E80913"/>
    <w:rsid w:val="52EB1898"/>
    <w:rsid w:val="52EC1518"/>
    <w:rsid w:val="52EE029E"/>
    <w:rsid w:val="52F26CA4"/>
    <w:rsid w:val="52F34726"/>
    <w:rsid w:val="52FB1B32"/>
    <w:rsid w:val="53005FBA"/>
    <w:rsid w:val="530A434B"/>
    <w:rsid w:val="530E2D51"/>
    <w:rsid w:val="53101AD7"/>
    <w:rsid w:val="531526DC"/>
    <w:rsid w:val="531910E2"/>
    <w:rsid w:val="531A23E7"/>
    <w:rsid w:val="531D336C"/>
    <w:rsid w:val="531F686F"/>
    <w:rsid w:val="53211D72"/>
    <w:rsid w:val="532277F3"/>
    <w:rsid w:val="532317F1"/>
    <w:rsid w:val="53275046"/>
    <w:rsid w:val="53275E79"/>
    <w:rsid w:val="532B0103"/>
    <w:rsid w:val="53316789"/>
    <w:rsid w:val="53342F91"/>
    <w:rsid w:val="53350A12"/>
    <w:rsid w:val="5335518F"/>
    <w:rsid w:val="53373F15"/>
    <w:rsid w:val="53376114"/>
    <w:rsid w:val="533B291C"/>
    <w:rsid w:val="53431F26"/>
    <w:rsid w:val="534863AE"/>
    <w:rsid w:val="534F15BC"/>
    <w:rsid w:val="534F5DEE"/>
    <w:rsid w:val="535556C4"/>
    <w:rsid w:val="53560F47"/>
    <w:rsid w:val="5357444A"/>
    <w:rsid w:val="535B75CD"/>
    <w:rsid w:val="535C08D2"/>
    <w:rsid w:val="535E3DD5"/>
    <w:rsid w:val="53614D5A"/>
    <w:rsid w:val="53676C63"/>
    <w:rsid w:val="53795C84"/>
    <w:rsid w:val="537A201C"/>
    <w:rsid w:val="537A3705"/>
    <w:rsid w:val="53856213"/>
    <w:rsid w:val="53874F99"/>
    <w:rsid w:val="53884C19"/>
    <w:rsid w:val="538C1421"/>
    <w:rsid w:val="538D10A1"/>
    <w:rsid w:val="538F45A4"/>
    <w:rsid w:val="538F7E27"/>
    <w:rsid w:val="539442AF"/>
    <w:rsid w:val="53987432"/>
    <w:rsid w:val="539D38BA"/>
    <w:rsid w:val="539E133B"/>
    <w:rsid w:val="539F03FA"/>
    <w:rsid w:val="53A31046"/>
    <w:rsid w:val="53A61FCB"/>
    <w:rsid w:val="53A77A4C"/>
    <w:rsid w:val="53A909D1"/>
    <w:rsid w:val="53AA6453"/>
    <w:rsid w:val="53B547E4"/>
    <w:rsid w:val="53BE1870"/>
    <w:rsid w:val="53C02B75"/>
    <w:rsid w:val="53C54A7E"/>
    <w:rsid w:val="53CA0F06"/>
    <w:rsid w:val="53D8021B"/>
    <w:rsid w:val="53DF421F"/>
    <w:rsid w:val="53E030A9"/>
    <w:rsid w:val="53E57531"/>
    <w:rsid w:val="53E72A34"/>
    <w:rsid w:val="53EC273F"/>
    <w:rsid w:val="53F008AC"/>
    <w:rsid w:val="53F26847"/>
    <w:rsid w:val="53F70AD0"/>
    <w:rsid w:val="54036AE1"/>
    <w:rsid w:val="54036E8C"/>
    <w:rsid w:val="54055868"/>
    <w:rsid w:val="540632E9"/>
    <w:rsid w:val="54067A66"/>
    <w:rsid w:val="540909EB"/>
    <w:rsid w:val="54136D7C"/>
    <w:rsid w:val="54167D00"/>
    <w:rsid w:val="54183203"/>
    <w:rsid w:val="541C1C0A"/>
    <w:rsid w:val="541E0990"/>
    <w:rsid w:val="54203E93"/>
    <w:rsid w:val="54211915"/>
    <w:rsid w:val="54252519"/>
    <w:rsid w:val="542A2224"/>
    <w:rsid w:val="542B7CA6"/>
    <w:rsid w:val="54342B34"/>
    <w:rsid w:val="543505B5"/>
    <w:rsid w:val="54396FBB"/>
    <w:rsid w:val="543B24BE"/>
    <w:rsid w:val="543F0EC5"/>
    <w:rsid w:val="544278CB"/>
    <w:rsid w:val="54436421"/>
    <w:rsid w:val="54473D53"/>
    <w:rsid w:val="544A4CD7"/>
    <w:rsid w:val="544B5FDC"/>
    <w:rsid w:val="544C01DA"/>
    <w:rsid w:val="544F66BB"/>
    <w:rsid w:val="54537B65"/>
    <w:rsid w:val="54587870"/>
    <w:rsid w:val="545952F2"/>
    <w:rsid w:val="545A4F71"/>
    <w:rsid w:val="545F13F9"/>
    <w:rsid w:val="54625C01"/>
    <w:rsid w:val="54637DFF"/>
    <w:rsid w:val="54641104"/>
    <w:rsid w:val="54680ECA"/>
    <w:rsid w:val="546B0A8F"/>
    <w:rsid w:val="54701694"/>
    <w:rsid w:val="54712998"/>
    <w:rsid w:val="54717DB0"/>
    <w:rsid w:val="5475359D"/>
    <w:rsid w:val="54784522"/>
    <w:rsid w:val="54791FA3"/>
    <w:rsid w:val="54874B3C"/>
    <w:rsid w:val="54973F96"/>
    <w:rsid w:val="549902D9"/>
    <w:rsid w:val="549A5EE9"/>
    <w:rsid w:val="54A4666B"/>
    <w:rsid w:val="54A540EC"/>
    <w:rsid w:val="54AA5FF5"/>
    <w:rsid w:val="54B34707"/>
    <w:rsid w:val="54B42188"/>
    <w:rsid w:val="54B92D8D"/>
    <w:rsid w:val="54BD5016"/>
    <w:rsid w:val="54C77B24"/>
    <w:rsid w:val="54CA68AA"/>
    <w:rsid w:val="54CB1DAD"/>
    <w:rsid w:val="54D06235"/>
    <w:rsid w:val="54D648BB"/>
    <w:rsid w:val="54DA32C1"/>
    <w:rsid w:val="54DF2FCC"/>
    <w:rsid w:val="54E44ED6"/>
    <w:rsid w:val="54E570D4"/>
    <w:rsid w:val="54E80059"/>
    <w:rsid w:val="54EA355C"/>
    <w:rsid w:val="54F00CE8"/>
    <w:rsid w:val="54F1676A"/>
    <w:rsid w:val="54F62BF2"/>
    <w:rsid w:val="54FE5A7F"/>
    <w:rsid w:val="54FF3501"/>
    <w:rsid w:val="55016A04"/>
    <w:rsid w:val="5507090D"/>
    <w:rsid w:val="550B7314"/>
    <w:rsid w:val="550F159D"/>
    <w:rsid w:val="55122522"/>
    <w:rsid w:val="551556A5"/>
    <w:rsid w:val="551A792E"/>
    <w:rsid w:val="551B75AE"/>
    <w:rsid w:val="551C08B3"/>
    <w:rsid w:val="55245CBF"/>
    <w:rsid w:val="55276C44"/>
    <w:rsid w:val="552B72BE"/>
    <w:rsid w:val="552C30CC"/>
    <w:rsid w:val="552C52CA"/>
    <w:rsid w:val="552F624E"/>
    <w:rsid w:val="553271D3"/>
    <w:rsid w:val="553B2061"/>
    <w:rsid w:val="554716F7"/>
    <w:rsid w:val="554738F5"/>
    <w:rsid w:val="554A267C"/>
    <w:rsid w:val="554A487A"/>
    <w:rsid w:val="554B00FD"/>
    <w:rsid w:val="55514205"/>
    <w:rsid w:val="5555648E"/>
    <w:rsid w:val="556876AD"/>
    <w:rsid w:val="557434C0"/>
    <w:rsid w:val="55774444"/>
    <w:rsid w:val="55785749"/>
    <w:rsid w:val="55797948"/>
    <w:rsid w:val="55804D54"/>
    <w:rsid w:val="558127D5"/>
    <w:rsid w:val="55846FDD"/>
    <w:rsid w:val="558A5663"/>
    <w:rsid w:val="558E406A"/>
    <w:rsid w:val="558E78ED"/>
    <w:rsid w:val="559417F6"/>
    <w:rsid w:val="55966EF8"/>
    <w:rsid w:val="55995C7E"/>
    <w:rsid w:val="559A58FE"/>
    <w:rsid w:val="559E7B87"/>
    <w:rsid w:val="55A22D0A"/>
    <w:rsid w:val="55AC6E9D"/>
    <w:rsid w:val="55AD491E"/>
    <w:rsid w:val="55B20DA6"/>
    <w:rsid w:val="55B30A26"/>
    <w:rsid w:val="55B442A9"/>
    <w:rsid w:val="55C05FE5"/>
    <w:rsid w:val="55C302C1"/>
    <w:rsid w:val="55C67A47"/>
    <w:rsid w:val="55CC73D2"/>
    <w:rsid w:val="55DB4169"/>
    <w:rsid w:val="55DF63F2"/>
    <w:rsid w:val="55E54A78"/>
    <w:rsid w:val="55EE5388"/>
    <w:rsid w:val="55F27611"/>
    <w:rsid w:val="55F42B14"/>
    <w:rsid w:val="55F70216"/>
    <w:rsid w:val="55F85C97"/>
    <w:rsid w:val="56021E2A"/>
    <w:rsid w:val="56085F32"/>
    <w:rsid w:val="560D23B9"/>
    <w:rsid w:val="56151261"/>
    <w:rsid w:val="561F5B57"/>
    <w:rsid w:val="562D06F0"/>
    <w:rsid w:val="56355AFC"/>
    <w:rsid w:val="56384502"/>
    <w:rsid w:val="563B5487"/>
    <w:rsid w:val="563F7711"/>
    <w:rsid w:val="56463818"/>
    <w:rsid w:val="56490020"/>
    <w:rsid w:val="564B3523"/>
    <w:rsid w:val="564C0FA5"/>
    <w:rsid w:val="5651762B"/>
    <w:rsid w:val="56567336"/>
    <w:rsid w:val="56575206"/>
    <w:rsid w:val="56582839"/>
    <w:rsid w:val="56586FB6"/>
    <w:rsid w:val="565B37BE"/>
    <w:rsid w:val="565D6CC1"/>
    <w:rsid w:val="56685052"/>
    <w:rsid w:val="566B01D5"/>
    <w:rsid w:val="566C5C56"/>
    <w:rsid w:val="567120DE"/>
    <w:rsid w:val="56754367"/>
    <w:rsid w:val="56766566"/>
    <w:rsid w:val="56792D6E"/>
    <w:rsid w:val="567B29ED"/>
    <w:rsid w:val="567C3CF2"/>
    <w:rsid w:val="5683367D"/>
    <w:rsid w:val="56850D7E"/>
    <w:rsid w:val="56874282"/>
    <w:rsid w:val="568A343A"/>
    <w:rsid w:val="56902993"/>
    <w:rsid w:val="56910414"/>
    <w:rsid w:val="5696489C"/>
    <w:rsid w:val="569D4227"/>
    <w:rsid w:val="56A26130"/>
    <w:rsid w:val="56A33BB2"/>
    <w:rsid w:val="56A62938"/>
    <w:rsid w:val="56AC6A40"/>
    <w:rsid w:val="56AD44C1"/>
    <w:rsid w:val="56C31EE8"/>
    <w:rsid w:val="56C675EA"/>
    <w:rsid w:val="56C86370"/>
    <w:rsid w:val="56CF2477"/>
    <w:rsid w:val="56D133FC"/>
    <w:rsid w:val="56D57C04"/>
    <w:rsid w:val="56DB3D0C"/>
    <w:rsid w:val="56E46B9A"/>
    <w:rsid w:val="56EA4326"/>
    <w:rsid w:val="56F23931"/>
    <w:rsid w:val="56F271B4"/>
    <w:rsid w:val="57013F4B"/>
    <w:rsid w:val="57055882"/>
    <w:rsid w:val="570D35E1"/>
    <w:rsid w:val="57121C67"/>
    <w:rsid w:val="57152BEC"/>
    <w:rsid w:val="57193E63"/>
    <w:rsid w:val="571F0F7D"/>
    <w:rsid w:val="57227D03"/>
    <w:rsid w:val="57235785"/>
    <w:rsid w:val="57266709"/>
    <w:rsid w:val="5727418B"/>
    <w:rsid w:val="5729188C"/>
    <w:rsid w:val="57376624"/>
    <w:rsid w:val="57381EA7"/>
    <w:rsid w:val="573B502A"/>
    <w:rsid w:val="573B5557"/>
    <w:rsid w:val="573E5FAE"/>
    <w:rsid w:val="574511BD"/>
    <w:rsid w:val="574746C0"/>
    <w:rsid w:val="574B7843"/>
    <w:rsid w:val="574D65C9"/>
    <w:rsid w:val="574E07C7"/>
    <w:rsid w:val="574F1ACC"/>
    <w:rsid w:val="574F6249"/>
    <w:rsid w:val="5750174C"/>
    <w:rsid w:val="57502541"/>
    <w:rsid w:val="5750754E"/>
    <w:rsid w:val="57514FCF"/>
    <w:rsid w:val="57524C4F"/>
    <w:rsid w:val="575304D2"/>
    <w:rsid w:val="575326D1"/>
    <w:rsid w:val="57540152"/>
    <w:rsid w:val="575A58DF"/>
    <w:rsid w:val="575B3360"/>
    <w:rsid w:val="576C35FB"/>
    <w:rsid w:val="57746489"/>
    <w:rsid w:val="5776778D"/>
    <w:rsid w:val="577D4B9A"/>
    <w:rsid w:val="577E261B"/>
    <w:rsid w:val="57821021"/>
    <w:rsid w:val="578F28B6"/>
    <w:rsid w:val="57940F3C"/>
    <w:rsid w:val="57967CC2"/>
    <w:rsid w:val="57971EC0"/>
    <w:rsid w:val="579F2B50"/>
    <w:rsid w:val="57A027D0"/>
    <w:rsid w:val="57A7215B"/>
    <w:rsid w:val="57AD4064"/>
    <w:rsid w:val="57AE5369"/>
    <w:rsid w:val="57B85C78"/>
    <w:rsid w:val="57BB0DFB"/>
    <w:rsid w:val="57BC687D"/>
    <w:rsid w:val="57C54F8E"/>
    <w:rsid w:val="57D961AD"/>
    <w:rsid w:val="57DB7132"/>
    <w:rsid w:val="57E013BB"/>
    <w:rsid w:val="57E41FC0"/>
    <w:rsid w:val="57EB51CE"/>
    <w:rsid w:val="57F112D5"/>
    <w:rsid w:val="57F70FE0"/>
    <w:rsid w:val="57F731DF"/>
    <w:rsid w:val="57FA4163"/>
    <w:rsid w:val="57FA79E6"/>
    <w:rsid w:val="57FB1BE5"/>
    <w:rsid w:val="57FF05EB"/>
    <w:rsid w:val="58055D78"/>
    <w:rsid w:val="58090EFA"/>
    <w:rsid w:val="580C7901"/>
    <w:rsid w:val="580E2E04"/>
    <w:rsid w:val="5812180A"/>
    <w:rsid w:val="58140590"/>
    <w:rsid w:val="58163A93"/>
    <w:rsid w:val="581C599D"/>
    <w:rsid w:val="581F6921"/>
    <w:rsid w:val="58227637"/>
    <w:rsid w:val="582A2734"/>
    <w:rsid w:val="58327B40"/>
    <w:rsid w:val="583D5B26"/>
    <w:rsid w:val="5841015B"/>
    <w:rsid w:val="58427DDB"/>
    <w:rsid w:val="58495567"/>
    <w:rsid w:val="58502974"/>
    <w:rsid w:val="5852654D"/>
    <w:rsid w:val="58545AF7"/>
    <w:rsid w:val="58587D80"/>
    <w:rsid w:val="58595802"/>
    <w:rsid w:val="5862288E"/>
    <w:rsid w:val="5863030F"/>
    <w:rsid w:val="58682DFB"/>
    <w:rsid w:val="586A351D"/>
    <w:rsid w:val="586F79A5"/>
    <w:rsid w:val="58712EA8"/>
    <w:rsid w:val="58753AAD"/>
    <w:rsid w:val="587924B3"/>
    <w:rsid w:val="587B1239"/>
    <w:rsid w:val="587D0EB9"/>
    <w:rsid w:val="588440C7"/>
    <w:rsid w:val="588675CA"/>
    <w:rsid w:val="588A274D"/>
    <w:rsid w:val="58944362"/>
    <w:rsid w:val="589907E9"/>
    <w:rsid w:val="589C176E"/>
    <w:rsid w:val="589F34AA"/>
    <w:rsid w:val="58A96C9E"/>
    <w:rsid w:val="58AA0A84"/>
    <w:rsid w:val="58AF078F"/>
    <w:rsid w:val="58B34C17"/>
    <w:rsid w:val="58B42698"/>
    <w:rsid w:val="58B96B20"/>
    <w:rsid w:val="58BA45A1"/>
    <w:rsid w:val="58BB2023"/>
    <w:rsid w:val="58BB67A0"/>
    <w:rsid w:val="58C064AB"/>
    <w:rsid w:val="58CA6DBA"/>
    <w:rsid w:val="58E0315C"/>
    <w:rsid w:val="58E2665F"/>
    <w:rsid w:val="58E37964"/>
    <w:rsid w:val="58E72AE7"/>
    <w:rsid w:val="58EA72EF"/>
    <w:rsid w:val="58EF7EF3"/>
    <w:rsid w:val="58F16C7A"/>
    <w:rsid w:val="58F3217D"/>
    <w:rsid w:val="58F70B83"/>
    <w:rsid w:val="590133D1"/>
    <w:rsid w:val="5906339C"/>
    <w:rsid w:val="59070E1D"/>
    <w:rsid w:val="590A1DA2"/>
    <w:rsid w:val="590D2D27"/>
    <w:rsid w:val="590E402B"/>
    <w:rsid w:val="591304B3"/>
    <w:rsid w:val="59176EB9"/>
    <w:rsid w:val="59183C8D"/>
    <w:rsid w:val="591923BD"/>
    <w:rsid w:val="591C553F"/>
    <w:rsid w:val="591D6844"/>
    <w:rsid w:val="5921524A"/>
    <w:rsid w:val="59227449"/>
    <w:rsid w:val="59234ECA"/>
    <w:rsid w:val="592503CD"/>
    <w:rsid w:val="59267F5D"/>
    <w:rsid w:val="592D105D"/>
    <w:rsid w:val="593041E0"/>
    <w:rsid w:val="59317A63"/>
    <w:rsid w:val="593254E5"/>
    <w:rsid w:val="593A0373"/>
    <w:rsid w:val="593D5A74"/>
    <w:rsid w:val="59450902"/>
    <w:rsid w:val="594A2B8C"/>
    <w:rsid w:val="594C608F"/>
    <w:rsid w:val="594D1592"/>
    <w:rsid w:val="59514715"/>
    <w:rsid w:val="5955311B"/>
    <w:rsid w:val="595B5175"/>
    <w:rsid w:val="59785C59"/>
    <w:rsid w:val="597F77E2"/>
    <w:rsid w:val="59833FEA"/>
    <w:rsid w:val="598361E9"/>
    <w:rsid w:val="598474ED"/>
    <w:rsid w:val="598516EC"/>
    <w:rsid w:val="598A13F7"/>
    <w:rsid w:val="598A5B73"/>
    <w:rsid w:val="599621BF"/>
    <w:rsid w:val="599A5E0E"/>
    <w:rsid w:val="599D2616"/>
    <w:rsid w:val="599D6D92"/>
    <w:rsid w:val="59A41FA0"/>
    <w:rsid w:val="59A92BA5"/>
    <w:rsid w:val="59AC3B2A"/>
    <w:rsid w:val="59AE28B0"/>
    <w:rsid w:val="59AE4AAE"/>
    <w:rsid w:val="59B234B4"/>
    <w:rsid w:val="59B3315F"/>
    <w:rsid w:val="59B447B9"/>
    <w:rsid w:val="59B54439"/>
    <w:rsid w:val="59B6573E"/>
    <w:rsid w:val="59B80C41"/>
    <w:rsid w:val="59C13ACF"/>
    <w:rsid w:val="59C21551"/>
    <w:rsid w:val="59C36FD2"/>
    <w:rsid w:val="59CC1E60"/>
    <w:rsid w:val="59D86F77"/>
    <w:rsid w:val="59D949F9"/>
    <w:rsid w:val="59DE0E81"/>
    <w:rsid w:val="59DF6902"/>
    <w:rsid w:val="59E00B01"/>
    <w:rsid w:val="59EE5898"/>
    <w:rsid w:val="59F00D9B"/>
    <w:rsid w:val="59F0461E"/>
    <w:rsid w:val="59F120A0"/>
    <w:rsid w:val="59F1681C"/>
    <w:rsid w:val="59F21B3B"/>
    <w:rsid w:val="59F43024"/>
    <w:rsid w:val="59FE3934"/>
    <w:rsid w:val="5A093EC3"/>
    <w:rsid w:val="5A0F1650"/>
    <w:rsid w:val="5A10384E"/>
    <w:rsid w:val="5A142254"/>
    <w:rsid w:val="5A1D63E7"/>
    <w:rsid w:val="5A22286F"/>
    <w:rsid w:val="5A261275"/>
    <w:rsid w:val="5A2E6681"/>
    <w:rsid w:val="5A301B84"/>
    <w:rsid w:val="5A36150F"/>
    <w:rsid w:val="5A3D0E9A"/>
    <w:rsid w:val="5A4675AB"/>
    <w:rsid w:val="5A482AAE"/>
    <w:rsid w:val="5A494D86"/>
    <w:rsid w:val="5A4C5C31"/>
    <w:rsid w:val="5A4E6BB6"/>
    <w:rsid w:val="5A507EBB"/>
    <w:rsid w:val="5A554343"/>
    <w:rsid w:val="5A5874C6"/>
    <w:rsid w:val="5A5D31A1"/>
    <w:rsid w:val="5A5E4C52"/>
    <w:rsid w:val="5A5F26D4"/>
    <w:rsid w:val="5A6951E1"/>
    <w:rsid w:val="5A6A2C63"/>
    <w:rsid w:val="5A704B6C"/>
    <w:rsid w:val="5A746DF6"/>
    <w:rsid w:val="5A7B2EFD"/>
    <w:rsid w:val="5A7B6781"/>
    <w:rsid w:val="5A7E3E82"/>
    <w:rsid w:val="5A84160F"/>
    <w:rsid w:val="5A84380D"/>
    <w:rsid w:val="5A866D10"/>
    <w:rsid w:val="5A870015"/>
    <w:rsid w:val="5A8A0F99"/>
    <w:rsid w:val="5A8E79A0"/>
    <w:rsid w:val="5A900F23"/>
    <w:rsid w:val="5AA340C2"/>
    <w:rsid w:val="5AA65046"/>
    <w:rsid w:val="5AAB4D51"/>
    <w:rsid w:val="5AAD0254"/>
    <w:rsid w:val="5AAD49D1"/>
    <w:rsid w:val="5AB16C5B"/>
    <w:rsid w:val="5AB368DA"/>
    <w:rsid w:val="5AB630E2"/>
    <w:rsid w:val="5AB6785F"/>
    <w:rsid w:val="5AB865E5"/>
    <w:rsid w:val="5AC67AF9"/>
    <w:rsid w:val="5AC70DFE"/>
    <w:rsid w:val="5ACA6500"/>
    <w:rsid w:val="5AD1170E"/>
    <w:rsid w:val="5AD71099"/>
    <w:rsid w:val="5AE2742A"/>
    <w:rsid w:val="5AE4292D"/>
    <w:rsid w:val="5AEA4836"/>
    <w:rsid w:val="5AEC1F37"/>
    <w:rsid w:val="5AED4C1B"/>
    <w:rsid w:val="5AEF1DDE"/>
    <w:rsid w:val="5AF660CA"/>
    <w:rsid w:val="5AFB2552"/>
    <w:rsid w:val="5AFD12A8"/>
    <w:rsid w:val="5AFE34D7"/>
    <w:rsid w:val="5B03795E"/>
    <w:rsid w:val="5B0453E0"/>
    <w:rsid w:val="5B052E61"/>
    <w:rsid w:val="5B0C026E"/>
    <w:rsid w:val="5B1765FF"/>
    <w:rsid w:val="5B1B0888"/>
    <w:rsid w:val="5B220213"/>
    <w:rsid w:val="5B235C95"/>
    <w:rsid w:val="5B245915"/>
    <w:rsid w:val="5B295620"/>
    <w:rsid w:val="5B2A30A1"/>
    <w:rsid w:val="5B2E6224"/>
    <w:rsid w:val="5B304FAA"/>
    <w:rsid w:val="5B3326AC"/>
    <w:rsid w:val="5B374935"/>
    <w:rsid w:val="5B4A5B54"/>
    <w:rsid w:val="5B4D3256"/>
    <w:rsid w:val="5B4E455A"/>
    <w:rsid w:val="5B4F6759"/>
    <w:rsid w:val="5B5041DA"/>
    <w:rsid w:val="5B522F61"/>
    <w:rsid w:val="5B5309E2"/>
    <w:rsid w:val="5B553EE5"/>
    <w:rsid w:val="5B6E700E"/>
    <w:rsid w:val="5B715A14"/>
    <w:rsid w:val="5B77791D"/>
    <w:rsid w:val="5B7966A3"/>
    <w:rsid w:val="5B7A08A2"/>
    <w:rsid w:val="5B7C7628"/>
    <w:rsid w:val="5B7F05AD"/>
    <w:rsid w:val="5B81022D"/>
    <w:rsid w:val="5B8411B1"/>
    <w:rsid w:val="5B844A35"/>
    <w:rsid w:val="5B8524B6"/>
    <w:rsid w:val="5B8B43BF"/>
    <w:rsid w:val="5B900F1C"/>
    <w:rsid w:val="5B9062C9"/>
    <w:rsid w:val="5B913D4A"/>
    <w:rsid w:val="5B952750"/>
    <w:rsid w:val="5B9B0DD6"/>
    <w:rsid w:val="5B9D42DA"/>
    <w:rsid w:val="5B9F77DD"/>
    <w:rsid w:val="5BA10761"/>
    <w:rsid w:val="5BA12CE0"/>
    <w:rsid w:val="5BA30C5C"/>
    <w:rsid w:val="5BA9396F"/>
    <w:rsid w:val="5BAB2405"/>
    <w:rsid w:val="5BAB48F4"/>
    <w:rsid w:val="5BB167FD"/>
    <w:rsid w:val="5BB47782"/>
    <w:rsid w:val="5BD57CB7"/>
    <w:rsid w:val="5BD93DFE"/>
    <w:rsid w:val="5BD9413E"/>
    <w:rsid w:val="5BDA79C2"/>
    <w:rsid w:val="5BDB4667"/>
    <w:rsid w:val="5BE1734D"/>
    <w:rsid w:val="5BE96957"/>
    <w:rsid w:val="5BF34CE8"/>
    <w:rsid w:val="5BF63A6F"/>
    <w:rsid w:val="5BF81170"/>
    <w:rsid w:val="5BF949F3"/>
    <w:rsid w:val="5C001E00"/>
    <w:rsid w:val="5C07178B"/>
    <w:rsid w:val="5C0A6E8C"/>
    <w:rsid w:val="5C0B0191"/>
    <w:rsid w:val="5C0C5C12"/>
    <w:rsid w:val="5C0C7E11"/>
    <w:rsid w:val="5C0F6B97"/>
    <w:rsid w:val="5C11209A"/>
    <w:rsid w:val="5C160720"/>
    <w:rsid w:val="5C1B4BA8"/>
    <w:rsid w:val="5C1D392E"/>
    <w:rsid w:val="5C2667BC"/>
    <w:rsid w:val="5C2C6147"/>
    <w:rsid w:val="5C313755"/>
    <w:rsid w:val="5C343553"/>
    <w:rsid w:val="5C3B6762"/>
    <w:rsid w:val="5C3C0960"/>
    <w:rsid w:val="5C3E3E63"/>
    <w:rsid w:val="5C41066B"/>
    <w:rsid w:val="5C4437EE"/>
    <w:rsid w:val="5C473E4D"/>
    <w:rsid w:val="5C4A34F9"/>
    <w:rsid w:val="5C56150A"/>
    <w:rsid w:val="5C595D12"/>
    <w:rsid w:val="5C5B1215"/>
    <w:rsid w:val="5C5E2199"/>
    <w:rsid w:val="5C60569C"/>
    <w:rsid w:val="5C692729"/>
    <w:rsid w:val="5C6A3A2D"/>
    <w:rsid w:val="5C6B14AF"/>
    <w:rsid w:val="5C6E2434"/>
    <w:rsid w:val="5C733038"/>
    <w:rsid w:val="5C74433D"/>
    <w:rsid w:val="5C7907C5"/>
    <w:rsid w:val="5C7A0445"/>
    <w:rsid w:val="5C7A6246"/>
    <w:rsid w:val="5C7C71CB"/>
    <w:rsid w:val="5C7F509B"/>
    <w:rsid w:val="5C825851"/>
    <w:rsid w:val="5C836B56"/>
    <w:rsid w:val="5C8833E1"/>
    <w:rsid w:val="5C8C19E4"/>
    <w:rsid w:val="5C9A677B"/>
    <w:rsid w:val="5C9B41FC"/>
    <w:rsid w:val="5CA23B87"/>
    <w:rsid w:val="5CA85A91"/>
    <w:rsid w:val="5CB23E22"/>
    <w:rsid w:val="5CB5062A"/>
    <w:rsid w:val="5CB702A9"/>
    <w:rsid w:val="5CBB2533"/>
    <w:rsid w:val="5CBD5A36"/>
    <w:rsid w:val="5CC52E42"/>
    <w:rsid w:val="5CCB27CD"/>
    <w:rsid w:val="5CCD6BA5"/>
    <w:rsid w:val="5CD06C55"/>
    <w:rsid w:val="5CD72D5D"/>
    <w:rsid w:val="5CE53377"/>
    <w:rsid w:val="5CE60DF9"/>
    <w:rsid w:val="5CE72FF7"/>
    <w:rsid w:val="5CEC2D02"/>
    <w:rsid w:val="5D024EA6"/>
    <w:rsid w:val="5D0A22B2"/>
    <w:rsid w:val="5D0B7D34"/>
    <w:rsid w:val="5D0C57B5"/>
    <w:rsid w:val="5D0D3237"/>
    <w:rsid w:val="5D0F1FBD"/>
    <w:rsid w:val="5D140643"/>
    <w:rsid w:val="5D1560C5"/>
    <w:rsid w:val="5D1773C9"/>
    <w:rsid w:val="5D187049"/>
    <w:rsid w:val="5D1B5DD0"/>
    <w:rsid w:val="5D1C3851"/>
    <w:rsid w:val="5D1C5A4F"/>
    <w:rsid w:val="5D211ED7"/>
    <w:rsid w:val="5D21575A"/>
    <w:rsid w:val="5D2B606A"/>
    <w:rsid w:val="5D3024F2"/>
    <w:rsid w:val="5D340EF8"/>
    <w:rsid w:val="5D3430F6"/>
    <w:rsid w:val="5D350B78"/>
    <w:rsid w:val="5D3543FB"/>
    <w:rsid w:val="5D3665F9"/>
    <w:rsid w:val="5D3808C2"/>
    <w:rsid w:val="5D392E01"/>
    <w:rsid w:val="5D413B33"/>
    <w:rsid w:val="5D450E12"/>
    <w:rsid w:val="5D466894"/>
    <w:rsid w:val="5D487B98"/>
    <w:rsid w:val="5D4C4020"/>
    <w:rsid w:val="5D4D1AA2"/>
    <w:rsid w:val="5D5C6839"/>
    <w:rsid w:val="5D6132D5"/>
    <w:rsid w:val="5D6800CD"/>
    <w:rsid w:val="5D6E1FD6"/>
    <w:rsid w:val="5D6F39C7"/>
    <w:rsid w:val="5D747763"/>
    <w:rsid w:val="5D786169"/>
    <w:rsid w:val="5D7C12EC"/>
    <w:rsid w:val="5D8026ED"/>
    <w:rsid w:val="5D8C1586"/>
    <w:rsid w:val="5D8E030D"/>
    <w:rsid w:val="5D903810"/>
    <w:rsid w:val="5D9D50A4"/>
    <w:rsid w:val="5D9F6029"/>
    <w:rsid w:val="5DA15CA9"/>
    <w:rsid w:val="5DAB1E3B"/>
    <w:rsid w:val="5DAC78BD"/>
    <w:rsid w:val="5DAD753D"/>
    <w:rsid w:val="5DAF2A40"/>
    <w:rsid w:val="5DB217C6"/>
    <w:rsid w:val="5DB44CC9"/>
    <w:rsid w:val="5DBB20D6"/>
    <w:rsid w:val="5DBC7B57"/>
    <w:rsid w:val="5DBE305A"/>
    <w:rsid w:val="5DC21A60"/>
    <w:rsid w:val="5DC60467"/>
    <w:rsid w:val="5DD43000"/>
    <w:rsid w:val="5DD76183"/>
    <w:rsid w:val="5DE47A17"/>
    <w:rsid w:val="5DEC06A6"/>
    <w:rsid w:val="5DEC28A5"/>
    <w:rsid w:val="5DEF70AD"/>
    <w:rsid w:val="5DF012AB"/>
    <w:rsid w:val="5DF16D2C"/>
    <w:rsid w:val="5DF50FB6"/>
    <w:rsid w:val="5E0559CD"/>
    <w:rsid w:val="5E0B315A"/>
    <w:rsid w:val="5E0D665D"/>
    <w:rsid w:val="5E134CE3"/>
    <w:rsid w:val="5E145FE7"/>
    <w:rsid w:val="5E153A69"/>
    <w:rsid w:val="5E1636E9"/>
    <w:rsid w:val="5E261785"/>
    <w:rsid w:val="5E284C88"/>
    <w:rsid w:val="5E29270A"/>
    <w:rsid w:val="5E2E6B91"/>
    <w:rsid w:val="5E2F4613"/>
    <w:rsid w:val="5E317B16"/>
    <w:rsid w:val="5E333019"/>
    <w:rsid w:val="5E3B3CA9"/>
    <w:rsid w:val="5E3E4C2D"/>
    <w:rsid w:val="5E440D35"/>
    <w:rsid w:val="5E464238"/>
    <w:rsid w:val="5E48773B"/>
    <w:rsid w:val="5E490A40"/>
    <w:rsid w:val="5E4951BD"/>
    <w:rsid w:val="5E4B06C0"/>
    <w:rsid w:val="5E4C6141"/>
    <w:rsid w:val="5E51004B"/>
    <w:rsid w:val="5E5644D2"/>
    <w:rsid w:val="5E5B2FBB"/>
    <w:rsid w:val="5E5E18DF"/>
    <w:rsid w:val="5E687C70"/>
    <w:rsid w:val="5E6B69F6"/>
    <w:rsid w:val="5E6E797B"/>
    <w:rsid w:val="5E6F2E7E"/>
    <w:rsid w:val="5E6F75FB"/>
    <w:rsid w:val="5E723E03"/>
    <w:rsid w:val="5E751504"/>
    <w:rsid w:val="5E754D87"/>
    <w:rsid w:val="5E782489"/>
    <w:rsid w:val="5E7A598C"/>
    <w:rsid w:val="5E7E4392"/>
    <w:rsid w:val="5E810B9A"/>
    <w:rsid w:val="5E83409D"/>
    <w:rsid w:val="5E9A3CC2"/>
    <w:rsid w:val="5EA47E55"/>
    <w:rsid w:val="5EA65556"/>
    <w:rsid w:val="5EAD4EE1"/>
    <w:rsid w:val="5EAF03E4"/>
    <w:rsid w:val="5EBD517B"/>
    <w:rsid w:val="5EBE2BFD"/>
    <w:rsid w:val="5EC60009"/>
    <w:rsid w:val="5ECC5796"/>
    <w:rsid w:val="5ECD7994"/>
    <w:rsid w:val="5ED00919"/>
    <w:rsid w:val="5ED73B27"/>
    <w:rsid w:val="5EDB7FAF"/>
    <w:rsid w:val="5EE42E3D"/>
    <w:rsid w:val="5EE83A41"/>
    <w:rsid w:val="5EF046D1"/>
    <w:rsid w:val="5EF35656"/>
    <w:rsid w:val="5F01496B"/>
    <w:rsid w:val="5F037E6E"/>
    <w:rsid w:val="5F060DF3"/>
    <w:rsid w:val="5F0977F9"/>
    <w:rsid w:val="5F0D4001"/>
    <w:rsid w:val="5F16108D"/>
    <w:rsid w:val="5F1A793B"/>
    <w:rsid w:val="5F1D429B"/>
    <w:rsid w:val="5F2A35B1"/>
    <w:rsid w:val="5F3176B9"/>
    <w:rsid w:val="5F3560BF"/>
    <w:rsid w:val="5F3828C7"/>
    <w:rsid w:val="5F387044"/>
    <w:rsid w:val="5F390348"/>
    <w:rsid w:val="5F3D6D4F"/>
    <w:rsid w:val="5F420C58"/>
    <w:rsid w:val="5F44415B"/>
    <w:rsid w:val="5F4872DE"/>
    <w:rsid w:val="5F4A27E1"/>
    <w:rsid w:val="5F4F24EC"/>
    <w:rsid w:val="5F58537A"/>
    <w:rsid w:val="5F5F2786"/>
    <w:rsid w:val="5F6373F7"/>
    <w:rsid w:val="5F6D1A9C"/>
    <w:rsid w:val="5F7623AC"/>
    <w:rsid w:val="5F7858AF"/>
    <w:rsid w:val="5F793330"/>
    <w:rsid w:val="5F79574A"/>
    <w:rsid w:val="5F7E303B"/>
    <w:rsid w:val="5F844F44"/>
    <w:rsid w:val="5F860448"/>
    <w:rsid w:val="5F8800C7"/>
    <w:rsid w:val="5F8935CB"/>
    <w:rsid w:val="5F8A6E4E"/>
    <w:rsid w:val="5F8F6006"/>
    <w:rsid w:val="5F9728E0"/>
    <w:rsid w:val="5F980362"/>
    <w:rsid w:val="5FA45185"/>
    <w:rsid w:val="5FAD0307"/>
    <w:rsid w:val="5FAE4A45"/>
    <w:rsid w:val="5FB0128C"/>
    <w:rsid w:val="5FB1348A"/>
    <w:rsid w:val="5FB16D0D"/>
    <w:rsid w:val="5FB55714"/>
    <w:rsid w:val="5FB82E15"/>
    <w:rsid w:val="5FB86698"/>
    <w:rsid w:val="5FDA20D0"/>
    <w:rsid w:val="5FDA7ED2"/>
    <w:rsid w:val="5FDB5953"/>
    <w:rsid w:val="5FDF4359"/>
    <w:rsid w:val="5FE50461"/>
    <w:rsid w:val="5FE61766"/>
    <w:rsid w:val="5FE65EE3"/>
    <w:rsid w:val="5FEB236A"/>
    <w:rsid w:val="5FF42C7A"/>
    <w:rsid w:val="5FF564FD"/>
    <w:rsid w:val="5FF87482"/>
    <w:rsid w:val="5FF94F03"/>
    <w:rsid w:val="5FFA2985"/>
    <w:rsid w:val="5FFC3909"/>
    <w:rsid w:val="5FFD5B08"/>
    <w:rsid w:val="60006A8C"/>
    <w:rsid w:val="60017D91"/>
    <w:rsid w:val="60083E99"/>
    <w:rsid w:val="60101ACA"/>
    <w:rsid w:val="60104B28"/>
    <w:rsid w:val="6013352F"/>
    <w:rsid w:val="60171F35"/>
    <w:rsid w:val="601766B2"/>
    <w:rsid w:val="601B4F8E"/>
    <w:rsid w:val="601C2B39"/>
    <w:rsid w:val="60265063"/>
    <w:rsid w:val="6027474E"/>
    <w:rsid w:val="602A56D2"/>
    <w:rsid w:val="603C4D81"/>
    <w:rsid w:val="603D2175"/>
    <w:rsid w:val="603E4373"/>
    <w:rsid w:val="603E7BF6"/>
    <w:rsid w:val="6043627C"/>
    <w:rsid w:val="6045177F"/>
    <w:rsid w:val="60495F87"/>
    <w:rsid w:val="60530A95"/>
    <w:rsid w:val="605B1725"/>
    <w:rsid w:val="6061362E"/>
    <w:rsid w:val="606C7440"/>
    <w:rsid w:val="606E2944"/>
    <w:rsid w:val="606F4B42"/>
    <w:rsid w:val="60767D50"/>
    <w:rsid w:val="60783253"/>
    <w:rsid w:val="607B41D8"/>
    <w:rsid w:val="6080285E"/>
    <w:rsid w:val="608337E2"/>
    <w:rsid w:val="608834ED"/>
    <w:rsid w:val="6088514E"/>
    <w:rsid w:val="60975B22"/>
    <w:rsid w:val="609E0F14"/>
    <w:rsid w:val="60A42E1E"/>
    <w:rsid w:val="60AE372D"/>
    <w:rsid w:val="60B028AD"/>
    <w:rsid w:val="60B430B8"/>
    <w:rsid w:val="60B47835"/>
    <w:rsid w:val="60B81ABE"/>
    <w:rsid w:val="60C06ECB"/>
    <w:rsid w:val="60C55551"/>
    <w:rsid w:val="60D84571"/>
    <w:rsid w:val="60DD2BF7"/>
    <w:rsid w:val="60DE647B"/>
    <w:rsid w:val="60E2707F"/>
    <w:rsid w:val="60E34B01"/>
    <w:rsid w:val="60E73507"/>
    <w:rsid w:val="60E76D8A"/>
    <w:rsid w:val="60E96A0A"/>
    <w:rsid w:val="60EA448B"/>
    <w:rsid w:val="60EA7D0F"/>
    <w:rsid w:val="60F01C18"/>
    <w:rsid w:val="60FB7FA9"/>
    <w:rsid w:val="60FF4431"/>
    <w:rsid w:val="61017934"/>
    <w:rsid w:val="61063DBC"/>
    <w:rsid w:val="610A27C2"/>
    <w:rsid w:val="610A6045"/>
    <w:rsid w:val="610E4A4B"/>
    <w:rsid w:val="610F24CD"/>
    <w:rsid w:val="611046CB"/>
    <w:rsid w:val="61107F4E"/>
    <w:rsid w:val="611159D0"/>
    <w:rsid w:val="611430D1"/>
    <w:rsid w:val="6116564E"/>
    <w:rsid w:val="61187559"/>
    <w:rsid w:val="61194FDB"/>
    <w:rsid w:val="611C3D61"/>
    <w:rsid w:val="611C5F5F"/>
    <w:rsid w:val="611F2767"/>
    <w:rsid w:val="61204966"/>
    <w:rsid w:val="6123116D"/>
    <w:rsid w:val="61277B74"/>
    <w:rsid w:val="612E74FF"/>
    <w:rsid w:val="61310483"/>
    <w:rsid w:val="61312681"/>
    <w:rsid w:val="613D1D17"/>
    <w:rsid w:val="614416A2"/>
    <w:rsid w:val="614F1C31"/>
    <w:rsid w:val="615573BE"/>
    <w:rsid w:val="61580343"/>
    <w:rsid w:val="615B12C7"/>
    <w:rsid w:val="615E224C"/>
    <w:rsid w:val="6160574F"/>
    <w:rsid w:val="61644155"/>
    <w:rsid w:val="616805DD"/>
    <w:rsid w:val="617059E9"/>
    <w:rsid w:val="61763176"/>
    <w:rsid w:val="617A7850"/>
    <w:rsid w:val="61811507"/>
    <w:rsid w:val="61867B8D"/>
    <w:rsid w:val="61886913"/>
    <w:rsid w:val="618F629E"/>
    <w:rsid w:val="619117A1"/>
    <w:rsid w:val="619523A6"/>
    <w:rsid w:val="61A85B43"/>
    <w:rsid w:val="61AE32D0"/>
    <w:rsid w:val="61B067D3"/>
    <w:rsid w:val="61B14255"/>
    <w:rsid w:val="61B6615E"/>
    <w:rsid w:val="61BA4B64"/>
    <w:rsid w:val="61BB25E6"/>
    <w:rsid w:val="61BD035E"/>
    <w:rsid w:val="61BE356A"/>
    <w:rsid w:val="61C144EF"/>
    <w:rsid w:val="61C379F2"/>
    <w:rsid w:val="61C77C1D"/>
    <w:rsid w:val="61D06D08"/>
    <w:rsid w:val="61D1258B"/>
    <w:rsid w:val="61D60C11"/>
    <w:rsid w:val="61D66A13"/>
    <w:rsid w:val="61D71F16"/>
    <w:rsid w:val="61D95419"/>
    <w:rsid w:val="61DA7617"/>
    <w:rsid w:val="61DB091C"/>
    <w:rsid w:val="61DB5099"/>
    <w:rsid w:val="61DE18A1"/>
    <w:rsid w:val="61ED0836"/>
    <w:rsid w:val="61EE1B3B"/>
    <w:rsid w:val="61EE62B8"/>
    <w:rsid w:val="61F0503E"/>
    <w:rsid w:val="61F43A44"/>
    <w:rsid w:val="61F55C43"/>
    <w:rsid w:val="61F86BC7"/>
    <w:rsid w:val="61F94649"/>
    <w:rsid w:val="620826E5"/>
    <w:rsid w:val="620948E3"/>
    <w:rsid w:val="620B3669"/>
    <w:rsid w:val="620D6B6D"/>
    <w:rsid w:val="620F2070"/>
    <w:rsid w:val="62130A76"/>
    <w:rsid w:val="621351F3"/>
    <w:rsid w:val="62173BF9"/>
    <w:rsid w:val="621870FC"/>
    <w:rsid w:val="62194B7D"/>
    <w:rsid w:val="621E6E07"/>
    <w:rsid w:val="62230D10"/>
    <w:rsid w:val="623644AE"/>
    <w:rsid w:val="623B63B7"/>
    <w:rsid w:val="623D18BA"/>
    <w:rsid w:val="62456CC6"/>
    <w:rsid w:val="624721CA"/>
    <w:rsid w:val="624A314E"/>
    <w:rsid w:val="624A69D1"/>
    <w:rsid w:val="624F75D6"/>
    <w:rsid w:val="62502AD9"/>
    <w:rsid w:val="6253185F"/>
    <w:rsid w:val="625B46ED"/>
    <w:rsid w:val="625C216F"/>
    <w:rsid w:val="625E1DEF"/>
    <w:rsid w:val="625F30F4"/>
    <w:rsid w:val="625F7870"/>
    <w:rsid w:val="626052F2"/>
    <w:rsid w:val="62624078"/>
    <w:rsid w:val="6264757B"/>
    <w:rsid w:val="62654FFD"/>
    <w:rsid w:val="626C6B86"/>
    <w:rsid w:val="62724313"/>
    <w:rsid w:val="6277079A"/>
    <w:rsid w:val="627F5BA7"/>
    <w:rsid w:val="62803628"/>
    <w:rsid w:val="6284202E"/>
    <w:rsid w:val="62865532"/>
    <w:rsid w:val="629038C3"/>
    <w:rsid w:val="62926DC6"/>
    <w:rsid w:val="629422C9"/>
    <w:rsid w:val="62957D4A"/>
    <w:rsid w:val="6297324D"/>
    <w:rsid w:val="629C2F58"/>
    <w:rsid w:val="62A0195F"/>
    <w:rsid w:val="62A27060"/>
    <w:rsid w:val="62A34AE2"/>
    <w:rsid w:val="62A734E8"/>
    <w:rsid w:val="62AA446C"/>
    <w:rsid w:val="62AD53F1"/>
    <w:rsid w:val="62B83782"/>
    <w:rsid w:val="62C06610"/>
    <w:rsid w:val="62C52A98"/>
    <w:rsid w:val="62C60519"/>
    <w:rsid w:val="62C63D9D"/>
    <w:rsid w:val="62DA2A3D"/>
    <w:rsid w:val="62E123C8"/>
    <w:rsid w:val="62E16B45"/>
    <w:rsid w:val="62E742D1"/>
    <w:rsid w:val="62EB2CD8"/>
    <w:rsid w:val="62ED61DB"/>
    <w:rsid w:val="62F0280B"/>
    <w:rsid w:val="62F81FED"/>
    <w:rsid w:val="62FF1978"/>
    <w:rsid w:val="63097D09"/>
    <w:rsid w:val="630F7A14"/>
    <w:rsid w:val="6312641A"/>
    <w:rsid w:val="631E222D"/>
    <w:rsid w:val="63205730"/>
    <w:rsid w:val="63222E31"/>
    <w:rsid w:val="63245410"/>
    <w:rsid w:val="63246334"/>
    <w:rsid w:val="63261838"/>
    <w:rsid w:val="632F7F49"/>
    <w:rsid w:val="633059CA"/>
    <w:rsid w:val="633678D4"/>
    <w:rsid w:val="63375355"/>
    <w:rsid w:val="634258E5"/>
    <w:rsid w:val="634877EE"/>
    <w:rsid w:val="634A2CF1"/>
    <w:rsid w:val="634C61F4"/>
    <w:rsid w:val="634D74F9"/>
    <w:rsid w:val="634E4F7A"/>
    <w:rsid w:val="63546E84"/>
    <w:rsid w:val="63696E29"/>
    <w:rsid w:val="636B33F5"/>
    <w:rsid w:val="636C452A"/>
    <w:rsid w:val="636E7A2E"/>
    <w:rsid w:val="63702F31"/>
    <w:rsid w:val="6377613F"/>
    <w:rsid w:val="637A12C2"/>
    <w:rsid w:val="637C15CE"/>
    <w:rsid w:val="638379D3"/>
    <w:rsid w:val="63841BD1"/>
    <w:rsid w:val="63883E5B"/>
    <w:rsid w:val="638A735E"/>
    <w:rsid w:val="638D02E2"/>
    <w:rsid w:val="639343EA"/>
    <w:rsid w:val="63A9438F"/>
    <w:rsid w:val="63B05F18"/>
    <w:rsid w:val="63B1721D"/>
    <w:rsid w:val="63B2141C"/>
    <w:rsid w:val="63B32720"/>
    <w:rsid w:val="63B401A2"/>
    <w:rsid w:val="63B523A0"/>
    <w:rsid w:val="63BA20AB"/>
    <w:rsid w:val="63BF6533"/>
    <w:rsid w:val="63C329BB"/>
    <w:rsid w:val="63C6393F"/>
    <w:rsid w:val="63CF67CD"/>
    <w:rsid w:val="63D07AD2"/>
    <w:rsid w:val="63D22FD5"/>
    <w:rsid w:val="63D619DB"/>
    <w:rsid w:val="63D92960"/>
    <w:rsid w:val="63DC38E5"/>
    <w:rsid w:val="63E23270"/>
    <w:rsid w:val="63E42EEF"/>
    <w:rsid w:val="63E776F7"/>
    <w:rsid w:val="63EF1280"/>
    <w:rsid w:val="63F10007"/>
    <w:rsid w:val="63F56A0D"/>
    <w:rsid w:val="63F87992"/>
    <w:rsid w:val="63FA0916"/>
    <w:rsid w:val="64002BE9"/>
    <w:rsid w:val="64025D23"/>
    <w:rsid w:val="64041226"/>
    <w:rsid w:val="640A312F"/>
    <w:rsid w:val="640A78AC"/>
    <w:rsid w:val="640D40B4"/>
    <w:rsid w:val="64114CB8"/>
    <w:rsid w:val="64176BC2"/>
    <w:rsid w:val="641B55C8"/>
    <w:rsid w:val="642052D3"/>
    <w:rsid w:val="64243CD9"/>
    <w:rsid w:val="642826DF"/>
    <w:rsid w:val="642E473C"/>
    <w:rsid w:val="643903FB"/>
    <w:rsid w:val="64393C7E"/>
    <w:rsid w:val="643B7181"/>
    <w:rsid w:val="643C6AED"/>
    <w:rsid w:val="6444649C"/>
    <w:rsid w:val="64475192"/>
    <w:rsid w:val="64500020"/>
    <w:rsid w:val="64534828"/>
    <w:rsid w:val="64557D2B"/>
    <w:rsid w:val="64596731"/>
    <w:rsid w:val="645A41B3"/>
    <w:rsid w:val="645F2839"/>
    <w:rsid w:val="64657FC6"/>
    <w:rsid w:val="646734C9"/>
    <w:rsid w:val="64677C45"/>
    <w:rsid w:val="64710555"/>
    <w:rsid w:val="6472185A"/>
    <w:rsid w:val="64746F5B"/>
    <w:rsid w:val="6476245E"/>
    <w:rsid w:val="64785961"/>
    <w:rsid w:val="648065F1"/>
    <w:rsid w:val="64837576"/>
    <w:rsid w:val="64844FF7"/>
    <w:rsid w:val="64931D8E"/>
    <w:rsid w:val="64A123A9"/>
    <w:rsid w:val="64A70A2F"/>
    <w:rsid w:val="64AE5E3B"/>
    <w:rsid w:val="64AF38BD"/>
    <w:rsid w:val="64B22643"/>
    <w:rsid w:val="64BB76D0"/>
    <w:rsid w:val="64BC5151"/>
    <w:rsid w:val="64BF1959"/>
    <w:rsid w:val="64BF60D6"/>
    <w:rsid w:val="64C073DB"/>
    <w:rsid w:val="64C14E5C"/>
    <w:rsid w:val="64C53862"/>
    <w:rsid w:val="64C55A61"/>
    <w:rsid w:val="64C634E2"/>
    <w:rsid w:val="64C94467"/>
    <w:rsid w:val="64CA6FED"/>
    <w:rsid w:val="64D272F5"/>
    <w:rsid w:val="64D53AFD"/>
    <w:rsid w:val="64D6157E"/>
    <w:rsid w:val="64DC7C04"/>
    <w:rsid w:val="64E11B0D"/>
    <w:rsid w:val="64E1790F"/>
    <w:rsid w:val="64E9279D"/>
    <w:rsid w:val="64F2562B"/>
    <w:rsid w:val="64F565B0"/>
    <w:rsid w:val="64F71AB3"/>
    <w:rsid w:val="64FC5F3B"/>
    <w:rsid w:val="64FF4941"/>
    <w:rsid w:val="65015C46"/>
    <w:rsid w:val="6505684A"/>
    <w:rsid w:val="650755D0"/>
    <w:rsid w:val="650B3FD7"/>
    <w:rsid w:val="650C1A58"/>
    <w:rsid w:val="651313E3"/>
    <w:rsid w:val="65162368"/>
    <w:rsid w:val="651932EC"/>
    <w:rsid w:val="651D3EF1"/>
    <w:rsid w:val="65204E75"/>
    <w:rsid w:val="652C0C88"/>
    <w:rsid w:val="652D670A"/>
    <w:rsid w:val="654943D9"/>
    <w:rsid w:val="65510EC8"/>
    <w:rsid w:val="65541E4C"/>
    <w:rsid w:val="655578CE"/>
    <w:rsid w:val="65565350"/>
    <w:rsid w:val="65605C5F"/>
    <w:rsid w:val="6567306B"/>
    <w:rsid w:val="65680AED"/>
    <w:rsid w:val="656A1DF2"/>
    <w:rsid w:val="656C74F3"/>
    <w:rsid w:val="656D4F75"/>
    <w:rsid w:val="656F3CFB"/>
    <w:rsid w:val="6570177D"/>
    <w:rsid w:val="6571397B"/>
    <w:rsid w:val="65723276"/>
    <w:rsid w:val="65732701"/>
    <w:rsid w:val="65744900"/>
    <w:rsid w:val="65752381"/>
    <w:rsid w:val="657A06AC"/>
    <w:rsid w:val="657B428A"/>
    <w:rsid w:val="657D3011"/>
    <w:rsid w:val="65806194"/>
    <w:rsid w:val="6585041D"/>
    <w:rsid w:val="65863920"/>
    <w:rsid w:val="658713A2"/>
    <w:rsid w:val="65891022"/>
    <w:rsid w:val="658A6AA3"/>
    <w:rsid w:val="658F2F2B"/>
    <w:rsid w:val="65922853"/>
    <w:rsid w:val="65942C36"/>
    <w:rsid w:val="65960337"/>
    <w:rsid w:val="65973BBB"/>
    <w:rsid w:val="6598163C"/>
    <w:rsid w:val="659A4B3F"/>
    <w:rsid w:val="659D5AC4"/>
    <w:rsid w:val="65A2414A"/>
    <w:rsid w:val="65A663D3"/>
    <w:rsid w:val="65A705D2"/>
    <w:rsid w:val="65AA1556"/>
    <w:rsid w:val="65AC02DD"/>
    <w:rsid w:val="65B975F2"/>
    <w:rsid w:val="65C82528"/>
    <w:rsid w:val="65D07218"/>
    <w:rsid w:val="65D35F9E"/>
    <w:rsid w:val="65D514A1"/>
    <w:rsid w:val="65D61121"/>
    <w:rsid w:val="65D76BA2"/>
    <w:rsid w:val="65DE652D"/>
    <w:rsid w:val="65E36238"/>
    <w:rsid w:val="65E671BD"/>
    <w:rsid w:val="65E92340"/>
    <w:rsid w:val="65EA5BC3"/>
    <w:rsid w:val="65ED6B48"/>
    <w:rsid w:val="65EE67C8"/>
    <w:rsid w:val="65F12FD0"/>
    <w:rsid w:val="65F364D3"/>
    <w:rsid w:val="65FC1361"/>
    <w:rsid w:val="66025468"/>
    <w:rsid w:val="66063E6E"/>
    <w:rsid w:val="660677E1"/>
    <w:rsid w:val="66075173"/>
    <w:rsid w:val="66082BF5"/>
    <w:rsid w:val="660D707D"/>
    <w:rsid w:val="661207DE"/>
    <w:rsid w:val="661A0911"/>
    <w:rsid w:val="66375CC2"/>
    <w:rsid w:val="66385942"/>
    <w:rsid w:val="663B6918"/>
    <w:rsid w:val="663F30CF"/>
    <w:rsid w:val="66441755"/>
    <w:rsid w:val="664B10E0"/>
    <w:rsid w:val="664E58E8"/>
    <w:rsid w:val="66533F6E"/>
    <w:rsid w:val="66555272"/>
    <w:rsid w:val="66624588"/>
    <w:rsid w:val="66680690"/>
    <w:rsid w:val="666B1614"/>
    <w:rsid w:val="666E039B"/>
    <w:rsid w:val="66751F24"/>
    <w:rsid w:val="667D7330"/>
    <w:rsid w:val="6682703B"/>
    <w:rsid w:val="66857FC0"/>
    <w:rsid w:val="66880F45"/>
    <w:rsid w:val="669272D6"/>
    <w:rsid w:val="6695025A"/>
    <w:rsid w:val="66965CDC"/>
    <w:rsid w:val="669924E4"/>
    <w:rsid w:val="669B59E7"/>
    <w:rsid w:val="669E30E8"/>
    <w:rsid w:val="66A11AEE"/>
    <w:rsid w:val="66A178F0"/>
    <w:rsid w:val="66A81479"/>
    <w:rsid w:val="66AB23FE"/>
    <w:rsid w:val="66B6078F"/>
    <w:rsid w:val="66B71A94"/>
    <w:rsid w:val="66BC011A"/>
    <w:rsid w:val="66BC5F1C"/>
    <w:rsid w:val="66C06B20"/>
    <w:rsid w:val="66C145A2"/>
    <w:rsid w:val="66C5682B"/>
    <w:rsid w:val="66C877B0"/>
    <w:rsid w:val="66CA7430"/>
    <w:rsid w:val="66D457C1"/>
    <w:rsid w:val="66D51044"/>
    <w:rsid w:val="66D76745"/>
    <w:rsid w:val="66DC2BCD"/>
    <w:rsid w:val="66E35DDB"/>
    <w:rsid w:val="66F74A7C"/>
    <w:rsid w:val="66FD6985"/>
    <w:rsid w:val="67057615"/>
    <w:rsid w:val="670B151E"/>
    <w:rsid w:val="670D4A21"/>
    <w:rsid w:val="670F2FB6"/>
    <w:rsid w:val="670F7F24"/>
    <w:rsid w:val="67110EA9"/>
    <w:rsid w:val="671465AA"/>
    <w:rsid w:val="67172DB2"/>
    <w:rsid w:val="671962B5"/>
    <w:rsid w:val="671E273D"/>
    <w:rsid w:val="672158C0"/>
    <w:rsid w:val="672777C9"/>
    <w:rsid w:val="672A074E"/>
    <w:rsid w:val="672F0459"/>
    <w:rsid w:val="67302657"/>
    <w:rsid w:val="67336E5F"/>
    <w:rsid w:val="67371FE2"/>
    <w:rsid w:val="673F2C72"/>
    <w:rsid w:val="674647FB"/>
    <w:rsid w:val="67487CFE"/>
    <w:rsid w:val="674F2F0C"/>
    <w:rsid w:val="67523E91"/>
    <w:rsid w:val="675D7CA3"/>
    <w:rsid w:val="67697339"/>
    <w:rsid w:val="676B283C"/>
    <w:rsid w:val="677478C8"/>
    <w:rsid w:val="6775534A"/>
    <w:rsid w:val="677A17D2"/>
    <w:rsid w:val="677B1DC1"/>
    <w:rsid w:val="677E490D"/>
    <w:rsid w:val="67806F5E"/>
    <w:rsid w:val="67826BDE"/>
    <w:rsid w:val="67860E67"/>
    <w:rsid w:val="67873066"/>
    <w:rsid w:val="67894337"/>
    <w:rsid w:val="678A3FEA"/>
    <w:rsid w:val="678D29F1"/>
    <w:rsid w:val="67903975"/>
    <w:rsid w:val="679113F7"/>
    <w:rsid w:val="67961102"/>
    <w:rsid w:val="6796587F"/>
    <w:rsid w:val="67984605"/>
    <w:rsid w:val="67A0618E"/>
    <w:rsid w:val="67A7359A"/>
    <w:rsid w:val="67AB5824"/>
    <w:rsid w:val="67B01CAC"/>
    <w:rsid w:val="67B1772D"/>
    <w:rsid w:val="67B32C30"/>
    <w:rsid w:val="67BD3540"/>
    <w:rsid w:val="67BF6A43"/>
    <w:rsid w:val="67C279C8"/>
    <w:rsid w:val="67C563CE"/>
    <w:rsid w:val="67E049F9"/>
    <w:rsid w:val="67E62186"/>
    <w:rsid w:val="67E97887"/>
    <w:rsid w:val="67ED628D"/>
    <w:rsid w:val="67F22715"/>
    <w:rsid w:val="67F30197"/>
    <w:rsid w:val="67F56F1D"/>
    <w:rsid w:val="67FB0E26"/>
    <w:rsid w:val="680107B1"/>
    <w:rsid w:val="680229AF"/>
    <w:rsid w:val="68045EB2"/>
    <w:rsid w:val="68071723"/>
    <w:rsid w:val="6808013C"/>
    <w:rsid w:val="680848B9"/>
    <w:rsid w:val="68095BBE"/>
    <w:rsid w:val="680C0D40"/>
    <w:rsid w:val="68112FCA"/>
    <w:rsid w:val="68164ED3"/>
    <w:rsid w:val="682441E9"/>
    <w:rsid w:val="68282BEF"/>
    <w:rsid w:val="682E257A"/>
    <w:rsid w:val="68382E89"/>
    <w:rsid w:val="683B7691"/>
    <w:rsid w:val="68424A89"/>
    <w:rsid w:val="6844471E"/>
    <w:rsid w:val="684E08B0"/>
    <w:rsid w:val="684E502D"/>
    <w:rsid w:val="685272B7"/>
    <w:rsid w:val="685D5648"/>
    <w:rsid w:val="686065CC"/>
    <w:rsid w:val="68623CCE"/>
    <w:rsid w:val="68642A54"/>
    <w:rsid w:val="686471D1"/>
    <w:rsid w:val="686626D4"/>
    <w:rsid w:val="6868145A"/>
    <w:rsid w:val="686B23DF"/>
    <w:rsid w:val="686B6B5C"/>
    <w:rsid w:val="686D205F"/>
    <w:rsid w:val="68721D6A"/>
    <w:rsid w:val="68752CEE"/>
    <w:rsid w:val="687C00FB"/>
    <w:rsid w:val="687D5B7C"/>
    <w:rsid w:val="68822004"/>
    <w:rsid w:val="688F4BFA"/>
    <w:rsid w:val="6890131A"/>
    <w:rsid w:val="68981FA9"/>
    <w:rsid w:val="689D3EB3"/>
    <w:rsid w:val="68A04E37"/>
    <w:rsid w:val="68A17036"/>
    <w:rsid w:val="68A24AB7"/>
    <w:rsid w:val="68A66D41"/>
    <w:rsid w:val="68A869C0"/>
    <w:rsid w:val="68AA5747"/>
    <w:rsid w:val="68AC53C7"/>
    <w:rsid w:val="68AE634B"/>
    <w:rsid w:val="68B07650"/>
    <w:rsid w:val="68B22B53"/>
    <w:rsid w:val="68B24D52"/>
    <w:rsid w:val="68B327D3"/>
    <w:rsid w:val="68C078EA"/>
    <w:rsid w:val="68C3086F"/>
    <w:rsid w:val="68C77275"/>
    <w:rsid w:val="68CA01FA"/>
    <w:rsid w:val="68CB7E7A"/>
    <w:rsid w:val="68D07B85"/>
    <w:rsid w:val="68D50FF4"/>
    <w:rsid w:val="68ED69A1"/>
    <w:rsid w:val="68F4103E"/>
    <w:rsid w:val="68F954C6"/>
    <w:rsid w:val="68FF2C52"/>
    <w:rsid w:val="69025DD5"/>
    <w:rsid w:val="690525DD"/>
    <w:rsid w:val="69056D5A"/>
    <w:rsid w:val="6906005F"/>
    <w:rsid w:val="69083562"/>
    <w:rsid w:val="690C66E5"/>
    <w:rsid w:val="690D4166"/>
    <w:rsid w:val="69112B6D"/>
    <w:rsid w:val="69143AF1"/>
    <w:rsid w:val="69147375"/>
    <w:rsid w:val="691B0EFE"/>
    <w:rsid w:val="691C4781"/>
    <w:rsid w:val="691D2203"/>
    <w:rsid w:val="691E1E82"/>
    <w:rsid w:val="6922410C"/>
    <w:rsid w:val="69255090"/>
    <w:rsid w:val="6926728F"/>
    <w:rsid w:val="69274C15"/>
    <w:rsid w:val="69282792"/>
    <w:rsid w:val="692C4A1B"/>
    <w:rsid w:val="692E7F1E"/>
    <w:rsid w:val="692F59A0"/>
    <w:rsid w:val="693E4935"/>
    <w:rsid w:val="69475245"/>
    <w:rsid w:val="694C74CE"/>
    <w:rsid w:val="695D48EB"/>
    <w:rsid w:val="696370F4"/>
    <w:rsid w:val="69686DFF"/>
    <w:rsid w:val="696F0988"/>
    <w:rsid w:val="6972190C"/>
    <w:rsid w:val="69744E10"/>
    <w:rsid w:val="69811F27"/>
    <w:rsid w:val="69842EAC"/>
    <w:rsid w:val="698A6FB3"/>
    <w:rsid w:val="698D37BB"/>
    <w:rsid w:val="69904740"/>
    <w:rsid w:val="699121C1"/>
    <w:rsid w:val="69955344"/>
    <w:rsid w:val="699762C9"/>
    <w:rsid w:val="69A1245C"/>
    <w:rsid w:val="69A2465A"/>
    <w:rsid w:val="69AC07ED"/>
    <w:rsid w:val="69B610FC"/>
    <w:rsid w:val="69C0748D"/>
    <w:rsid w:val="69C53915"/>
    <w:rsid w:val="69CB10A2"/>
    <w:rsid w:val="69CE2026"/>
    <w:rsid w:val="69CF7AA8"/>
    <w:rsid w:val="69D519B1"/>
    <w:rsid w:val="69DA0037"/>
    <w:rsid w:val="69E82BD0"/>
    <w:rsid w:val="69EC37D4"/>
    <w:rsid w:val="69EF4759"/>
    <w:rsid w:val="69F908EC"/>
    <w:rsid w:val="69FB10EF"/>
    <w:rsid w:val="6A0C6288"/>
    <w:rsid w:val="6A0D3D09"/>
    <w:rsid w:val="6A115F93"/>
    <w:rsid w:val="6A143694"/>
    <w:rsid w:val="6A201D64"/>
    <w:rsid w:val="6A2C45BE"/>
    <w:rsid w:val="6A2E7AC1"/>
    <w:rsid w:val="6A302FC4"/>
    <w:rsid w:val="6A3142C9"/>
    <w:rsid w:val="6A3803D1"/>
    <w:rsid w:val="6A383C54"/>
    <w:rsid w:val="6A385E52"/>
    <w:rsid w:val="6A4B15F0"/>
    <w:rsid w:val="6A4D4AF3"/>
    <w:rsid w:val="6A5F0290"/>
    <w:rsid w:val="6A66349E"/>
    <w:rsid w:val="6A6869A1"/>
    <w:rsid w:val="6A6B1B24"/>
    <w:rsid w:val="6A77474D"/>
    <w:rsid w:val="6A8B7E5B"/>
    <w:rsid w:val="6A942CE9"/>
    <w:rsid w:val="6A96318B"/>
    <w:rsid w:val="6A9B2674"/>
    <w:rsid w:val="6A9B5EF7"/>
    <w:rsid w:val="6AA17E00"/>
    <w:rsid w:val="6AA35501"/>
    <w:rsid w:val="6AA42F83"/>
    <w:rsid w:val="6AA56806"/>
    <w:rsid w:val="6AA90F6D"/>
    <w:rsid w:val="6AA9740B"/>
    <w:rsid w:val="6AAB2CE4"/>
    <w:rsid w:val="6AAE3893"/>
    <w:rsid w:val="6AB22299"/>
    <w:rsid w:val="6AB56AA1"/>
    <w:rsid w:val="6ABA5127"/>
    <w:rsid w:val="6AC14AB2"/>
    <w:rsid w:val="6AC60F39"/>
    <w:rsid w:val="6ACB0C44"/>
    <w:rsid w:val="6ACC66C6"/>
    <w:rsid w:val="6AD45CD0"/>
    <w:rsid w:val="6AE17565"/>
    <w:rsid w:val="6AE20869"/>
    <w:rsid w:val="6AE24FE6"/>
    <w:rsid w:val="6AEB36F7"/>
    <w:rsid w:val="6AEE467C"/>
    <w:rsid w:val="6AEF20FE"/>
    <w:rsid w:val="6B026BA0"/>
    <w:rsid w:val="6B030D9E"/>
    <w:rsid w:val="6B177A3F"/>
    <w:rsid w:val="6B1A4247"/>
    <w:rsid w:val="6B1C3EC6"/>
    <w:rsid w:val="6B1D1948"/>
    <w:rsid w:val="6B225DD0"/>
    <w:rsid w:val="6B2B1F62"/>
    <w:rsid w:val="6B2C4161"/>
    <w:rsid w:val="6B32606A"/>
    <w:rsid w:val="6B33736F"/>
    <w:rsid w:val="6B356FEF"/>
    <w:rsid w:val="6B3B697A"/>
    <w:rsid w:val="6B3D6CC5"/>
    <w:rsid w:val="6B3F3181"/>
    <w:rsid w:val="6B410883"/>
    <w:rsid w:val="6B4A74E9"/>
    <w:rsid w:val="6B4D7F19"/>
    <w:rsid w:val="6B51691F"/>
    <w:rsid w:val="6B531E22"/>
    <w:rsid w:val="6B5478A4"/>
    <w:rsid w:val="6B5E5C35"/>
    <w:rsid w:val="6B62243D"/>
    <w:rsid w:val="6B62463B"/>
    <w:rsid w:val="6B696AC6"/>
    <w:rsid w:val="6B697849"/>
    <w:rsid w:val="6B6E044D"/>
    <w:rsid w:val="6B730158"/>
    <w:rsid w:val="6B7E06E8"/>
    <w:rsid w:val="6B8270EE"/>
    <w:rsid w:val="6B873576"/>
    <w:rsid w:val="6B901C87"/>
    <w:rsid w:val="6B953B90"/>
    <w:rsid w:val="6B9C351B"/>
    <w:rsid w:val="6B9C7C98"/>
    <w:rsid w:val="6B9D0F9D"/>
    <w:rsid w:val="6B9D5719"/>
    <w:rsid w:val="6BA21BA1"/>
    <w:rsid w:val="6BA63E2B"/>
    <w:rsid w:val="6BA718AC"/>
    <w:rsid w:val="6BA8152C"/>
    <w:rsid w:val="6BAB02B2"/>
    <w:rsid w:val="6BAC7F32"/>
    <w:rsid w:val="6BAD1237"/>
    <w:rsid w:val="6BAE3435"/>
    <w:rsid w:val="6BAE6CB9"/>
    <w:rsid w:val="6BBE14D1"/>
    <w:rsid w:val="6BC568DE"/>
    <w:rsid w:val="6BD66B78"/>
    <w:rsid w:val="6BD97AFD"/>
    <w:rsid w:val="6BDD3F84"/>
    <w:rsid w:val="6BDE1A06"/>
    <w:rsid w:val="6BE35E8E"/>
    <w:rsid w:val="6BEB329A"/>
    <w:rsid w:val="6BF22C25"/>
    <w:rsid w:val="6BF64EAE"/>
    <w:rsid w:val="6C010CC1"/>
    <w:rsid w:val="6C022EBF"/>
    <w:rsid w:val="6C030941"/>
    <w:rsid w:val="6C0618C6"/>
    <w:rsid w:val="6C0C1250"/>
    <w:rsid w:val="6C0D4AD4"/>
    <w:rsid w:val="6C0E2555"/>
    <w:rsid w:val="6C1156D8"/>
    <w:rsid w:val="6C141EE0"/>
    <w:rsid w:val="6C1D4D6E"/>
    <w:rsid w:val="6C290B81"/>
    <w:rsid w:val="6C2A6602"/>
    <w:rsid w:val="6C321490"/>
    <w:rsid w:val="6C383399"/>
    <w:rsid w:val="6C3F65A7"/>
    <w:rsid w:val="6C423CA9"/>
    <w:rsid w:val="6C434FAE"/>
    <w:rsid w:val="6C442A2F"/>
    <w:rsid w:val="6C4526AF"/>
    <w:rsid w:val="6C4A4939"/>
    <w:rsid w:val="6C5319C5"/>
    <w:rsid w:val="6C547446"/>
    <w:rsid w:val="6C5661CD"/>
    <w:rsid w:val="6C5B2654"/>
    <w:rsid w:val="6C606ADC"/>
    <w:rsid w:val="6C666467"/>
    <w:rsid w:val="6C693B68"/>
    <w:rsid w:val="6C6A15EA"/>
    <w:rsid w:val="6C6D256F"/>
    <w:rsid w:val="6C710F75"/>
    <w:rsid w:val="6C7147F8"/>
    <w:rsid w:val="6C760C80"/>
    <w:rsid w:val="6C78592B"/>
    <w:rsid w:val="6C7D060B"/>
    <w:rsid w:val="6C88141A"/>
    <w:rsid w:val="6C8A7920"/>
    <w:rsid w:val="6C8B53A2"/>
    <w:rsid w:val="6C8F3DA8"/>
    <w:rsid w:val="6C924D2D"/>
    <w:rsid w:val="6C974A38"/>
    <w:rsid w:val="6C997F3B"/>
    <w:rsid w:val="6C9A7BBB"/>
    <w:rsid w:val="6C9F4042"/>
    <w:rsid w:val="6CA2084A"/>
    <w:rsid w:val="6CAD3358"/>
    <w:rsid w:val="6CB561E6"/>
    <w:rsid w:val="6CBC13F4"/>
    <w:rsid w:val="6CBE48F7"/>
    <w:rsid w:val="6CC1587C"/>
    <w:rsid w:val="6CC24944"/>
    <w:rsid w:val="6CD50C99"/>
    <w:rsid w:val="6CD6671B"/>
    <w:rsid w:val="6CD9769F"/>
    <w:rsid w:val="6CE027E4"/>
    <w:rsid w:val="6CE56D35"/>
    <w:rsid w:val="6CEF50C6"/>
    <w:rsid w:val="6CF02B48"/>
    <w:rsid w:val="6CF2604B"/>
    <w:rsid w:val="6CFA6CDB"/>
    <w:rsid w:val="6D016666"/>
    <w:rsid w:val="6D0262E5"/>
    <w:rsid w:val="6D075FF0"/>
    <w:rsid w:val="6D083A72"/>
    <w:rsid w:val="6D0A6F75"/>
    <w:rsid w:val="6D0C2478"/>
    <w:rsid w:val="6D0C6BF5"/>
    <w:rsid w:val="6D0F33FD"/>
    <w:rsid w:val="6D1D4911"/>
    <w:rsid w:val="6D205895"/>
    <w:rsid w:val="6D25467C"/>
    <w:rsid w:val="6D275220"/>
    <w:rsid w:val="6D3135B1"/>
    <w:rsid w:val="6D321033"/>
    <w:rsid w:val="6D382F3C"/>
    <w:rsid w:val="6D3D2C47"/>
    <w:rsid w:val="6D3E4E45"/>
    <w:rsid w:val="6D3F28C7"/>
    <w:rsid w:val="6D446D4F"/>
    <w:rsid w:val="6D480FD8"/>
    <w:rsid w:val="6D4B1A4E"/>
    <w:rsid w:val="6D4D5460"/>
    <w:rsid w:val="6D565D6F"/>
    <w:rsid w:val="6D643260"/>
    <w:rsid w:val="6D696F8E"/>
    <w:rsid w:val="6D6D3796"/>
    <w:rsid w:val="6D70219D"/>
    <w:rsid w:val="6D771B27"/>
    <w:rsid w:val="6D7917A7"/>
    <w:rsid w:val="6D7A2AAC"/>
    <w:rsid w:val="6D7D01AD"/>
    <w:rsid w:val="6D8455BA"/>
    <w:rsid w:val="6D8A74C3"/>
    <w:rsid w:val="6D8D0448"/>
    <w:rsid w:val="6D8E5EC9"/>
    <w:rsid w:val="6D9745DB"/>
    <w:rsid w:val="6D9A775D"/>
    <w:rsid w:val="6D9B51DF"/>
    <w:rsid w:val="6D9C6AB6"/>
    <w:rsid w:val="6DA04EEA"/>
    <w:rsid w:val="6DAD2EFB"/>
    <w:rsid w:val="6DB6160C"/>
    <w:rsid w:val="6DB74B0F"/>
    <w:rsid w:val="6DBB3515"/>
    <w:rsid w:val="6DC72BAB"/>
    <w:rsid w:val="6DC8062D"/>
    <w:rsid w:val="6DCA02AD"/>
    <w:rsid w:val="6DD61B41"/>
    <w:rsid w:val="6DDB450E"/>
    <w:rsid w:val="6DDC72CD"/>
    <w:rsid w:val="6DDD4D4F"/>
    <w:rsid w:val="6DE02450"/>
    <w:rsid w:val="6DE17ED2"/>
    <w:rsid w:val="6DE6435A"/>
    <w:rsid w:val="6DE8785D"/>
    <w:rsid w:val="6DEC3CE4"/>
    <w:rsid w:val="6DF3366F"/>
    <w:rsid w:val="6DFC64FD"/>
    <w:rsid w:val="6E023C8A"/>
    <w:rsid w:val="6E025E88"/>
    <w:rsid w:val="6E10519E"/>
    <w:rsid w:val="6E1206A1"/>
    <w:rsid w:val="6E136122"/>
    <w:rsid w:val="6E154EA9"/>
    <w:rsid w:val="6E185E2D"/>
    <w:rsid w:val="6E1D22B5"/>
    <w:rsid w:val="6E2476C2"/>
    <w:rsid w:val="6E280635"/>
    <w:rsid w:val="6E306D57"/>
    <w:rsid w:val="6E334459"/>
    <w:rsid w:val="6E35795C"/>
    <w:rsid w:val="6E393DE4"/>
    <w:rsid w:val="6E426C72"/>
    <w:rsid w:val="6E460EFB"/>
    <w:rsid w:val="6E4E2A84"/>
    <w:rsid w:val="6E526F0C"/>
    <w:rsid w:val="6E557E91"/>
    <w:rsid w:val="6E563714"/>
    <w:rsid w:val="6E586C17"/>
    <w:rsid w:val="6E5B1D9A"/>
    <w:rsid w:val="6E5B561D"/>
    <w:rsid w:val="6E632A2A"/>
    <w:rsid w:val="6E6404AB"/>
    <w:rsid w:val="6E696B31"/>
    <w:rsid w:val="6E6F0A3A"/>
    <w:rsid w:val="6E713F3E"/>
    <w:rsid w:val="6E763C49"/>
    <w:rsid w:val="6E7B00D0"/>
    <w:rsid w:val="6E827DB5"/>
    <w:rsid w:val="6E842F5E"/>
    <w:rsid w:val="6E923579"/>
    <w:rsid w:val="6E950C7A"/>
    <w:rsid w:val="6E961F7F"/>
    <w:rsid w:val="6E9666FC"/>
    <w:rsid w:val="6E9A0985"/>
    <w:rsid w:val="6E9B6407"/>
    <w:rsid w:val="6EA33813"/>
    <w:rsid w:val="6EA35A11"/>
    <w:rsid w:val="6EA56D16"/>
    <w:rsid w:val="6EA72219"/>
    <w:rsid w:val="6EA9571C"/>
    <w:rsid w:val="6EAB2E1E"/>
    <w:rsid w:val="6EAC089F"/>
    <w:rsid w:val="6EAF1824"/>
    <w:rsid w:val="6EB227A9"/>
    <w:rsid w:val="6EB4152F"/>
    <w:rsid w:val="6EB64A32"/>
    <w:rsid w:val="6EB87F35"/>
    <w:rsid w:val="6EBA5637"/>
    <w:rsid w:val="6EBE1E3F"/>
    <w:rsid w:val="6EC145AA"/>
    <w:rsid w:val="6EC22A43"/>
    <w:rsid w:val="6EC262C6"/>
    <w:rsid w:val="6EC417C9"/>
    <w:rsid w:val="6EC45F46"/>
    <w:rsid w:val="6EC801D0"/>
    <w:rsid w:val="6ECE20D9"/>
    <w:rsid w:val="6ED177DA"/>
    <w:rsid w:val="6ED22CDD"/>
    <w:rsid w:val="6ED742C8"/>
    <w:rsid w:val="6ED74F67"/>
    <w:rsid w:val="6EDA396D"/>
    <w:rsid w:val="6EE82C83"/>
    <w:rsid w:val="6EF44517"/>
    <w:rsid w:val="6EFE06AA"/>
    <w:rsid w:val="6F046D30"/>
    <w:rsid w:val="6F0A66BA"/>
    <w:rsid w:val="6F0D763F"/>
    <w:rsid w:val="6F0E2EC2"/>
    <w:rsid w:val="6F0F5516"/>
    <w:rsid w:val="6F116045"/>
    <w:rsid w:val="6F12734A"/>
    <w:rsid w:val="6F177F4F"/>
    <w:rsid w:val="6F1B6955"/>
    <w:rsid w:val="6F202742"/>
    <w:rsid w:val="6F223D61"/>
    <w:rsid w:val="6F247264"/>
    <w:rsid w:val="6F2908C4"/>
    <w:rsid w:val="6F2E7B74"/>
    <w:rsid w:val="6F376285"/>
    <w:rsid w:val="6F3C490B"/>
    <w:rsid w:val="6F3E5C10"/>
    <w:rsid w:val="6F3F5890"/>
    <w:rsid w:val="6F410D93"/>
    <w:rsid w:val="6F5B51C0"/>
    <w:rsid w:val="6F5F3BC6"/>
    <w:rsid w:val="6F62294C"/>
    <w:rsid w:val="6F6303CE"/>
    <w:rsid w:val="6F6A1F57"/>
    <w:rsid w:val="6F6C545A"/>
    <w:rsid w:val="6F7076E4"/>
    <w:rsid w:val="6F753B6B"/>
    <w:rsid w:val="6F794770"/>
    <w:rsid w:val="6F7A7FF3"/>
    <w:rsid w:val="6F7D3176"/>
    <w:rsid w:val="6F7E447B"/>
    <w:rsid w:val="6F8040FB"/>
    <w:rsid w:val="6F846384"/>
    <w:rsid w:val="6F884D8A"/>
    <w:rsid w:val="6F93311C"/>
    <w:rsid w:val="6FA73FBA"/>
    <w:rsid w:val="6FAA4F3F"/>
    <w:rsid w:val="6FB33650"/>
    <w:rsid w:val="6FBC64DE"/>
    <w:rsid w:val="6FC04EE4"/>
    <w:rsid w:val="6FC935F6"/>
    <w:rsid w:val="6FCB0CF7"/>
    <w:rsid w:val="6FCE54FF"/>
    <w:rsid w:val="6FD00A02"/>
    <w:rsid w:val="6FD51606"/>
    <w:rsid w:val="6FD67088"/>
    <w:rsid w:val="6FDC6A13"/>
    <w:rsid w:val="6FE93B2A"/>
    <w:rsid w:val="6FEF21B0"/>
    <w:rsid w:val="6FF07C32"/>
    <w:rsid w:val="6FF5793D"/>
    <w:rsid w:val="6FF675BD"/>
    <w:rsid w:val="6FF677BA"/>
    <w:rsid w:val="6FF72E40"/>
    <w:rsid w:val="6FF7503E"/>
    <w:rsid w:val="6FF90541"/>
    <w:rsid w:val="6FFE49C9"/>
    <w:rsid w:val="700B625D"/>
    <w:rsid w:val="700F04E7"/>
    <w:rsid w:val="70115BE8"/>
    <w:rsid w:val="70173375"/>
    <w:rsid w:val="70196878"/>
    <w:rsid w:val="70237187"/>
    <w:rsid w:val="70244C09"/>
    <w:rsid w:val="702A6B12"/>
    <w:rsid w:val="702E0844"/>
    <w:rsid w:val="70352925"/>
    <w:rsid w:val="703603A6"/>
    <w:rsid w:val="703B00B1"/>
    <w:rsid w:val="703D35B4"/>
    <w:rsid w:val="70404539"/>
    <w:rsid w:val="70416737"/>
    <w:rsid w:val="70431C3A"/>
    <w:rsid w:val="70452BBF"/>
    <w:rsid w:val="70481945"/>
    <w:rsid w:val="704A4E48"/>
    <w:rsid w:val="704C254A"/>
    <w:rsid w:val="70562E59"/>
    <w:rsid w:val="705B72E1"/>
    <w:rsid w:val="705D0266"/>
    <w:rsid w:val="70614A6E"/>
    <w:rsid w:val="706246EE"/>
    <w:rsid w:val="70637F71"/>
    <w:rsid w:val="706865F7"/>
    <w:rsid w:val="706A537D"/>
    <w:rsid w:val="707F1A9F"/>
    <w:rsid w:val="70814FA2"/>
    <w:rsid w:val="709177BB"/>
    <w:rsid w:val="70984BC8"/>
    <w:rsid w:val="709A00CB"/>
    <w:rsid w:val="709C35CE"/>
    <w:rsid w:val="70A67761"/>
    <w:rsid w:val="70A82C64"/>
    <w:rsid w:val="70AB0365"/>
    <w:rsid w:val="70AD67CE"/>
    <w:rsid w:val="70AE4B6D"/>
    <w:rsid w:val="70AF25EE"/>
    <w:rsid w:val="70B0226E"/>
    <w:rsid w:val="70C0030A"/>
    <w:rsid w:val="70C71B7C"/>
    <w:rsid w:val="70C71E93"/>
    <w:rsid w:val="70C93198"/>
    <w:rsid w:val="70CB669B"/>
    <w:rsid w:val="70CE7620"/>
    <w:rsid w:val="70D77F30"/>
    <w:rsid w:val="70D859B1"/>
    <w:rsid w:val="70DD65B6"/>
    <w:rsid w:val="70DE4037"/>
    <w:rsid w:val="70E62748"/>
    <w:rsid w:val="70EE7B55"/>
    <w:rsid w:val="70F10AD9"/>
    <w:rsid w:val="70FB4C6C"/>
    <w:rsid w:val="70FE7DEF"/>
    <w:rsid w:val="70FF5871"/>
    <w:rsid w:val="710010F4"/>
    <w:rsid w:val="71034277"/>
    <w:rsid w:val="71047AFA"/>
    <w:rsid w:val="710A7485"/>
    <w:rsid w:val="710E5E8B"/>
    <w:rsid w:val="7110138E"/>
    <w:rsid w:val="71163298"/>
    <w:rsid w:val="71170D19"/>
    <w:rsid w:val="711B771F"/>
    <w:rsid w:val="711C0290"/>
    <w:rsid w:val="711C739F"/>
    <w:rsid w:val="711E6125"/>
    <w:rsid w:val="71263532"/>
    <w:rsid w:val="71275730"/>
    <w:rsid w:val="712C543B"/>
    <w:rsid w:val="712E093E"/>
    <w:rsid w:val="712F2B3D"/>
    <w:rsid w:val="713316EB"/>
    <w:rsid w:val="713524C7"/>
    <w:rsid w:val="71386CCF"/>
    <w:rsid w:val="713C1E52"/>
    <w:rsid w:val="713C56D6"/>
    <w:rsid w:val="71400858"/>
    <w:rsid w:val="714040DC"/>
    <w:rsid w:val="714A49EB"/>
    <w:rsid w:val="715A4C86"/>
    <w:rsid w:val="715C0189"/>
    <w:rsid w:val="71640E18"/>
    <w:rsid w:val="716D5EA5"/>
    <w:rsid w:val="716F13A8"/>
    <w:rsid w:val="71725BB0"/>
    <w:rsid w:val="71733631"/>
    <w:rsid w:val="717C64BF"/>
    <w:rsid w:val="71830048"/>
    <w:rsid w:val="7185354B"/>
    <w:rsid w:val="718A1BC9"/>
    <w:rsid w:val="718E1C5D"/>
    <w:rsid w:val="718F38D1"/>
    <w:rsid w:val="719402E3"/>
    <w:rsid w:val="719515E7"/>
    <w:rsid w:val="719921EC"/>
    <w:rsid w:val="719A7C6D"/>
    <w:rsid w:val="71A32AFB"/>
    <w:rsid w:val="71A3637F"/>
    <w:rsid w:val="71A51882"/>
    <w:rsid w:val="71A71502"/>
    <w:rsid w:val="71AE4710"/>
    <w:rsid w:val="71C233B0"/>
    <w:rsid w:val="71C730BB"/>
    <w:rsid w:val="71D139CB"/>
    <w:rsid w:val="71D77AD2"/>
    <w:rsid w:val="71D83356"/>
    <w:rsid w:val="71D92FD5"/>
    <w:rsid w:val="71DD19DC"/>
    <w:rsid w:val="71DE2CE0"/>
    <w:rsid w:val="71E5266B"/>
    <w:rsid w:val="71E6486A"/>
    <w:rsid w:val="71E722EB"/>
    <w:rsid w:val="71E835F0"/>
    <w:rsid w:val="71ED7A78"/>
    <w:rsid w:val="71F1067C"/>
    <w:rsid w:val="71F37403"/>
    <w:rsid w:val="71F52906"/>
    <w:rsid w:val="71F64B04"/>
    <w:rsid w:val="71F8388A"/>
    <w:rsid w:val="71FB480F"/>
    <w:rsid w:val="72031C1B"/>
    <w:rsid w:val="72033E1A"/>
    <w:rsid w:val="7204189B"/>
    <w:rsid w:val="72065942"/>
    <w:rsid w:val="72083B25"/>
    <w:rsid w:val="720E5A2E"/>
    <w:rsid w:val="721708BC"/>
    <w:rsid w:val="721E0247"/>
    <w:rsid w:val="72232150"/>
    <w:rsid w:val="722A1ADB"/>
    <w:rsid w:val="72357E6C"/>
    <w:rsid w:val="72376BF2"/>
    <w:rsid w:val="723B77F7"/>
    <w:rsid w:val="723E657D"/>
    <w:rsid w:val="724A458E"/>
    <w:rsid w:val="725D1030"/>
    <w:rsid w:val="725D57AD"/>
    <w:rsid w:val="725E322F"/>
    <w:rsid w:val="726409BB"/>
    <w:rsid w:val="7265643D"/>
    <w:rsid w:val="7266063B"/>
    <w:rsid w:val="726873C1"/>
    <w:rsid w:val="726A5CB0"/>
    <w:rsid w:val="726B2544"/>
    <w:rsid w:val="728124EA"/>
    <w:rsid w:val="728359ED"/>
    <w:rsid w:val="72850B44"/>
    <w:rsid w:val="728743F3"/>
    <w:rsid w:val="72895378"/>
    <w:rsid w:val="728B087B"/>
    <w:rsid w:val="728C6806"/>
    <w:rsid w:val="72920205"/>
    <w:rsid w:val="72933DE9"/>
    <w:rsid w:val="72966C0C"/>
    <w:rsid w:val="72985992"/>
    <w:rsid w:val="729D1E1A"/>
    <w:rsid w:val="72A22A1E"/>
    <w:rsid w:val="72A262A2"/>
    <w:rsid w:val="72A57226"/>
    <w:rsid w:val="72AD79C0"/>
    <w:rsid w:val="72B012AF"/>
    <w:rsid w:val="72B04828"/>
    <w:rsid w:val="72B53C3D"/>
    <w:rsid w:val="72B729C4"/>
    <w:rsid w:val="72BB13CA"/>
    <w:rsid w:val="72C22F53"/>
    <w:rsid w:val="72C37A54"/>
    <w:rsid w:val="72CA3BE3"/>
    <w:rsid w:val="72CD12E4"/>
    <w:rsid w:val="72CD4B67"/>
    <w:rsid w:val="72D75477"/>
    <w:rsid w:val="72DB607B"/>
    <w:rsid w:val="72DD2263"/>
    <w:rsid w:val="72DD4E02"/>
    <w:rsid w:val="72E5220E"/>
    <w:rsid w:val="72EE509C"/>
    <w:rsid w:val="72F113E2"/>
    <w:rsid w:val="73000839"/>
    <w:rsid w:val="73023D3C"/>
    <w:rsid w:val="730936C7"/>
    <w:rsid w:val="730B464C"/>
    <w:rsid w:val="730D5951"/>
    <w:rsid w:val="73114357"/>
    <w:rsid w:val="731A13E3"/>
    <w:rsid w:val="731E7DE9"/>
    <w:rsid w:val="73206B70"/>
    <w:rsid w:val="73222073"/>
    <w:rsid w:val="73237AF4"/>
    <w:rsid w:val="732919FE"/>
    <w:rsid w:val="732B2982"/>
    <w:rsid w:val="732D5E85"/>
    <w:rsid w:val="732E3907"/>
    <w:rsid w:val="733376B0"/>
    <w:rsid w:val="73372F12"/>
    <w:rsid w:val="73391C98"/>
    <w:rsid w:val="733B519B"/>
    <w:rsid w:val="733B7399"/>
    <w:rsid w:val="733E031E"/>
    <w:rsid w:val="734D0939"/>
    <w:rsid w:val="73571248"/>
    <w:rsid w:val="73586CCA"/>
    <w:rsid w:val="735C3151"/>
    <w:rsid w:val="735E6655"/>
    <w:rsid w:val="73602CDF"/>
    <w:rsid w:val="73607959"/>
    <w:rsid w:val="73636360"/>
    <w:rsid w:val="73655FDF"/>
    <w:rsid w:val="73690269"/>
    <w:rsid w:val="736949E6"/>
    <w:rsid w:val="736C11ED"/>
    <w:rsid w:val="736C596A"/>
    <w:rsid w:val="736F68EF"/>
    <w:rsid w:val="73711DF2"/>
    <w:rsid w:val="737871FE"/>
    <w:rsid w:val="737F6B89"/>
    <w:rsid w:val="7383558F"/>
    <w:rsid w:val="738A079E"/>
    <w:rsid w:val="738B4EF0"/>
    <w:rsid w:val="73910128"/>
    <w:rsid w:val="73925BAA"/>
    <w:rsid w:val="73981CB2"/>
    <w:rsid w:val="739D6139"/>
    <w:rsid w:val="73A225C1"/>
    <w:rsid w:val="73A26DE2"/>
    <w:rsid w:val="73AB0CD2"/>
    <w:rsid w:val="73AD1C57"/>
    <w:rsid w:val="73AF515A"/>
    <w:rsid w:val="73C36379"/>
    <w:rsid w:val="73C979D4"/>
    <w:rsid w:val="73CB1CB0"/>
    <w:rsid w:val="73CC250C"/>
    <w:rsid w:val="73CC4A8A"/>
    <w:rsid w:val="73CC6C88"/>
    <w:rsid w:val="73CD470A"/>
    <w:rsid w:val="73D00F12"/>
    <w:rsid w:val="73D82A9B"/>
    <w:rsid w:val="73D93DA0"/>
    <w:rsid w:val="73DB72A3"/>
    <w:rsid w:val="73E111AC"/>
    <w:rsid w:val="73E752B4"/>
    <w:rsid w:val="73E82D35"/>
    <w:rsid w:val="73E865B9"/>
    <w:rsid w:val="73F26EC8"/>
    <w:rsid w:val="73F3494A"/>
    <w:rsid w:val="73F82FD0"/>
    <w:rsid w:val="73F90A51"/>
    <w:rsid w:val="73FA64D3"/>
    <w:rsid w:val="74003C5F"/>
    <w:rsid w:val="740D76F2"/>
    <w:rsid w:val="740E5173"/>
    <w:rsid w:val="74113EFA"/>
    <w:rsid w:val="7412197B"/>
    <w:rsid w:val="74181306"/>
    <w:rsid w:val="74196D88"/>
    <w:rsid w:val="741E320F"/>
    <w:rsid w:val="74283B1F"/>
    <w:rsid w:val="742A7C83"/>
    <w:rsid w:val="74321EB0"/>
    <w:rsid w:val="74327CB2"/>
    <w:rsid w:val="743A2B40"/>
    <w:rsid w:val="7441037B"/>
    <w:rsid w:val="74416C47"/>
    <w:rsid w:val="74466952"/>
    <w:rsid w:val="74481E55"/>
    <w:rsid w:val="7448595E"/>
    <w:rsid w:val="744B2DDA"/>
    <w:rsid w:val="744C2A5A"/>
    <w:rsid w:val="74504CE3"/>
    <w:rsid w:val="74535C68"/>
    <w:rsid w:val="7455116B"/>
    <w:rsid w:val="74563369"/>
    <w:rsid w:val="74566BED"/>
    <w:rsid w:val="7458686C"/>
    <w:rsid w:val="74651405"/>
    <w:rsid w:val="74653984"/>
    <w:rsid w:val="74666E87"/>
    <w:rsid w:val="74697E0C"/>
    <w:rsid w:val="746A200A"/>
    <w:rsid w:val="746F6492"/>
    <w:rsid w:val="74703F13"/>
    <w:rsid w:val="747C35A9"/>
    <w:rsid w:val="747E6AAC"/>
    <w:rsid w:val="748E25CA"/>
    <w:rsid w:val="748F47C8"/>
    <w:rsid w:val="74982ED9"/>
    <w:rsid w:val="749D155F"/>
    <w:rsid w:val="74A95372"/>
    <w:rsid w:val="74AE727B"/>
    <w:rsid w:val="74B31505"/>
    <w:rsid w:val="74B62489"/>
    <w:rsid w:val="74B9560C"/>
    <w:rsid w:val="74BC6591"/>
    <w:rsid w:val="74C701A5"/>
    <w:rsid w:val="74CA3328"/>
    <w:rsid w:val="74D54F3C"/>
    <w:rsid w:val="74D900BF"/>
    <w:rsid w:val="74DA5B41"/>
    <w:rsid w:val="74DC48C7"/>
    <w:rsid w:val="74EA165E"/>
    <w:rsid w:val="74EE0065"/>
    <w:rsid w:val="74F41F6E"/>
    <w:rsid w:val="74F53273"/>
    <w:rsid w:val="74FC737A"/>
    <w:rsid w:val="74FF02FF"/>
    <w:rsid w:val="75017085"/>
    <w:rsid w:val="75032589"/>
    <w:rsid w:val="75036C4E"/>
    <w:rsid w:val="7507318D"/>
    <w:rsid w:val="75080C0F"/>
    <w:rsid w:val="75091F13"/>
    <w:rsid w:val="750A4112"/>
    <w:rsid w:val="7510189E"/>
    <w:rsid w:val="7510601B"/>
    <w:rsid w:val="75113A9C"/>
    <w:rsid w:val="75117320"/>
    <w:rsid w:val="751C78AF"/>
    <w:rsid w:val="75286F45"/>
    <w:rsid w:val="752E0E4E"/>
    <w:rsid w:val="752F68D0"/>
    <w:rsid w:val="75304351"/>
    <w:rsid w:val="753529D7"/>
    <w:rsid w:val="753D2178"/>
    <w:rsid w:val="753E10E9"/>
    <w:rsid w:val="75427AEF"/>
    <w:rsid w:val="754E3901"/>
    <w:rsid w:val="756225A2"/>
    <w:rsid w:val="75630023"/>
    <w:rsid w:val="75660FA8"/>
    <w:rsid w:val="75676A2A"/>
    <w:rsid w:val="756819EF"/>
    <w:rsid w:val="756D63B5"/>
    <w:rsid w:val="756F76B9"/>
    <w:rsid w:val="75761242"/>
    <w:rsid w:val="757D0BCD"/>
    <w:rsid w:val="75815055"/>
    <w:rsid w:val="758208D8"/>
    <w:rsid w:val="75845FDA"/>
    <w:rsid w:val="758672DF"/>
    <w:rsid w:val="75892461"/>
    <w:rsid w:val="75905670"/>
    <w:rsid w:val="759F2407"/>
    <w:rsid w:val="75A3300B"/>
    <w:rsid w:val="75A71A11"/>
    <w:rsid w:val="75A90798"/>
    <w:rsid w:val="75B15BA4"/>
    <w:rsid w:val="75BA64B4"/>
    <w:rsid w:val="75BD7438"/>
    <w:rsid w:val="75BF293C"/>
    <w:rsid w:val="75C15E3F"/>
    <w:rsid w:val="75C622C6"/>
    <w:rsid w:val="75C65B4A"/>
    <w:rsid w:val="75CA4550"/>
    <w:rsid w:val="75CD54D4"/>
    <w:rsid w:val="75D02BD6"/>
    <w:rsid w:val="75D06459"/>
    <w:rsid w:val="75D160D9"/>
    <w:rsid w:val="75D23B5A"/>
    <w:rsid w:val="75DD1EEC"/>
    <w:rsid w:val="75E572F8"/>
    <w:rsid w:val="75F76319"/>
    <w:rsid w:val="75FD499F"/>
    <w:rsid w:val="76005923"/>
    <w:rsid w:val="7603212B"/>
    <w:rsid w:val="7605782D"/>
    <w:rsid w:val="7606581A"/>
    <w:rsid w:val="760865B3"/>
    <w:rsid w:val="761A1D50"/>
    <w:rsid w:val="761C5254"/>
    <w:rsid w:val="76271066"/>
    <w:rsid w:val="76276E68"/>
    <w:rsid w:val="762B7A6C"/>
    <w:rsid w:val="763428FA"/>
    <w:rsid w:val="76365DFD"/>
    <w:rsid w:val="763D320A"/>
    <w:rsid w:val="763F450F"/>
    <w:rsid w:val="76401F90"/>
    <w:rsid w:val="76542E2F"/>
    <w:rsid w:val="765508B1"/>
    <w:rsid w:val="765D1540"/>
    <w:rsid w:val="765E6FC2"/>
    <w:rsid w:val="7662690A"/>
    <w:rsid w:val="76695353"/>
    <w:rsid w:val="766F725C"/>
    <w:rsid w:val="7671275F"/>
    <w:rsid w:val="767955ED"/>
    <w:rsid w:val="767A306F"/>
    <w:rsid w:val="76804F78"/>
    <w:rsid w:val="76807575"/>
    <w:rsid w:val="768E1D0F"/>
    <w:rsid w:val="76900B85"/>
    <w:rsid w:val="76954F1D"/>
    <w:rsid w:val="7698261F"/>
    <w:rsid w:val="76993924"/>
    <w:rsid w:val="76A154AD"/>
    <w:rsid w:val="76A43EB3"/>
    <w:rsid w:val="76AF2244"/>
    <w:rsid w:val="76AF5AC7"/>
    <w:rsid w:val="76B65452"/>
    <w:rsid w:val="76B77650"/>
    <w:rsid w:val="76BF6130"/>
    <w:rsid w:val="76C05D62"/>
    <w:rsid w:val="76C778EB"/>
    <w:rsid w:val="76C8536C"/>
    <w:rsid w:val="76D36F81"/>
    <w:rsid w:val="76D914DE"/>
    <w:rsid w:val="76DB1E0E"/>
    <w:rsid w:val="76F346C7"/>
    <w:rsid w:val="76F44F37"/>
    <w:rsid w:val="76F529B8"/>
    <w:rsid w:val="76FB0145"/>
    <w:rsid w:val="76FB48C2"/>
    <w:rsid w:val="76FF6B4B"/>
    <w:rsid w:val="77047750"/>
    <w:rsid w:val="770706D4"/>
    <w:rsid w:val="77086156"/>
    <w:rsid w:val="770B70DA"/>
    <w:rsid w:val="7715521D"/>
    <w:rsid w:val="771741F2"/>
    <w:rsid w:val="771E3B7D"/>
    <w:rsid w:val="77230004"/>
    <w:rsid w:val="773C532B"/>
    <w:rsid w:val="774175B4"/>
    <w:rsid w:val="77453A3C"/>
    <w:rsid w:val="7745400E"/>
    <w:rsid w:val="775E6B64"/>
    <w:rsid w:val="775F34D3"/>
    <w:rsid w:val="776564EF"/>
    <w:rsid w:val="776677F4"/>
    <w:rsid w:val="77682CF7"/>
    <w:rsid w:val="776C16FD"/>
    <w:rsid w:val="776D717F"/>
    <w:rsid w:val="77723607"/>
    <w:rsid w:val="77727D83"/>
    <w:rsid w:val="77746B0A"/>
    <w:rsid w:val="777A2C11"/>
    <w:rsid w:val="777C6115"/>
    <w:rsid w:val="7780039E"/>
    <w:rsid w:val="7782001E"/>
    <w:rsid w:val="77831323"/>
    <w:rsid w:val="77836141"/>
    <w:rsid w:val="77843521"/>
    <w:rsid w:val="779415BD"/>
    <w:rsid w:val="77943878"/>
    <w:rsid w:val="7794703F"/>
    <w:rsid w:val="7795123D"/>
    <w:rsid w:val="77985A45"/>
    <w:rsid w:val="779B69C9"/>
    <w:rsid w:val="77A22AD1"/>
    <w:rsid w:val="77AB11E2"/>
    <w:rsid w:val="77BE5C84"/>
    <w:rsid w:val="77BF3706"/>
    <w:rsid w:val="77C36889"/>
    <w:rsid w:val="77C5560F"/>
    <w:rsid w:val="77C86594"/>
    <w:rsid w:val="77D36B23"/>
    <w:rsid w:val="77DB77B3"/>
    <w:rsid w:val="77DC19B1"/>
    <w:rsid w:val="77DE0738"/>
    <w:rsid w:val="77E116BC"/>
    <w:rsid w:val="77E4568D"/>
    <w:rsid w:val="77EE09D2"/>
    <w:rsid w:val="77EE514F"/>
    <w:rsid w:val="77EF6453"/>
    <w:rsid w:val="77F273D8"/>
    <w:rsid w:val="77FA69E3"/>
    <w:rsid w:val="77FD31EB"/>
    <w:rsid w:val="77FF2E6B"/>
    <w:rsid w:val="78095DC3"/>
    <w:rsid w:val="780C2DEC"/>
    <w:rsid w:val="7811440A"/>
    <w:rsid w:val="78173D95"/>
    <w:rsid w:val="78183DE9"/>
    <w:rsid w:val="781A4D19"/>
    <w:rsid w:val="782C23C9"/>
    <w:rsid w:val="782D04B7"/>
    <w:rsid w:val="78304CBF"/>
    <w:rsid w:val="7831493E"/>
    <w:rsid w:val="78337E41"/>
    <w:rsid w:val="78356BC8"/>
    <w:rsid w:val="783B0AD1"/>
    <w:rsid w:val="783C6553"/>
    <w:rsid w:val="78417157"/>
    <w:rsid w:val="78461060"/>
    <w:rsid w:val="784A5868"/>
    <w:rsid w:val="784E426F"/>
    <w:rsid w:val="78501970"/>
    <w:rsid w:val="78524E73"/>
    <w:rsid w:val="785712FB"/>
    <w:rsid w:val="785A4732"/>
    <w:rsid w:val="785E0C86"/>
    <w:rsid w:val="7862510D"/>
    <w:rsid w:val="78646412"/>
    <w:rsid w:val="78661915"/>
    <w:rsid w:val="78671595"/>
    <w:rsid w:val="78674E18"/>
    <w:rsid w:val="786B7F9B"/>
    <w:rsid w:val="786E0F20"/>
    <w:rsid w:val="786E47A3"/>
    <w:rsid w:val="786F2225"/>
    <w:rsid w:val="78792B34"/>
    <w:rsid w:val="787C3AB9"/>
    <w:rsid w:val="787E4A3E"/>
    <w:rsid w:val="787E6FBC"/>
    <w:rsid w:val="788778CC"/>
    <w:rsid w:val="789449E3"/>
    <w:rsid w:val="789E52F2"/>
    <w:rsid w:val="78A648FD"/>
    <w:rsid w:val="78AB0D85"/>
    <w:rsid w:val="78AE1D0A"/>
    <w:rsid w:val="78B72619"/>
    <w:rsid w:val="78B8391E"/>
    <w:rsid w:val="78B95B1C"/>
    <w:rsid w:val="78BB101F"/>
    <w:rsid w:val="78BF7A25"/>
    <w:rsid w:val="78C31CAF"/>
    <w:rsid w:val="78C41FC5"/>
    <w:rsid w:val="78C86137"/>
    <w:rsid w:val="78CD25BE"/>
    <w:rsid w:val="78CD47BD"/>
    <w:rsid w:val="78CF5AC2"/>
    <w:rsid w:val="78D6764B"/>
    <w:rsid w:val="78D863D1"/>
    <w:rsid w:val="78D93E53"/>
    <w:rsid w:val="78E037DD"/>
    <w:rsid w:val="78E73168"/>
    <w:rsid w:val="78EE0575"/>
    <w:rsid w:val="78F03A78"/>
    <w:rsid w:val="78F114F9"/>
    <w:rsid w:val="78F4247E"/>
    <w:rsid w:val="78F65981"/>
    <w:rsid w:val="78F92189"/>
    <w:rsid w:val="78F96906"/>
    <w:rsid w:val="78FB568C"/>
    <w:rsid w:val="78FC1816"/>
    <w:rsid w:val="79034C97"/>
    <w:rsid w:val="79092423"/>
    <w:rsid w:val="790E3028"/>
    <w:rsid w:val="790F0AA9"/>
    <w:rsid w:val="79187B3A"/>
    <w:rsid w:val="79252C4D"/>
    <w:rsid w:val="792A70D5"/>
    <w:rsid w:val="792B4B56"/>
    <w:rsid w:val="792C25D8"/>
    <w:rsid w:val="792C5E5B"/>
    <w:rsid w:val="79300FDE"/>
    <w:rsid w:val="79306A60"/>
    <w:rsid w:val="793144E1"/>
    <w:rsid w:val="79383E6C"/>
    <w:rsid w:val="79427FFF"/>
    <w:rsid w:val="79466A05"/>
    <w:rsid w:val="7949798A"/>
    <w:rsid w:val="794C090E"/>
    <w:rsid w:val="79520299"/>
    <w:rsid w:val="7955121E"/>
    <w:rsid w:val="79585A26"/>
    <w:rsid w:val="79597C24"/>
    <w:rsid w:val="795A56A5"/>
    <w:rsid w:val="795B69AA"/>
    <w:rsid w:val="795E52FB"/>
    <w:rsid w:val="795F1B2D"/>
    <w:rsid w:val="796075AF"/>
    <w:rsid w:val="796108B4"/>
    <w:rsid w:val="79645FB5"/>
    <w:rsid w:val="796A3742"/>
    <w:rsid w:val="796D68C4"/>
    <w:rsid w:val="797030CC"/>
    <w:rsid w:val="797152CB"/>
    <w:rsid w:val="797307CE"/>
    <w:rsid w:val="79734051"/>
    <w:rsid w:val="797804D9"/>
    <w:rsid w:val="797A39DC"/>
    <w:rsid w:val="797B145D"/>
    <w:rsid w:val="79813A53"/>
    <w:rsid w:val="79815565"/>
    <w:rsid w:val="798E6DF9"/>
    <w:rsid w:val="798F00FE"/>
    <w:rsid w:val="79905B80"/>
    <w:rsid w:val="79917D7E"/>
    <w:rsid w:val="79921083"/>
    <w:rsid w:val="799257FF"/>
    <w:rsid w:val="799A648F"/>
    <w:rsid w:val="799B3F11"/>
    <w:rsid w:val="799E4E95"/>
    <w:rsid w:val="799E7093"/>
    <w:rsid w:val="79A757A5"/>
    <w:rsid w:val="79AF2BB1"/>
    <w:rsid w:val="79B934C1"/>
    <w:rsid w:val="79BD7948"/>
    <w:rsid w:val="79BE31CC"/>
    <w:rsid w:val="79BF0C4D"/>
    <w:rsid w:val="79C31852"/>
    <w:rsid w:val="79C96FDE"/>
    <w:rsid w:val="79CB6C5E"/>
    <w:rsid w:val="79CC7F63"/>
    <w:rsid w:val="79CD59E4"/>
    <w:rsid w:val="79CF5664"/>
    <w:rsid w:val="79D10B67"/>
    <w:rsid w:val="79D85F74"/>
    <w:rsid w:val="79D917F7"/>
    <w:rsid w:val="79D97279"/>
    <w:rsid w:val="79DB277C"/>
    <w:rsid w:val="79DB6EF8"/>
    <w:rsid w:val="79E03380"/>
    <w:rsid w:val="79E14685"/>
    <w:rsid w:val="79E41D86"/>
    <w:rsid w:val="79E93C90"/>
    <w:rsid w:val="79EA7513"/>
    <w:rsid w:val="79EB7193"/>
    <w:rsid w:val="79F37E22"/>
    <w:rsid w:val="79F964A8"/>
    <w:rsid w:val="79FA3F2A"/>
    <w:rsid w:val="79FD4EAF"/>
    <w:rsid w:val="7A005E33"/>
    <w:rsid w:val="7A0635C0"/>
    <w:rsid w:val="7A0657BE"/>
    <w:rsid w:val="7A09169E"/>
    <w:rsid w:val="7A0A7A48"/>
    <w:rsid w:val="7A0B54C9"/>
    <w:rsid w:val="7A1F66E8"/>
    <w:rsid w:val="7A20416A"/>
    <w:rsid w:val="7A263AF5"/>
    <w:rsid w:val="7A315709"/>
    <w:rsid w:val="7A34668D"/>
    <w:rsid w:val="7A35088C"/>
    <w:rsid w:val="7A381810"/>
    <w:rsid w:val="7A3B6018"/>
    <w:rsid w:val="7A4259A3"/>
    <w:rsid w:val="7A433E64"/>
    <w:rsid w:val="7A4346C4"/>
    <w:rsid w:val="7A4776B9"/>
    <w:rsid w:val="7A481AAB"/>
    <w:rsid w:val="7A4B62B3"/>
    <w:rsid w:val="7A4E7237"/>
    <w:rsid w:val="7A4F1436"/>
    <w:rsid w:val="7A525C3E"/>
    <w:rsid w:val="7A5336BF"/>
    <w:rsid w:val="7A5C3FCF"/>
    <w:rsid w:val="7A672360"/>
    <w:rsid w:val="7A6A54E3"/>
    <w:rsid w:val="7A6D6467"/>
    <w:rsid w:val="7A6E3EE9"/>
    <w:rsid w:val="7A733BF4"/>
    <w:rsid w:val="7A750E83"/>
    <w:rsid w:val="7A764B78"/>
    <w:rsid w:val="7A7A357F"/>
    <w:rsid w:val="7A843E8E"/>
    <w:rsid w:val="7A8B129B"/>
    <w:rsid w:val="7A8C1740"/>
    <w:rsid w:val="7A8C6D1C"/>
    <w:rsid w:val="7A9479AC"/>
    <w:rsid w:val="7A951BAA"/>
    <w:rsid w:val="7A9750AD"/>
    <w:rsid w:val="7A993272"/>
    <w:rsid w:val="7A9B3AB3"/>
    <w:rsid w:val="7A9E4A38"/>
    <w:rsid w:val="7AA11240"/>
    <w:rsid w:val="7AA159BD"/>
    <w:rsid w:val="7AA9084B"/>
    <w:rsid w:val="7AB001D5"/>
    <w:rsid w:val="7AB5465D"/>
    <w:rsid w:val="7ABA4368"/>
    <w:rsid w:val="7ABB3FE8"/>
    <w:rsid w:val="7ABB6566"/>
    <w:rsid w:val="7ABC786B"/>
    <w:rsid w:val="7ABD52ED"/>
    <w:rsid w:val="7AC371F6"/>
    <w:rsid w:val="7ACD16AF"/>
    <w:rsid w:val="7AD14365"/>
    <w:rsid w:val="7AD3168F"/>
    <w:rsid w:val="7AD9139A"/>
    <w:rsid w:val="7AE067A6"/>
    <w:rsid w:val="7AE106B4"/>
    <w:rsid w:val="7AF16A40"/>
    <w:rsid w:val="7AF357C7"/>
    <w:rsid w:val="7AF45447"/>
    <w:rsid w:val="7AFD02D5"/>
    <w:rsid w:val="7B0321DE"/>
    <w:rsid w:val="7B0A1B69"/>
    <w:rsid w:val="7B0A53EC"/>
    <w:rsid w:val="7B0A6CF0"/>
    <w:rsid w:val="7B0C08EF"/>
    <w:rsid w:val="7B0C2AED"/>
    <w:rsid w:val="7B0C3214"/>
    <w:rsid w:val="7B0D6371"/>
    <w:rsid w:val="7B0E3DF2"/>
    <w:rsid w:val="7B0E5FF1"/>
    <w:rsid w:val="7B116F75"/>
    <w:rsid w:val="7B1227F8"/>
    <w:rsid w:val="7B197C05"/>
    <w:rsid w:val="7B1D2D88"/>
    <w:rsid w:val="7B1F1B0E"/>
    <w:rsid w:val="7B203D0C"/>
    <w:rsid w:val="7B255C16"/>
    <w:rsid w:val="7B29461C"/>
    <w:rsid w:val="7B2A209D"/>
    <w:rsid w:val="7B2D68A5"/>
    <w:rsid w:val="7B30782A"/>
    <w:rsid w:val="7B311A28"/>
    <w:rsid w:val="7B346230"/>
    <w:rsid w:val="7B373932"/>
    <w:rsid w:val="7B402043"/>
    <w:rsid w:val="7B644801"/>
    <w:rsid w:val="7B675786"/>
    <w:rsid w:val="7B683207"/>
    <w:rsid w:val="7B6B02F2"/>
    <w:rsid w:val="7B6D768F"/>
    <w:rsid w:val="7B700614"/>
    <w:rsid w:val="7B704D90"/>
    <w:rsid w:val="7B7D40A6"/>
    <w:rsid w:val="7B812AAC"/>
    <w:rsid w:val="7B81632F"/>
    <w:rsid w:val="7B82052E"/>
    <w:rsid w:val="7B831833"/>
    <w:rsid w:val="7B843A31"/>
    <w:rsid w:val="7B870239"/>
    <w:rsid w:val="7B95754E"/>
    <w:rsid w:val="7B9D6B59"/>
    <w:rsid w:val="7BC24B9B"/>
    <w:rsid w:val="7BC73221"/>
    <w:rsid w:val="7BCE2BAB"/>
    <w:rsid w:val="7BCF062D"/>
    <w:rsid w:val="7BD24E35"/>
    <w:rsid w:val="7BD328B6"/>
    <w:rsid w:val="7BD834BB"/>
    <w:rsid w:val="7BDD7943"/>
    <w:rsid w:val="7BDE2E46"/>
    <w:rsid w:val="7BE2184C"/>
    <w:rsid w:val="7BEA6C58"/>
    <w:rsid w:val="7BEC4BA1"/>
    <w:rsid w:val="7BFB4974"/>
    <w:rsid w:val="7BFE117C"/>
    <w:rsid w:val="7BFF337A"/>
    <w:rsid w:val="7C066589"/>
    <w:rsid w:val="7C070787"/>
    <w:rsid w:val="7C091EA2"/>
    <w:rsid w:val="7C207132"/>
    <w:rsid w:val="7C2648BF"/>
    <w:rsid w:val="7C29147F"/>
    <w:rsid w:val="7C291FC0"/>
    <w:rsid w:val="7C2D4CD4"/>
    <w:rsid w:val="7C2E1CCB"/>
    <w:rsid w:val="7C2E6448"/>
    <w:rsid w:val="7C2F774D"/>
    <w:rsid w:val="7C345DD3"/>
    <w:rsid w:val="7C3612D6"/>
    <w:rsid w:val="7C401BE6"/>
    <w:rsid w:val="7C42096C"/>
    <w:rsid w:val="7C4363ED"/>
    <w:rsid w:val="7C484A74"/>
    <w:rsid w:val="7C517901"/>
    <w:rsid w:val="7C5D3714"/>
    <w:rsid w:val="7C6C5F2D"/>
    <w:rsid w:val="7C6E1430"/>
    <w:rsid w:val="7C7001B6"/>
    <w:rsid w:val="7C716D5B"/>
    <w:rsid w:val="7C7E74CC"/>
    <w:rsid w:val="7C8313D5"/>
    <w:rsid w:val="7C8548D8"/>
    <w:rsid w:val="7C877DDC"/>
    <w:rsid w:val="7C937471"/>
    <w:rsid w:val="7C962567"/>
    <w:rsid w:val="7C9B487E"/>
    <w:rsid w:val="7C9D1F7F"/>
    <w:rsid w:val="7CA26407"/>
    <w:rsid w:val="7CA32149"/>
    <w:rsid w:val="7CA60690"/>
    <w:rsid w:val="7CAC259A"/>
    <w:rsid w:val="7CB266A1"/>
    <w:rsid w:val="7CBE2336"/>
    <w:rsid w:val="7CC20EBA"/>
    <w:rsid w:val="7CC678C0"/>
    <w:rsid w:val="7CC962C6"/>
    <w:rsid w:val="7CCE2A52"/>
    <w:rsid w:val="7CD136D3"/>
    <w:rsid w:val="7CD47EDB"/>
    <w:rsid w:val="7CD633DE"/>
    <w:rsid w:val="7CDC52E7"/>
    <w:rsid w:val="7CDF7C7E"/>
    <w:rsid w:val="7CEE0A85"/>
    <w:rsid w:val="7CEF4308"/>
    <w:rsid w:val="7CEF6506"/>
    <w:rsid w:val="7CF1528D"/>
    <w:rsid w:val="7CF22D0E"/>
    <w:rsid w:val="7CF34F0C"/>
    <w:rsid w:val="7CF77196"/>
    <w:rsid w:val="7CF96E16"/>
    <w:rsid w:val="7CFE6B21"/>
    <w:rsid w:val="7CFF45A2"/>
    <w:rsid w:val="7D0506AA"/>
    <w:rsid w:val="7D084EB2"/>
    <w:rsid w:val="7D0970B0"/>
    <w:rsid w:val="7D0D1339"/>
    <w:rsid w:val="7D133243"/>
    <w:rsid w:val="7D152EC3"/>
    <w:rsid w:val="7D171C49"/>
    <w:rsid w:val="7D1A4CC7"/>
    <w:rsid w:val="7D2334DD"/>
    <w:rsid w:val="7D276660"/>
    <w:rsid w:val="7D2B5066"/>
    <w:rsid w:val="7D2D0569"/>
    <w:rsid w:val="7D3127F3"/>
    <w:rsid w:val="7D3149F1"/>
    <w:rsid w:val="7D320274"/>
    <w:rsid w:val="7D3511F9"/>
    <w:rsid w:val="7D4633F9"/>
    <w:rsid w:val="7D466F15"/>
    <w:rsid w:val="7D474996"/>
    <w:rsid w:val="7D5052A6"/>
    <w:rsid w:val="7D507824"/>
    <w:rsid w:val="7D574C31"/>
    <w:rsid w:val="7D5D23BD"/>
    <w:rsid w:val="7D615540"/>
    <w:rsid w:val="7D622FC2"/>
    <w:rsid w:val="7D6C1353"/>
    <w:rsid w:val="7D6F00D9"/>
    <w:rsid w:val="7D71105E"/>
    <w:rsid w:val="7D7157DB"/>
    <w:rsid w:val="7D72380F"/>
    <w:rsid w:val="7D7E706F"/>
    <w:rsid w:val="7D867CFE"/>
    <w:rsid w:val="7D87797E"/>
    <w:rsid w:val="7D8C3E06"/>
    <w:rsid w:val="7D99311C"/>
    <w:rsid w:val="7D9F2E27"/>
    <w:rsid w:val="7DA2182D"/>
    <w:rsid w:val="7DB165C4"/>
    <w:rsid w:val="7DBC01D8"/>
    <w:rsid w:val="7DBD5C5A"/>
    <w:rsid w:val="7DBE58DA"/>
    <w:rsid w:val="7DC1685E"/>
    <w:rsid w:val="7DCD5EF4"/>
    <w:rsid w:val="7DCF5B74"/>
    <w:rsid w:val="7DD148FB"/>
    <w:rsid w:val="7DD2457A"/>
    <w:rsid w:val="7DD91D07"/>
    <w:rsid w:val="7DD966AA"/>
    <w:rsid w:val="7DD97789"/>
    <w:rsid w:val="7DDB2C8C"/>
    <w:rsid w:val="7DDE3C10"/>
    <w:rsid w:val="7DE7321B"/>
    <w:rsid w:val="7DE9671E"/>
    <w:rsid w:val="7DF173AE"/>
    <w:rsid w:val="7DF42531"/>
    <w:rsid w:val="7E021846"/>
    <w:rsid w:val="7E0272C8"/>
    <w:rsid w:val="7E0A7F58"/>
    <w:rsid w:val="7E142CC9"/>
    <w:rsid w:val="7E261E06"/>
    <w:rsid w:val="7E2A628E"/>
    <w:rsid w:val="7E2F6E92"/>
    <w:rsid w:val="7E327E17"/>
    <w:rsid w:val="7E335899"/>
    <w:rsid w:val="7E35461F"/>
    <w:rsid w:val="7E3643BE"/>
    <w:rsid w:val="7E36681D"/>
    <w:rsid w:val="7E393025"/>
    <w:rsid w:val="7E3C3FAA"/>
    <w:rsid w:val="7E3D1A2B"/>
    <w:rsid w:val="7E3F4F2E"/>
    <w:rsid w:val="7E4029B0"/>
    <w:rsid w:val="7E4313B6"/>
    <w:rsid w:val="7E48583E"/>
    <w:rsid w:val="7E4B2F3F"/>
    <w:rsid w:val="7E4F1946"/>
    <w:rsid w:val="7E52614D"/>
    <w:rsid w:val="7E533BCF"/>
    <w:rsid w:val="7E5E79E2"/>
    <w:rsid w:val="7E622B65"/>
    <w:rsid w:val="7E6B59F3"/>
    <w:rsid w:val="7E79600D"/>
    <w:rsid w:val="7E8678A1"/>
    <w:rsid w:val="7E870BA6"/>
    <w:rsid w:val="7E8C722C"/>
    <w:rsid w:val="7E905C32"/>
    <w:rsid w:val="7E9114B5"/>
    <w:rsid w:val="7E9136B4"/>
    <w:rsid w:val="7E926F37"/>
    <w:rsid w:val="7E9755BD"/>
    <w:rsid w:val="7E9A1DC5"/>
    <w:rsid w:val="7E9F624D"/>
    <w:rsid w:val="7EA0044B"/>
    <w:rsid w:val="7EA23D68"/>
    <w:rsid w:val="7EA271D1"/>
    <w:rsid w:val="7EA313D0"/>
    <w:rsid w:val="7EA36E51"/>
    <w:rsid w:val="7EA50156"/>
    <w:rsid w:val="7EA810DB"/>
    <w:rsid w:val="7EAB7AE1"/>
    <w:rsid w:val="7EBD57FD"/>
    <w:rsid w:val="7EC14203"/>
    <w:rsid w:val="7EC21C85"/>
    <w:rsid w:val="7EC7030B"/>
    <w:rsid w:val="7EC85D8C"/>
    <w:rsid w:val="7ED2669C"/>
    <w:rsid w:val="7ED763A7"/>
    <w:rsid w:val="7EDA732B"/>
    <w:rsid w:val="7EDE37B3"/>
    <w:rsid w:val="7EE06CB6"/>
    <w:rsid w:val="7EE97D42"/>
    <w:rsid w:val="7EEC201E"/>
    <w:rsid w:val="7EF16F50"/>
    <w:rsid w:val="7EF35CD7"/>
    <w:rsid w:val="7EF82C92"/>
    <w:rsid w:val="7EF91DDE"/>
    <w:rsid w:val="7EFB52E1"/>
    <w:rsid w:val="7EFC0B65"/>
    <w:rsid w:val="7EFC2D63"/>
    <w:rsid w:val="7F004FEC"/>
    <w:rsid w:val="7F012A6E"/>
    <w:rsid w:val="7F0171EB"/>
    <w:rsid w:val="7F097E7A"/>
    <w:rsid w:val="7F0C557C"/>
    <w:rsid w:val="7F0D6881"/>
    <w:rsid w:val="7F15170F"/>
    <w:rsid w:val="7F167190"/>
    <w:rsid w:val="7F194892"/>
    <w:rsid w:val="7F1C5816"/>
    <w:rsid w:val="7F1E459D"/>
    <w:rsid w:val="7F1F679B"/>
    <w:rsid w:val="7F256126"/>
    <w:rsid w:val="7F284EAC"/>
    <w:rsid w:val="7F2A25AD"/>
    <w:rsid w:val="7F2B002F"/>
    <w:rsid w:val="7F311F38"/>
    <w:rsid w:val="7F373E42"/>
    <w:rsid w:val="7F3757E2"/>
    <w:rsid w:val="7F392BC8"/>
    <w:rsid w:val="7F45725D"/>
    <w:rsid w:val="7F5B0B7E"/>
    <w:rsid w:val="7F5D4081"/>
    <w:rsid w:val="7F5D7905"/>
    <w:rsid w:val="7F623D8C"/>
    <w:rsid w:val="7F633A0C"/>
    <w:rsid w:val="7F652792"/>
    <w:rsid w:val="7F675C96"/>
    <w:rsid w:val="7F6A6C1A"/>
    <w:rsid w:val="7F6C211D"/>
    <w:rsid w:val="7F724027"/>
    <w:rsid w:val="7F751728"/>
    <w:rsid w:val="7F7E2038"/>
    <w:rsid w:val="7F8B714F"/>
    <w:rsid w:val="7F8E22D2"/>
    <w:rsid w:val="7F8F5B55"/>
    <w:rsid w:val="7F8F7D53"/>
    <w:rsid w:val="7F9F256C"/>
    <w:rsid w:val="7F9F5DEF"/>
    <w:rsid w:val="7FA80C7D"/>
    <w:rsid w:val="7FBB1D98"/>
    <w:rsid w:val="7FBB1E9C"/>
    <w:rsid w:val="7FC6022D"/>
    <w:rsid w:val="7FC65CAF"/>
    <w:rsid w:val="7FC71532"/>
    <w:rsid w:val="7FC96C34"/>
    <w:rsid w:val="7FCD563A"/>
    <w:rsid w:val="7FCE693F"/>
    <w:rsid w:val="7FD178C3"/>
    <w:rsid w:val="7FD21AC2"/>
    <w:rsid w:val="7FD55677"/>
    <w:rsid w:val="7FD717CD"/>
    <w:rsid w:val="7FE60762"/>
    <w:rsid w:val="7FEB046D"/>
    <w:rsid w:val="7FEF6E73"/>
    <w:rsid w:val="7FF47A78"/>
    <w:rsid w:val="7FF62F7B"/>
    <w:rsid w:val="7FF7647E"/>
    <w:rsid w:val="7FF97746"/>
    <w:rsid w:val="7FFA7403"/>
    <w:rsid w:val="7FFB2C86"/>
    <w:rsid w:val="7FFB4E84"/>
    <w:rsid w:val="7FFD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strokecolor="#739cc3">
      <v:fill angle="90" type="gradient">
        <o:fill v:ext="view" type="gradientUnscaled"/>
      </v:fill>
      <v:stroke color="#739cc3" weight="1.25pt"/>
    </o:shapedefaults>
    <o:shapelayout v:ext="edit">
      <o:idmap v:ext="edit" data="1"/>
    </o:shapelayout>
  </w:shapeDefaults>
  <w:decimalSymbol w:val="."/>
  <w:listSeparator w:val=","/>
  <w14:docId w14:val="1804C7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annotation text" w:semiHidden="1"/>
    <w:lsdException w:name="header" w:uiPriority="0" w:unhideWhenUsed="0"/>
    <w:lsdException w:name="footer" w:uiPriority="0" w:unhideWhenUsed="0"/>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0" w:unhideWhenUsed="0"/>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Definition" w:semiHidden="1"/>
    <w:lsdException w:name="HTML Keyboard" w:semiHidden="1"/>
    <w:lsdException w:name="HTML Sample" w:semiHidden="1"/>
    <w:lsdException w:name="HTML Typewriter"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Theme" w:semiHidden="1"/>
    <w:lsdException w:name="Note Level 1" w:semiHidden="1"/>
    <w:lsdException w:name="Note Level 2" w:uiPriority="1" w:unhideWhenUsed="0" w:qFormat="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semiHidden="1"/>
    <w:lsdException w:name="Colorful List" w:uiPriority="34" w:unhideWhenUsed="0" w:qFormat="1"/>
    <w:lsdException w:name="Colorful Grid" w:semiHidden="1"/>
    <w:lsdException w:name="Light Shading Accent 1" w:semiHidden="1"/>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34"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微软雅黑" w:eastAsia="微软雅黑" w:hAnsi="微软雅黑" w:cs="微软雅黑"/>
      <w:kern w:val="2"/>
      <w:sz w:val="21"/>
    </w:rPr>
  </w:style>
  <w:style w:type="paragraph" w:styleId="1">
    <w:name w:val="heading 1"/>
    <w:basedOn w:val="a"/>
    <w:next w:val="a"/>
    <w:uiPriority w:val="9"/>
    <w:qFormat/>
    <w:pPr>
      <w:spacing w:before="100" w:beforeAutospacing="1" w:after="100"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iPriority w:val="9"/>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iPriority w:val="9"/>
    <w:qFormat/>
    <w:rsid w:val="00ED301F"/>
    <w:pPr>
      <w:keepNext/>
      <w:keepLines/>
      <w:numPr>
        <w:numId w:val="6"/>
      </w:numPr>
      <w:spacing w:before="260" w:after="260" w:line="416" w:lineRule="auto"/>
      <w:outlineLvl w:val="2"/>
    </w:pPr>
    <w:rPr>
      <w:bCs/>
      <w:sz w:val="28"/>
      <w:szCs w:val="32"/>
    </w:rPr>
  </w:style>
  <w:style w:type="paragraph" w:styleId="4">
    <w:name w:val="heading 4"/>
    <w:basedOn w:val="a"/>
    <w:next w:val="a"/>
    <w:uiPriority w:val="9"/>
    <w:qFormat/>
    <w:pPr>
      <w:spacing w:before="100" w:beforeAutospacing="1" w:after="100" w:afterAutospacing="1"/>
      <w:jc w:val="left"/>
      <w:outlineLvl w:val="3"/>
    </w:pPr>
    <w:rPr>
      <w:rFonts w:ascii="宋体" w:eastAsia="宋体" w:hAnsi="宋体" w:cs="宋体" w:hint="eastAsia"/>
      <w:b/>
      <w:kern w:val="0"/>
      <w:sz w:val="24"/>
      <w:szCs w:val="24"/>
    </w:rPr>
  </w:style>
  <w:style w:type="paragraph" w:styleId="5">
    <w:name w:val="heading 5"/>
    <w:basedOn w:val="a"/>
    <w:next w:val="a"/>
    <w:uiPriority w:val="9"/>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Variable"/>
    <w:uiPriority w:val="99"/>
    <w:unhideWhenUsed/>
    <w:rPr>
      <w:i/>
    </w:rPr>
  </w:style>
  <w:style w:type="character" w:styleId="a3">
    <w:name w:val="Strong"/>
    <w:uiPriority w:val="22"/>
    <w:qFormat/>
    <w:rPr>
      <w:b/>
    </w:rPr>
  </w:style>
  <w:style w:type="character" w:styleId="FollowedHyperlink">
    <w:name w:val="FollowedHyperlink"/>
    <w:uiPriority w:val="99"/>
    <w:unhideWhenUsed/>
    <w:rPr>
      <w:color w:val="800080"/>
      <w:u w:val="single"/>
    </w:rPr>
  </w:style>
  <w:style w:type="character" w:styleId="HTML0">
    <w:name w:val="HTML Code"/>
    <w:uiPriority w:val="99"/>
    <w:unhideWhenUsed/>
    <w:rPr>
      <w:rFonts w:ascii="Courier New" w:hAnsi="Courier New"/>
      <w:sz w:val="20"/>
    </w:rPr>
  </w:style>
  <w:style w:type="character" w:styleId="a4">
    <w:name w:val="Hyperlink"/>
    <w:uiPriority w:val="99"/>
    <w:unhideWhenUsed/>
    <w:rPr>
      <w:color w:val="0000FF"/>
      <w:u w:val="single"/>
    </w:rPr>
  </w:style>
  <w:style w:type="character" w:styleId="a5">
    <w:name w:val="Emphasis"/>
    <w:uiPriority w:val="20"/>
    <w:qFormat/>
    <w:rPr>
      <w:i/>
    </w:rPr>
  </w:style>
  <w:style w:type="character" w:customStyle="1" w:styleId="m1">
    <w:name w:val="m1"/>
    <w:rPr>
      <w:color w:val="0000FF"/>
    </w:rPr>
  </w:style>
  <w:style w:type="character" w:customStyle="1" w:styleId="tx1">
    <w:name w:val="tx1"/>
    <w:rPr>
      <w:b/>
    </w:rPr>
  </w:style>
  <w:style w:type="character" w:customStyle="1" w:styleId="b1">
    <w:name w:val="b1"/>
    <w:rPr>
      <w:rFonts w:ascii="Courier New" w:hAnsi="Courier New" w:cs="Courier New"/>
      <w:b/>
      <w:color w:val="FF0000"/>
      <w:u w:val="none"/>
    </w:rPr>
  </w:style>
  <w:style w:type="character" w:customStyle="1" w:styleId="20">
    <w:name w:val="标题 2字符"/>
    <w:link w:val="2"/>
    <w:uiPriority w:val="9"/>
    <w:rPr>
      <w:rFonts w:ascii="宋体" w:eastAsia="宋体" w:hAnsi="宋体" w:cs="宋体" w:hint="eastAsia"/>
      <w:b/>
      <w:kern w:val="0"/>
      <w:sz w:val="36"/>
      <w:szCs w:val="36"/>
      <w:lang w:val="en-US" w:eastAsia="zh-CN" w:bidi="ar-SA"/>
    </w:rPr>
  </w:style>
  <w:style w:type="character" w:customStyle="1" w:styleId="t1">
    <w:name w:val="t1"/>
    <w:rPr>
      <w:color w:val="990000"/>
    </w:rPr>
  </w:style>
  <w:style w:type="character" w:customStyle="1" w:styleId="pi1">
    <w:name w:val="pi1"/>
    <w:rPr>
      <w:color w:val="0000FF"/>
    </w:rPr>
  </w:style>
  <w:style w:type="character" w:customStyle="1" w:styleId="30">
    <w:name w:val="标题 3字符"/>
    <w:link w:val="3"/>
    <w:uiPriority w:val="9"/>
    <w:rsid w:val="00ED301F"/>
    <w:rPr>
      <w:rFonts w:ascii="微软雅黑" w:eastAsia="微软雅黑" w:hAnsi="微软雅黑" w:cs="微软雅黑"/>
      <w:bCs/>
      <w:kern w:val="2"/>
      <w:sz w:val="28"/>
      <w:szCs w:val="32"/>
    </w:rPr>
  </w:style>
  <w:style w:type="paragraph" w:styleId="40">
    <w:name w:val="toc 4"/>
    <w:basedOn w:val="a"/>
    <w:next w:val="a"/>
    <w:uiPriority w:val="39"/>
    <w:unhideWhenUsed/>
    <w:pPr>
      <w:ind w:leftChars="600" w:left="1260"/>
    </w:pPr>
  </w:style>
  <w:style w:type="paragraph" w:styleId="31">
    <w:name w:val="toc 3"/>
    <w:basedOn w:val="a"/>
    <w:next w:val="a"/>
    <w:uiPriority w:val="39"/>
    <w:unhideWhenUsed/>
    <w:pPr>
      <w:ind w:leftChars="400" w:left="840"/>
    </w:p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50">
    <w:name w:val="toc 5"/>
    <w:basedOn w:val="a"/>
    <w:next w:val="a"/>
    <w:uiPriority w:val="39"/>
    <w:unhideWhenUsed/>
    <w:pPr>
      <w:ind w:leftChars="800" w:left="1680"/>
    </w:pPr>
  </w:style>
  <w:style w:type="paragraph" w:styleId="8">
    <w:name w:val="toc 8"/>
    <w:basedOn w:val="a"/>
    <w:next w:val="a"/>
    <w:uiPriority w:val="39"/>
    <w:unhideWhenUsed/>
    <w:pPr>
      <w:ind w:leftChars="1400" w:left="2940"/>
    </w:pPr>
  </w:style>
  <w:style w:type="paragraph" w:styleId="7">
    <w:name w:val="toc 7"/>
    <w:basedOn w:val="a"/>
    <w:next w:val="a"/>
    <w:uiPriority w:val="39"/>
    <w:unhideWhenUsed/>
    <w:pPr>
      <w:ind w:leftChars="1200" w:left="2520"/>
    </w:pPr>
  </w:style>
  <w:style w:type="paragraph" w:styleId="a7">
    <w:name w:val="Normal (Web)"/>
    <w:basedOn w:val="a"/>
    <w:uiPriority w:val="99"/>
    <w:unhideWhenUsed/>
    <w:pPr>
      <w:spacing w:before="100" w:beforeAutospacing="1" w:after="100" w:afterAutospacing="1"/>
      <w:jc w:val="left"/>
    </w:pPr>
    <w:rPr>
      <w:kern w:val="0"/>
      <w:sz w:val="24"/>
    </w:rPr>
  </w:style>
  <w:style w:type="paragraph" w:styleId="10">
    <w:name w:val="toc 1"/>
    <w:basedOn w:val="a"/>
    <w:next w:val="a"/>
    <w:uiPriority w:val="39"/>
    <w:unhideWhenUsed/>
  </w:style>
  <w:style w:type="paragraph" w:styleId="a8">
    <w:name w:val="footer"/>
    <w:basedOn w:val="a"/>
    <w:pPr>
      <w:tabs>
        <w:tab w:val="center" w:pos="4153"/>
        <w:tab w:val="right" w:pos="8306"/>
      </w:tabs>
      <w:snapToGrid w:val="0"/>
      <w:jc w:val="left"/>
    </w:pPr>
    <w:rPr>
      <w:sz w:val="18"/>
    </w:rPr>
  </w:style>
  <w:style w:type="paragraph" w:styleId="9">
    <w:name w:val="toc 9"/>
    <w:basedOn w:val="a"/>
    <w:next w:val="a"/>
    <w:uiPriority w:val="39"/>
    <w:unhideWhenUsed/>
    <w:pPr>
      <w:ind w:leftChars="1600" w:left="3360"/>
    </w:pPr>
  </w:style>
  <w:style w:type="paragraph" w:styleId="6">
    <w:name w:val="toc 6"/>
    <w:basedOn w:val="a"/>
    <w:next w:val="a"/>
    <w:uiPriority w:val="39"/>
    <w:unhideWhenUsed/>
    <w:pPr>
      <w:ind w:leftChars="1000" w:left="2100"/>
    </w:pPr>
  </w:style>
  <w:style w:type="paragraph" w:styleId="HTML1">
    <w:name w:val="HTML Preformatted"/>
    <w:basedOn w:val="a"/>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rPr>
  </w:style>
  <w:style w:type="paragraph" w:styleId="21">
    <w:name w:val="toc 2"/>
    <w:basedOn w:val="a"/>
    <w:next w:val="a"/>
    <w:uiPriority w:val="39"/>
    <w:unhideWhenUsed/>
    <w:pPr>
      <w:ind w:leftChars="200" w:left="420"/>
    </w:pPr>
  </w:style>
  <w:style w:type="paragraph" w:styleId="22">
    <w:name w:val="Note Level 2"/>
    <w:uiPriority w:val="1"/>
    <w:qFormat/>
    <w:rPr>
      <w:rFonts w:ascii="Calibri" w:hAnsi="Calibri"/>
      <w:sz w:val="22"/>
      <w:szCs w:val="22"/>
    </w:rPr>
  </w:style>
  <w:style w:type="paragraph" w:customStyle="1" w:styleId="n-n">
    <w:name w:val="例程n-n"/>
    <w:basedOn w:val="a"/>
    <w:pPr>
      <w:numPr>
        <w:numId w:val="2"/>
      </w:numPr>
      <w:jc w:val="center"/>
    </w:pPr>
  </w:style>
  <w:style w:type="paragraph" w:customStyle="1" w:styleId="Default">
    <w:name w:val="Default"/>
    <w:uiPriority w:val="99"/>
    <w:unhideWhenUsed/>
    <w:pPr>
      <w:widowControl w:val="0"/>
      <w:autoSpaceDE w:val="0"/>
      <w:autoSpaceDN w:val="0"/>
    </w:pPr>
    <w:rPr>
      <w:rFonts w:ascii="Verdana" w:eastAsia="Verdana" w:hAnsi="Verdana" w:hint="eastAsia"/>
      <w:color w:val="000000"/>
      <w:sz w:val="24"/>
    </w:rPr>
  </w:style>
  <w:style w:type="paragraph" w:customStyle="1" w:styleId="a9">
    <w:name w:val="例程代码（无行号）"/>
    <w:basedOn w:val="a"/>
    <w:qFormat/>
    <w:pPr>
      <w:shd w:val="clear" w:color="auto" w:fill="E0E0E0"/>
      <w:ind w:firstLine="420"/>
    </w:pPr>
    <w:rPr>
      <w:rFonts w:ascii="Courier New" w:hAnsi="Courier New"/>
      <w:sz w:val="18"/>
      <w:szCs w:val="18"/>
      <w:shd w:val="clear" w:color="auto" w:fill="E0E0E0"/>
    </w:rPr>
  </w:style>
  <w:style w:type="paragraph" w:customStyle="1" w:styleId="11">
    <w:name w:val="彩色列表1"/>
    <w:basedOn w:val="a"/>
    <w:uiPriority w:val="34"/>
    <w:qFormat/>
    <w:pPr>
      <w:ind w:firstLineChars="200" w:firstLine="420"/>
    </w:pPr>
    <w:rPr>
      <w:rFonts w:ascii="Courier New" w:eastAsia="Courier New" w:hAnsi="Courier New" w:cs="Times New Roman"/>
      <w:szCs w:val="22"/>
    </w:rPr>
  </w:style>
  <w:style w:type="table" w:styleId="aa">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Document Map"/>
    <w:basedOn w:val="a"/>
    <w:link w:val="ac"/>
    <w:uiPriority w:val="99"/>
    <w:semiHidden/>
    <w:unhideWhenUsed/>
    <w:rsid w:val="00220E3A"/>
    <w:rPr>
      <w:rFonts w:ascii="Heiti SC Light" w:eastAsia="Heiti SC Light"/>
      <w:sz w:val="24"/>
      <w:szCs w:val="24"/>
    </w:rPr>
  </w:style>
  <w:style w:type="character" w:customStyle="1" w:styleId="ac">
    <w:name w:val="文档结构图 字符"/>
    <w:link w:val="ab"/>
    <w:uiPriority w:val="99"/>
    <w:semiHidden/>
    <w:rsid w:val="00220E3A"/>
    <w:rPr>
      <w:rFonts w:ascii="Heiti SC Light" w:eastAsia="Heiti SC Light" w:hAnsi="微软雅黑" w:cs="微软雅黑"/>
      <w:kern w:val="2"/>
      <w:sz w:val="24"/>
      <w:szCs w:val="24"/>
    </w:rPr>
  </w:style>
  <w:style w:type="paragraph" w:styleId="ad">
    <w:name w:val="Balloon Text"/>
    <w:basedOn w:val="a"/>
    <w:link w:val="ae"/>
    <w:uiPriority w:val="99"/>
    <w:semiHidden/>
    <w:unhideWhenUsed/>
    <w:rsid w:val="00CF1593"/>
    <w:rPr>
      <w:rFonts w:ascii="Heiti SC Light" w:eastAsia="Heiti SC Light"/>
      <w:sz w:val="18"/>
      <w:szCs w:val="18"/>
    </w:rPr>
  </w:style>
  <w:style w:type="character" w:customStyle="1" w:styleId="ae">
    <w:name w:val="批注框文本字符"/>
    <w:basedOn w:val="a0"/>
    <w:link w:val="ad"/>
    <w:uiPriority w:val="99"/>
    <w:semiHidden/>
    <w:rsid w:val="00CF1593"/>
    <w:rPr>
      <w:rFonts w:ascii="Heiti SC Light" w:eastAsia="Heiti SC Light" w:hAnsi="微软雅黑" w:cs="微软雅黑"/>
      <w:kern w:val="2"/>
      <w:sz w:val="18"/>
      <w:szCs w:val="18"/>
    </w:rPr>
  </w:style>
  <w:style w:type="paragraph" w:styleId="af">
    <w:name w:val="List Paragraph"/>
    <w:basedOn w:val="a"/>
    <w:uiPriority w:val="34"/>
    <w:qFormat/>
    <w:rsid w:val="00A21050"/>
    <w:pPr>
      <w:ind w:firstLineChars="200" w:firstLine="420"/>
    </w:pPr>
  </w:style>
  <w:style w:type="character" w:customStyle="1" w:styleId="HTML2">
    <w:name w:val="HTML  预设格式字符"/>
    <w:basedOn w:val="a0"/>
    <w:link w:val="HTML1"/>
    <w:uiPriority w:val="99"/>
    <w:rsid w:val="00526E80"/>
    <w:rPr>
      <w:rFonts w:ascii="Courier New" w:eastAsia="微软雅黑" w:hAnsi="Courier New" w:cs="Courier Ne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annotation text" w:semiHidden="1"/>
    <w:lsdException w:name="header" w:uiPriority="0" w:unhideWhenUsed="0"/>
    <w:lsdException w:name="footer" w:uiPriority="0" w:unhideWhenUsed="0"/>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0" w:unhideWhenUsed="0"/>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Definition" w:semiHidden="1"/>
    <w:lsdException w:name="HTML Keyboard" w:semiHidden="1"/>
    <w:lsdException w:name="HTML Sample" w:semiHidden="1"/>
    <w:lsdException w:name="HTML Typewriter"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Theme" w:semiHidden="1"/>
    <w:lsdException w:name="Note Level 1" w:semiHidden="1"/>
    <w:lsdException w:name="Note Level 2" w:uiPriority="1" w:unhideWhenUsed="0" w:qFormat="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semiHidden="1"/>
    <w:lsdException w:name="Colorful List" w:uiPriority="34" w:unhideWhenUsed="0" w:qFormat="1"/>
    <w:lsdException w:name="Colorful Grid" w:semiHidden="1"/>
    <w:lsdException w:name="Light Shading Accent 1" w:semiHidden="1"/>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34"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微软雅黑" w:eastAsia="微软雅黑" w:hAnsi="微软雅黑" w:cs="微软雅黑"/>
      <w:kern w:val="2"/>
      <w:sz w:val="21"/>
    </w:rPr>
  </w:style>
  <w:style w:type="paragraph" w:styleId="1">
    <w:name w:val="heading 1"/>
    <w:basedOn w:val="a"/>
    <w:next w:val="a"/>
    <w:uiPriority w:val="9"/>
    <w:qFormat/>
    <w:pPr>
      <w:spacing w:before="100" w:beforeAutospacing="1" w:after="100"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iPriority w:val="9"/>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iPriority w:val="9"/>
    <w:qFormat/>
    <w:rsid w:val="00ED301F"/>
    <w:pPr>
      <w:keepNext/>
      <w:keepLines/>
      <w:numPr>
        <w:numId w:val="6"/>
      </w:numPr>
      <w:spacing w:before="260" w:after="260" w:line="416" w:lineRule="auto"/>
      <w:outlineLvl w:val="2"/>
    </w:pPr>
    <w:rPr>
      <w:bCs/>
      <w:sz w:val="28"/>
      <w:szCs w:val="32"/>
    </w:rPr>
  </w:style>
  <w:style w:type="paragraph" w:styleId="4">
    <w:name w:val="heading 4"/>
    <w:basedOn w:val="a"/>
    <w:next w:val="a"/>
    <w:uiPriority w:val="9"/>
    <w:qFormat/>
    <w:pPr>
      <w:spacing w:before="100" w:beforeAutospacing="1" w:after="100" w:afterAutospacing="1"/>
      <w:jc w:val="left"/>
      <w:outlineLvl w:val="3"/>
    </w:pPr>
    <w:rPr>
      <w:rFonts w:ascii="宋体" w:eastAsia="宋体" w:hAnsi="宋体" w:cs="宋体" w:hint="eastAsia"/>
      <w:b/>
      <w:kern w:val="0"/>
      <w:sz w:val="24"/>
      <w:szCs w:val="24"/>
    </w:rPr>
  </w:style>
  <w:style w:type="paragraph" w:styleId="5">
    <w:name w:val="heading 5"/>
    <w:basedOn w:val="a"/>
    <w:next w:val="a"/>
    <w:uiPriority w:val="9"/>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Variable"/>
    <w:uiPriority w:val="99"/>
    <w:unhideWhenUsed/>
    <w:rPr>
      <w:i/>
    </w:rPr>
  </w:style>
  <w:style w:type="character" w:styleId="a3">
    <w:name w:val="Strong"/>
    <w:uiPriority w:val="22"/>
    <w:qFormat/>
    <w:rPr>
      <w:b/>
    </w:rPr>
  </w:style>
  <w:style w:type="character" w:styleId="FollowedHyperlink">
    <w:name w:val="FollowedHyperlink"/>
    <w:uiPriority w:val="99"/>
    <w:unhideWhenUsed/>
    <w:rPr>
      <w:color w:val="800080"/>
      <w:u w:val="single"/>
    </w:rPr>
  </w:style>
  <w:style w:type="character" w:styleId="HTML0">
    <w:name w:val="HTML Code"/>
    <w:uiPriority w:val="99"/>
    <w:unhideWhenUsed/>
    <w:rPr>
      <w:rFonts w:ascii="Courier New" w:hAnsi="Courier New"/>
      <w:sz w:val="20"/>
    </w:rPr>
  </w:style>
  <w:style w:type="character" w:styleId="a4">
    <w:name w:val="Hyperlink"/>
    <w:uiPriority w:val="99"/>
    <w:unhideWhenUsed/>
    <w:rPr>
      <w:color w:val="0000FF"/>
      <w:u w:val="single"/>
    </w:rPr>
  </w:style>
  <w:style w:type="character" w:styleId="a5">
    <w:name w:val="Emphasis"/>
    <w:uiPriority w:val="20"/>
    <w:qFormat/>
    <w:rPr>
      <w:i/>
    </w:rPr>
  </w:style>
  <w:style w:type="character" w:customStyle="1" w:styleId="m1">
    <w:name w:val="m1"/>
    <w:rPr>
      <w:color w:val="0000FF"/>
    </w:rPr>
  </w:style>
  <w:style w:type="character" w:customStyle="1" w:styleId="tx1">
    <w:name w:val="tx1"/>
    <w:rPr>
      <w:b/>
    </w:rPr>
  </w:style>
  <w:style w:type="character" w:customStyle="1" w:styleId="b1">
    <w:name w:val="b1"/>
    <w:rPr>
      <w:rFonts w:ascii="Courier New" w:hAnsi="Courier New" w:cs="Courier New"/>
      <w:b/>
      <w:color w:val="FF0000"/>
      <w:u w:val="none"/>
    </w:rPr>
  </w:style>
  <w:style w:type="character" w:customStyle="1" w:styleId="20">
    <w:name w:val="标题 2字符"/>
    <w:link w:val="2"/>
    <w:uiPriority w:val="9"/>
    <w:rPr>
      <w:rFonts w:ascii="宋体" w:eastAsia="宋体" w:hAnsi="宋体" w:cs="宋体" w:hint="eastAsia"/>
      <w:b/>
      <w:kern w:val="0"/>
      <w:sz w:val="36"/>
      <w:szCs w:val="36"/>
      <w:lang w:val="en-US" w:eastAsia="zh-CN" w:bidi="ar-SA"/>
    </w:rPr>
  </w:style>
  <w:style w:type="character" w:customStyle="1" w:styleId="t1">
    <w:name w:val="t1"/>
    <w:rPr>
      <w:color w:val="990000"/>
    </w:rPr>
  </w:style>
  <w:style w:type="character" w:customStyle="1" w:styleId="pi1">
    <w:name w:val="pi1"/>
    <w:rPr>
      <w:color w:val="0000FF"/>
    </w:rPr>
  </w:style>
  <w:style w:type="character" w:customStyle="1" w:styleId="30">
    <w:name w:val="标题 3字符"/>
    <w:link w:val="3"/>
    <w:uiPriority w:val="9"/>
    <w:rsid w:val="00ED301F"/>
    <w:rPr>
      <w:rFonts w:ascii="微软雅黑" w:eastAsia="微软雅黑" w:hAnsi="微软雅黑" w:cs="微软雅黑"/>
      <w:bCs/>
      <w:kern w:val="2"/>
      <w:sz w:val="28"/>
      <w:szCs w:val="32"/>
    </w:rPr>
  </w:style>
  <w:style w:type="paragraph" w:styleId="40">
    <w:name w:val="toc 4"/>
    <w:basedOn w:val="a"/>
    <w:next w:val="a"/>
    <w:uiPriority w:val="39"/>
    <w:unhideWhenUsed/>
    <w:pPr>
      <w:ind w:leftChars="600" w:left="1260"/>
    </w:pPr>
  </w:style>
  <w:style w:type="paragraph" w:styleId="31">
    <w:name w:val="toc 3"/>
    <w:basedOn w:val="a"/>
    <w:next w:val="a"/>
    <w:uiPriority w:val="39"/>
    <w:unhideWhenUsed/>
    <w:pPr>
      <w:ind w:leftChars="400" w:left="840"/>
    </w:p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50">
    <w:name w:val="toc 5"/>
    <w:basedOn w:val="a"/>
    <w:next w:val="a"/>
    <w:uiPriority w:val="39"/>
    <w:unhideWhenUsed/>
    <w:pPr>
      <w:ind w:leftChars="800" w:left="1680"/>
    </w:pPr>
  </w:style>
  <w:style w:type="paragraph" w:styleId="8">
    <w:name w:val="toc 8"/>
    <w:basedOn w:val="a"/>
    <w:next w:val="a"/>
    <w:uiPriority w:val="39"/>
    <w:unhideWhenUsed/>
    <w:pPr>
      <w:ind w:leftChars="1400" w:left="2940"/>
    </w:pPr>
  </w:style>
  <w:style w:type="paragraph" w:styleId="7">
    <w:name w:val="toc 7"/>
    <w:basedOn w:val="a"/>
    <w:next w:val="a"/>
    <w:uiPriority w:val="39"/>
    <w:unhideWhenUsed/>
    <w:pPr>
      <w:ind w:leftChars="1200" w:left="2520"/>
    </w:pPr>
  </w:style>
  <w:style w:type="paragraph" w:styleId="a7">
    <w:name w:val="Normal (Web)"/>
    <w:basedOn w:val="a"/>
    <w:uiPriority w:val="99"/>
    <w:unhideWhenUsed/>
    <w:pPr>
      <w:spacing w:before="100" w:beforeAutospacing="1" w:after="100" w:afterAutospacing="1"/>
      <w:jc w:val="left"/>
    </w:pPr>
    <w:rPr>
      <w:kern w:val="0"/>
      <w:sz w:val="24"/>
    </w:rPr>
  </w:style>
  <w:style w:type="paragraph" w:styleId="10">
    <w:name w:val="toc 1"/>
    <w:basedOn w:val="a"/>
    <w:next w:val="a"/>
    <w:uiPriority w:val="39"/>
    <w:unhideWhenUsed/>
  </w:style>
  <w:style w:type="paragraph" w:styleId="a8">
    <w:name w:val="footer"/>
    <w:basedOn w:val="a"/>
    <w:pPr>
      <w:tabs>
        <w:tab w:val="center" w:pos="4153"/>
        <w:tab w:val="right" w:pos="8306"/>
      </w:tabs>
      <w:snapToGrid w:val="0"/>
      <w:jc w:val="left"/>
    </w:pPr>
    <w:rPr>
      <w:sz w:val="18"/>
    </w:rPr>
  </w:style>
  <w:style w:type="paragraph" w:styleId="9">
    <w:name w:val="toc 9"/>
    <w:basedOn w:val="a"/>
    <w:next w:val="a"/>
    <w:uiPriority w:val="39"/>
    <w:unhideWhenUsed/>
    <w:pPr>
      <w:ind w:leftChars="1600" w:left="3360"/>
    </w:pPr>
  </w:style>
  <w:style w:type="paragraph" w:styleId="6">
    <w:name w:val="toc 6"/>
    <w:basedOn w:val="a"/>
    <w:next w:val="a"/>
    <w:uiPriority w:val="39"/>
    <w:unhideWhenUsed/>
    <w:pPr>
      <w:ind w:leftChars="1000" w:left="2100"/>
    </w:pPr>
  </w:style>
  <w:style w:type="paragraph" w:styleId="HTML1">
    <w:name w:val="HTML Preformatted"/>
    <w:basedOn w:val="a"/>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rPr>
  </w:style>
  <w:style w:type="paragraph" w:styleId="21">
    <w:name w:val="toc 2"/>
    <w:basedOn w:val="a"/>
    <w:next w:val="a"/>
    <w:uiPriority w:val="39"/>
    <w:unhideWhenUsed/>
    <w:pPr>
      <w:ind w:leftChars="200" w:left="420"/>
    </w:pPr>
  </w:style>
  <w:style w:type="paragraph" w:styleId="22">
    <w:name w:val="Note Level 2"/>
    <w:uiPriority w:val="1"/>
    <w:qFormat/>
    <w:rPr>
      <w:rFonts w:ascii="Calibri" w:hAnsi="Calibri"/>
      <w:sz w:val="22"/>
      <w:szCs w:val="22"/>
    </w:rPr>
  </w:style>
  <w:style w:type="paragraph" w:customStyle="1" w:styleId="n-n">
    <w:name w:val="例程n-n"/>
    <w:basedOn w:val="a"/>
    <w:pPr>
      <w:numPr>
        <w:numId w:val="2"/>
      </w:numPr>
      <w:jc w:val="center"/>
    </w:pPr>
  </w:style>
  <w:style w:type="paragraph" w:customStyle="1" w:styleId="Default">
    <w:name w:val="Default"/>
    <w:uiPriority w:val="99"/>
    <w:unhideWhenUsed/>
    <w:pPr>
      <w:widowControl w:val="0"/>
      <w:autoSpaceDE w:val="0"/>
      <w:autoSpaceDN w:val="0"/>
    </w:pPr>
    <w:rPr>
      <w:rFonts w:ascii="Verdana" w:eastAsia="Verdana" w:hAnsi="Verdana" w:hint="eastAsia"/>
      <w:color w:val="000000"/>
      <w:sz w:val="24"/>
    </w:rPr>
  </w:style>
  <w:style w:type="paragraph" w:customStyle="1" w:styleId="a9">
    <w:name w:val="例程代码（无行号）"/>
    <w:basedOn w:val="a"/>
    <w:qFormat/>
    <w:pPr>
      <w:shd w:val="clear" w:color="auto" w:fill="E0E0E0"/>
      <w:ind w:firstLine="420"/>
    </w:pPr>
    <w:rPr>
      <w:rFonts w:ascii="Courier New" w:hAnsi="Courier New"/>
      <w:sz w:val="18"/>
      <w:szCs w:val="18"/>
      <w:shd w:val="clear" w:color="auto" w:fill="E0E0E0"/>
    </w:rPr>
  </w:style>
  <w:style w:type="paragraph" w:customStyle="1" w:styleId="11">
    <w:name w:val="彩色列表1"/>
    <w:basedOn w:val="a"/>
    <w:uiPriority w:val="34"/>
    <w:qFormat/>
    <w:pPr>
      <w:ind w:firstLineChars="200" w:firstLine="420"/>
    </w:pPr>
    <w:rPr>
      <w:rFonts w:ascii="Courier New" w:eastAsia="Courier New" w:hAnsi="Courier New" w:cs="Times New Roman"/>
      <w:szCs w:val="22"/>
    </w:rPr>
  </w:style>
  <w:style w:type="table" w:styleId="aa">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Document Map"/>
    <w:basedOn w:val="a"/>
    <w:link w:val="ac"/>
    <w:uiPriority w:val="99"/>
    <w:semiHidden/>
    <w:unhideWhenUsed/>
    <w:rsid w:val="00220E3A"/>
    <w:rPr>
      <w:rFonts w:ascii="Heiti SC Light" w:eastAsia="Heiti SC Light"/>
      <w:sz w:val="24"/>
      <w:szCs w:val="24"/>
    </w:rPr>
  </w:style>
  <w:style w:type="character" w:customStyle="1" w:styleId="ac">
    <w:name w:val="文档结构图 字符"/>
    <w:link w:val="ab"/>
    <w:uiPriority w:val="99"/>
    <w:semiHidden/>
    <w:rsid w:val="00220E3A"/>
    <w:rPr>
      <w:rFonts w:ascii="Heiti SC Light" w:eastAsia="Heiti SC Light" w:hAnsi="微软雅黑" w:cs="微软雅黑"/>
      <w:kern w:val="2"/>
      <w:sz w:val="24"/>
      <w:szCs w:val="24"/>
    </w:rPr>
  </w:style>
  <w:style w:type="paragraph" w:styleId="ad">
    <w:name w:val="Balloon Text"/>
    <w:basedOn w:val="a"/>
    <w:link w:val="ae"/>
    <w:uiPriority w:val="99"/>
    <w:semiHidden/>
    <w:unhideWhenUsed/>
    <w:rsid w:val="00CF1593"/>
    <w:rPr>
      <w:rFonts w:ascii="Heiti SC Light" w:eastAsia="Heiti SC Light"/>
      <w:sz w:val="18"/>
      <w:szCs w:val="18"/>
    </w:rPr>
  </w:style>
  <w:style w:type="character" w:customStyle="1" w:styleId="ae">
    <w:name w:val="批注框文本字符"/>
    <w:basedOn w:val="a0"/>
    <w:link w:val="ad"/>
    <w:uiPriority w:val="99"/>
    <w:semiHidden/>
    <w:rsid w:val="00CF1593"/>
    <w:rPr>
      <w:rFonts w:ascii="Heiti SC Light" w:eastAsia="Heiti SC Light" w:hAnsi="微软雅黑" w:cs="微软雅黑"/>
      <w:kern w:val="2"/>
      <w:sz w:val="18"/>
      <w:szCs w:val="18"/>
    </w:rPr>
  </w:style>
  <w:style w:type="paragraph" w:styleId="af">
    <w:name w:val="List Paragraph"/>
    <w:basedOn w:val="a"/>
    <w:uiPriority w:val="34"/>
    <w:qFormat/>
    <w:rsid w:val="00A21050"/>
    <w:pPr>
      <w:ind w:firstLineChars="200" w:firstLine="420"/>
    </w:pPr>
  </w:style>
  <w:style w:type="character" w:customStyle="1" w:styleId="HTML2">
    <w:name w:val="HTML  预设格式字符"/>
    <w:basedOn w:val="a0"/>
    <w:link w:val="HTML1"/>
    <w:uiPriority w:val="99"/>
    <w:rsid w:val="00526E80"/>
    <w:rPr>
      <w:rFonts w:ascii="Courier New" w:eastAsia="微软雅黑"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671481">
      <w:bodyDiv w:val="1"/>
      <w:marLeft w:val="0"/>
      <w:marRight w:val="0"/>
      <w:marTop w:val="0"/>
      <w:marBottom w:val="0"/>
      <w:divBdr>
        <w:top w:val="none" w:sz="0" w:space="0" w:color="auto"/>
        <w:left w:val="none" w:sz="0" w:space="0" w:color="auto"/>
        <w:bottom w:val="none" w:sz="0" w:space="0" w:color="auto"/>
        <w:right w:val="none" w:sz="0" w:space="0" w:color="auto"/>
      </w:divBdr>
      <w:divsChild>
        <w:div w:id="1394700597">
          <w:marLeft w:val="0"/>
          <w:marRight w:val="0"/>
          <w:marTop w:val="0"/>
          <w:marBottom w:val="0"/>
          <w:divBdr>
            <w:top w:val="none" w:sz="0" w:space="0" w:color="auto"/>
            <w:left w:val="none" w:sz="0" w:space="0" w:color="auto"/>
            <w:bottom w:val="none" w:sz="0" w:space="0" w:color="auto"/>
            <w:right w:val="none" w:sz="0" w:space="0" w:color="auto"/>
          </w:divBdr>
        </w:div>
      </w:divsChild>
    </w:div>
    <w:div w:id="1176072615">
      <w:bodyDiv w:val="1"/>
      <w:marLeft w:val="0"/>
      <w:marRight w:val="0"/>
      <w:marTop w:val="0"/>
      <w:marBottom w:val="0"/>
      <w:divBdr>
        <w:top w:val="none" w:sz="0" w:space="0" w:color="auto"/>
        <w:left w:val="none" w:sz="0" w:space="0" w:color="auto"/>
        <w:bottom w:val="none" w:sz="0" w:space="0" w:color="auto"/>
        <w:right w:val="none" w:sz="0" w:space="0" w:color="auto"/>
      </w:divBdr>
      <w:divsChild>
        <w:div w:id="484518249">
          <w:marLeft w:val="0"/>
          <w:marRight w:val="0"/>
          <w:marTop w:val="0"/>
          <w:marBottom w:val="0"/>
          <w:divBdr>
            <w:top w:val="none" w:sz="0" w:space="0" w:color="auto"/>
            <w:left w:val="none" w:sz="0" w:space="0" w:color="auto"/>
            <w:bottom w:val="none" w:sz="0" w:space="0" w:color="auto"/>
            <w:right w:val="none" w:sz="0" w:space="0" w:color="auto"/>
          </w:divBdr>
        </w:div>
      </w:divsChild>
    </w:div>
    <w:div w:id="1445228011">
      <w:bodyDiv w:val="1"/>
      <w:marLeft w:val="0"/>
      <w:marRight w:val="0"/>
      <w:marTop w:val="0"/>
      <w:marBottom w:val="0"/>
      <w:divBdr>
        <w:top w:val="none" w:sz="0" w:space="0" w:color="auto"/>
        <w:left w:val="none" w:sz="0" w:space="0" w:color="auto"/>
        <w:bottom w:val="none" w:sz="0" w:space="0" w:color="auto"/>
        <w:right w:val="none" w:sz="0" w:space="0" w:color="auto"/>
      </w:divBdr>
      <w:divsChild>
        <w:div w:id="1546327637">
          <w:marLeft w:val="0"/>
          <w:marRight w:val="0"/>
          <w:marTop w:val="0"/>
          <w:marBottom w:val="0"/>
          <w:divBdr>
            <w:top w:val="none" w:sz="0" w:space="0" w:color="auto"/>
            <w:left w:val="none" w:sz="0" w:space="0" w:color="auto"/>
            <w:bottom w:val="none" w:sz="0" w:space="0" w:color="auto"/>
            <w:right w:val="none" w:sz="0" w:space="0" w:color="auto"/>
          </w:divBdr>
          <w:divsChild>
            <w:div w:id="4440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wangzhenyang@itcast.cn" TargetMode="External"/><Relationship Id="rId14" Type="http://schemas.openxmlformats.org/officeDocument/2006/relationships/hyperlink" Target="wangzhenyang@itcast.cn"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image" Target="media/image26.png"/><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image" Target="media/image29.png"/><Relationship Id="rId69" Type="http://schemas.openxmlformats.org/officeDocument/2006/relationships/image" Target="media/image30.png"/><Relationship Id="rId50" Type="http://schemas.openxmlformats.org/officeDocument/2006/relationships/hyperlink" Target="http://www.rongcloud.cn/docs/open_source.html" TargetMode="External"/><Relationship Id="rId51" Type="http://schemas.openxmlformats.org/officeDocument/2006/relationships/hyperlink" Target="http://blog.csdn.net/cos_sin_tan/article/details/50432300" TargetMode="External"/><Relationship Id="rId52" Type="http://schemas.openxmlformats.org/officeDocument/2006/relationships/hyperlink" Target="http://blog.jobbole.com/6492/" TargetMode="External"/><Relationship Id="rId53" Type="http://schemas.openxmlformats.org/officeDocument/2006/relationships/hyperlink" Target="http://bbs.itheima.com/thread-196394-1-1.html" TargetMode="External"/><Relationship Id="rId54" Type="http://schemas.openxmlformats.org/officeDocument/2006/relationships/image" Target="media/image15.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40" Type="http://schemas.openxmlformats.org/officeDocument/2006/relationships/hyperlink" Target="https://github.com/AFNetworking/AFNetworking/tree/0.10.x" TargetMode="External"/><Relationship Id="rId41" Type="http://schemas.openxmlformats.org/officeDocument/2006/relationships/hyperlink" Target="https://github.com/AFNetworking/AFNetworking/tree/1.x" TargetMode="External"/><Relationship Id="rId42" Type="http://schemas.openxmlformats.org/officeDocument/2006/relationships/hyperlink" Target="https://github.com/AFNetworking/AFNetworking" TargetMode="External"/><Relationship Id="rId43" Type="http://schemas.openxmlformats.org/officeDocument/2006/relationships/hyperlink" Target="http://afnetworking.com/" TargetMode="External"/><Relationship Id="rId44" Type="http://schemas.openxmlformats.org/officeDocument/2006/relationships/hyperlink" Target="http://blog.csdn.net/awaylin113/article/details/39347893" TargetMode="External"/><Relationship Id="rId45" Type="http://schemas.openxmlformats.org/officeDocument/2006/relationships/hyperlink" Target="https://github.com/rs/SDWebImage/releases" TargetMode="External"/><Relationship Id="rId46" Type="http://schemas.openxmlformats.org/officeDocument/2006/relationships/hyperlink" Target="http://www.cocoachina.com/ios/20150908/13289.html" TargetMode="External"/><Relationship Id="rId47" Type="http://schemas.openxmlformats.org/officeDocument/2006/relationships/hyperlink" Target="http://www.aiuxian.com/article/p-2515575.html" TargetMode="External"/><Relationship Id="rId48" Type="http://schemas.openxmlformats.org/officeDocument/2006/relationships/hyperlink" Target="http://www.zhihu.com/question/20997664" TargetMode="External"/><Relationship Id="rId4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baike.baidu.com/view/6143765.htm" TargetMode="External"/><Relationship Id="rId31" Type="http://schemas.openxmlformats.org/officeDocument/2006/relationships/hyperlink" Target="http://baike.baidu.com/view/9791023.htm" TargetMode="External"/><Relationship Id="rId32" Type="http://schemas.openxmlformats.org/officeDocument/2006/relationships/hyperlink" Target="http://baike.baidu.com/view/1854779.htm" TargetMode="External"/><Relationship Id="rId33" Type="http://schemas.openxmlformats.org/officeDocument/2006/relationships/hyperlink" Target="http://baike.baidu.com/view/3928378.htm" TargetMode="External"/><Relationship Id="rId34" Type="http://schemas.openxmlformats.org/officeDocument/2006/relationships/image" Target="media/image12.jpeg"/><Relationship Id="rId35" Type="http://schemas.openxmlformats.org/officeDocument/2006/relationships/hyperlink" Target="http://www.cnblogs.com/wahy/p/5004623.html" TargetMode="External"/><Relationship Id="rId36" Type="http://schemas.openxmlformats.org/officeDocument/2006/relationships/hyperlink" Target="http://blog.csdn.net/jasonblog/article/details/17842535" TargetMode="External"/><Relationship Id="rId37" Type="http://schemas.openxmlformats.org/officeDocument/2006/relationships/hyperlink" Target="http://blog.csdn.net/wscqqlucy/article/details/8464398" TargetMode="External"/><Relationship Id="rId38" Type="http://schemas.openxmlformats.org/officeDocument/2006/relationships/hyperlink" Target="http://www.2cto.com/database/201407/317367.html" TargetMode="External"/><Relationship Id="rId39" Type="http://schemas.openxmlformats.org/officeDocument/2006/relationships/image" Target="media/image13.png"/><Relationship Id="rId70" Type="http://schemas.openxmlformats.org/officeDocument/2006/relationships/header" Target="header2.xml"/><Relationship Id="rId71" Type="http://schemas.openxmlformats.org/officeDocument/2006/relationships/header" Target="header3.xml"/><Relationship Id="rId72" Type="http://schemas.openxmlformats.org/officeDocument/2006/relationships/footer" Target="footer2.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keakon.net/2011/07/26/%E5%88%A9%E7%94%A8%E9%A2%84%E6%B8%B2%E6%9F%93%E5%8A%A0%E9%80%9FiOS%E8%AE%BE%E5%A4%87%E7%9A%84%E5%9B%BE%E5%83%8F%E6%98%BE%E7%A4%BA" TargetMode="External"/><Relationship Id="rId24" Type="http://schemas.openxmlformats.org/officeDocument/2006/relationships/hyperlink" Target="http://developer.apple.com/library/ios/" TargetMode="External"/><Relationship Id="rId25" Type="http://schemas.openxmlformats.org/officeDocument/2006/relationships/hyperlink" Target="http://www.tuicool.com/articles/jIJzMf" TargetMode="External"/><Relationship Id="rId26" Type="http://schemas.openxmlformats.org/officeDocument/2006/relationships/hyperlink" Target="http://blog.csdn.net/mangosnow/article/details/37054765"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hyperlink" Target="http://baike.baidu.com/view/1580269.htm" TargetMode="External"/><Relationship Id="rId73" Type="http://schemas.openxmlformats.org/officeDocument/2006/relationships/header" Target="header4.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image" Target="media/image12.png"/><Relationship Id="rId11" Type="http://schemas.openxmlformats.org/officeDocument/2006/relationships/header" Target="header1.xml"/><Relationship Id="rId1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itheima.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 Id="rId2" Type="http://schemas.openxmlformats.org/officeDocument/2006/relationships/hyperlink" Target="http://www.itheima.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wangzhenyang@itcast.c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6BF66-940F-4D44-B10A-01B46429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107</Pages>
  <Words>17134</Words>
  <Characters>97669</Characters>
  <Application>Microsoft Macintosh Word</Application>
  <DocSecurity>0</DocSecurity>
  <PresentationFormat/>
  <Lines>813</Lines>
  <Paragraphs>229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vector>
  </TitlesOfParts>
  <Manager/>
  <Company/>
  <LinksUpToDate>false</LinksUpToDate>
  <CharactersWithSpaces>114574</CharactersWithSpaces>
  <SharedDoc>false</SharedDoc>
  <HLinks>
    <vt:vector size="456" baseType="variant">
      <vt:variant>
        <vt:i4>4980790</vt:i4>
      </vt:variant>
      <vt:variant>
        <vt:i4>423</vt:i4>
      </vt:variant>
      <vt:variant>
        <vt:i4>0</vt:i4>
      </vt:variant>
      <vt:variant>
        <vt:i4>5</vt:i4>
      </vt:variant>
      <vt:variant>
        <vt:lpwstr>http://bbs.itheima.com/thread-196394-1-1.html</vt:lpwstr>
      </vt:variant>
      <vt:variant>
        <vt:lpwstr/>
      </vt:variant>
      <vt:variant>
        <vt:i4>1966091</vt:i4>
      </vt:variant>
      <vt:variant>
        <vt:i4>416</vt:i4>
      </vt:variant>
      <vt:variant>
        <vt:i4>0</vt:i4>
      </vt:variant>
      <vt:variant>
        <vt:i4>5</vt:i4>
      </vt:variant>
      <vt:variant>
        <vt:lpwstr/>
      </vt:variant>
      <vt:variant>
        <vt:lpwstr>_Toc11983</vt:lpwstr>
      </vt:variant>
      <vt:variant>
        <vt:i4>1310722</vt:i4>
      </vt:variant>
      <vt:variant>
        <vt:i4>410</vt:i4>
      </vt:variant>
      <vt:variant>
        <vt:i4>0</vt:i4>
      </vt:variant>
      <vt:variant>
        <vt:i4>5</vt:i4>
      </vt:variant>
      <vt:variant>
        <vt:lpwstr/>
      </vt:variant>
      <vt:variant>
        <vt:lpwstr>_Toc14271</vt:lpwstr>
      </vt:variant>
      <vt:variant>
        <vt:i4>1114175</vt:i4>
      </vt:variant>
      <vt:variant>
        <vt:i4>404</vt:i4>
      </vt:variant>
      <vt:variant>
        <vt:i4>0</vt:i4>
      </vt:variant>
      <vt:variant>
        <vt:i4>5</vt:i4>
      </vt:variant>
      <vt:variant>
        <vt:lpwstr/>
      </vt:variant>
      <vt:variant>
        <vt:lpwstr>_Toc6791</vt:lpwstr>
      </vt:variant>
      <vt:variant>
        <vt:i4>1441796</vt:i4>
      </vt:variant>
      <vt:variant>
        <vt:i4>398</vt:i4>
      </vt:variant>
      <vt:variant>
        <vt:i4>0</vt:i4>
      </vt:variant>
      <vt:variant>
        <vt:i4>5</vt:i4>
      </vt:variant>
      <vt:variant>
        <vt:lpwstr/>
      </vt:variant>
      <vt:variant>
        <vt:lpwstr>_Toc10217</vt:lpwstr>
      </vt:variant>
      <vt:variant>
        <vt:i4>1179656</vt:i4>
      </vt:variant>
      <vt:variant>
        <vt:i4>392</vt:i4>
      </vt:variant>
      <vt:variant>
        <vt:i4>0</vt:i4>
      </vt:variant>
      <vt:variant>
        <vt:i4>5</vt:i4>
      </vt:variant>
      <vt:variant>
        <vt:lpwstr/>
      </vt:variant>
      <vt:variant>
        <vt:lpwstr>_Toc21943</vt:lpwstr>
      </vt:variant>
      <vt:variant>
        <vt:i4>1703937</vt:i4>
      </vt:variant>
      <vt:variant>
        <vt:i4>386</vt:i4>
      </vt:variant>
      <vt:variant>
        <vt:i4>0</vt:i4>
      </vt:variant>
      <vt:variant>
        <vt:i4>5</vt:i4>
      </vt:variant>
      <vt:variant>
        <vt:lpwstr/>
      </vt:variant>
      <vt:variant>
        <vt:lpwstr>_Toc18454</vt:lpwstr>
      </vt:variant>
      <vt:variant>
        <vt:i4>1703992</vt:i4>
      </vt:variant>
      <vt:variant>
        <vt:i4>380</vt:i4>
      </vt:variant>
      <vt:variant>
        <vt:i4>0</vt:i4>
      </vt:variant>
      <vt:variant>
        <vt:i4>5</vt:i4>
      </vt:variant>
      <vt:variant>
        <vt:lpwstr/>
      </vt:variant>
      <vt:variant>
        <vt:lpwstr>_Toc8805</vt:lpwstr>
      </vt:variant>
      <vt:variant>
        <vt:i4>1441799</vt:i4>
      </vt:variant>
      <vt:variant>
        <vt:i4>374</vt:i4>
      </vt:variant>
      <vt:variant>
        <vt:i4>0</vt:i4>
      </vt:variant>
      <vt:variant>
        <vt:i4>5</vt:i4>
      </vt:variant>
      <vt:variant>
        <vt:lpwstr/>
      </vt:variant>
      <vt:variant>
        <vt:lpwstr>_Toc13721</vt:lpwstr>
      </vt:variant>
      <vt:variant>
        <vt:i4>1703950</vt:i4>
      </vt:variant>
      <vt:variant>
        <vt:i4>368</vt:i4>
      </vt:variant>
      <vt:variant>
        <vt:i4>0</vt:i4>
      </vt:variant>
      <vt:variant>
        <vt:i4>5</vt:i4>
      </vt:variant>
      <vt:variant>
        <vt:lpwstr/>
      </vt:variant>
      <vt:variant>
        <vt:lpwstr>_Toc24894</vt:lpwstr>
      </vt:variant>
      <vt:variant>
        <vt:i4>1376265</vt:i4>
      </vt:variant>
      <vt:variant>
        <vt:i4>362</vt:i4>
      </vt:variant>
      <vt:variant>
        <vt:i4>0</vt:i4>
      </vt:variant>
      <vt:variant>
        <vt:i4>5</vt:i4>
      </vt:variant>
      <vt:variant>
        <vt:lpwstr/>
      </vt:variant>
      <vt:variant>
        <vt:lpwstr>_Toc20328</vt:lpwstr>
      </vt:variant>
      <vt:variant>
        <vt:i4>1048578</vt:i4>
      </vt:variant>
      <vt:variant>
        <vt:i4>356</vt:i4>
      </vt:variant>
      <vt:variant>
        <vt:i4>0</vt:i4>
      </vt:variant>
      <vt:variant>
        <vt:i4>5</vt:i4>
      </vt:variant>
      <vt:variant>
        <vt:lpwstr/>
      </vt:variant>
      <vt:variant>
        <vt:lpwstr>_Toc15526</vt:lpwstr>
      </vt:variant>
      <vt:variant>
        <vt:i4>1310768</vt:i4>
      </vt:variant>
      <vt:variant>
        <vt:i4>350</vt:i4>
      </vt:variant>
      <vt:variant>
        <vt:i4>0</vt:i4>
      </vt:variant>
      <vt:variant>
        <vt:i4>5</vt:i4>
      </vt:variant>
      <vt:variant>
        <vt:lpwstr/>
      </vt:variant>
      <vt:variant>
        <vt:lpwstr>_Toc2625</vt:lpwstr>
      </vt:variant>
      <vt:variant>
        <vt:i4>1441843</vt:i4>
      </vt:variant>
      <vt:variant>
        <vt:i4>344</vt:i4>
      </vt:variant>
      <vt:variant>
        <vt:i4>0</vt:i4>
      </vt:variant>
      <vt:variant>
        <vt:i4>5</vt:i4>
      </vt:variant>
      <vt:variant>
        <vt:lpwstr/>
      </vt:variant>
      <vt:variant>
        <vt:lpwstr>_Toc5766</vt:lpwstr>
      </vt:variant>
      <vt:variant>
        <vt:i4>1966130</vt:i4>
      </vt:variant>
      <vt:variant>
        <vt:i4>338</vt:i4>
      </vt:variant>
      <vt:variant>
        <vt:i4>0</vt:i4>
      </vt:variant>
      <vt:variant>
        <vt:i4>5</vt:i4>
      </vt:variant>
      <vt:variant>
        <vt:lpwstr/>
      </vt:variant>
      <vt:variant>
        <vt:lpwstr>_Toc4069</vt:lpwstr>
      </vt:variant>
      <vt:variant>
        <vt:i4>1114123</vt:i4>
      </vt:variant>
      <vt:variant>
        <vt:i4>332</vt:i4>
      </vt:variant>
      <vt:variant>
        <vt:i4>0</vt:i4>
      </vt:variant>
      <vt:variant>
        <vt:i4>5</vt:i4>
      </vt:variant>
      <vt:variant>
        <vt:lpwstr/>
      </vt:variant>
      <vt:variant>
        <vt:lpwstr>_Toc11872</vt:lpwstr>
      </vt:variant>
      <vt:variant>
        <vt:i4>1441806</vt:i4>
      </vt:variant>
      <vt:variant>
        <vt:i4>326</vt:i4>
      </vt:variant>
      <vt:variant>
        <vt:i4>0</vt:i4>
      </vt:variant>
      <vt:variant>
        <vt:i4>5</vt:i4>
      </vt:variant>
      <vt:variant>
        <vt:lpwstr/>
      </vt:variant>
      <vt:variant>
        <vt:lpwstr>_Toc19689</vt:lpwstr>
      </vt:variant>
      <vt:variant>
        <vt:i4>1114120</vt:i4>
      </vt:variant>
      <vt:variant>
        <vt:i4>320</vt:i4>
      </vt:variant>
      <vt:variant>
        <vt:i4>0</vt:i4>
      </vt:variant>
      <vt:variant>
        <vt:i4>5</vt:i4>
      </vt:variant>
      <vt:variant>
        <vt:lpwstr/>
      </vt:variant>
      <vt:variant>
        <vt:lpwstr>_Toc16009</vt:lpwstr>
      </vt:variant>
      <vt:variant>
        <vt:i4>1572920</vt:i4>
      </vt:variant>
      <vt:variant>
        <vt:i4>314</vt:i4>
      </vt:variant>
      <vt:variant>
        <vt:i4>0</vt:i4>
      </vt:variant>
      <vt:variant>
        <vt:i4>5</vt:i4>
      </vt:variant>
      <vt:variant>
        <vt:lpwstr/>
      </vt:variant>
      <vt:variant>
        <vt:lpwstr>_Toc8906</vt:lpwstr>
      </vt:variant>
      <vt:variant>
        <vt:i4>1769523</vt:i4>
      </vt:variant>
      <vt:variant>
        <vt:i4>308</vt:i4>
      </vt:variant>
      <vt:variant>
        <vt:i4>0</vt:i4>
      </vt:variant>
      <vt:variant>
        <vt:i4>5</vt:i4>
      </vt:variant>
      <vt:variant>
        <vt:lpwstr/>
      </vt:variant>
      <vt:variant>
        <vt:lpwstr>_Toc7844</vt:lpwstr>
      </vt:variant>
      <vt:variant>
        <vt:i4>1245240</vt:i4>
      </vt:variant>
      <vt:variant>
        <vt:i4>302</vt:i4>
      </vt:variant>
      <vt:variant>
        <vt:i4>0</vt:i4>
      </vt:variant>
      <vt:variant>
        <vt:i4>5</vt:i4>
      </vt:variant>
      <vt:variant>
        <vt:lpwstr/>
      </vt:variant>
      <vt:variant>
        <vt:lpwstr>_Toc1094</vt:lpwstr>
      </vt:variant>
      <vt:variant>
        <vt:i4>1769522</vt:i4>
      </vt:variant>
      <vt:variant>
        <vt:i4>296</vt:i4>
      </vt:variant>
      <vt:variant>
        <vt:i4>0</vt:i4>
      </vt:variant>
      <vt:variant>
        <vt:i4>5</vt:i4>
      </vt:variant>
      <vt:variant>
        <vt:lpwstr/>
      </vt:variant>
      <vt:variant>
        <vt:lpwstr>_Toc7854</vt:lpwstr>
      </vt:variant>
      <vt:variant>
        <vt:i4>1114118</vt:i4>
      </vt:variant>
      <vt:variant>
        <vt:i4>290</vt:i4>
      </vt:variant>
      <vt:variant>
        <vt:i4>0</vt:i4>
      </vt:variant>
      <vt:variant>
        <vt:i4>5</vt:i4>
      </vt:variant>
      <vt:variant>
        <vt:lpwstr/>
      </vt:variant>
      <vt:variant>
        <vt:lpwstr>_Toc24622</vt:lpwstr>
      </vt:variant>
      <vt:variant>
        <vt:i4>1769523</vt:i4>
      </vt:variant>
      <vt:variant>
        <vt:i4>284</vt:i4>
      </vt:variant>
      <vt:variant>
        <vt:i4>0</vt:i4>
      </vt:variant>
      <vt:variant>
        <vt:i4>5</vt:i4>
      </vt:variant>
      <vt:variant>
        <vt:lpwstr/>
      </vt:variant>
      <vt:variant>
        <vt:lpwstr>_Toc6458</vt:lpwstr>
      </vt:variant>
      <vt:variant>
        <vt:i4>1310723</vt:i4>
      </vt:variant>
      <vt:variant>
        <vt:i4>278</vt:i4>
      </vt:variant>
      <vt:variant>
        <vt:i4>0</vt:i4>
      </vt:variant>
      <vt:variant>
        <vt:i4>5</vt:i4>
      </vt:variant>
      <vt:variant>
        <vt:lpwstr/>
      </vt:variant>
      <vt:variant>
        <vt:lpwstr>_Toc31525</vt:lpwstr>
      </vt:variant>
      <vt:variant>
        <vt:i4>1507340</vt:i4>
      </vt:variant>
      <vt:variant>
        <vt:i4>272</vt:i4>
      </vt:variant>
      <vt:variant>
        <vt:i4>0</vt:i4>
      </vt:variant>
      <vt:variant>
        <vt:i4>5</vt:i4>
      </vt:variant>
      <vt:variant>
        <vt:lpwstr/>
      </vt:variant>
      <vt:variant>
        <vt:lpwstr>_Toc31916</vt:lpwstr>
      </vt:variant>
      <vt:variant>
        <vt:i4>1441799</vt:i4>
      </vt:variant>
      <vt:variant>
        <vt:i4>266</vt:i4>
      </vt:variant>
      <vt:variant>
        <vt:i4>0</vt:i4>
      </vt:variant>
      <vt:variant>
        <vt:i4>5</vt:i4>
      </vt:variant>
      <vt:variant>
        <vt:lpwstr/>
      </vt:variant>
      <vt:variant>
        <vt:lpwstr>_Toc17167</vt:lpwstr>
      </vt:variant>
      <vt:variant>
        <vt:i4>1310770</vt:i4>
      </vt:variant>
      <vt:variant>
        <vt:i4>260</vt:i4>
      </vt:variant>
      <vt:variant>
        <vt:i4>0</vt:i4>
      </vt:variant>
      <vt:variant>
        <vt:i4>5</vt:i4>
      </vt:variant>
      <vt:variant>
        <vt:lpwstr/>
      </vt:variant>
      <vt:variant>
        <vt:lpwstr>_Toc4764</vt:lpwstr>
      </vt:variant>
      <vt:variant>
        <vt:i4>1245193</vt:i4>
      </vt:variant>
      <vt:variant>
        <vt:i4>254</vt:i4>
      </vt:variant>
      <vt:variant>
        <vt:i4>0</vt:i4>
      </vt:variant>
      <vt:variant>
        <vt:i4>5</vt:i4>
      </vt:variant>
      <vt:variant>
        <vt:lpwstr/>
      </vt:variant>
      <vt:variant>
        <vt:lpwstr>_Toc20249</vt:lpwstr>
      </vt:variant>
      <vt:variant>
        <vt:i4>1310721</vt:i4>
      </vt:variant>
      <vt:variant>
        <vt:i4>248</vt:i4>
      </vt:variant>
      <vt:variant>
        <vt:i4>0</vt:i4>
      </vt:variant>
      <vt:variant>
        <vt:i4>5</vt:i4>
      </vt:variant>
      <vt:variant>
        <vt:lpwstr/>
      </vt:variant>
      <vt:variant>
        <vt:lpwstr>_Toc27043</vt:lpwstr>
      </vt:variant>
      <vt:variant>
        <vt:i4>1441792</vt:i4>
      </vt:variant>
      <vt:variant>
        <vt:i4>242</vt:i4>
      </vt:variant>
      <vt:variant>
        <vt:i4>0</vt:i4>
      </vt:variant>
      <vt:variant>
        <vt:i4>5</vt:i4>
      </vt:variant>
      <vt:variant>
        <vt:lpwstr/>
      </vt:variant>
      <vt:variant>
        <vt:lpwstr>_Toc13726</vt:lpwstr>
      </vt:variant>
      <vt:variant>
        <vt:i4>1769477</vt:i4>
      </vt:variant>
      <vt:variant>
        <vt:i4>236</vt:i4>
      </vt:variant>
      <vt:variant>
        <vt:i4>0</vt:i4>
      </vt:variant>
      <vt:variant>
        <vt:i4>5</vt:i4>
      </vt:variant>
      <vt:variant>
        <vt:lpwstr/>
      </vt:variant>
      <vt:variant>
        <vt:lpwstr>_Toc18743</vt:lpwstr>
      </vt:variant>
      <vt:variant>
        <vt:i4>1179649</vt:i4>
      </vt:variant>
      <vt:variant>
        <vt:i4>230</vt:i4>
      </vt:variant>
      <vt:variant>
        <vt:i4>0</vt:i4>
      </vt:variant>
      <vt:variant>
        <vt:i4>5</vt:i4>
      </vt:variant>
      <vt:variant>
        <vt:lpwstr/>
      </vt:variant>
      <vt:variant>
        <vt:lpwstr>_Toc13666</vt:lpwstr>
      </vt:variant>
      <vt:variant>
        <vt:i4>1966095</vt:i4>
      </vt:variant>
      <vt:variant>
        <vt:i4>224</vt:i4>
      </vt:variant>
      <vt:variant>
        <vt:i4>0</vt:i4>
      </vt:variant>
      <vt:variant>
        <vt:i4>5</vt:i4>
      </vt:variant>
      <vt:variant>
        <vt:lpwstr/>
      </vt:variant>
      <vt:variant>
        <vt:lpwstr>_Toc20598</vt:lpwstr>
      </vt:variant>
      <vt:variant>
        <vt:i4>1835018</vt:i4>
      </vt:variant>
      <vt:variant>
        <vt:i4>218</vt:i4>
      </vt:variant>
      <vt:variant>
        <vt:i4>0</vt:i4>
      </vt:variant>
      <vt:variant>
        <vt:i4>5</vt:i4>
      </vt:variant>
      <vt:variant>
        <vt:lpwstr/>
      </vt:variant>
      <vt:variant>
        <vt:lpwstr>_Toc29129</vt:lpwstr>
      </vt:variant>
      <vt:variant>
        <vt:i4>2031677</vt:i4>
      </vt:variant>
      <vt:variant>
        <vt:i4>212</vt:i4>
      </vt:variant>
      <vt:variant>
        <vt:i4>0</vt:i4>
      </vt:variant>
      <vt:variant>
        <vt:i4>5</vt:i4>
      </vt:variant>
      <vt:variant>
        <vt:lpwstr/>
      </vt:variant>
      <vt:variant>
        <vt:lpwstr>_Toc8159</vt:lpwstr>
      </vt:variant>
      <vt:variant>
        <vt:i4>1245198</vt:i4>
      </vt:variant>
      <vt:variant>
        <vt:i4>206</vt:i4>
      </vt:variant>
      <vt:variant>
        <vt:i4>0</vt:i4>
      </vt:variant>
      <vt:variant>
        <vt:i4>5</vt:i4>
      </vt:variant>
      <vt:variant>
        <vt:lpwstr/>
      </vt:variant>
      <vt:variant>
        <vt:lpwstr>_Toc16926</vt:lpwstr>
      </vt:variant>
      <vt:variant>
        <vt:i4>2097215</vt:i4>
      </vt:variant>
      <vt:variant>
        <vt:i4>200</vt:i4>
      </vt:variant>
      <vt:variant>
        <vt:i4>0</vt:i4>
      </vt:variant>
      <vt:variant>
        <vt:i4>5</vt:i4>
      </vt:variant>
      <vt:variant>
        <vt:lpwstr/>
      </vt:variant>
      <vt:variant>
        <vt:lpwstr>_Toc877</vt:lpwstr>
      </vt:variant>
      <vt:variant>
        <vt:i4>1769477</vt:i4>
      </vt:variant>
      <vt:variant>
        <vt:i4>194</vt:i4>
      </vt:variant>
      <vt:variant>
        <vt:i4>0</vt:i4>
      </vt:variant>
      <vt:variant>
        <vt:i4>5</vt:i4>
      </vt:variant>
      <vt:variant>
        <vt:lpwstr/>
      </vt:variant>
      <vt:variant>
        <vt:lpwstr>_Toc25097</vt:lpwstr>
      </vt:variant>
      <vt:variant>
        <vt:i4>1769472</vt:i4>
      </vt:variant>
      <vt:variant>
        <vt:i4>188</vt:i4>
      </vt:variant>
      <vt:variant>
        <vt:i4>0</vt:i4>
      </vt:variant>
      <vt:variant>
        <vt:i4>5</vt:i4>
      </vt:variant>
      <vt:variant>
        <vt:lpwstr/>
      </vt:variant>
      <vt:variant>
        <vt:lpwstr>_Toc19859</vt:lpwstr>
      </vt:variant>
      <vt:variant>
        <vt:i4>1769473</vt:i4>
      </vt:variant>
      <vt:variant>
        <vt:i4>182</vt:i4>
      </vt:variant>
      <vt:variant>
        <vt:i4>0</vt:i4>
      </vt:variant>
      <vt:variant>
        <vt:i4>5</vt:i4>
      </vt:variant>
      <vt:variant>
        <vt:lpwstr/>
      </vt:variant>
      <vt:variant>
        <vt:lpwstr>_Toc15797</vt:lpwstr>
      </vt:variant>
      <vt:variant>
        <vt:i4>1507332</vt:i4>
      </vt:variant>
      <vt:variant>
        <vt:i4>176</vt:i4>
      </vt:variant>
      <vt:variant>
        <vt:i4>0</vt:i4>
      </vt:variant>
      <vt:variant>
        <vt:i4>5</vt:i4>
      </vt:variant>
      <vt:variant>
        <vt:lpwstr/>
      </vt:variant>
      <vt:variant>
        <vt:lpwstr>_Toc17673</vt:lpwstr>
      </vt:variant>
      <vt:variant>
        <vt:i4>1966093</vt:i4>
      </vt:variant>
      <vt:variant>
        <vt:i4>170</vt:i4>
      </vt:variant>
      <vt:variant>
        <vt:i4>0</vt:i4>
      </vt:variant>
      <vt:variant>
        <vt:i4>5</vt:i4>
      </vt:variant>
      <vt:variant>
        <vt:lpwstr/>
      </vt:variant>
      <vt:variant>
        <vt:lpwstr>_Toc11884</vt:lpwstr>
      </vt:variant>
      <vt:variant>
        <vt:i4>1245193</vt:i4>
      </vt:variant>
      <vt:variant>
        <vt:i4>164</vt:i4>
      </vt:variant>
      <vt:variant>
        <vt:i4>0</vt:i4>
      </vt:variant>
      <vt:variant>
        <vt:i4>5</vt:i4>
      </vt:variant>
      <vt:variant>
        <vt:lpwstr/>
      </vt:variant>
      <vt:variant>
        <vt:lpwstr>_Toc32369</vt:lpwstr>
      </vt:variant>
      <vt:variant>
        <vt:i4>1376263</vt:i4>
      </vt:variant>
      <vt:variant>
        <vt:i4>158</vt:i4>
      </vt:variant>
      <vt:variant>
        <vt:i4>0</vt:i4>
      </vt:variant>
      <vt:variant>
        <vt:i4>5</vt:i4>
      </vt:variant>
      <vt:variant>
        <vt:lpwstr/>
      </vt:variant>
      <vt:variant>
        <vt:lpwstr>_Toc21633</vt:lpwstr>
      </vt:variant>
      <vt:variant>
        <vt:i4>1966138</vt:i4>
      </vt:variant>
      <vt:variant>
        <vt:i4>152</vt:i4>
      </vt:variant>
      <vt:variant>
        <vt:i4>0</vt:i4>
      </vt:variant>
      <vt:variant>
        <vt:i4>5</vt:i4>
      </vt:variant>
      <vt:variant>
        <vt:lpwstr/>
      </vt:variant>
      <vt:variant>
        <vt:lpwstr>_Toc2089</vt:lpwstr>
      </vt:variant>
      <vt:variant>
        <vt:i4>1310722</vt:i4>
      </vt:variant>
      <vt:variant>
        <vt:i4>146</vt:i4>
      </vt:variant>
      <vt:variant>
        <vt:i4>0</vt:i4>
      </vt:variant>
      <vt:variant>
        <vt:i4>5</vt:i4>
      </vt:variant>
      <vt:variant>
        <vt:lpwstr/>
      </vt:variant>
      <vt:variant>
        <vt:lpwstr>_Toc25060</vt:lpwstr>
      </vt:variant>
      <vt:variant>
        <vt:i4>1572873</vt:i4>
      </vt:variant>
      <vt:variant>
        <vt:i4>140</vt:i4>
      </vt:variant>
      <vt:variant>
        <vt:i4>0</vt:i4>
      </vt:variant>
      <vt:variant>
        <vt:i4>5</vt:i4>
      </vt:variant>
      <vt:variant>
        <vt:lpwstr/>
      </vt:variant>
      <vt:variant>
        <vt:lpwstr>_Toc16890</vt:lpwstr>
      </vt:variant>
      <vt:variant>
        <vt:i4>1245191</vt:i4>
      </vt:variant>
      <vt:variant>
        <vt:i4>134</vt:i4>
      </vt:variant>
      <vt:variant>
        <vt:i4>0</vt:i4>
      </vt:variant>
      <vt:variant>
        <vt:i4>5</vt:i4>
      </vt:variant>
      <vt:variant>
        <vt:lpwstr/>
      </vt:variant>
      <vt:variant>
        <vt:lpwstr>_Toc11452</vt:lpwstr>
      </vt:variant>
      <vt:variant>
        <vt:i4>1114113</vt:i4>
      </vt:variant>
      <vt:variant>
        <vt:i4>128</vt:i4>
      </vt:variant>
      <vt:variant>
        <vt:i4>0</vt:i4>
      </vt:variant>
      <vt:variant>
        <vt:i4>5</vt:i4>
      </vt:variant>
      <vt:variant>
        <vt:lpwstr/>
      </vt:variant>
      <vt:variant>
        <vt:lpwstr>_Toc25437</vt:lpwstr>
      </vt:variant>
      <vt:variant>
        <vt:i4>1245184</vt:i4>
      </vt:variant>
      <vt:variant>
        <vt:i4>122</vt:i4>
      </vt:variant>
      <vt:variant>
        <vt:i4>0</vt:i4>
      </vt:variant>
      <vt:variant>
        <vt:i4>5</vt:i4>
      </vt:variant>
      <vt:variant>
        <vt:lpwstr/>
      </vt:variant>
      <vt:variant>
        <vt:lpwstr>_Toc21456</vt:lpwstr>
      </vt:variant>
      <vt:variant>
        <vt:i4>1048581</vt:i4>
      </vt:variant>
      <vt:variant>
        <vt:i4>116</vt:i4>
      </vt:variant>
      <vt:variant>
        <vt:i4>0</vt:i4>
      </vt:variant>
      <vt:variant>
        <vt:i4>5</vt:i4>
      </vt:variant>
      <vt:variant>
        <vt:lpwstr/>
      </vt:variant>
      <vt:variant>
        <vt:lpwstr>_Toc25225</vt:lpwstr>
      </vt:variant>
      <vt:variant>
        <vt:i4>1179649</vt:i4>
      </vt:variant>
      <vt:variant>
        <vt:i4>110</vt:i4>
      </vt:variant>
      <vt:variant>
        <vt:i4>0</vt:i4>
      </vt:variant>
      <vt:variant>
        <vt:i4>5</vt:i4>
      </vt:variant>
      <vt:variant>
        <vt:lpwstr/>
      </vt:variant>
      <vt:variant>
        <vt:lpwstr>_Toc11949</vt:lpwstr>
      </vt:variant>
      <vt:variant>
        <vt:i4>1638400</vt:i4>
      </vt:variant>
      <vt:variant>
        <vt:i4>104</vt:i4>
      </vt:variant>
      <vt:variant>
        <vt:i4>0</vt:i4>
      </vt:variant>
      <vt:variant>
        <vt:i4>5</vt:i4>
      </vt:variant>
      <vt:variant>
        <vt:lpwstr/>
      </vt:variant>
      <vt:variant>
        <vt:lpwstr>_Toc29577</vt:lpwstr>
      </vt:variant>
      <vt:variant>
        <vt:i4>1376264</vt:i4>
      </vt:variant>
      <vt:variant>
        <vt:i4>98</vt:i4>
      </vt:variant>
      <vt:variant>
        <vt:i4>0</vt:i4>
      </vt:variant>
      <vt:variant>
        <vt:i4>5</vt:i4>
      </vt:variant>
      <vt:variant>
        <vt:lpwstr/>
      </vt:variant>
      <vt:variant>
        <vt:lpwstr>_Toc16841</vt:lpwstr>
      </vt:variant>
      <vt:variant>
        <vt:i4>2424882</vt:i4>
      </vt:variant>
      <vt:variant>
        <vt:i4>92</vt:i4>
      </vt:variant>
      <vt:variant>
        <vt:i4>0</vt:i4>
      </vt:variant>
      <vt:variant>
        <vt:i4>5</vt:i4>
      </vt:variant>
      <vt:variant>
        <vt:lpwstr/>
      </vt:variant>
      <vt:variant>
        <vt:lpwstr>_Toc527</vt:lpwstr>
      </vt:variant>
      <vt:variant>
        <vt:i4>1638449</vt:i4>
      </vt:variant>
      <vt:variant>
        <vt:i4>86</vt:i4>
      </vt:variant>
      <vt:variant>
        <vt:i4>0</vt:i4>
      </vt:variant>
      <vt:variant>
        <vt:i4>5</vt:i4>
      </vt:variant>
      <vt:variant>
        <vt:lpwstr/>
      </vt:variant>
      <vt:variant>
        <vt:lpwstr>_Toc2836</vt:lpwstr>
      </vt:variant>
      <vt:variant>
        <vt:i4>2031619</vt:i4>
      </vt:variant>
      <vt:variant>
        <vt:i4>80</vt:i4>
      </vt:variant>
      <vt:variant>
        <vt:i4>0</vt:i4>
      </vt:variant>
      <vt:variant>
        <vt:i4>5</vt:i4>
      </vt:variant>
      <vt:variant>
        <vt:lpwstr/>
      </vt:variant>
      <vt:variant>
        <vt:lpwstr>_Toc10684</vt:lpwstr>
      </vt:variant>
      <vt:variant>
        <vt:i4>1310728</vt:i4>
      </vt:variant>
      <vt:variant>
        <vt:i4>74</vt:i4>
      </vt:variant>
      <vt:variant>
        <vt:i4>0</vt:i4>
      </vt:variant>
      <vt:variant>
        <vt:i4>5</vt:i4>
      </vt:variant>
      <vt:variant>
        <vt:lpwstr/>
      </vt:variant>
      <vt:variant>
        <vt:lpwstr>_Toc17841</vt:lpwstr>
      </vt:variant>
      <vt:variant>
        <vt:i4>1310768</vt:i4>
      </vt:variant>
      <vt:variant>
        <vt:i4>68</vt:i4>
      </vt:variant>
      <vt:variant>
        <vt:i4>0</vt:i4>
      </vt:variant>
      <vt:variant>
        <vt:i4>5</vt:i4>
      </vt:variant>
      <vt:variant>
        <vt:lpwstr/>
      </vt:variant>
      <vt:variant>
        <vt:lpwstr>_Toc6162</vt:lpwstr>
      </vt:variant>
      <vt:variant>
        <vt:i4>2031623</vt:i4>
      </vt:variant>
      <vt:variant>
        <vt:i4>62</vt:i4>
      </vt:variant>
      <vt:variant>
        <vt:i4>0</vt:i4>
      </vt:variant>
      <vt:variant>
        <vt:i4>5</vt:i4>
      </vt:variant>
      <vt:variant>
        <vt:lpwstr/>
      </vt:variant>
      <vt:variant>
        <vt:lpwstr>_Toc19412</vt:lpwstr>
      </vt:variant>
      <vt:variant>
        <vt:i4>1507328</vt:i4>
      </vt:variant>
      <vt:variant>
        <vt:i4>56</vt:i4>
      </vt:variant>
      <vt:variant>
        <vt:i4>0</vt:i4>
      </vt:variant>
      <vt:variant>
        <vt:i4>5</vt:i4>
      </vt:variant>
      <vt:variant>
        <vt:lpwstr/>
      </vt:variant>
      <vt:variant>
        <vt:lpwstr>_Toc16465</vt:lpwstr>
      </vt:variant>
      <vt:variant>
        <vt:i4>1310772</vt:i4>
      </vt:variant>
      <vt:variant>
        <vt:i4>50</vt:i4>
      </vt:variant>
      <vt:variant>
        <vt:i4>0</vt:i4>
      </vt:variant>
      <vt:variant>
        <vt:i4>5</vt:i4>
      </vt:variant>
      <vt:variant>
        <vt:lpwstr/>
      </vt:variant>
      <vt:variant>
        <vt:lpwstr>_Toc5112</vt:lpwstr>
      </vt:variant>
      <vt:variant>
        <vt:i4>2031616</vt:i4>
      </vt:variant>
      <vt:variant>
        <vt:i4>44</vt:i4>
      </vt:variant>
      <vt:variant>
        <vt:i4>0</vt:i4>
      </vt:variant>
      <vt:variant>
        <vt:i4>5</vt:i4>
      </vt:variant>
      <vt:variant>
        <vt:lpwstr/>
      </vt:variant>
      <vt:variant>
        <vt:lpwstr>_Toc11495</vt:lpwstr>
      </vt:variant>
      <vt:variant>
        <vt:i4>1245199</vt:i4>
      </vt:variant>
      <vt:variant>
        <vt:i4>38</vt:i4>
      </vt:variant>
      <vt:variant>
        <vt:i4>0</vt:i4>
      </vt:variant>
      <vt:variant>
        <vt:i4>5</vt:i4>
      </vt:variant>
      <vt:variant>
        <vt:lpwstr/>
      </vt:variant>
      <vt:variant>
        <vt:lpwstr>_Toc31458</vt:lpwstr>
      </vt:variant>
      <vt:variant>
        <vt:i4>1507337</vt:i4>
      </vt:variant>
      <vt:variant>
        <vt:i4>32</vt:i4>
      </vt:variant>
      <vt:variant>
        <vt:i4>0</vt:i4>
      </vt:variant>
      <vt:variant>
        <vt:i4>5</vt:i4>
      </vt:variant>
      <vt:variant>
        <vt:lpwstr/>
      </vt:variant>
      <vt:variant>
        <vt:lpwstr>_Toc21318</vt:lpwstr>
      </vt:variant>
      <vt:variant>
        <vt:i4>1310733</vt:i4>
      </vt:variant>
      <vt:variant>
        <vt:i4>26</vt:i4>
      </vt:variant>
      <vt:variant>
        <vt:i4>0</vt:i4>
      </vt:variant>
      <vt:variant>
        <vt:i4>5</vt:i4>
      </vt:variant>
      <vt:variant>
        <vt:lpwstr/>
      </vt:variant>
      <vt:variant>
        <vt:lpwstr>_Toc11824</vt:lpwstr>
      </vt:variant>
      <vt:variant>
        <vt:i4>2031622</vt:i4>
      </vt:variant>
      <vt:variant>
        <vt:i4>20</vt:i4>
      </vt:variant>
      <vt:variant>
        <vt:i4>0</vt:i4>
      </vt:variant>
      <vt:variant>
        <vt:i4>5</vt:i4>
      </vt:variant>
      <vt:variant>
        <vt:lpwstr/>
      </vt:variant>
      <vt:variant>
        <vt:lpwstr>_Toc28206</vt:lpwstr>
      </vt:variant>
      <vt:variant>
        <vt:i4>1507335</vt:i4>
      </vt:variant>
      <vt:variant>
        <vt:i4>14</vt:i4>
      </vt:variant>
      <vt:variant>
        <vt:i4>0</vt:i4>
      </vt:variant>
      <vt:variant>
        <vt:i4>5</vt:i4>
      </vt:variant>
      <vt:variant>
        <vt:lpwstr/>
      </vt:variant>
      <vt:variant>
        <vt:lpwstr>_Toc11117</vt:lpwstr>
      </vt:variant>
      <vt:variant>
        <vt:i4>1835014</vt:i4>
      </vt:variant>
      <vt:variant>
        <vt:i4>8</vt:i4>
      </vt:variant>
      <vt:variant>
        <vt:i4>0</vt:i4>
      </vt:variant>
      <vt:variant>
        <vt:i4>5</vt:i4>
      </vt:variant>
      <vt:variant>
        <vt:lpwstr/>
      </vt:variant>
      <vt:variant>
        <vt:lpwstr>_Toc22490</vt:lpwstr>
      </vt:variant>
      <vt:variant>
        <vt:i4>1114113</vt:i4>
      </vt:variant>
      <vt:variant>
        <vt:i4>2</vt:i4>
      </vt:variant>
      <vt:variant>
        <vt:i4>0</vt:i4>
      </vt:variant>
      <vt:variant>
        <vt:i4>5</vt:i4>
      </vt:variant>
      <vt:variant>
        <vt:lpwstr/>
      </vt:variant>
      <vt:variant>
        <vt:lpwstr>_Toc30163</vt:lpwstr>
      </vt:variant>
      <vt:variant>
        <vt:i4>2883693</vt:i4>
      </vt:variant>
      <vt:variant>
        <vt:i4>6</vt:i4>
      </vt:variant>
      <vt:variant>
        <vt:i4>0</vt:i4>
      </vt:variant>
      <vt:variant>
        <vt:i4>5</vt:i4>
      </vt:variant>
      <vt:variant>
        <vt:lpwstr>http://www.itheima.com</vt:lpwstr>
      </vt:variant>
      <vt:variant>
        <vt:lpwstr/>
      </vt:variant>
      <vt:variant>
        <vt:i4>2883693</vt:i4>
      </vt:variant>
      <vt:variant>
        <vt:i4>3</vt:i4>
      </vt:variant>
      <vt:variant>
        <vt:i4>0</vt:i4>
      </vt:variant>
      <vt:variant>
        <vt:i4>5</vt:i4>
      </vt:variant>
      <vt:variant>
        <vt:lpwstr>http://www.itheima.com</vt:lpwstr>
      </vt:variant>
      <vt:variant>
        <vt:lpwstr/>
      </vt:variant>
      <vt:variant>
        <vt:i4>3211381</vt:i4>
      </vt:variant>
      <vt:variant>
        <vt:i4>0</vt:i4>
      </vt:variant>
      <vt:variant>
        <vt:i4>0</vt:i4>
      </vt:variant>
      <vt:variant>
        <vt:i4>5</vt:i4>
      </vt:variant>
      <vt:variant>
        <vt:lpwstr>mailto:wangzhenyang@itcast.cn</vt:lpwstr>
      </vt:variant>
      <vt:variant>
        <vt:lpwstr/>
      </vt:variant>
      <vt:variant>
        <vt:i4>4128851</vt:i4>
      </vt:variant>
      <vt:variant>
        <vt:i4>3</vt:i4>
      </vt:variant>
      <vt:variant>
        <vt:i4>0</vt:i4>
      </vt:variant>
      <vt:variant>
        <vt:i4>5</vt:i4>
      </vt:variant>
      <vt:variant>
        <vt:lpwstr>wangzhenyang@itcast.cn</vt:lpwstr>
      </vt:variant>
      <vt:variant>
        <vt:lpwstr/>
      </vt:variant>
      <vt:variant>
        <vt:i4>2883693</vt:i4>
      </vt:variant>
      <vt:variant>
        <vt:i4>0</vt:i4>
      </vt:variant>
      <vt:variant>
        <vt:i4>0</vt:i4>
      </vt:variant>
      <vt:variant>
        <vt:i4>5</vt:i4>
      </vt:variant>
      <vt:variant>
        <vt:lpwstr>http://www.itheima.com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ryan.chen 谌</cp:lastModifiedBy>
  <cp:revision>593</cp:revision>
  <dcterms:created xsi:type="dcterms:W3CDTF">2016-02-15T14:34:00Z</dcterms:created>
  <dcterms:modified xsi:type="dcterms:W3CDTF">2016-02-23T15:45:00Z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